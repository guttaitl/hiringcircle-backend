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01C1AC" w14:textId="31AAE44A" w:rsidR="0017397C" w:rsidRPr="00774D7B" w:rsidRDefault="0017397C" w:rsidP="0017397C">
      <w:pPr>
        <w:spacing w:line="240" w:lineRule="auto"/>
        <w:jc w:val="both"/>
        <w:rPr>
          <w:rFonts w:ascii="Calibri" w:hAnsi="Calibri" w:cs="Calibri"/>
          <w:b/>
          <w:bCs/>
          <w:sz w:val="22"/>
          <w:szCs w:val="22"/>
        </w:rPr>
      </w:pPr>
      <w:r w:rsidRPr="00774D7B">
        <w:rPr>
          <w:rFonts w:ascii="Calibri" w:hAnsi="Calibri" w:cs="Calibri"/>
          <w:noProof/>
          <w:sz w:val="22"/>
          <w:szCs w:val="22"/>
        </w:rPr>
        <w:drawing>
          <wp:anchor distT="0" distB="0" distL="114300" distR="114300" simplePos="0" relativeHeight="251661824" behindDoc="0" locked="0" layoutInCell="1" allowOverlap="1" wp14:anchorId="20468CBF" wp14:editId="11A6DD53">
            <wp:simplePos x="0" y="0"/>
            <wp:positionH relativeFrom="margin">
              <wp:posOffset>7381875</wp:posOffset>
            </wp:positionH>
            <wp:positionV relativeFrom="paragraph">
              <wp:posOffset>16510</wp:posOffset>
            </wp:positionV>
            <wp:extent cx="723900" cy="600075"/>
            <wp:effectExtent l="0" t="0" r="0" b="0"/>
            <wp:wrapNone/>
            <wp:docPr id="433258393" name="Picture 5" descr="A purple and white labe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58393" name="Picture 5" descr="A purple and white label with white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23900" cy="600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4D7B">
        <w:rPr>
          <w:rFonts w:ascii="Calibri" w:hAnsi="Calibri" w:cs="Calibri"/>
          <w:noProof/>
          <w:sz w:val="22"/>
          <w:szCs w:val="22"/>
        </w:rPr>
        <w:drawing>
          <wp:anchor distT="0" distB="0" distL="114300" distR="114300" simplePos="0" relativeHeight="251658752" behindDoc="0" locked="0" layoutInCell="1" allowOverlap="1" wp14:anchorId="0ACBCDFF" wp14:editId="138AE587">
            <wp:simplePos x="0" y="0"/>
            <wp:positionH relativeFrom="column">
              <wp:posOffset>2543175</wp:posOffset>
            </wp:positionH>
            <wp:positionV relativeFrom="paragraph">
              <wp:posOffset>-9525</wp:posOffset>
            </wp:positionV>
            <wp:extent cx="819785" cy="600075"/>
            <wp:effectExtent l="0" t="0" r="0" b="0"/>
            <wp:wrapNone/>
            <wp:docPr id="1193479294" name="Picture 1" descr="Microsoft Certified: Azure Fundamenta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Fundamentals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19785" cy="600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424B" w:rsidRPr="00774D7B">
        <w:rPr>
          <w:rFonts w:ascii="Calibri" w:hAnsi="Calibri" w:cs="Calibri"/>
          <w:b/>
          <w:bCs/>
          <w:sz w:val="22"/>
          <w:szCs w:val="22"/>
        </w:rPr>
        <w:t xml:space="preserve">Abhishek Singh                                                                          </w:t>
      </w:r>
      <w:r w:rsidR="008D514E">
        <w:rPr>
          <w:rFonts w:ascii="Calibri" w:hAnsi="Calibri" w:cs="Calibri"/>
          <w:b/>
          <w:bCs/>
          <w:noProof/>
          <w:sz w:val="22"/>
          <w:szCs w:val="22"/>
        </w:rPr>
        <w:t xml:space="preserve">     </w:t>
      </w:r>
      <w:r w:rsidR="00D3424B" w:rsidRPr="00774D7B">
        <w:rPr>
          <w:rFonts w:ascii="Calibri" w:hAnsi="Calibri" w:cs="Calibri"/>
          <w:b/>
          <w:bCs/>
          <w:noProof/>
          <w:sz w:val="22"/>
          <w:szCs w:val="22"/>
        </w:rPr>
        <w:drawing>
          <wp:inline distT="0" distB="0" distL="0" distR="0" wp14:anchorId="6D9AED5C" wp14:editId="6B90E5EB">
            <wp:extent cx="968375" cy="600075"/>
            <wp:effectExtent l="0" t="0" r="3175" b="9525"/>
            <wp:docPr id="1072157940"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57940" name="Picture 1" descr="A blue and white logo&#10;&#10;Description automatically generated"/>
                    <pic:cNvPicPr/>
                  </pic:nvPicPr>
                  <pic:blipFill>
                    <a:blip r:embed="rId7"/>
                    <a:stretch>
                      <a:fillRect/>
                    </a:stretch>
                  </pic:blipFill>
                  <pic:spPr>
                    <a:xfrm>
                      <a:off x="0" y="0"/>
                      <a:ext cx="984508" cy="610072"/>
                    </a:xfrm>
                    <a:prstGeom prst="rect">
                      <a:avLst/>
                    </a:prstGeom>
                  </pic:spPr>
                </pic:pic>
              </a:graphicData>
            </a:graphic>
          </wp:inline>
        </w:drawing>
      </w:r>
      <w:r w:rsidR="00D3424B" w:rsidRPr="00774D7B">
        <w:rPr>
          <w:rFonts w:ascii="Calibri" w:hAnsi="Calibri" w:cs="Calibri"/>
          <w:b/>
          <w:bCs/>
          <w:sz w:val="22"/>
          <w:szCs w:val="22"/>
        </w:rPr>
        <w:t xml:space="preserve">        </w:t>
      </w:r>
      <w:r w:rsidRPr="00774D7B">
        <w:rPr>
          <w:rFonts w:ascii="Calibri" w:hAnsi="Calibri" w:cs="Calibri"/>
          <w:b/>
          <w:bCs/>
          <w:sz w:val="22"/>
          <w:szCs w:val="22"/>
        </w:rPr>
        <w:t xml:space="preserve"> </w:t>
      </w:r>
      <w:r w:rsidRPr="00774D7B">
        <w:rPr>
          <w:rFonts w:ascii="Calibri" w:hAnsi="Calibri" w:cs="Calibri"/>
          <w:b/>
          <w:bCs/>
          <w:noProof/>
          <w:sz w:val="22"/>
          <w:szCs w:val="22"/>
        </w:rPr>
        <w:drawing>
          <wp:inline distT="0" distB="0" distL="0" distR="0" wp14:anchorId="6494FD55" wp14:editId="42C793CD">
            <wp:extent cx="609600" cy="604206"/>
            <wp:effectExtent l="0" t="0" r="0" b="5715"/>
            <wp:docPr id="1681364920"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64920" name="Picture 1" descr="A logo for a company&#10;&#10;Description automatically generated"/>
                    <pic:cNvPicPr/>
                  </pic:nvPicPr>
                  <pic:blipFill>
                    <a:blip r:embed="rId8"/>
                    <a:stretch>
                      <a:fillRect/>
                    </a:stretch>
                  </pic:blipFill>
                  <pic:spPr>
                    <a:xfrm>
                      <a:off x="0" y="0"/>
                      <a:ext cx="621385" cy="615887"/>
                    </a:xfrm>
                    <a:prstGeom prst="rect">
                      <a:avLst/>
                    </a:prstGeom>
                  </pic:spPr>
                </pic:pic>
              </a:graphicData>
            </a:graphic>
          </wp:inline>
        </w:drawing>
      </w:r>
      <w:r w:rsidRPr="00774D7B">
        <w:rPr>
          <w:rFonts w:ascii="Calibri" w:hAnsi="Calibri" w:cs="Calibri"/>
          <w:noProof/>
          <w:sz w:val="22"/>
          <w:szCs w:val="22"/>
        </w:rPr>
        <w:t xml:space="preserve"> </w:t>
      </w:r>
      <w:r w:rsidRPr="00774D7B">
        <w:rPr>
          <w:rFonts w:ascii="Calibri" w:hAnsi="Calibri" w:cs="Calibri"/>
          <w:noProof/>
          <w:sz w:val="22"/>
          <w:szCs w:val="22"/>
        </w:rPr>
        <w:drawing>
          <wp:inline distT="0" distB="0" distL="0" distR="0" wp14:anchorId="5866709C" wp14:editId="6CFAF2AD">
            <wp:extent cx="678486" cy="543560"/>
            <wp:effectExtent l="0" t="0" r="7620" b="8890"/>
            <wp:docPr id="1707913339"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13339" name="Picture 1" descr="A blue and white logo&#10;&#10;Description automatically generated"/>
                    <pic:cNvPicPr/>
                  </pic:nvPicPr>
                  <pic:blipFill>
                    <a:blip r:embed="rId9"/>
                    <a:stretch>
                      <a:fillRect/>
                    </a:stretch>
                  </pic:blipFill>
                  <pic:spPr>
                    <a:xfrm>
                      <a:off x="0" y="0"/>
                      <a:ext cx="684155" cy="548101"/>
                    </a:xfrm>
                    <a:prstGeom prst="rect">
                      <a:avLst/>
                    </a:prstGeom>
                  </pic:spPr>
                </pic:pic>
              </a:graphicData>
            </a:graphic>
          </wp:inline>
        </w:drawing>
      </w:r>
      <w:r w:rsidRPr="00774D7B">
        <w:rPr>
          <w:rFonts w:ascii="Calibri" w:hAnsi="Calibri" w:cs="Calibri"/>
          <w:b/>
          <w:bCs/>
          <w:noProof/>
          <w:sz w:val="22"/>
          <w:szCs w:val="22"/>
        </w:rPr>
        <w:drawing>
          <wp:inline distT="0" distB="0" distL="0" distR="0" wp14:anchorId="559E5A47" wp14:editId="36FA2F42">
            <wp:extent cx="695325" cy="572620"/>
            <wp:effectExtent l="0" t="0" r="0" b="0"/>
            <wp:docPr id="958043738" name="Picture 1" descr="A blue and white logo with a white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43738" name="Picture 1" descr="A blue and white logo with a white star&#10;&#10;Description automatically generated"/>
                    <pic:cNvPicPr/>
                  </pic:nvPicPr>
                  <pic:blipFill>
                    <a:blip r:embed="rId10"/>
                    <a:stretch>
                      <a:fillRect/>
                    </a:stretch>
                  </pic:blipFill>
                  <pic:spPr>
                    <a:xfrm>
                      <a:off x="0" y="0"/>
                      <a:ext cx="705867" cy="581301"/>
                    </a:xfrm>
                    <a:prstGeom prst="rect">
                      <a:avLst/>
                    </a:prstGeom>
                  </pic:spPr>
                </pic:pic>
              </a:graphicData>
            </a:graphic>
          </wp:inline>
        </w:drawing>
      </w:r>
    </w:p>
    <w:p w14:paraId="2455A011" w14:textId="3A6F8D85" w:rsidR="00D3424B" w:rsidRPr="00774D7B" w:rsidRDefault="00D3424B" w:rsidP="00D3424B">
      <w:pPr>
        <w:spacing w:line="240" w:lineRule="auto"/>
        <w:jc w:val="both"/>
        <w:rPr>
          <w:rFonts w:ascii="Calibri" w:hAnsi="Calibri" w:cs="Calibri"/>
          <w:b/>
          <w:bCs/>
          <w:sz w:val="22"/>
          <w:szCs w:val="22"/>
        </w:rPr>
      </w:pPr>
    </w:p>
    <w:p w14:paraId="03EA8352" w14:textId="77777777" w:rsidR="00D3424B" w:rsidRPr="00774D7B" w:rsidRDefault="00D3424B" w:rsidP="00D3424B">
      <w:pPr>
        <w:spacing w:line="240" w:lineRule="auto"/>
        <w:jc w:val="both"/>
        <w:rPr>
          <w:rFonts w:ascii="Calibri" w:hAnsi="Calibri" w:cs="Calibri"/>
          <w:b/>
          <w:bCs/>
          <w:sz w:val="22"/>
          <w:szCs w:val="22"/>
        </w:rPr>
      </w:pPr>
      <w:r w:rsidRPr="00774D7B">
        <w:rPr>
          <w:rFonts w:ascii="Calibri" w:hAnsi="Calibri" w:cs="Calibri"/>
          <w:b/>
          <w:bCs/>
          <w:sz w:val="22"/>
          <w:szCs w:val="22"/>
        </w:rPr>
        <w:t xml:space="preserve">Phone: </w:t>
      </w:r>
      <w:r w:rsidRPr="00774D7B">
        <w:rPr>
          <w:rFonts w:ascii="Calibri" w:hAnsi="Calibri" w:cs="Calibri"/>
          <w:b/>
          <w:bCs/>
          <w:caps/>
          <w:sz w:val="22"/>
          <w:szCs w:val="22"/>
        </w:rPr>
        <w:t xml:space="preserve">469 288 6216 </w:t>
      </w:r>
      <w:r w:rsidRPr="00774D7B">
        <w:rPr>
          <w:rFonts w:ascii="Calibri" w:hAnsi="Calibri" w:cs="Calibri"/>
          <w:b/>
          <w:bCs/>
          <w:sz w:val="22"/>
          <w:szCs w:val="22"/>
        </w:rPr>
        <w:t xml:space="preserve">  </w:t>
      </w:r>
    </w:p>
    <w:p w14:paraId="56BC9DC8" w14:textId="2E0EE206" w:rsidR="00D3424B" w:rsidRPr="00774D7B" w:rsidRDefault="00D3424B" w:rsidP="00D3424B">
      <w:pPr>
        <w:spacing w:line="240" w:lineRule="auto"/>
        <w:jc w:val="both"/>
        <w:rPr>
          <w:rFonts w:ascii="Calibri" w:hAnsi="Calibri" w:cs="Calibri"/>
          <w:b/>
          <w:bCs/>
          <w:sz w:val="22"/>
          <w:szCs w:val="22"/>
        </w:rPr>
      </w:pPr>
      <w:r w:rsidRPr="00774D7B">
        <w:rPr>
          <w:rFonts w:ascii="Calibri" w:hAnsi="Calibri" w:cs="Calibri"/>
          <w:b/>
          <w:bCs/>
          <w:sz w:val="22"/>
          <w:szCs w:val="22"/>
        </w:rPr>
        <w:t xml:space="preserve">          </w:t>
      </w:r>
      <w:r w:rsidR="0017397C" w:rsidRPr="00774D7B">
        <w:rPr>
          <w:rFonts w:ascii="Calibri" w:hAnsi="Calibri" w:cs="Calibri"/>
          <w:b/>
          <w:bCs/>
          <w:sz w:val="22"/>
          <w:szCs w:val="22"/>
        </w:rPr>
        <w:t xml:space="preserve">                                                   </w:t>
      </w:r>
      <w:r w:rsidRPr="00774D7B">
        <w:rPr>
          <w:rFonts w:ascii="Calibri" w:hAnsi="Calibri" w:cs="Calibri"/>
          <w:b/>
          <w:bCs/>
          <w:sz w:val="22"/>
          <w:szCs w:val="22"/>
        </w:rPr>
        <w:t xml:space="preserve">                                                                                       </w:t>
      </w:r>
    </w:p>
    <w:p w14:paraId="1CFDD5F4" w14:textId="77777777" w:rsidR="00D3424B" w:rsidRPr="00774D7B" w:rsidRDefault="00D3424B" w:rsidP="00D3424B">
      <w:pPr>
        <w:spacing w:line="240" w:lineRule="auto"/>
        <w:jc w:val="both"/>
        <w:rPr>
          <w:rFonts w:ascii="Calibri" w:eastAsia="Palatino Linotype" w:hAnsi="Calibri" w:cs="Calibri"/>
          <w:sz w:val="22"/>
          <w:szCs w:val="22"/>
        </w:rPr>
      </w:pPr>
      <w:r w:rsidRPr="00774D7B">
        <w:rPr>
          <w:rFonts w:ascii="Calibri" w:eastAsia="Palatino Linotype" w:hAnsi="Calibri" w:cs="Calibri"/>
          <w:sz w:val="22"/>
          <w:szCs w:val="22"/>
        </w:rPr>
        <w:t xml:space="preserve">Email: </w:t>
      </w:r>
      <w:hyperlink r:id="rId11" w:history="1">
        <w:r w:rsidRPr="00774D7B">
          <w:rPr>
            <w:rFonts w:ascii="Calibri" w:eastAsia="Palatino Linotype" w:hAnsi="Calibri" w:cs="Calibri"/>
            <w:sz w:val="22"/>
            <w:szCs w:val="22"/>
          </w:rPr>
          <w:t>singhr.abhishek@gmail.com</w:t>
        </w:r>
      </w:hyperlink>
    </w:p>
    <w:p w14:paraId="5105B261" w14:textId="71DBF03A" w:rsidR="00D3424B" w:rsidRPr="00774D7B" w:rsidRDefault="00D3424B" w:rsidP="00D3424B">
      <w:pPr>
        <w:pBdr>
          <w:bottom w:val="single" w:sz="4" w:space="1" w:color="auto"/>
        </w:pBdr>
        <w:spacing w:line="240" w:lineRule="auto"/>
        <w:jc w:val="both"/>
        <w:rPr>
          <w:rFonts w:ascii="Calibri" w:eastAsia="Palatino Linotype" w:hAnsi="Calibri" w:cs="Calibri"/>
          <w:sz w:val="22"/>
          <w:szCs w:val="22"/>
        </w:rPr>
      </w:pPr>
      <w:r w:rsidRPr="00774D7B">
        <w:rPr>
          <w:rFonts w:ascii="Calibri" w:eastAsia="Palatino Linotype" w:hAnsi="Calibri" w:cs="Calibri"/>
          <w:sz w:val="22"/>
          <w:szCs w:val="22"/>
        </w:rPr>
        <w:t xml:space="preserve">LinkedIn: </w:t>
      </w:r>
      <w:hyperlink r:id="rId12" w:history="1">
        <w:r w:rsidRPr="00774D7B">
          <w:rPr>
            <w:rStyle w:val="Hyperlink"/>
            <w:rFonts w:ascii="Calibri" w:eastAsia="Palatino Linotype" w:hAnsi="Calibri" w:cs="Calibri"/>
            <w:sz w:val="22"/>
            <w:szCs w:val="22"/>
          </w:rPr>
          <w:t>https://www.linkedin.com/in/abhishek-singh-55839549/</w:t>
        </w:r>
      </w:hyperlink>
      <w:r w:rsidRPr="00774D7B">
        <w:rPr>
          <w:rFonts w:ascii="Calibri" w:eastAsia="Palatino Linotype" w:hAnsi="Calibri" w:cs="Calibri"/>
          <w:sz w:val="22"/>
          <w:szCs w:val="22"/>
        </w:rPr>
        <w:t xml:space="preserve"> </w:t>
      </w:r>
    </w:p>
    <w:p w14:paraId="5907B2D4" w14:textId="207B0C41" w:rsidR="00B76545" w:rsidRPr="00774D7B" w:rsidRDefault="002742C0">
      <w:pPr>
        <w:pStyle w:val="divdocumentdivsectiontitle"/>
        <w:spacing w:before="240" w:after="200"/>
        <w:rPr>
          <w:rFonts w:ascii="Calibri" w:eastAsia="Palatino Linotype" w:hAnsi="Calibri" w:cs="Calibri"/>
          <w:b/>
          <w:bCs/>
          <w:sz w:val="22"/>
          <w:szCs w:val="22"/>
        </w:rPr>
      </w:pPr>
      <w:r w:rsidRPr="00774D7B">
        <w:rPr>
          <w:rFonts w:ascii="Calibri" w:eastAsia="Palatino Linotype" w:hAnsi="Calibri" w:cs="Calibri"/>
          <w:b/>
          <w:bCs/>
          <w:sz w:val="22"/>
          <w:szCs w:val="22"/>
        </w:rPr>
        <w:t>Professional Summary</w:t>
      </w:r>
    </w:p>
    <w:p w14:paraId="02AA6A5D" w14:textId="2E7BA0A5" w:rsidR="00774D7B" w:rsidRPr="00774D7B" w:rsidRDefault="00677DFF" w:rsidP="00774D7B">
      <w:pPr>
        <w:pStyle w:val="ulli"/>
        <w:spacing w:line="400" w:lineRule="atLeast"/>
        <w:rPr>
          <w:rStyle w:val="span"/>
          <w:rFonts w:ascii="Calibri" w:eastAsia="Palatino Linotype" w:hAnsi="Calibri" w:cs="Calibri"/>
          <w:sz w:val="22"/>
          <w:szCs w:val="22"/>
        </w:rPr>
      </w:pPr>
      <w:r w:rsidRPr="00677DFF">
        <w:rPr>
          <w:rFonts w:ascii="Calibri" w:eastAsia="Amasis MT Pro" w:hAnsi="Calibri" w:cs="Calibri"/>
        </w:rPr>
        <w:t xml:space="preserve">Senior Generative AI Engineer with hands-on experience designing and delivering enterprise-grade AI solutions using Azure OpenAI Service. Strong expertise in LLM-based architectures, including Retrieval-Augmented Generation (RAG), prompt engineering, and LLM orchestration using </w:t>
      </w:r>
      <w:proofErr w:type="spellStart"/>
      <w:r w:rsidRPr="00677DFF">
        <w:rPr>
          <w:rFonts w:ascii="Calibri" w:eastAsia="Amasis MT Pro" w:hAnsi="Calibri" w:cs="Calibri"/>
        </w:rPr>
        <w:t>LangChain</w:t>
      </w:r>
      <w:proofErr w:type="spellEnd"/>
      <w:r w:rsidRPr="00677DFF">
        <w:rPr>
          <w:rFonts w:ascii="Calibri" w:eastAsia="Amasis MT Pro" w:hAnsi="Calibri" w:cs="Calibri"/>
        </w:rPr>
        <w:t xml:space="preserve">. Proven ability to deploy and operate secure, scalable GenAI workloads on AKS and Azure Machine Learning, supported by robust </w:t>
      </w:r>
      <w:proofErr w:type="spellStart"/>
      <w:r w:rsidRPr="00677DFF">
        <w:rPr>
          <w:rFonts w:ascii="Calibri" w:eastAsia="Amasis MT Pro" w:hAnsi="Calibri" w:cs="Calibri"/>
        </w:rPr>
        <w:t>LLMOps</w:t>
      </w:r>
      <w:proofErr w:type="spellEnd"/>
      <w:r w:rsidRPr="00677DFF">
        <w:rPr>
          <w:rFonts w:ascii="Calibri" w:eastAsia="Amasis MT Pro" w:hAnsi="Calibri" w:cs="Calibri"/>
        </w:rPr>
        <w:t xml:space="preserve"> pipelines using Azure DevOps. Experienced in integrating GenAI solutions with enterprise data platforms, implementing Responsible AI guardrails, and optimizing model performance, latency, and cost in production environments.</w:t>
      </w:r>
    </w:p>
    <w:tbl>
      <w:tblPr>
        <w:tblStyle w:val="documentinfoparatable"/>
        <w:tblW w:w="0" w:type="auto"/>
        <w:tblCellSpacing w:w="0" w:type="dxa"/>
        <w:tblLayout w:type="fixed"/>
        <w:tblCellMar>
          <w:left w:w="0" w:type="dxa"/>
          <w:right w:w="0" w:type="dxa"/>
        </w:tblCellMar>
        <w:tblLook w:val="05E0" w:firstRow="1" w:lastRow="1" w:firstColumn="1" w:lastColumn="1" w:noHBand="0" w:noVBand="1"/>
      </w:tblPr>
      <w:tblGrid>
        <w:gridCol w:w="5370"/>
      </w:tblGrid>
      <w:tr w:rsidR="000E303C" w:rsidRPr="00774D7B" w14:paraId="1896A3FC" w14:textId="77777777">
        <w:trPr>
          <w:tblCellSpacing w:w="0" w:type="dxa"/>
        </w:trPr>
        <w:tc>
          <w:tcPr>
            <w:tcW w:w="5370" w:type="dxa"/>
            <w:tcMar>
              <w:top w:w="100" w:type="dxa"/>
              <w:left w:w="0" w:type="dxa"/>
              <w:bottom w:w="0" w:type="dxa"/>
              <w:right w:w="0" w:type="dxa"/>
            </w:tcMar>
          </w:tcPr>
          <w:p w14:paraId="697396E2" w14:textId="77777777" w:rsidR="000E303C" w:rsidRPr="00774D7B" w:rsidRDefault="000E303C" w:rsidP="00ED1546">
            <w:pPr>
              <w:spacing w:line="240" w:lineRule="auto"/>
              <w:textAlignment w:val="auto"/>
              <w:rPr>
                <w:rStyle w:val="span"/>
                <w:rFonts w:ascii="Calibri" w:eastAsia="Palatino Linotype" w:hAnsi="Calibri" w:cs="Calibri"/>
                <w:sz w:val="22"/>
                <w:szCs w:val="22"/>
              </w:rPr>
            </w:pPr>
          </w:p>
          <w:p w14:paraId="0C4DAF9B" w14:textId="77777777" w:rsidR="007D5756" w:rsidRPr="00774D7B" w:rsidRDefault="007D5756" w:rsidP="00ED1546">
            <w:pPr>
              <w:spacing w:line="240" w:lineRule="auto"/>
              <w:textAlignment w:val="auto"/>
              <w:rPr>
                <w:rFonts w:ascii="Calibri" w:eastAsia="Palatino Linotype" w:hAnsi="Calibri" w:cs="Calibri"/>
                <w:b/>
                <w:bCs/>
                <w:sz w:val="22"/>
                <w:szCs w:val="22"/>
              </w:rPr>
            </w:pPr>
            <w:r w:rsidRPr="00774D7B">
              <w:rPr>
                <w:rFonts w:ascii="Calibri" w:eastAsia="Palatino Linotype" w:hAnsi="Calibri" w:cs="Calibri"/>
                <w:b/>
                <w:bCs/>
                <w:sz w:val="22"/>
                <w:szCs w:val="22"/>
              </w:rPr>
              <w:t>Technical Skills:</w:t>
            </w:r>
          </w:p>
          <w:p w14:paraId="7BA8DF97" w14:textId="2670115E" w:rsidR="007D5756" w:rsidRPr="00774D7B" w:rsidRDefault="007D5756" w:rsidP="00ED1546">
            <w:pPr>
              <w:spacing w:line="240" w:lineRule="auto"/>
              <w:textAlignment w:val="auto"/>
              <w:rPr>
                <w:rStyle w:val="span"/>
                <w:rFonts w:ascii="Calibri" w:eastAsia="Palatino Linotype" w:hAnsi="Calibri" w:cs="Calibri"/>
                <w:sz w:val="22"/>
                <w:szCs w:val="22"/>
              </w:rPr>
            </w:pPr>
          </w:p>
        </w:tc>
      </w:tr>
    </w:tbl>
    <w:tbl>
      <w:tblPr>
        <w:tblW w:w="5004" w:type="pct"/>
        <w:tblCellMar>
          <w:left w:w="0" w:type="dxa"/>
          <w:right w:w="0" w:type="dxa"/>
        </w:tblCellMar>
        <w:tblLook w:val="04A0" w:firstRow="1" w:lastRow="0" w:firstColumn="1" w:lastColumn="0" w:noHBand="0" w:noVBand="1"/>
      </w:tblPr>
      <w:tblGrid>
        <w:gridCol w:w="11043"/>
        <w:gridCol w:w="14"/>
      </w:tblGrid>
      <w:tr w:rsidR="00ED1546" w:rsidRPr="00774D7B" w14:paraId="291F1CF9" w14:textId="77777777" w:rsidTr="00676370">
        <w:trPr>
          <w:trHeight w:val="65"/>
        </w:trPr>
        <w:tc>
          <w:tcPr>
            <w:tcW w:w="0" w:type="auto"/>
            <w:tcBorders>
              <w:top w:val="outset" w:sz="6" w:space="0" w:color="auto"/>
              <w:left w:val="outset" w:sz="6" w:space="0" w:color="auto"/>
              <w:bottom w:val="outset" w:sz="6" w:space="0" w:color="auto"/>
              <w:right w:val="outset" w:sz="6" w:space="0" w:color="auto"/>
            </w:tcBorders>
            <w:vAlign w:val="center"/>
            <w:hideMark/>
          </w:tcPr>
          <w:tbl>
            <w:tblPr>
              <w:tblW w:w="4980" w:type="pct"/>
              <w:tblCellMar>
                <w:top w:w="15" w:type="dxa"/>
                <w:left w:w="15" w:type="dxa"/>
                <w:bottom w:w="15" w:type="dxa"/>
                <w:right w:w="15" w:type="dxa"/>
              </w:tblCellMar>
              <w:tblLook w:val="04A0" w:firstRow="1" w:lastRow="0" w:firstColumn="1" w:lastColumn="0" w:noHBand="0" w:noVBand="1"/>
            </w:tblPr>
            <w:tblGrid>
              <w:gridCol w:w="3853"/>
              <w:gridCol w:w="7131"/>
            </w:tblGrid>
            <w:tr w:rsidR="006E4695" w:rsidRPr="00774D7B" w14:paraId="3F93A9E1" w14:textId="77777777" w:rsidTr="00676370">
              <w:tc>
                <w:tcPr>
                  <w:tcW w:w="1754" w:type="pct"/>
                  <w:vAlign w:val="center"/>
                  <w:hideMark/>
                </w:tcPr>
                <w:p w14:paraId="31E4B674" w14:textId="77777777" w:rsidR="006E4695" w:rsidRPr="00774D7B" w:rsidRDefault="006E4695">
                  <w:pPr>
                    <w:jc w:val="center"/>
                    <w:rPr>
                      <w:rFonts w:ascii="Calibri" w:hAnsi="Calibri" w:cs="Calibri"/>
                      <w:b/>
                      <w:bCs/>
                      <w:sz w:val="22"/>
                      <w:szCs w:val="22"/>
                    </w:rPr>
                  </w:pPr>
                  <w:r w:rsidRPr="00774D7B">
                    <w:rPr>
                      <w:rFonts w:ascii="Calibri" w:hAnsi="Calibri" w:cs="Calibri"/>
                      <w:b/>
                      <w:bCs/>
                      <w:sz w:val="22"/>
                      <w:szCs w:val="22"/>
                    </w:rPr>
                    <w:t>Category</w:t>
                  </w:r>
                </w:p>
              </w:tc>
              <w:tc>
                <w:tcPr>
                  <w:tcW w:w="3246" w:type="pct"/>
                  <w:vAlign w:val="center"/>
                  <w:hideMark/>
                </w:tcPr>
                <w:p w14:paraId="2E3843F4" w14:textId="77777777" w:rsidR="006E4695" w:rsidRPr="00774D7B" w:rsidRDefault="006E4695" w:rsidP="00676370">
                  <w:pPr>
                    <w:rPr>
                      <w:rFonts w:ascii="Calibri" w:hAnsi="Calibri" w:cs="Calibri"/>
                      <w:b/>
                      <w:bCs/>
                      <w:sz w:val="22"/>
                      <w:szCs w:val="22"/>
                    </w:rPr>
                  </w:pPr>
                  <w:r w:rsidRPr="00774D7B">
                    <w:rPr>
                      <w:rFonts w:ascii="Calibri" w:hAnsi="Calibri" w:cs="Calibri"/>
                      <w:b/>
                      <w:bCs/>
                      <w:sz w:val="22"/>
                      <w:szCs w:val="22"/>
                    </w:rPr>
                    <w:t>Technologies / Tools</w:t>
                  </w:r>
                </w:p>
              </w:tc>
            </w:tr>
            <w:tr w:rsidR="006E4695" w:rsidRPr="00774D7B" w14:paraId="30B26B22" w14:textId="77777777" w:rsidTr="00676370">
              <w:tc>
                <w:tcPr>
                  <w:tcW w:w="0" w:type="auto"/>
                  <w:vAlign w:val="center"/>
                  <w:hideMark/>
                </w:tcPr>
                <w:p w14:paraId="1EE8E618"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Version Control, CI &amp; Build Tools</w:t>
                  </w:r>
                </w:p>
              </w:tc>
              <w:tc>
                <w:tcPr>
                  <w:tcW w:w="0" w:type="auto"/>
                  <w:vAlign w:val="center"/>
                  <w:hideMark/>
                </w:tcPr>
                <w:p w14:paraId="67CFF9E3"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Git, SVN, GitHub, Atlassian Bitbucket, GitLab, Jenkins, Atlassian, Maven</w:t>
                  </w:r>
                </w:p>
              </w:tc>
            </w:tr>
            <w:tr w:rsidR="006E4695" w:rsidRPr="00774D7B" w14:paraId="04D36C9B" w14:textId="77777777" w:rsidTr="00676370">
              <w:tc>
                <w:tcPr>
                  <w:tcW w:w="0" w:type="auto"/>
                  <w:vAlign w:val="center"/>
                  <w:hideMark/>
                </w:tcPr>
                <w:p w14:paraId="47C4BFE2"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Programming / Scripting Languages</w:t>
                  </w:r>
                </w:p>
              </w:tc>
              <w:tc>
                <w:tcPr>
                  <w:tcW w:w="0" w:type="auto"/>
                  <w:vAlign w:val="center"/>
                  <w:hideMark/>
                </w:tcPr>
                <w:p w14:paraId="62021458"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Shell, Python, PowerShell</w:t>
                  </w:r>
                </w:p>
              </w:tc>
            </w:tr>
            <w:tr w:rsidR="006E4695" w:rsidRPr="00774D7B" w14:paraId="24393BFB" w14:textId="77777777" w:rsidTr="00676370">
              <w:tc>
                <w:tcPr>
                  <w:tcW w:w="0" w:type="auto"/>
                  <w:vAlign w:val="center"/>
                  <w:hideMark/>
                </w:tcPr>
                <w:p w14:paraId="3DFA3AB8"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Databases</w:t>
                  </w:r>
                </w:p>
              </w:tc>
              <w:tc>
                <w:tcPr>
                  <w:tcW w:w="0" w:type="auto"/>
                  <w:vAlign w:val="center"/>
                  <w:hideMark/>
                </w:tcPr>
                <w:p w14:paraId="43AB7877" w14:textId="7534E1FE" w:rsidR="006E4695" w:rsidRPr="00774D7B" w:rsidRDefault="006E4695">
                  <w:pPr>
                    <w:rPr>
                      <w:rFonts w:ascii="Calibri" w:hAnsi="Calibri" w:cs="Calibri"/>
                      <w:b/>
                      <w:bCs/>
                      <w:sz w:val="22"/>
                      <w:szCs w:val="22"/>
                    </w:rPr>
                  </w:pPr>
                  <w:r w:rsidRPr="00774D7B">
                    <w:rPr>
                      <w:rFonts w:ascii="Calibri" w:hAnsi="Calibri" w:cs="Calibri"/>
                      <w:b/>
                      <w:bCs/>
                      <w:sz w:val="22"/>
                      <w:szCs w:val="22"/>
                    </w:rPr>
                    <w:t>Oracle, MySQL, MSSQL</w:t>
                  </w:r>
                </w:p>
              </w:tc>
            </w:tr>
            <w:tr w:rsidR="006E4695" w:rsidRPr="00774D7B" w14:paraId="4E8950F1" w14:textId="77777777" w:rsidTr="00676370">
              <w:tc>
                <w:tcPr>
                  <w:tcW w:w="0" w:type="auto"/>
                  <w:vAlign w:val="center"/>
                  <w:hideMark/>
                </w:tcPr>
                <w:p w14:paraId="0C3C5DD1" w14:textId="5BB45204" w:rsidR="003A658B" w:rsidRDefault="000113F5">
                  <w:pPr>
                    <w:rPr>
                      <w:rFonts w:ascii="Calibri" w:hAnsi="Calibri" w:cs="Calibri"/>
                      <w:b/>
                      <w:bCs/>
                      <w:sz w:val="22"/>
                      <w:szCs w:val="22"/>
                    </w:rPr>
                  </w:pPr>
                  <w:r w:rsidRPr="0076415D">
                    <w:rPr>
                      <w:rFonts w:ascii="Calibri" w:hAnsi="Calibri" w:cs="Calibri"/>
                      <w:b/>
                      <w:bCs/>
                      <w:sz w:val="22"/>
                      <w:szCs w:val="22"/>
                    </w:rPr>
                    <w:t>AI &amp; SDK Development:</w:t>
                  </w:r>
                </w:p>
                <w:p w14:paraId="127E703D" w14:textId="77777777" w:rsidR="003A658B" w:rsidRDefault="003A658B">
                  <w:pPr>
                    <w:rPr>
                      <w:rFonts w:ascii="Calibri" w:hAnsi="Calibri" w:cs="Calibri"/>
                      <w:b/>
                      <w:bCs/>
                      <w:sz w:val="22"/>
                      <w:szCs w:val="22"/>
                    </w:rPr>
                  </w:pPr>
                </w:p>
                <w:p w14:paraId="42BEE25A" w14:textId="02E7D260" w:rsidR="006E4695" w:rsidRPr="00774D7B" w:rsidRDefault="006E4695">
                  <w:pPr>
                    <w:rPr>
                      <w:rFonts w:ascii="Calibri" w:hAnsi="Calibri" w:cs="Calibri"/>
                      <w:b/>
                      <w:bCs/>
                      <w:sz w:val="22"/>
                      <w:szCs w:val="22"/>
                    </w:rPr>
                  </w:pPr>
                  <w:r w:rsidRPr="00774D7B">
                    <w:rPr>
                      <w:rFonts w:ascii="Calibri" w:hAnsi="Calibri" w:cs="Calibri"/>
                      <w:b/>
                      <w:bCs/>
                      <w:sz w:val="22"/>
                      <w:szCs w:val="22"/>
                    </w:rPr>
                    <w:t>Artifact Repository Management</w:t>
                  </w:r>
                </w:p>
              </w:tc>
              <w:tc>
                <w:tcPr>
                  <w:tcW w:w="0" w:type="auto"/>
                  <w:vAlign w:val="center"/>
                  <w:hideMark/>
                </w:tcPr>
                <w:p w14:paraId="1FA66D5D" w14:textId="07286173" w:rsidR="003A658B" w:rsidRDefault="0076415D">
                  <w:pPr>
                    <w:rPr>
                      <w:rFonts w:ascii="Calibri" w:hAnsi="Calibri" w:cs="Calibri"/>
                      <w:b/>
                      <w:bCs/>
                      <w:sz w:val="22"/>
                      <w:szCs w:val="22"/>
                    </w:rPr>
                  </w:pPr>
                  <w:r w:rsidRPr="0076415D">
                    <w:rPr>
                      <w:rFonts w:ascii="Calibri" w:hAnsi="Calibri" w:cs="Calibri"/>
                      <w:b/>
                      <w:bCs/>
                      <w:sz w:val="22"/>
                      <w:szCs w:val="22"/>
                    </w:rPr>
                    <w:t xml:space="preserve">Chatbots, OpenAI, Gemini, Azure OpenAI, Azure AI,  </w:t>
                  </w:r>
                  <w:proofErr w:type="spellStart"/>
                  <w:r w:rsidRPr="0076415D">
                    <w:rPr>
                      <w:rFonts w:ascii="Calibri" w:hAnsi="Calibri" w:cs="Calibri"/>
                      <w:b/>
                      <w:bCs/>
                      <w:sz w:val="22"/>
                      <w:szCs w:val="22"/>
                    </w:rPr>
                    <w:t>LangChain</w:t>
                  </w:r>
                  <w:proofErr w:type="spellEnd"/>
                  <w:r w:rsidRPr="0076415D">
                    <w:rPr>
                      <w:rFonts w:ascii="Calibri" w:hAnsi="Calibri" w:cs="Calibri"/>
                      <w:b/>
                      <w:bCs/>
                      <w:sz w:val="22"/>
                      <w:szCs w:val="22"/>
                    </w:rPr>
                    <w:t xml:space="preserve">, </w:t>
                  </w:r>
                  <w:proofErr w:type="spellStart"/>
                  <w:r w:rsidRPr="0076415D">
                    <w:rPr>
                      <w:rFonts w:ascii="Calibri" w:hAnsi="Calibri" w:cs="Calibri"/>
                      <w:b/>
                      <w:bCs/>
                      <w:sz w:val="22"/>
                      <w:szCs w:val="22"/>
                    </w:rPr>
                    <w:t>LanGraphRAG</w:t>
                  </w:r>
                  <w:proofErr w:type="spellEnd"/>
                  <w:r w:rsidRPr="0076415D">
                    <w:rPr>
                      <w:rFonts w:ascii="Calibri" w:hAnsi="Calibri" w:cs="Calibri"/>
                      <w:b/>
                      <w:bCs/>
                      <w:sz w:val="22"/>
                      <w:szCs w:val="22"/>
                    </w:rPr>
                    <w:t xml:space="preserve"> architecture, Phi-2, </w:t>
                  </w:r>
                </w:p>
                <w:p w14:paraId="762884D5" w14:textId="77777777" w:rsidR="003A658B" w:rsidRDefault="003A658B">
                  <w:pPr>
                    <w:rPr>
                      <w:rFonts w:ascii="Calibri" w:hAnsi="Calibri" w:cs="Calibri"/>
                      <w:b/>
                      <w:bCs/>
                      <w:sz w:val="22"/>
                      <w:szCs w:val="22"/>
                    </w:rPr>
                  </w:pPr>
                </w:p>
                <w:p w14:paraId="2FFE6C31" w14:textId="4EBE50A4" w:rsidR="006E4695" w:rsidRPr="00774D7B" w:rsidRDefault="006E4695">
                  <w:pPr>
                    <w:rPr>
                      <w:rFonts w:ascii="Calibri" w:hAnsi="Calibri" w:cs="Calibri"/>
                      <w:b/>
                      <w:bCs/>
                      <w:sz w:val="22"/>
                      <w:szCs w:val="22"/>
                    </w:rPr>
                  </w:pPr>
                  <w:r w:rsidRPr="00774D7B">
                    <w:rPr>
                      <w:rFonts w:ascii="Calibri" w:hAnsi="Calibri" w:cs="Calibri"/>
                      <w:b/>
                      <w:bCs/>
                      <w:sz w:val="22"/>
                      <w:szCs w:val="22"/>
                    </w:rPr>
                    <w:t xml:space="preserve">Nexus, </w:t>
                  </w:r>
                  <w:proofErr w:type="spellStart"/>
                  <w:r w:rsidRPr="00774D7B">
                    <w:rPr>
                      <w:rFonts w:ascii="Calibri" w:hAnsi="Calibri" w:cs="Calibri"/>
                      <w:b/>
                      <w:bCs/>
                      <w:sz w:val="22"/>
                      <w:szCs w:val="22"/>
                    </w:rPr>
                    <w:t>JFrog</w:t>
                  </w:r>
                  <w:proofErr w:type="spellEnd"/>
                  <w:r w:rsidRPr="00774D7B">
                    <w:rPr>
                      <w:rFonts w:ascii="Calibri" w:hAnsi="Calibri" w:cs="Calibri"/>
                      <w:b/>
                      <w:bCs/>
                      <w:sz w:val="22"/>
                      <w:szCs w:val="22"/>
                    </w:rPr>
                    <w:t xml:space="preserve"> Artifactory</w:t>
                  </w:r>
                </w:p>
              </w:tc>
            </w:tr>
            <w:tr w:rsidR="006E4695" w:rsidRPr="00774D7B" w14:paraId="5B848224" w14:textId="77777777" w:rsidTr="00676370">
              <w:tc>
                <w:tcPr>
                  <w:tcW w:w="0" w:type="auto"/>
                  <w:vAlign w:val="center"/>
                  <w:hideMark/>
                </w:tcPr>
                <w:p w14:paraId="04F30FC9"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Configuration Management</w:t>
                  </w:r>
                </w:p>
              </w:tc>
              <w:tc>
                <w:tcPr>
                  <w:tcW w:w="0" w:type="auto"/>
                  <w:vAlign w:val="center"/>
                  <w:hideMark/>
                </w:tcPr>
                <w:p w14:paraId="7BB14A83"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Chef, Ansible, Ansible Tower</w:t>
                  </w:r>
                </w:p>
              </w:tc>
            </w:tr>
            <w:tr w:rsidR="006E4695" w:rsidRPr="00774D7B" w14:paraId="70C2EBFE" w14:textId="77777777" w:rsidTr="00676370">
              <w:tc>
                <w:tcPr>
                  <w:tcW w:w="0" w:type="auto"/>
                  <w:vAlign w:val="center"/>
                  <w:hideMark/>
                </w:tcPr>
                <w:p w14:paraId="05819758"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Containerization &amp; Orchestration</w:t>
                  </w:r>
                </w:p>
              </w:tc>
              <w:tc>
                <w:tcPr>
                  <w:tcW w:w="0" w:type="auto"/>
                  <w:vAlign w:val="center"/>
                  <w:hideMark/>
                </w:tcPr>
                <w:p w14:paraId="5797AC89"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Docker, Kubernetes, ECS, ECR, EKS, AKS, ACR</w:t>
                  </w:r>
                </w:p>
              </w:tc>
            </w:tr>
            <w:tr w:rsidR="006E4695" w:rsidRPr="00774D7B" w14:paraId="37F35652" w14:textId="77777777" w:rsidTr="00676370">
              <w:tc>
                <w:tcPr>
                  <w:tcW w:w="0" w:type="auto"/>
                  <w:vAlign w:val="center"/>
                  <w:hideMark/>
                </w:tcPr>
                <w:p w14:paraId="00E46284"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Cloud Providers</w:t>
                  </w:r>
                </w:p>
              </w:tc>
              <w:tc>
                <w:tcPr>
                  <w:tcW w:w="0" w:type="auto"/>
                  <w:vAlign w:val="center"/>
                  <w:hideMark/>
                </w:tcPr>
                <w:p w14:paraId="54A42384"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AWS, Azure</w:t>
                  </w:r>
                </w:p>
              </w:tc>
            </w:tr>
            <w:tr w:rsidR="006E4695" w:rsidRPr="00774D7B" w14:paraId="39DC8225" w14:textId="77777777" w:rsidTr="00676370">
              <w:tc>
                <w:tcPr>
                  <w:tcW w:w="0" w:type="auto"/>
                  <w:vAlign w:val="center"/>
                  <w:hideMark/>
                </w:tcPr>
                <w:p w14:paraId="0D436527"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Bug Tracking &amp; Agile Tools</w:t>
                  </w:r>
                </w:p>
              </w:tc>
              <w:tc>
                <w:tcPr>
                  <w:tcW w:w="0" w:type="auto"/>
                  <w:vAlign w:val="center"/>
                  <w:hideMark/>
                </w:tcPr>
                <w:p w14:paraId="6D8C4914"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JIRA, Kanban Board</w:t>
                  </w:r>
                </w:p>
              </w:tc>
            </w:tr>
            <w:tr w:rsidR="006E4695" w:rsidRPr="00774D7B" w14:paraId="27A3DBA9" w14:textId="77777777" w:rsidTr="00676370">
              <w:tc>
                <w:tcPr>
                  <w:tcW w:w="0" w:type="auto"/>
                  <w:vAlign w:val="center"/>
                  <w:hideMark/>
                </w:tcPr>
                <w:p w14:paraId="5B79A546"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Monitoring &amp; Logging</w:t>
                  </w:r>
                </w:p>
              </w:tc>
              <w:tc>
                <w:tcPr>
                  <w:tcW w:w="0" w:type="auto"/>
                  <w:vAlign w:val="center"/>
                  <w:hideMark/>
                </w:tcPr>
                <w:p w14:paraId="64C6547B"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Dynatrace, Nagios, Splunk, AWS CloudWatch, Grafana, Kibana, Azure Monitor</w:t>
                  </w:r>
                </w:p>
              </w:tc>
            </w:tr>
            <w:tr w:rsidR="006E4695" w:rsidRPr="00774D7B" w14:paraId="08D2332E" w14:textId="77777777" w:rsidTr="00676370">
              <w:tc>
                <w:tcPr>
                  <w:tcW w:w="0" w:type="auto"/>
                  <w:vAlign w:val="center"/>
                  <w:hideMark/>
                </w:tcPr>
                <w:p w14:paraId="542EA83A"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Operating Systems &amp; Virtualization</w:t>
                  </w:r>
                </w:p>
              </w:tc>
              <w:tc>
                <w:tcPr>
                  <w:tcW w:w="0" w:type="auto"/>
                  <w:vAlign w:val="center"/>
                  <w:hideMark/>
                </w:tcPr>
                <w:p w14:paraId="1CF89E00"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Linux, Windows Server, Ubuntu, VirtualBox, VMware, CentOS, RHEL, Hyper-V</w:t>
                  </w:r>
                </w:p>
              </w:tc>
            </w:tr>
            <w:tr w:rsidR="006E4695" w:rsidRPr="00774D7B" w14:paraId="48FC8089" w14:textId="77777777" w:rsidTr="00676370">
              <w:tc>
                <w:tcPr>
                  <w:tcW w:w="0" w:type="auto"/>
                  <w:vAlign w:val="center"/>
                  <w:hideMark/>
                </w:tcPr>
                <w:p w14:paraId="030222A3"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Message Brokers</w:t>
                  </w:r>
                </w:p>
              </w:tc>
              <w:tc>
                <w:tcPr>
                  <w:tcW w:w="0" w:type="auto"/>
                  <w:vAlign w:val="center"/>
                  <w:hideMark/>
                </w:tcPr>
                <w:p w14:paraId="03F7802A"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Apache Kafka, RabbitMQ</w:t>
                  </w:r>
                </w:p>
              </w:tc>
            </w:tr>
            <w:tr w:rsidR="006E4695" w:rsidRPr="00774D7B" w14:paraId="4AE13562" w14:textId="77777777" w:rsidTr="00676370">
              <w:tc>
                <w:tcPr>
                  <w:tcW w:w="0" w:type="auto"/>
                  <w:vAlign w:val="center"/>
                  <w:hideMark/>
                </w:tcPr>
                <w:p w14:paraId="19DBD7DC"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Application Servers / Middleware</w:t>
                  </w:r>
                </w:p>
              </w:tc>
              <w:tc>
                <w:tcPr>
                  <w:tcW w:w="0" w:type="auto"/>
                  <w:vAlign w:val="center"/>
                  <w:hideMark/>
                </w:tcPr>
                <w:p w14:paraId="21F4E425"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Apache Tomcat, IBM WebSphere</w:t>
                  </w:r>
                </w:p>
              </w:tc>
            </w:tr>
            <w:tr w:rsidR="006E4695" w:rsidRPr="00774D7B" w14:paraId="2C2B4F77" w14:textId="77777777" w:rsidTr="00676370">
              <w:tc>
                <w:tcPr>
                  <w:tcW w:w="0" w:type="auto"/>
                  <w:vAlign w:val="center"/>
                  <w:hideMark/>
                </w:tcPr>
                <w:p w14:paraId="3CC9D78E"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Build &amp; Release Engineering / DevOps</w:t>
                  </w:r>
                </w:p>
              </w:tc>
              <w:tc>
                <w:tcPr>
                  <w:tcW w:w="0" w:type="auto"/>
                  <w:vAlign w:val="center"/>
                  <w:hideMark/>
                </w:tcPr>
                <w:p w14:paraId="265F2C18" w14:textId="4A91559E" w:rsidR="006E4695" w:rsidRPr="00774D7B" w:rsidRDefault="006E4695">
                  <w:pPr>
                    <w:rPr>
                      <w:rFonts w:ascii="Calibri" w:hAnsi="Calibri" w:cs="Calibri"/>
                      <w:b/>
                      <w:bCs/>
                      <w:sz w:val="22"/>
                      <w:szCs w:val="22"/>
                    </w:rPr>
                  </w:pPr>
                  <w:r w:rsidRPr="00774D7B">
                    <w:rPr>
                      <w:rFonts w:ascii="Calibri" w:hAnsi="Calibri" w:cs="Calibri"/>
                      <w:b/>
                      <w:bCs/>
                      <w:sz w:val="22"/>
                      <w:szCs w:val="22"/>
                    </w:rPr>
                    <w:t>GitLab, Jenkins, Ansible, Gradle, Docker, AWS, Nagios</w:t>
                  </w:r>
                </w:p>
              </w:tc>
            </w:tr>
            <w:tr w:rsidR="006E4695" w:rsidRPr="00774D7B" w14:paraId="1C8D183F" w14:textId="77777777" w:rsidTr="00676370">
              <w:tc>
                <w:tcPr>
                  <w:tcW w:w="0" w:type="auto"/>
                  <w:vAlign w:val="center"/>
                  <w:hideMark/>
                </w:tcPr>
                <w:p w14:paraId="14944B4B" w14:textId="5EC65352" w:rsidR="006E4695" w:rsidRPr="00774D7B" w:rsidRDefault="006E4695">
                  <w:pPr>
                    <w:rPr>
                      <w:rFonts w:ascii="Calibri" w:hAnsi="Calibri" w:cs="Calibri"/>
                      <w:b/>
                      <w:bCs/>
                      <w:sz w:val="22"/>
                      <w:szCs w:val="22"/>
                    </w:rPr>
                  </w:pPr>
                  <w:r w:rsidRPr="00774D7B">
                    <w:rPr>
                      <w:rFonts w:ascii="Calibri" w:hAnsi="Calibri" w:cs="Calibri"/>
                      <w:b/>
                      <w:bCs/>
                      <w:sz w:val="22"/>
                      <w:szCs w:val="22"/>
                    </w:rPr>
                    <w:t>Azure</w:t>
                  </w:r>
                  <w:r w:rsidR="002B6582">
                    <w:rPr>
                      <w:rFonts w:ascii="Calibri" w:hAnsi="Calibri" w:cs="Calibri"/>
                      <w:b/>
                      <w:bCs/>
                      <w:sz w:val="22"/>
                      <w:szCs w:val="22"/>
                    </w:rPr>
                    <w:t>/AWS</w:t>
                  </w:r>
                  <w:r w:rsidRPr="00774D7B">
                    <w:rPr>
                      <w:rFonts w:ascii="Calibri" w:hAnsi="Calibri" w:cs="Calibri"/>
                      <w:b/>
                      <w:bCs/>
                      <w:sz w:val="22"/>
                      <w:szCs w:val="22"/>
                    </w:rPr>
                    <w:t xml:space="preserve"> Services</w:t>
                  </w:r>
                </w:p>
              </w:tc>
              <w:tc>
                <w:tcPr>
                  <w:tcW w:w="0" w:type="auto"/>
                  <w:vAlign w:val="center"/>
                  <w:hideMark/>
                </w:tcPr>
                <w:p w14:paraId="18194587" w14:textId="77777777" w:rsidR="006E4695" w:rsidRPr="00774D7B" w:rsidRDefault="006E4695">
                  <w:pPr>
                    <w:rPr>
                      <w:rFonts w:ascii="Calibri" w:hAnsi="Calibri" w:cs="Calibri"/>
                      <w:b/>
                      <w:bCs/>
                      <w:sz w:val="22"/>
                      <w:szCs w:val="22"/>
                    </w:rPr>
                  </w:pPr>
                  <w:r w:rsidRPr="00774D7B">
                    <w:rPr>
                      <w:rFonts w:ascii="Calibri" w:hAnsi="Calibri" w:cs="Calibri"/>
                      <w:b/>
                      <w:bCs/>
                      <w:sz w:val="22"/>
                      <w:szCs w:val="22"/>
                    </w:rPr>
                    <w:t>Azure VMs, Azure Load Balancer, Azure Application Gateway, Azure Storage Account, Azure Virtual Network, Azure Database for MySQL/PostgreSQL, Azure Active Directory (AAD), Azure Resource Manager (ARM), Azure Monitor, Azure Activity Log, Azure Policy, Azure Service Bus, Azure ExpressRoute, Azure Logic Apps, Azure Function Apps, Azure API Management, Azure Event Hubs</w:t>
                  </w:r>
                </w:p>
              </w:tc>
            </w:tr>
            <w:tr w:rsidR="006E4695" w:rsidRPr="00774D7B" w14:paraId="238C8430" w14:textId="77777777" w:rsidTr="00676370">
              <w:tc>
                <w:tcPr>
                  <w:tcW w:w="0" w:type="auto"/>
                  <w:vAlign w:val="center"/>
                  <w:hideMark/>
                </w:tcPr>
                <w:p w14:paraId="6BE7F84F" w14:textId="79776C31" w:rsidR="006E4695" w:rsidRPr="00774D7B" w:rsidRDefault="006E4695">
                  <w:pPr>
                    <w:rPr>
                      <w:rFonts w:ascii="Calibri" w:hAnsi="Calibri" w:cs="Calibri"/>
                      <w:b/>
                      <w:bCs/>
                      <w:sz w:val="22"/>
                      <w:szCs w:val="22"/>
                    </w:rPr>
                  </w:pPr>
                </w:p>
              </w:tc>
              <w:tc>
                <w:tcPr>
                  <w:tcW w:w="0" w:type="auto"/>
                  <w:vAlign w:val="center"/>
                  <w:hideMark/>
                </w:tcPr>
                <w:p w14:paraId="210A5B9B" w14:textId="77777777" w:rsidR="006E4695" w:rsidRDefault="006E4695">
                  <w:pPr>
                    <w:rPr>
                      <w:rFonts w:ascii="Calibri" w:hAnsi="Calibri" w:cs="Calibri"/>
                      <w:b/>
                      <w:bCs/>
                      <w:sz w:val="22"/>
                      <w:szCs w:val="22"/>
                    </w:rPr>
                  </w:pPr>
                  <w:r w:rsidRPr="00774D7B">
                    <w:rPr>
                      <w:rFonts w:ascii="Calibri" w:hAnsi="Calibri" w:cs="Calibri"/>
                      <w:b/>
                      <w:bCs/>
                      <w:sz w:val="22"/>
                      <w:szCs w:val="22"/>
                    </w:rPr>
                    <w:t>EC2, ELB, S3, Glacier, VPC, RDS, IAM, CloudFormation, CloudWatch, CloudTrail, SNS, SQS, SWF, Amazon Direct Connect</w:t>
                  </w:r>
                </w:p>
                <w:p w14:paraId="725F348E" w14:textId="77777777" w:rsidR="0018366B" w:rsidRDefault="0018366B">
                  <w:pPr>
                    <w:rPr>
                      <w:rFonts w:ascii="Calibri" w:hAnsi="Calibri" w:cs="Calibri"/>
                      <w:b/>
                      <w:bCs/>
                      <w:sz w:val="22"/>
                      <w:szCs w:val="22"/>
                    </w:rPr>
                  </w:pPr>
                </w:p>
                <w:p w14:paraId="6D304E71" w14:textId="77777777" w:rsidR="0018366B" w:rsidRDefault="0018366B">
                  <w:pPr>
                    <w:rPr>
                      <w:rFonts w:ascii="Calibri" w:hAnsi="Calibri" w:cs="Calibri"/>
                      <w:b/>
                      <w:bCs/>
                      <w:sz w:val="22"/>
                      <w:szCs w:val="22"/>
                    </w:rPr>
                  </w:pPr>
                </w:p>
                <w:p w14:paraId="07303DA0" w14:textId="77777777" w:rsidR="0018366B" w:rsidRDefault="0018366B" w:rsidP="0018366B">
                  <w:pPr>
                    <w:rPr>
                      <w:rFonts w:ascii="Calibri" w:hAnsi="Calibri" w:cs="Calibri"/>
                      <w:b/>
                      <w:bCs/>
                      <w:sz w:val="22"/>
                      <w:szCs w:val="22"/>
                    </w:rPr>
                  </w:pPr>
                </w:p>
                <w:p w14:paraId="3D320868" w14:textId="170DCAF8" w:rsidR="0018366B" w:rsidRPr="0018366B" w:rsidRDefault="0018366B" w:rsidP="0018366B">
                  <w:pPr>
                    <w:rPr>
                      <w:rFonts w:ascii="Calibri" w:hAnsi="Calibri" w:cs="Calibri"/>
                      <w:b/>
                      <w:bCs/>
                      <w:sz w:val="22"/>
                      <w:szCs w:val="22"/>
                    </w:rPr>
                  </w:pPr>
                  <w:r w:rsidRPr="0018366B">
                    <w:rPr>
                      <w:rFonts w:ascii="Calibri" w:hAnsi="Calibri" w:cs="Calibri"/>
                      <w:b/>
                      <w:bCs/>
                      <w:sz w:val="22"/>
                      <w:szCs w:val="22"/>
                    </w:rPr>
                    <w:lastRenderedPageBreak/>
                    <w:t>Observability: Metrics, Logs, Traces</w:t>
                  </w:r>
                </w:p>
                <w:p w14:paraId="437949E9" w14:textId="77777777" w:rsidR="0018366B" w:rsidRPr="0018366B" w:rsidRDefault="0018366B" w:rsidP="0018366B">
                  <w:pPr>
                    <w:rPr>
                      <w:rFonts w:ascii="Calibri" w:hAnsi="Calibri" w:cs="Calibri"/>
                      <w:b/>
                      <w:bCs/>
                      <w:sz w:val="22"/>
                      <w:szCs w:val="22"/>
                    </w:rPr>
                  </w:pPr>
                  <w:r w:rsidRPr="0018366B">
                    <w:rPr>
                      <w:rFonts w:ascii="Calibri" w:hAnsi="Calibri" w:cs="Calibri"/>
                      <w:b/>
                      <w:bCs/>
                      <w:sz w:val="22"/>
                      <w:szCs w:val="22"/>
                    </w:rPr>
                    <w:t>Platforms: Dynatrace, ELK, Datadog, New Relic</w:t>
                  </w:r>
                </w:p>
                <w:p w14:paraId="1F15381A" w14:textId="77777777" w:rsidR="0018366B" w:rsidRPr="0018366B" w:rsidRDefault="0018366B" w:rsidP="0018366B">
                  <w:pPr>
                    <w:rPr>
                      <w:rFonts w:ascii="Calibri" w:hAnsi="Calibri" w:cs="Calibri"/>
                      <w:b/>
                      <w:bCs/>
                      <w:sz w:val="22"/>
                      <w:szCs w:val="22"/>
                    </w:rPr>
                  </w:pPr>
                  <w:proofErr w:type="spellStart"/>
                  <w:r w:rsidRPr="0018366B">
                    <w:rPr>
                      <w:rFonts w:ascii="Calibri" w:hAnsi="Calibri" w:cs="Calibri"/>
                      <w:b/>
                      <w:bCs/>
                      <w:sz w:val="22"/>
                      <w:szCs w:val="22"/>
                    </w:rPr>
                    <w:t>OpenTelemetry</w:t>
                  </w:r>
                  <w:proofErr w:type="spellEnd"/>
                  <w:r w:rsidRPr="0018366B">
                    <w:rPr>
                      <w:rFonts w:ascii="Calibri" w:hAnsi="Calibri" w:cs="Calibri"/>
                      <w:b/>
                      <w:bCs/>
                      <w:sz w:val="22"/>
                      <w:szCs w:val="22"/>
                    </w:rPr>
                    <w:t xml:space="preserve"> &amp; APM instrumentation</w:t>
                  </w:r>
                </w:p>
                <w:p w14:paraId="0C1609BA" w14:textId="77777777" w:rsidR="0018366B" w:rsidRPr="0018366B" w:rsidRDefault="0018366B" w:rsidP="0018366B">
                  <w:pPr>
                    <w:rPr>
                      <w:rFonts w:ascii="Calibri" w:hAnsi="Calibri" w:cs="Calibri"/>
                      <w:b/>
                      <w:bCs/>
                      <w:sz w:val="22"/>
                      <w:szCs w:val="22"/>
                    </w:rPr>
                  </w:pPr>
                  <w:r w:rsidRPr="0018366B">
                    <w:rPr>
                      <w:rFonts w:ascii="Calibri" w:hAnsi="Calibri" w:cs="Calibri"/>
                      <w:b/>
                      <w:bCs/>
                      <w:sz w:val="22"/>
                      <w:szCs w:val="22"/>
                    </w:rPr>
                    <w:t>Kubernetes &amp; Cloud Monitoring</w:t>
                  </w:r>
                </w:p>
                <w:p w14:paraId="447FD499" w14:textId="77777777" w:rsidR="0018366B" w:rsidRPr="0018366B" w:rsidRDefault="0018366B" w:rsidP="0018366B">
                  <w:pPr>
                    <w:rPr>
                      <w:rFonts w:ascii="Calibri" w:hAnsi="Calibri" w:cs="Calibri"/>
                      <w:b/>
                      <w:bCs/>
                      <w:sz w:val="22"/>
                      <w:szCs w:val="22"/>
                    </w:rPr>
                  </w:pPr>
                  <w:r w:rsidRPr="0018366B">
                    <w:rPr>
                      <w:rFonts w:ascii="Calibri" w:hAnsi="Calibri" w:cs="Calibri"/>
                      <w:b/>
                      <w:bCs/>
                      <w:sz w:val="22"/>
                      <w:szCs w:val="22"/>
                    </w:rPr>
                    <w:t>SLIs, SLOs, Error Budgets</w:t>
                  </w:r>
                </w:p>
                <w:p w14:paraId="770BDBFA" w14:textId="77777777" w:rsidR="0018366B" w:rsidRPr="0018366B" w:rsidRDefault="0018366B" w:rsidP="0018366B">
                  <w:pPr>
                    <w:rPr>
                      <w:rFonts w:ascii="Calibri" w:hAnsi="Calibri" w:cs="Calibri"/>
                      <w:b/>
                      <w:bCs/>
                      <w:sz w:val="22"/>
                      <w:szCs w:val="22"/>
                    </w:rPr>
                  </w:pPr>
                  <w:r w:rsidRPr="0018366B">
                    <w:rPr>
                      <w:rFonts w:ascii="Calibri" w:hAnsi="Calibri" w:cs="Calibri"/>
                      <w:b/>
                      <w:bCs/>
                      <w:sz w:val="22"/>
                      <w:szCs w:val="22"/>
                    </w:rPr>
                    <w:t>Dashboarding &amp; Intelligent Alerting</w:t>
                  </w:r>
                </w:p>
                <w:p w14:paraId="1D030354" w14:textId="77777777" w:rsidR="0018366B" w:rsidRPr="0018366B" w:rsidRDefault="0018366B" w:rsidP="0018366B">
                  <w:pPr>
                    <w:rPr>
                      <w:rFonts w:ascii="Calibri" w:hAnsi="Calibri" w:cs="Calibri"/>
                      <w:b/>
                      <w:bCs/>
                      <w:sz w:val="22"/>
                      <w:szCs w:val="22"/>
                    </w:rPr>
                  </w:pPr>
                  <w:r w:rsidRPr="0018366B">
                    <w:rPr>
                      <w:rFonts w:ascii="Calibri" w:hAnsi="Calibri" w:cs="Calibri"/>
                      <w:b/>
                      <w:bCs/>
                      <w:sz w:val="22"/>
                      <w:szCs w:val="22"/>
                    </w:rPr>
                    <w:t>Incident Management &amp; RCA</w:t>
                  </w:r>
                </w:p>
                <w:p w14:paraId="17A36A96" w14:textId="77777777" w:rsidR="0018366B" w:rsidRPr="0018366B" w:rsidRDefault="0018366B" w:rsidP="0018366B">
                  <w:pPr>
                    <w:rPr>
                      <w:rFonts w:ascii="Calibri" w:hAnsi="Calibri" w:cs="Calibri"/>
                      <w:b/>
                      <w:bCs/>
                      <w:sz w:val="22"/>
                      <w:szCs w:val="22"/>
                    </w:rPr>
                  </w:pPr>
                  <w:r w:rsidRPr="0018366B">
                    <w:rPr>
                      <w:rFonts w:ascii="Calibri" w:hAnsi="Calibri" w:cs="Calibri"/>
                      <w:b/>
                      <w:bCs/>
                      <w:sz w:val="22"/>
                      <w:szCs w:val="22"/>
                    </w:rPr>
                    <w:t>Python, Bash, PowerShell Automation</w:t>
                  </w:r>
                </w:p>
                <w:p w14:paraId="7FC03FB2" w14:textId="733CB164" w:rsidR="0018366B" w:rsidRDefault="0018366B" w:rsidP="0018366B">
                  <w:pPr>
                    <w:rPr>
                      <w:rFonts w:ascii="Calibri" w:hAnsi="Calibri" w:cs="Calibri"/>
                      <w:b/>
                      <w:bCs/>
                      <w:sz w:val="22"/>
                      <w:szCs w:val="22"/>
                    </w:rPr>
                  </w:pPr>
                  <w:r w:rsidRPr="0018366B">
                    <w:rPr>
                      <w:rFonts w:ascii="Calibri" w:hAnsi="Calibri" w:cs="Calibri"/>
                      <w:b/>
                      <w:bCs/>
                      <w:sz w:val="22"/>
                      <w:szCs w:val="22"/>
                    </w:rPr>
                    <w:t>Hybrid + Multi-Cloud Environments</w:t>
                  </w:r>
                </w:p>
                <w:p w14:paraId="0B17ED19" w14:textId="77777777" w:rsidR="00A5549C" w:rsidRDefault="00A5549C" w:rsidP="0018366B">
                  <w:pPr>
                    <w:rPr>
                      <w:rFonts w:ascii="Calibri" w:hAnsi="Calibri" w:cs="Calibri"/>
                      <w:b/>
                      <w:bCs/>
                      <w:sz w:val="22"/>
                      <w:szCs w:val="22"/>
                    </w:rPr>
                  </w:pPr>
                </w:p>
                <w:p w14:paraId="3D2DDD38" w14:textId="77777777" w:rsidR="00221C92" w:rsidRPr="00774D7B" w:rsidRDefault="00221C92">
                  <w:pPr>
                    <w:rPr>
                      <w:rFonts w:ascii="Calibri" w:hAnsi="Calibri" w:cs="Calibri"/>
                      <w:b/>
                      <w:bCs/>
                      <w:sz w:val="22"/>
                      <w:szCs w:val="22"/>
                    </w:rPr>
                  </w:pPr>
                </w:p>
              </w:tc>
            </w:tr>
          </w:tbl>
          <w:p w14:paraId="4419B295" w14:textId="77777777" w:rsidR="006E4695" w:rsidRPr="00774D7B" w:rsidRDefault="006E4695" w:rsidP="006E4695">
            <w:pPr>
              <w:rPr>
                <w:rFonts w:ascii="Calibri" w:hAnsi="Calibri" w:cs="Calibri"/>
                <w:sz w:val="22"/>
                <w:szCs w:val="22"/>
              </w:rPr>
            </w:pPr>
          </w:p>
          <w:p w14:paraId="5BBC37BF" w14:textId="694B4C9A" w:rsidR="00ED1546" w:rsidRPr="00774D7B" w:rsidRDefault="00ED1546" w:rsidP="00676370">
            <w:pPr>
              <w:rPr>
                <w:rFonts w:ascii="Calibri" w:hAnsi="Calibri" w:cs="Calibri"/>
                <w:sz w:val="22"/>
                <w:szCs w:val="22"/>
              </w:rPr>
            </w:pPr>
          </w:p>
        </w:tc>
        <w:tc>
          <w:tcPr>
            <w:tcW w:w="0" w:type="auto"/>
            <w:vAlign w:val="center"/>
            <w:hideMark/>
          </w:tcPr>
          <w:p w14:paraId="5EB38C6D" w14:textId="77777777" w:rsidR="00ED1546" w:rsidRPr="00774D7B" w:rsidRDefault="00ED1546">
            <w:pPr>
              <w:spacing w:line="240" w:lineRule="auto"/>
              <w:rPr>
                <w:rFonts w:ascii="Calibri" w:hAnsi="Calibri" w:cs="Calibri"/>
                <w:sz w:val="22"/>
                <w:szCs w:val="22"/>
              </w:rPr>
            </w:pPr>
          </w:p>
        </w:tc>
      </w:tr>
    </w:tbl>
    <w:p w14:paraId="47C514B5" w14:textId="77777777" w:rsidR="00ED1546" w:rsidRPr="00774D7B" w:rsidRDefault="00ED1546" w:rsidP="00ED1546">
      <w:pPr>
        <w:rPr>
          <w:rFonts w:ascii="Calibri" w:eastAsia="Palatino Linotype" w:hAnsi="Calibri" w:cs="Calibri"/>
          <w:sz w:val="22"/>
          <w:szCs w:val="22"/>
        </w:rPr>
      </w:pPr>
    </w:p>
    <w:p w14:paraId="258F0194" w14:textId="7D5883CC" w:rsidR="00ED1546" w:rsidRDefault="00ED1546" w:rsidP="00ED1546">
      <w:pPr>
        <w:rPr>
          <w:rFonts w:ascii="Calibri" w:eastAsia="Palatino Linotype" w:hAnsi="Calibri" w:cs="Calibri"/>
          <w:sz w:val="22"/>
          <w:szCs w:val="22"/>
        </w:rPr>
      </w:pPr>
      <w:r w:rsidRPr="00774D7B">
        <w:rPr>
          <w:rFonts w:ascii="Calibri" w:eastAsia="Palatino Linotype" w:hAnsi="Calibri" w:cs="Calibri"/>
          <w:sz w:val="22"/>
          <w:szCs w:val="22"/>
        </w:rPr>
        <w:t xml:space="preserve"> </w:t>
      </w:r>
    </w:p>
    <w:p w14:paraId="263D442D" w14:textId="77777777" w:rsidR="002048C0" w:rsidRDefault="002048C0" w:rsidP="00ED1546">
      <w:pPr>
        <w:rPr>
          <w:rFonts w:ascii="Calibri" w:eastAsia="Palatino Linotype" w:hAnsi="Calibri" w:cs="Calibri"/>
          <w:sz w:val="22"/>
          <w:szCs w:val="22"/>
        </w:rPr>
      </w:pPr>
    </w:p>
    <w:p w14:paraId="5381681B" w14:textId="77777777" w:rsidR="002048C0" w:rsidRDefault="002048C0" w:rsidP="00ED1546">
      <w:pPr>
        <w:rPr>
          <w:rFonts w:ascii="Calibri" w:eastAsia="Palatino Linotype" w:hAnsi="Calibri" w:cs="Calibri"/>
          <w:sz w:val="22"/>
          <w:szCs w:val="22"/>
        </w:rPr>
      </w:pPr>
    </w:p>
    <w:p w14:paraId="24E5E843" w14:textId="77777777" w:rsidR="002048C0" w:rsidRDefault="002048C0" w:rsidP="00ED1546">
      <w:pPr>
        <w:rPr>
          <w:rFonts w:ascii="Calibri" w:eastAsia="Palatino Linotype" w:hAnsi="Calibri" w:cs="Calibri"/>
          <w:sz w:val="22"/>
          <w:szCs w:val="22"/>
        </w:rPr>
      </w:pPr>
    </w:p>
    <w:p w14:paraId="237DE41A" w14:textId="77777777" w:rsidR="002048C0" w:rsidRPr="00774D7B" w:rsidRDefault="002048C0" w:rsidP="00ED1546">
      <w:pPr>
        <w:rPr>
          <w:rFonts w:ascii="Calibri" w:eastAsia="Palatino Linotype" w:hAnsi="Calibri" w:cs="Calibri"/>
          <w:sz w:val="22"/>
          <w:szCs w:val="22"/>
        </w:rPr>
      </w:pPr>
    </w:p>
    <w:p w14:paraId="230C03FB" w14:textId="059D2D2A" w:rsidR="000E303C" w:rsidRPr="00774D7B" w:rsidRDefault="000E303C" w:rsidP="000E303C">
      <w:pPr>
        <w:spacing w:line="240" w:lineRule="auto"/>
        <w:jc w:val="both"/>
        <w:rPr>
          <w:rFonts w:ascii="Calibri" w:eastAsia="Palatino Linotype" w:hAnsi="Calibri" w:cs="Calibri"/>
          <w:b/>
          <w:bCs/>
          <w:sz w:val="22"/>
          <w:szCs w:val="22"/>
        </w:rPr>
      </w:pPr>
    </w:p>
    <w:p w14:paraId="46E7AB79" w14:textId="1F0185C8" w:rsidR="000E303C" w:rsidRPr="00774D7B" w:rsidRDefault="000E303C" w:rsidP="000E303C">
      <w:pPr>
        <w:spacing w:line="240" w:lineRule="auto"/>
        <w:jc w:val="both"/>
        <w:rPr>
          <w:rFonts w:ascii="Calibri" w:eastAsia="Palatino Linotype" w:hAnsi="Calibri" w:cs="Calibri"/>
          <w:b/>
          <w:bCs/>
          <w:sz w:val="22"/>
          <w:szCs w:val="22"/>
        </w:rPr>
      </w:pPr>
      <w:r w:rsidRPr="00774D7B">
        <w:rPr>
          <w:rFonts w:ascii="Calibri" w:eastAsia="Palatino Linotype" w:hAnsi="Calibri" w:cs="Calibri"/>
          <w:b/>
          <w:bCs/>
          <w:sz w:val="22"/>
          <w:szCs w:val="22"/>
        </w:rPr>
        <w:t>Relevant certifications and areas of expertise:</w:t>
      </w:r>
    </w:p>
    <w:p w14:paraId="18761C15" w14:textId="77777777" w:rsidR="000E303C" w:rsidRPr="00774D7B" w:rsidRDefault="000E303C" w:rsidP="000E303C">
      <w:pPr>
        <w:spacing w:line="240" w:lineRule="auto"/>
        <w:jc w:val="both"/>
        <w:rPr>
          <w:rFonts w:ascii="Calibri" w:eastAsia="Palatino Linotype" w:hAnsi="Calibri" w:cs="Calibri"/>
          <w:sz w:val="22"/>
          <w:szCs w:val="22"/>
        </w:rPr>
      </w:pPr>
    </w:p>
    <w:p w14:paraId="40AA10FB" w14:textId="77777777" w:rsidR="000E303C" w:rsidRPr="00774D7B" w:rsidRDefault="000E303C" w:rsidP="00B06DDC">
      <w:pPr>
        <w:pStyle w:val="ListParagraph"/>
        <w:numPr>
          <w:ilvl w:val="0"/>
          <w:numId w:val="25"/>
        </w:numPr>
        <w:spacing w:after="0" w:line="240" w:lineRule="auto"/>
        <w:jc w:val="both"/>
        <w:rPr>
          <w:rFonts w:ascii="Calibri" w:eastAsia="Palatino Linotype" w:hAnsi="Calibri" w:cs="Calibri"/>
          <w:sz w:val="22"/>
          <w:szCs w:val="22"/>
        </w:rPr>
      </w:pPr>
      <w:bookmarkStart w:id="0" w:name="_Hlk172280808"/>
      <w:r w:rsidRPr="00774D7B">
        <w:rPr>
          <w:rFonts w:ascii="Calibri" w:eastAsia="Palatino Linotype" w:hAnsi="Calibri" w:cs="Calibri"/>
          <w:sz w:val="22"/>
          <w:szCs w:val="22"/>
        </w:rPr>
        <w:t>Certified in Kubernetes Administrator (CKA)</w:t>
      </w:r>
    </w:p>
    <w:p w14:paraId="575A46B9" w14:textId="77777777" w:rsidR="000E303C" w:rsidRPr="00774D7B" w:rsidRDefault="000E303C" w:rsidP="00B06DDC">
      <w:pPr>
        <w:pStyle w:val="ListParagraph"/>
        <w:numPr>
          <w:ilvl w:val="0"/>
          <w:numId w:val="25"/>
        </w:numPr>
        <w:spacing w:after="0" w:line="240" w:lineRule="auto"/>
        <w:jc w:val="both"/>
        <w:rPr>
          <w:rFonts w:ascii="Calibri" w:eastAsia="Palatino Linotype" w:hAnsi="Calibri" w:cs="Calibri"/>
          <w:sz w:val="22"/>
          <w:szCs w:val="22"/>
        </w:rPr>
      </w:pPr>
      <w:r w:rsidRPr="00774D7B">
        <w:rPr>
          <w:rFonts w:ascii="Calibri" w:eastAsia="Palatino Linotype" w:hAnsi="Calibri" w:cs="Calibri"/>
          <w:sz w:val="22"/>
          <w:szCs w:val="22"/>
        </w:rPr>
        <w:t xml:space="preserve">AZ-400 - Designing and Implementing Microsoft DevOps Solution </w:t>
      </w:r>
    </w:p>
    <w:p w14:paraId="3D58035F" w14:textId="61B4D14F" w:rsidR="00B06DDC" w:rsidRPr="00774D7B" w:rsidRDefault="000E303C" w:rsidP="00B06DDC">
      <w:pPr>
        <w:pStyle w:val="ListParagraph"/>
        <w:numPr>
          <w:ilvl w:val="0"/>
          <w:numId w:val="25"/>
        </w:numPr>
        <w:spacing w:after="0" w:line="240" w:lineRule="auto"/>
        <w:jc w:val="both"/>
        <w:rPr>
          <w:rFonts w:ascii="Calibri" w:eastAsia="Palatino Linotype" w:hAnsi="Calibri" w:cs="Calibri"/>
          <w:sz w:val="22"/>
          <w:szCs w:val="22"/>
        </w:rPr>
      </w:pPr>
      <w:r w:rsidRPr="00774D7B">
        <w:rPr>
          <w:rFonts w:ascii="Calibri" w:eastAsia="Palatino Linotype" w:hAnsi="Calibri" w:cs="Calibri"/>
          <w:sz w:val="22"/>
          <w:szCs w:val="22"/>
        </w:rPr>
        <w:t xml:space="preserve">AZ-400 - Microsoft Certified: DevOps Engineer Expert </w:t>
      </w:r>
    </w:p>
    <w:p w14:paraId="572E0DE8" w14:textId="7E6A7380" w:rsidR="000E303C" w:rsidRPr="00774D7B" w:rsidRDefault="000E303C" w:rsidP="00B06DDC">
      <w:pPr>
        <w:pStyle w:val="ListParagraph"/>
        <w:numPr>
          <w:ilvl w:val="0"/>
          <w:numId w:val="25"/>
        </w:numPr>
        <w:spacing w:after="0" w:line="240" w:lineRule="auto"/>
        <w:jc w:val="both"/>
        <w:rPr>
          <w:rFonts w:ascii="Calibri" w:eastAsia="Palatino Linotype" w:hAnsi="Calibri" w:cs="Calibri"/>
          <w:sz w:val="22"/>
          <w:szCs w:val="22"/>
        </w:rPr>
      </w:pPr>
      <w:r w:rsidRPr="00774D7B">
        <w:rPr>
          <w:rFonts w:ascii="Calibri" w:eastAsia="Palatino Linotype" w:hAnsi="Calibri" w:cs="Calibri"/>
          <w:sz w:val="22"/>
          <w:szCs w:val="22"/>
        </w:rPr>
        <w:t>AZ-104   Microsoft Certified: Azure Administrator Associate</w:t>
      </w:r>
    </w:p>
    <w:p w14:paraId="442D89E5" w14:textId="7FFE32D1" w:rsidR="00B06DDC" w:rsidRPr="00774D7B" w:rsidRDefault="00B06DDC" w:rsidP="00B06DDC">
      <w:pPr>
        <w:pStyle w:val="ListParagraph"/>
        <w:numPr>
          <w:ilvl w:val="0"/>
          <w:numId w:val="25"/>
        </w:numPr>
        <w:spacing w:after="0" w:line="240" w:lineRule="auto"/>
        <w:jc w:val="both"/>
        <w:rPr>
          <w:rFonts w:ascii="Calibri" w:eastAsia="Palatino Linotype" w:hAnsi="Calibri" w:cs="Calibri"/>
          <w:sz w:val="22"/>
          <w:szCs w:val="22"/>
        </w:rPr>
      </w:pPr>
      <w:hyperlink r:id="rId13" w:history="1">
        <w:r w:rsidRPr="00774D7B">
          <w:rPr>
            <w:rStyle w:val="Hyperlink"/>
            <w:rFonts w:ascii="Calibri" w:eastAsia="Palatino Linotype" w:hAnsi="Calibri" w:cs="Calibri"/>
            <w:sz w:val="22"/>
            <w:szCs w:val="22"/>
          </w:rPr>
          <w:t xml:space="preserve"> </w:t>
        </w:r>
      </w:hyperlink>
      <w:r w:rsidRPr="00774D7B">
        <w:rPr>
          <w:rFonts w:ascii="Calibri" w:eastAsia="Palatino Linotype" w:hAnsi="Calibri" w:cs="Calibri"/>
          <w:sz w:val="22"/>
          <w:szCs w:val="22"/>
        </w:rPr>
        <w:t>AI-900 Microsoft Certified: Azure AI Fundamentals</w:t>
      </w:r>
    </w:p>
    <w:p w14:paraId="2D042735" w14:textId="2590833D" w:rsidR="000E303C" w:rsidRPr="00774D7B" w:rsidRDefault="000E303C" w:rsidP="00B06DDC">
      <w:pPr>
        <w:pStyle w:val="ListParagraph"/>
        <w:numPr>
          <w:ilvl w:val="0"/>
          <w:numId w:val="25"/>
        </w:numPr>
        <w:spacing w:after="0" w:line="240" w:lineRule="auto"/>
        <w:jc w:val="both"/>
        <w:rPr>
          <w:rFonts w:ascii="Calibri" w:eastAsia="Palatino Linotype" w:hAnsi="Calibri" w:cs="Calibri"/>
          <w:sz w:val="22"/>
          <w:szCs w:val="22"/>
        </w:rPr>
      </w:pPr>
      <w:r w:rsidRPr="00774D7B">
        <w:rPr>
          <w:rFonts w:ascii="Calibri" w:eastAsia="Palatino Linotype" w:hAnsi="Calibri" w:cs="Calibri"/>
          <w:sz w:val="22"/>
          <w:szCs w:val="22"/>
        </w:rPr>
        <w:t>AZ 900 - Microsoft Azure Fundamentals</w:t>
      </w:r>
    </w:p>
    <w:p w14:paraId="1F2AC581" w14:textId="061F4EE9" w:rsidR="000E303C" w:rsidRPr="00774D7B" w:rsidRDefault="000E303C" w:rsidP="00B06DDC">
      <w:pPr>
        <w:pStyle w:val="ListParagraph"/>
        <w:numPr>
          <w:ilvl w:val="0"/>
          <w:numId w:val="25"/>
        </w:numPr>
        <w:spacing w:after="0" w:line="240" w:lineRule="auto"/>
        <w:jc w:val="both"/>
        <w:rPr>
          <w:rFonts w:ascii="Calibri" w:eastAsia="Palatino Linotype" w:hAnsi="Calibri" w:cs="Calibri"/>
          <w:sz w:val="22"/>
          <w:szCs w:val="22"/>
        </w:rPr>
      </w:pPr>
      <w:r w:rsidRPr="00774D7B">
        <w:rPr>
          <w:rFonts w:ascii="Calibri" w:eastAsia="Palatino Linotype" w:hAnsi="Calibri" w:cs="Calibri"/>
          <w:sz w:val="22"/>
          <w:szCs w:val="22"/>
        </w:rPr>
        <w:t>ITIL Foundation Certified</w:t>
      </w:r>
      <w:bookmarkEnd w:id="0"/>
    </w:p>
    <w:p w14:paraId="7A2305CD" w14:textId="085711C8" w:rsidR="00704F43" w:rsidRPr="00774D7B" w:rsidRDefault="00704F43" w:rsidP="00704F43">
      <w:pPr>
        <w:spacing w:line="240" w:lineRule="auto"/>
        <w:jc w:val="both"/>
        <w:rPr>
          <w:rFonts w:ascii="Calibri" w:eastAsia="Palatino Linotype" w:hAnsi="Calibri" w:cs="Calibri"/>
          <w:sz w:val="22"/>
          <w:szCs w:val="22"/>
        </w:rPr>
      </w:pPr>
    </w:p>
    <w:p w14:paraId="501B1502" w14:textId="77777777" w:rsidR="00704F43" w:rsidRPr="00774D7B" w:rsidRDefault="00704F43" w:rsidP="00704F43">
      <w:pPr>
        <w:pStyle w:val="divdocumentdivsectiontitle"/>
        <w:spacing w:before="240" w:after="200"/>
        <w:rPr>
          <w:rFonts w:ascii="Calibri" w:eastAsia="Palatino Linotype" w:hAnsi="Calibri" w:cs="Calibri"/>
          <w:b/>
          <w:bCs/>
          <w:sz w:val="22"/>
          <w:szCs w:val="22"/>
        </w:rPr>
      </w:pPr>
      <w:r w:rsidRPr="00774D7B">
        <w:rPr>
          <w:rFonts w:ascii="Calibri" w:eastAsia="Palatino Linotype" w:hAnsi="Calibri" w:cs="Calibri"/>
          <w:b/>
          <w:bCs/>
          <w:sz w:val="22"/>
          <w:szCs w:val="22"/>
        </w:rPr>
        <w:t>Education</w:t>
      </w:r>
    </w:p>
    <w:p w14:paraId="3A01D128" w14:textId="77777777" w:rsidR="00704F43" w:rsidRPr="00774D7B" w:rsidRDefault="00704F43" w:rsidP="00704F43">
      <w:pPr>
        <w:pStyle w:val="divdocumentsinglecolumn"/>
        <w:spacing w:line="400" w:lineRule="atLeast"/>
        <w:rPr>
          <w:rStyle w:val="span"/>
          <w:rFonts w:ascii="Calibri" w:eastAsia="Palatino Linotype" w:hAnsi="Calibri" w:cs="Calibri"/>
          <w:sz w:val="22"/>
          <w:szCs w:val="22"/>
        </w:rPr>
      </w:pPr>
      <w:r w:rsidRPr="00774D7B">
        <w:rPr>
          <w:rStyle w:val="span"/>
          <w:rFonts w:ascii="Calibri" w:eastAsia="Palatino Linotype" w:hAnsi="Calibri" w:cs="Calibri"/>
          <w:b/>
          <w:bCs/>
          <w:sz w:val="22"/>
          <w:szCs w:val="22"/>
        </w:rPr>
        <w:t>BSc</w:t>
      </w:r>
      <w:r w:rsidRPr="00774D7B">
        <w:rPr>
          <w:rStyle w:val="span"/>
          <w:rFonts w:ascii="Calibri" w:eastAsia="Palatino Linotype" w:hAnsi="Calibri" w:cs="Calibri"/>
          <w:sz w:val="22"/>
          <w:szCs w:val="22"/>
        </w:rPr>
        <w:t xml:space="preserve">: 01/2004 </w:t>
      </w:r>
    </w:p>
    <w:p w14:paraId="72C1C6CB" w14:textId="77777777" w:rsidR="00704F43" w:rsidRPr="00774D7B" w:rsidRDefault="00704F43" w:rsidP="00704F43">
      <w:pPr>
        <w:pStyle w:val="spanpaddedlineParagraph"/>
        <w:spacing w:line="400" w:lineRule="atLeast"/>
        <w:rPr>
          <w:rStyle w:val="span"/>
          <w:rFonts w:ascii="Calibri" w:eastAsia="Palatino Linotype" w:hAnsi="Calibri" w:cs="Calibri"/>
          <w:sz w:val="22"/>
          <w:szCs w:val="22"/>
        </w:rPr>
      </w:pPr>
      <w:proofErr w:type="spellStart"/>
      <w:r w:rsidRPr="00774D7B">
        <w:rPr>
          <w:rStyle w:val="span"/>
          <w:rFonts w:ascii="Calibri" w:eastAsia="Palatino Linotype" w:hAnsi="Calibri" w:cs="Calibri"/>
          <w:b/>
          <w:bCs/>
          <w:sz w:val="22"/>
          <w:szCs w:val="22"/>
        </w:rPr>
        <w:t>Purvanchal</w:t>
      </w:r>
      <w:proofErr w:type="spellEnd"/>
      <w:r w:rsidRPr="00774D7B">
        <w:rPr>
          <w:rStyle w:val="span"/>
          <w:rFonts w:ascii="Calibri" w:eastAsia="Palatino Linotype" w:hAnsi="Calibri" w:cs="Calibri"/>
          <w:b/>
          <w:bCs/>
          <w:sz w:val="22"/>
          <w:szCs w:val="22"/>
        </w:rPr>
        <w:t xml:space="preserve"> University</w:t>
      </w:r>
    </w:p>
    <w:p w14:paraId="0EF43CBB" w14:textId="77777777" w:rsidR="00704F43" w:rsidRPr="00774D7B" w:rsidRDefault="00704F43" w:rsidP="00704F43">
      <w:pPr>
        <w:pStyle w:val="divdocumentsinglecolumn"/>
        <w:spacing w:before="400" w:line="400" w:lineRule="atLeast"/>
        <w:rPr>
          <w:rStyle w:val="span"/>
          <w:rFonts w:ascii="Calibri" w:eastAsia="Palatino Linotype" w:hAnsi="Calibri" w:cs="Calibri"/>
          <w:sz w:val="22"/>
          <w:szCs w:val="22"/>
        </w:rPr>
      </w:pPr>
      <w:r w:rsidRPr="00774D7B">
        <w:rPr>
          <w:rStyle w:val="span"/>
          <w:rFonts w:ascii="Calibri" w:eastAsia="Palatino Linotype" w:hAnsi="Calibri" w:cs="Calibri"/>
          <w:b/>
          <w:bCs/>
          <w:sz w:val="22"/>
          <w:szCs w:val="22"/>
        </w:rPr>
        <w:t>MCA</w:t>
      </w:r>
      <w:r w:rsidRPr="00774D7B">
        <w:rPr>
          <w:rStyle w:val="span"/>
          <w:rFonts w:ascii="Calibri" w:eastAsia="Palatino Linotype" w:hAnsi="Calibri" w:cs="Calibri"/>
          <w:sz w:val="22"/>
          <w:szCs w:val="22"/>
        </w:rPr>
        <w:t xml:space="preserve">: 01/2008 </w:t>
      </w:r>
    </w:p>
    <w:p w14:paraId="4ACA8376" w14:textId="77777777" w:rsidR="00704F43" w:rsidRPr="00774D7B" w:rsidRDefault="00704F43" w:rsidP="00704F43">
      <w:pPr>
        <w:pStyle w:val="spanpaddedlineParagraph"/>
        <w:spacing w:line="400" w:lineRule="atLeast"/>
        <w:rPr>
          <w:rStyle w:val="span"/>
          <w:rFonts w:ascii="Calibri" w:eastAsia="Palatino Linotype" w:hAnsi="Calibri" w:cs="Calibri"/>
          <w:sz w:val="22"/>
          <w:szCs w:val="22"/>
        </w:rPr>
      </w:pPr>
      <w:r w:rsidRPr="00774D7B">
        <w:rPr>
          <w:rStyle w:val="span"/>
          <w:rFonts w:ascii="Calibri" w:eastAsia="Palatino Linotype" w:hAnsi="Calibri" w:cs="Calibri"/>
          <w:b/>
          <w:bCs/>
          <w:sz w:val="22"/>
          <w:szCs w:val="22"/>
        </w:rPr>
        <w:t xml:space="preserve">GIMT, </w:t>
      </w:r>
      <w:proofErr w:type="spellStart"/>
      <w:r w:rsidRPr="00774D7B">
        <w:rPr>
          <w:rStyle w:val="span"/>
          <w:rFonts w:ascii="Calibri" w:eastAsia="Palatino Linotype" w:hAnsi="Calibri" w:cs="Calibri"/>
          <w:b/>
          <w:bCs/>
          <w:sz w:val="22"/>
          <w:szCs w:val="22"/>
        </w:rPr>
        <w:t>Galgotia</w:t>
      </w:r>
      <w:proofErr w:type="spellEnd"/>
      <w:r w:rsidRPr="00774D7B">
        <w:rPr>
          <w:rStyle w:val="span"/>
          <w:rFonts w:ascii="Calibri" w:eastAsia="Palatino Linotype" w:hAnsi="Calibri" w:cs="Calibri"/>
          <w:b/>
          <w:bCs/>
          <w:sz w:val="22"/>
          <w:szCs w:val="22"/>
        </w:rPr>
        <w:t>, Uttar Pradesh technical university</w:t>
      </w:r>
    </w:p>
    <w:p w14:paraId="0F51CC66" w14:textId="77777777" w:rsidR="00704F43" w:rsidRPr="00774D7B" w:rsidRDefault="00704F43" w:rsidP="00704F43">
      <w:pPr>
        <w:spacing w:line="240" w:lineRule="auto"/>
        <w:jc w:val="both"/>
        <w:rPr>
          <w:rFonts w:ascii="Calibri" w:eastAsia="Palatino Linotype" w:hAnsi="Calibri" w:cs="Calibri"/>
          <w:sz w:val="22"/>
          <w:szCs w:val="22"/>
        </w:rPr>
      </w:pPr>
    </w:p>
    <w:p w14:paraId="4FFA0CAE" w14:textId="661DC566" w:rsidR="00344218" w:rsidRPr="00774D7B" w:rsidRDefault="002742C0" w:rsidP="00704F43">
      <w:pPr>
        <w:pStyle w:val="divdocumentdivsectiontitle"/>
        <w:spacing w:before="240" w:after="200"/>
        <w:rPr>
          <w:rFonts w:ascii="Calibri" w:eastAsia="Palatino Linotype" w:hAnsi="Calibri" w:cs="Calibri"/>
          <w:b/>
          <w:bCs/>
          <w:sz w:val="22"/>
          <w:szCs w:val="22"/>
        </w:rPr>
      </w:pPr>
      <w:r w:rsidRPr="00774D7B">
        <w:rPr>
          <w:rFonts w:ascii="Calibri" w:eastAsia="Palatino Linotype" w:hAnsi="Calibri" w:cs="Calibri"/>
          <w:b/>
          <w:bCs/>
          <w:sz w:val="22"/>
          <w:szCs w:val="22"/>
        </w:rPr>
        <w:t>Professional Experience</w:t>
      </w:r>
    </w:p>
    <w:p w14:paraId="290C2026" w14:textId="77777777" w:rsidR="00D67948" w:rsidRPr="00774D7B" w:rsidRDefault="00D67948" w:rsidP="00D67948">
      <w:pPr>
        <w:pStyle w:val="Heading3"/>
        <w:rPr>
          <w:rFonts w:ascii="Calibri" w:hAnsi="Calibri" w:cs="Calibri"/>
          <w:color w:val="000000" w:themeColor="text1"/>
          <w:sz w:val="22"/>
          <w:szCs w:val="22"/>
        </w:rPr>
      </w:pPr>
      <w:r w:rsidRPr="00774D7B">
        <w:rPr>
          <w:rFonts w:ascii="Calibri" w:hAnsi="Calibri" w:cs="Calibri"/>
          <w:color w:val="000000" w:themeColor="text1"/>
          <w:sz w:val="22"/>
          <w:szCs w:val="22"/>
        </w:rPr>
        <w:t>Infosys – NT | Dallas, TX</w:t>
      </w:r>
    </w:p>
    <w:p w14:paraId="449FAC96" w14:textId="5F4A02B7" w:rsidR="00704F43" w:rsidRDefault="00A53F31" w:rsidP="00D67948">
      <w:pPr>
        <w:pStyle w:val="Heading3"/>
        <w:rPr>
          <w:rFonts w:ascii="Calibri" w:hAnsi="Calibri" w:cs="Calibri"/>
          <w:color w:val="000000" w:themeColor="text1"/>
          <w:sz w:val="22"/>
          <w:szCs w:val="22"/>
        </w:rPr>
      </w:pPr>
      <w:r w:rsidRPr="00A53F31">
        <w:rPr>
          <w:rFonts w:ascii="Calibri" w:hAnsi="Calibri" w:cs="Calibri"/>
          <w:color w:val="000000" w:themeColor="text1"/>
          <w:sz w:val="22"/>
          <w:szCs w:val="22"/>
        </w:rPr>
        <w:t>Senior Generative AI / Azure OpenAI Engineer</w:t>
      </w:r>
      <w:r w:rsidRPr="00A53F31">
        <w:rPr>
          <w:rFonts w:ascii="Calibri" w:hAnsi="Calibri" w:cs="Calibri"/>
          <w:color w:val="000000" w:themeColor="text1"/>
          <w:sz w:val="22"/>
          <w:szCs w:val="22"/>
        </w:rPr>
        <w:t xml:space="preserve"> </w:t>
      </w:r>
      <w:r w:rsidR="00D67948" w:rsidRPr="00774D7B">
        <w:rPr>
          <w:rFonts w:ascii="Calibri" w:hAnsi="Calibri" w:cs="Calibri"/>
          <w:color w:val="000000" w:themeColor="text1"/>
          <w:sz w:val="22"/>
          <w:szCs w:val="22"/>
        </w:rPr>
        <w:t>| Jun 2024 – Present</w:t>
      </w:r>
    </w:p>
    <w:p w14:paraId="07A98D02" w14:textId="77777777" w:rsidR="00BE7696" w:rsidRPr="00BE7696" w:rsidRDefault="00BE7696" w:rsidP="00BE7696"/>
    <w:p w14:paraId="14B0C02C" w14:textId="6C424978" w:rsidR="004F6507" w:rsidRPr="00BE7696" w:rsidRDefault="00641FAA" w:rsidP="004F6507">
      <w:pPr>
        <w:rPr>
          <w:rStyle w:val="span"/>
          <w:rFonts w:ascii="Calibri" w:eastAsia="Palatino Linotype" w:hAnsi="Calibri" w:cs="Calibri"/>
          <w:b/>
          <w:bCs/>
          <w:sz w:val="22"/>
          <w:szCs w:val="22"/>
        </w:rPr>
      </w:pPr>
      <w:r w:rsidRPr="00641FAA">
        <w:rPr>
          <w:rFonts w:ascii="Calibri" w:eastAsia="Palatino Linotype" w:hAnsi="Calibri" w:cs="Calibri"/>
          <w:b/>
          <w:bCs/>
          <w:sz w:val="22"/>
          <w:szCs w:val="22"/>
        </w:rPr>
        <w:t>Environment</w:t>
      </w:r>
      <w:r>
        <w:rPr>
          <w:rStyle w:val="span"/>
          <w:rFonts w:ascii="Calibri" w:eastAsia="Palatino Linotype" w:hAnsi="Calibri" w:cs="Calibri"/>
          <w:b/>
          <w:bCs/>
          <w:sz w:val="22"/>
          <w:szCs w:val="22"/>
        </w:rPr>
        <w:t xml:space="preserve">: </w:t>
      </w:r>
      <w:r w:rsidR="004F6507" w:rsidRPr="00BE7696">
        <w:rPr>
          <w:rStyle w:val="span"/>
          <w:rFonts w:ascii="Calibri" w:eastAsia="Palatino Linotype" w:hAnsi="Calibri" w:cs="Calibri"/>
          <w:b/>
          <w:bCs/>
          <w:sz w:val="22"/>
          <w:szCs w:val="22"/>
        </w:rPr>
        <w:t xml:space="preserve">Azure Machine Learning, Azure AI Services (Cognitive Services), </w:t>
      </w:r>
      <w:proofErr w:type="spellStart"/>
      <w:r w:rsidR="004F6507" w:rsidRPr="00BE7696">
        <w:rPr>
          <w:rStyle w:val="span"/>
          <w:rFonts w:ascii="Calibri" w:eastAsia="Palatino Linotype" w:hAnsi="Calibri" w:cs="Calibri"/>
          <w:b/>
          <w:bCs/>
          <w:sz w:val="22"/>
          <w:szCs w:val="22"/>
        </w:rPr>
        <w:t>MLOps</w:t>
      </w:r>
      <w:proofErr w:type="spellEnd"/>
      <w:r w:rsidR="004F6507" w:rsidRPr="00BE7696">
        <w:rPr>
          <w:rStyle w:val="span"/>
          <w:rFonts w:ascii="Calibri" w:eastAsia="Palatino Linotype" w:hAnsi="Calibri" w:cs="Calibri"/>
          <w:b/>
          <w:bCs/>
          <w:sz w:val="22"/>
          <w:szCs w:val="22"/>
        </w:rPr>
        <w:t xml:space="preserve">, Azure DevOps, AKS, Python, TensorFlow, </w:t>
      </w:r>
      <w:proofErr w:type="spellStart"/>
      <w:r w:rsidR="004F6507" w:rsidRPr="00BE7696">
        <w:rPr>
          <w:rStyle w:val="span"/>
          <w:rFonts w:ascii="Calibri" w:eastAsia="Palatino Linotype" w:hAnsi="Calibri" w:cs="Calibri"/>
          <w:b/>
          <w:bCs/>
          <w:sz w:val="22"/>
          <w:szCs w:val="22"/>
        </w:rPr>
        <w:t>PyTorch</w:t>
      </w:r>
      <w:proofErr w:type="spellEnd"/>
      <w:r w:rsidR="004F6507" w:rsidRPr="00BE7696">
        <w:rPr>
          <w:rStyle w:val="span"/>
          <w:rFonts w:ascii="Calibri" w:eastAsia="Palatino Linotype" w:hAnsi="Calibri" w:cs="Calibri"/>
          <w:b/>
          <w:bCs/>
          <w:sz w:val="22"/>
          <w:szCs w:val="22"/>
        </w:rPr>
        <w:t>, scikit-learn, Terraform, Model Deployment &amp; Monitoring, Data Drift Detection</w:t>
      </w:r>
    </w:p>
    <w:p w14:paraId="07024B58" w14:textId="21F0AD39" w:rsidR="00E209C4" w:rsidRDefault="002742C0" w:rsidP="008E256C">
      <w:pPr>
        <w:pStyle w:val="ulli"/>
        <w:numPr>
          <w:ilvl w:val="0"/>
          <w:numId w:val="34"/>
        </w:numPr>
        <w:spacing w:line="400" w:lineRule="atLeast"/>
        <w:rPr>
          <w:rStyle w:val="span"/>
          <w:rFonts w:ascii="Calibri" w:eastAsia="Palatino Linotype" w:hAnsi="Calibri" w:cs="Calibri"/>
          <w:sz w:val="22"/>
          <w:szCs w:val="22"/>
        </w:rPr>
      </w:pPr>
      <w:r w:rsidRPr="00774D7B">
        <w:rPr>
          <w:rStyle w:val="span"/>
          <w:rFonts w:ascii="Calibri" w:eastAsia="Palatino Linotype" w:hAnsi="Calibri" w:cs="Calibri"/>
          <w:sz w:val="22"/>
          <w:szCs w:val="22"/>
        </w:rPr>
        <w:t>Azure Migration on prem to Azure cloud</w:t>
      </w:r>
      <w:r w:rsidR="008E256C">
        <w:rPr>
          <w:rStyle w:val="span"/>
          <w:rFonts w:ascii="Calibri" w:eastAsia="Palatino Linotype" w:hAnsi="Calibri" w:cs="Calibri"/>
          <w:sz w:val="22"/>
          <w:szCs w:val="22"/>
        </w:rPr>
        <w:t>.</w:t>
      </w:r>
    </w:p>
    <w:p w14:paraId="37BBC982" w14:textId="77777777" w:rsidR="004D3022" w:rsidRPr="004D3022" w:rsidRDefault="004D3022" w:rsidP="004D3022">
      <w:pPr>
        <w:pStyle w:val="ulli"/>
        <w:numPr>
          <w:ilvl w:val="0"/>
          <w:numId w:val="34"/>
        </w:numPr>
        <w:spacing w:line="400" w:lineRule="atLeast"/>
        <w:rPr>
          <w:rStyle w:val="span"/>
          <w:rFonts w:ascii="Calibri" w:eastAsia="Palatino Linotype" w:hAnsi="Calibri" w:cs="Calibri"/>
          <w:sz w:val="22"/>
          <w:szCs w:val="22"/>
        </w:rPr>
      </w:pPr>
      <w:r w:rsidRPr="004D3022">
        <w:rPr>
          <w:rStyle w:val="span"/>
          <w:rFonts w:ascii="Calibri" w:eastAsia="Palatino Linotype" w:hAnsi="Calibri" w:cs="Calibri"/>
          <w:sz w:val="22"/>
          <w:szCs w:val="22"/>
        </w:rPr>
        <w:t>Designed and delivered enterprise-grade Generative AI solutions using Azure OpenAI Service (GPT-4 / GPT-3.5), supporting conversational AI, knowledge assistants, and content generation use cases.</w:t>
      </w:r>
    </w:p>
    <w:p w14:paraId="3A2E5918" w14:textId="77777777" w:rsidR="004D3022" w:rsidRPr="004D3022" w:rsidRDefault="004D3022" w:rsidP="004D3022">
      <w:pPr>
        <w:pStyle w:val="ulli"/>
        <w:numPr>
          <w:ilvl w:val="0"/>
          <w:numId w:val="34"/>
        </w:numPr>
        <w:spacing w:line="400" w:lineRule="atLeast"/>
        <w:rPr>
          <w:rStyle w:val="span"/>
          <w:rFonts w:ascii="Calibri" w:eastAsia="Palatino Linotype" w:hAnsi="Calibri" w:cs="Calibri"/>
          <w:sz w:val="22"/>
          <w:szCs w:val="22"/>
        </w:rPr>
      </w:pPr>
      <w:r w:rsidRPr="004D3022">
        <w:rPr>
          <w:rStyle w:val="span"/>
          <w:rFonts w:ascii="Calibri" w:eastAsia="Palatino Linotype" w:hAnsi="Calibri" w:cs="Calibri"/>
          <w:sz w:val="22"/>
          <w:szCs w:val="22"/>
        </w:rPr>
        <w:t>Built Retrieval-Augmented Generation (RAG) architectures by integrating Azure OpenAI with vector databases (Azure Cognitive Search / FAISS / Pinecone) to ground LLM responses in enterprise data.</w:t>
      </w:r>
    </w:p>
    <w:p w14:paraId="1F1CB188" w14:textId="77777777" w:rsidR="004D3022" w:rsidRPr="004D3022" w:rsidRDefault="004D3022" w:rsidP="004D3022">
      <w:pPr>
        <w:pStyle w:val="ulli"/>
        <w:numPr>
          <w:ilvl w:val="0"/>
          <w:numId w:val="34"/>
        </w:numPr>
        <w:spacing w:line="400" w:lineRule="atLeast"/>
        <w:rPr>
          <w:rStyle w:val="span"/>
          <w:rFonts w:ascii="Calibri" w:eastAsia="Palatino Linotype" w:hAnsi="Calibri" w:cs="Calibri"/>
          <w:sz w:val="22"/>
          <w:szCs w:val="22"/>
        </w:rPr>
      </w:pPr>
      <w:r w:rsidRPr="004D3022">
        <w:rPr>
          <w:rStyle w:val="span"/>
          <w:rFonts w:ascii="Calibri" w:eastAsia="Palatino Linotype" w:hAnsi="Calibri" w:cs="Calibri"/>
          <w:sz w:val="22"/>
          <w:szCs w:val="22"/>
        </w:rPr>
        <w:lastRenderedPageBreak/>
        <w:t>Engineered prompt frameworks including system prompts, few-shot examples, prompt templates, and response validation for accuracy, safety, and consistency.</w:t>
      </w:r>
    </w:p>
    <w:p w14:paraId="2AD370A5" w14:textId="77777777" w:rsidR="004D3022" w:rsidRPr="004D3022" w:rsidRDefault="004D3022" w:rsidP="004D3022">
      <w:pPr>
        <w:pStyle w:val="ulli"/>
        <w:numPr>
          <w:ilvl w:val="0"/>
          <w:numId w:val="34"/>
        </w:numPr>
        <w:spacing w:line="400" w:lineRule="atLeast"/>
        <w:rPr>
          <w:rStyle w:val="span"/>
          <w:rFonts w:ascii="Calibri" w:eastAsia="Palatino Linotype" w:hAnsi="Calibri" w:cs="Calibri"/>
          <w:sz w:val="22"/>
          <w:szCs w:val="22"/>
        </w:rPr>
      </w:pPr>
      <w:r w:rsidRPr="004D3022">
        <w:rPr>
          <w:rStyle w:val="span"/>
          <w:rFonts w:ascii="Calibri" w:eastAsia="Palatino Linotype" w:hAnsi="Calibri" w:cs="Calibri"/>
          <w:sz w:val="22"/>
          <w:szCs w:val="22"/>
        </w:rPr>
        <w:t xml:space="preserve">Implemented LLM orchestration workflows using </w:t>
      </w:r>
      <w:proofErr w:type="spellStart"/>
      <w:r w:rsidRPr="004D3022">
        <w:rPr>
          <w:rStyle w:val="span"/>
          <w:rFonts w:ascii="Calibri" w:eastAsia="Palatino Linotype" w:hAnsi="Calibri" w:cs="Calibri"/>
          <w:sz w:val="22"/>
          <w:szCs w:val="22"/>
        </w:rPr>
        <w:t>LangChain</w:t>
      </w:r>
      <w:proofErr w:type="spellEnd"/>
      <w:r w:rsidRPr="004D3022">
        <w:rPr>
          <w:rStyle w:val="span"/>
          <w:rFonts w:ascii="Calibri" w:eastAsia="Palatino Linotype" w:hAnsi="Calibri" w:cs="Calibri"/>
          <w:sz w:val="22"/>
          <w:szCs w:val="22"/>
        </w:rPr>
        <w:t>, enabling tool calling, multi-step reasoning, and context management.</w:t>
      </w:r>
    </w:p>
    <w:p w14:paraId="0C95334D" w14:textId="77777777" w:rsidR="004D3022" w:rsidRPr="004D3022" w:rsidRDefault="004D3022" w:rsidP="004D3022">
      <w:pPr>
        <w:pStyle w:val="ulli"/>
        <w:numPr>
          <w:ilvl w:val="0"/>
          <w:numId w:val="34"/>
        </w:numPr>
        <w:spacing w:line="400" w:lineRule="atLeast"/>
        <w:rPr>
          <w:rStyle w:val="span"/>
          <w:rFonts w:ascii="Calibri" w:eastAsia="Palatino Linotype" w:hAnsi="Calibri" w:cs="Calibri"/>
          <w:sz w:val="22"/>
          <w:szCs w:val="22"/>
        </w:rPr>
      </w:pPr>
      <w:r w:rsidRPr="004D3022">
        <w:rPr>
          <w:rStyle w:val="span"/>
          <w:rFonts w:ascii="Calibri" w:eastAsia="Palatino Linotype" w:hAnsi="Calibri" w:cs="Calibri"/>
          <w:sz w:val="22"/>
          <w:szCs w:val="22"/>
        </w:rPr>
        <w:t>Deployed GenAI workloads on AKS and Azure ML Managed Endpoints, supporting both real-time and batch inference scenarios.</w:t>
      </w:r>
    </w:p>
    <w:p w14:paraId="52DDBDC7" w14:textId="77777777" w:rsidR="004D3022" w:rsidRPr="004D3022" w:rsidRDefault="004D3022" w:rsidP="004D3022">
      <w:pPr>
        <w:pStyle w:val="ulli"/>
        <w:numPr>
          <w:ilvl w:val="0"/>
          <w:numId w:val="34"/>
        </w:numPr>
        <w:spacing w:line="400" w:lineRule="atLeast"/>
        <w:rPr>
          <w:rStyle w:val="span"/>
          <w:rFonts w:ascii="Calibri" w:eastAsia="Palatino Linotype" w:hAnsi="Calibri" w:cs="Calibri"/>
          <w:sz w:val="22"/>
          <w:szCs w:val="22"/>
        </w:rPr>
      </w:pPr>
      <w:r w:rsidRPr="004D3022">
        <w:rPr>
          <w:rStyle w:val="span"/>
          <w:rFonts w:ascii="Calibri" w:eastAsia="Palatino Linotype" w:hAnsi="Calibri" w:cs="Calibri"/>
          <w:sz w:val="22"/>
          <w:szCs w:val="22"/>
        </w:rPr>
        <w:t xml:space="preserve">Designed and implemented </w:t>
      </w:r>
      <w:proofErr w:type="spellStart"/>
      <w:r w:rsidRPr="004D3022">
        <w:rPr>
          <w:rStyle w:val="span"/>
          <w:rFonts w:ascii="Calibri" w:eastAsia="Palatino Linotype" w:hAnsi="Calibri" w:cs="Calibri"/>
          <w:sz w:val="22"/>
          <w:szCs w:val="22"/>
        </w:rPr>
        <w:t>MLOps</w:t>
      </w:r>
      <w:proofErr w:type="spellEnd"/>
      <w:r w:rsidRPr="004D3022">
        <w:rPr>
          <w:rStyle w:val="span"/>
          <w:rFonts w:ascii="Calibri" w:eastAsia="Palatino Linotype" w:hAnsi="Calibri" w:cs="Calibri"/>
          <w:sz w:val="22"/>
          <w:szCs w:val="22"/>
        </w:rPr>
        <w:t>/</w:t>
      </w:r>
      <w:proofErr w:type="spellStart"/>
      <w:r w:rsidRPr="004D3022">
        <w:rPr>
          <w:rStyle w:val="span"/>
          <w:rFonts w:ascii="Calibri" w:eastAsia="Palatino Linotype" w:hAnsi="Calibri" w:cs="Calibri"/>
          <w:sz w:val="22"/>
          <w:szCs w:val="22"/>
        </w:rPr>
        <w:t>LLMOps</w:t>
      </w:r>
      <w:proofErr w:type="spellEnd"/>
      <w:r w:rsidRPr="004D3022">
        <w:rPr>
          <w:rStyle w:val="span"/>
          <w:rFonts w:ascii="Calibri" w:eastAsia="Palatino Linotype" w:hAnsi="Calibri" w:cs="Calibri"/>
          <w:sz w:val="22"/>
          <w:szCs w:val="22"/>
        </w:rPr>
        <w:t xml:space="preserve"> pipelines using Azure DevOps, automating prompt versioning, model deployments, endpoint updates, and rollback strategies.</w:t>
      </w:r>
    </w:p>
    <w:p w14:paraId="1FC66CF6" w14:textId="77777777" w:rsidR="004D3022" w:rsidRPr="004D3022" w:rsidRDefault="004D3022" w:rsidP="004D3022">
      <w:pPr>
        <w:pStyle w:val="ulli"/>
        <w:numPr>
          <w:ilvl w:val="0"/>
          <w:numId w:val="34"/>
        </w:numPr>
        <w:spacing w:line="400" w:lineRule="atLeast"/>
        <w:rPr>
          <w:rStyle w:val="span"/>
          <w:rFonts w:ascii="Calibri" w:eastAsia="Palatino Linotype" w:hAnsi="Calibri" w:cs="Calibri"/>
          <w:sz w:val="22"/>
          <w:szCs w:val="22"/>
        </w:rPr>
      </w:pPr>
      <w:r w:rsidRPr="004D3022">
        <w:rPr>
          <w:rStyle w:val="span"/>
          <w:rFonts w:ascii="Calibri" w:eastAsia="Palatino Linotype" w:hAnsi="Calibri" w:cs="Calibri"/>
          <w:sz w:val="22"/>
          <w:szCs w:val="22"/>
        </w:rPr>
        <w:t>Integrated Azure OpenAI with enterprise security controls, including private endpoints, managed identities, RBAC, network isolation, and data-loss-prevention policies.</w:t>
      </w:r>
    </w:p>
    <w:p w14:paraId="1A4EE1E7" w14:textId="77777777" w:rsidR="004D3022" w:rsidRPr="004D3022" w:rsidRDefault="004D3022" w:rsidP="004D3022">
      <w:pPr>
        <w:pStyle w:val="ulli"/>
        <w:numPr>
          <w:ilvl w:val="0"/>
          <w:numId w:val="34"/>
        </w:numPr>
        <w:spacing w:line="400" w:lineRule="atLeast"/>
        <w:rPr>
          <w:rStyle w:val="span"/>
          <w:rFonts w:ascii="Calibri" w:eastAsia="Palatino Linotype" w:hAnsi="Calibri" w:cs="Calibri"/>
          <w:sz w:val="22"/>
          <w:szCs w:val="22"/>
        </w:rPr>
      </w:pPr>
      <w:r w:rsidRPr="004D3022">
        <w:rPr>
          <w:rStyle w:val="span"/>
          <w:rFonts w:ascii="Calibri" w:eastAsia="Palatino Linotype" w:hAnsi="Calibri" w:cs="Calibri"/>
          <w:sz w:val="22"/>
          <w:szCs w:val="22"/>
        </w:rPr>
        <w:t>Implemented content filtering, guardrails, and moderation strategies aligned with Responsible AI and organizational compliance standards.</w:t>
      </w:r>
    </w:p>
    <w:p w14:paraId="5F3D07CC" w14:textId="77777777" w:rsidR="004D3022" w:rsidRPr="004D3022" w:rsidRDefault="004D3022" w:rsidP="004D3022">
      <w:pPr>
        <w:pStyle w:val="ulli"/>
        <w:numPr>
          <w:ilvl w:val="0"/>
          <w:numId w:val="34"/>
        </w:numPr>
        <w:spacing w:line="400" w:lineRule="atLeast"/>
        <w:rPr>
          <w:rStyle w:val="span"/>
          <w:rFonts w:ascii="Calibri" w:eastAsia="Palatino Linotype" w:hAnsi="Calibri" w:cs="Calibri"/>
          <w:sz w:val="22"/>
          <w:szCs w:val="22"/>
        </w:rPr>
      </w:pPr>
      <w:r w:rsidRPr="004D3022">
        <w:rPr>
          <w:rStyle w:val="span"/>
          <w:rFonts w:ascii="Calibri" w:eastAsia="Palatino Linotype" w:hAnsi="Calibri" w:cs="Calibri"/>
          <w:sz w:val="22"/>
          <w:szCs w:val="22"/>
        </w:rPr>
        <w:t>Monitored LLM performance, latency, cost, and token usage, implementing optimizations such as caching, context window management, and batching.</w:t>
      </w:r>
    </w:p>
    <w:p w14:paraId="436115BE" w14:textId="77777777" w:rsidR="004D3022" w:rsidRPr="004D3022" w:rsidRDefault="004D3022" w:rsidP="004D3022">
      <w:pPr>
        <w:pStyle w:val="ulli"/>
        <w:numPr>
          <w:ilvl w:val="0"/>
          <w:numId w:val="34"/>
        </w:numPr>
        <w:spacing w:line="400" w:lineRule="atLeast"/>
        <w:rPr>
          <w:rStyle w:val="span"/>
          <w:rFonts w:ascii="Calibri" w:eastAsia="Palatino Linotype" w:hAnsi="Calibri" w:cs="Calibri"/>
          <w:sz w:val="22"/>
          <w:szCs w:val="22"/>
        </w:rPr>
      </w:pPr>
      <w:r w:rsidRPr="004D3022">
        <w:rPr>
          <w:rStyle w:val="span"/>
          <w:rFonts w:ascii="Calibri" w:eastAsia="Palatino Linotype" w:hAnsi="Calibri" w:cs="Calibri"/>
          <w:sz w:val="22"/>
          <w:szCs w:val="22"/>
        </w:rPr>
        <w:t>Collaborated with product, data, and security teams to translate business requirements into scalable GenAI solution architectures.</w:t>
      </w:r>
    </w:p>
    <w:p w14:paraId="0EAF783E" w14:textId="7E8C04CB" w:rsidR="004D3022" w:rsidRDefault="004D3022" w:rsidP="004D3022">
      <w:pPr>
        <w:pStyle w:val="ulli"/>
        <w:numPr>
          <w:ilvl w:val="0"/>
          <w:numId w:val="34"/>
        </w:numPr>
        <w:spacing w:line="400" w:lineRule="atLeast"/>
        <w:rPr>
          <w:rStyle w:val="span"/>
          <w:rFonts w:ascii="Calibri" w:eastAsia="Palatino Linotype" w:hAnsi="Calibri" w:cs="Calibri"/>
          <w:sz w:val="22"/>
          <w:szCs w:val="22"/>
        </w:rPr>
      </w:pPr>
      <w:r w:rsidRPr="004D3022">
        <w:rPr>
          <w:rStyle w:val="span"/>
          <w:rFonts w:ascii="Calibri" w:eastAsia="Palatino Linotype" w:hAnsi="Calibri" w:cs="Calibri"/>
          <w:sz w:val="22"/>
          <w:szCs w:val="22"/>
        </w:rPr>
        <w:t>Provided technical leadership, architecture reviews, and best-practice guidance for GenAI adoption across teams.</w:t>
      </w:r>
    </w:p>
    <w:p w14:paraId="001A4EA1" w14:textId="77777777" w:rsidR="00704F43" w:rsidRPr="00774D7B" w:rsidRDefault="00704F43" w:rsidP="00704F43">
      <w:pPr>
        <w:pStyle w:val="ulli"/>
        <w:spacing w:line="400" w:lineRule="atLeast"/>
        <w:rPr>
          <w:rStyle w:val="span"/>
          <w:rFonts w:ascii="Calibri" w:eastAsia="Palatino Linotype" w:hAnsi="Calibri" w:cs="Calibri"/>
          <w:sz w:val="22"/>
          <w:szCs w:val="22"/>
        </w:rPr>
      </w:pPr>
    </w:p>
    <w:p w14:paraId="51438A43" w14:textId="0B194FEF" w:rsidR="00D67948" w:rsidRPr="00774D7B" w:rsidRDefault="00D67948" w:rsidP="00D67948">
      <w:pPr>
        <w:pStyle w:val="Heading3"/>
        <w:rPr>
          <w:rFonts w:ascii="Calibri" w:hAnsi="Calibri" w:cs="Calibri"/>
          <w:color w:val="000000" w:themeColor="text1"/>
          <w:sz w:val="22"/>
          <w:szCs w:val="22"/>
        </w:rPr>
      </w:pPr>
      <w:r w:rsidRPr="00774D7B">
        <w:rPr>
          <w:rFonts w:ascii="Calibri" w:hAnsi="Calibri" w:cs="Calibri"/>
          <w:color w:val="000000" w:themeColor="text1"/>
          <w:sz w:val="22"/>
          <w:szCs w:val="22"/>
        </w:rPr>
        <w:t xml:space="preserve">HCL Americas (Client: </w:t>
      </w:r>
      <w:r w:rsidR="009A190C">
        <w:rPr>
          <w:rFonts w:ascii="Calibri" w:hAnsi="Calibri" w:cs="Calibri"/>
          <w:color w:val="000000" w:themeColor="text1"/>
          <w:sz w:val="22"/>
          <w:szCs w:val="22"/>
        </w:rPr>
        <w:t>AT&amp;T</w:t>
      </w:r>
      <w:r w:rsidRPr="00774D7B">
        <w:rPr>
          <w:rFonts w:ascii="Calibri" w:hAnsi="Calibri" w:cs="Calibri"/>
          <w:color w:val="000000" w:themeColor="text1"/>
          <w:sz w:val="22"/>
          <w:szCs w:val="22"/>
        </w:rPr>
        <w:t>) | Dallas, TX</w:t>
      </w:r>
    </w:p>
    <w:p w14:paraId="271BFF10" w14:textId="7225A53E" w:rsidR="00D67948" w:rsidRPr="00774D7B" w:rsidRDefault="00D90DF6" w:rsidP="00D67948">
      <w:pPr>
        <w:rPr>
          <w:rFonts w:ascii="Calibri" w:hAnsi="Calibri" w:cs="Calibri"/>
          <w:b/>
          <w:bCs/>
          <w:color w:val="000000" w:themeColor="text1"/>
          <w:sz w:val="22"/>
          <w:szCs w:val="22"/>
        </w:rPr>
      </w:pPr>
      <w:r>
        <w:rPr>
          <w:rFonts w:ascii="Calibri" w:hAnsi="Calibri" w:cs="Calibri"/>
          <w:b/>
          <w:bCs/>
          <w:color w:val="000000" w:themeColor="text1"/>
          <w:sz w:val="22"/>
          <w:szCs w:val="22"/>
        </w:rPr>
        <w:t>SRE</w:t>
      </w:r>
      <w:r w:rsidR="00D67948" w:rsidRPr="00774D7B">
        <w:rPr>
          <w:rFonts w:ascii="Calibri" w:hAnsi="Calibri" w:cs="Calibri"/>
          <w:b/>
          <w:bCs/>
          <w:color w:val="000000" w:themeColor="text1"/>
          <w:sz w:val="22"/>
          <w:szCs w:val="22"/>
        </w:rPr>
        <w:t xml:space="preserve">| </w:t>
      </w:r>
      <w:r w:rsidR="00571B1B" w:rsidRPr="00641EBB">
        <w:rPr>
          <w:rFonts w:ascii="Calibri" w:eastAsia="Palatino Linotype" w:hAnsi="Calibri" w:cs="Calibri"/>
          <w:b/>
          <w:bCs/>
          <w:sz w:val="22"/>
          <w:szCs w:val="22"/>
        </w:rPr>
        <w:t xml:space="preserve">Jan 2022 </w:t>
      </w:r>
      <w:r w:rsidR="00D67948" w:rsidRPr="00774D7B">
        <w:rPr>
          <w:rFonts w:ascii="Calibri" w:hAnsi="Calibri" w:cs="Calibri"/>
          <w:b/>
          <w:bCs/>
          <w:color w:val="000000" w:themeColor="text1"/>
          <w:sz w:val="22"/>
          <w:szCs w:val="22"/>
        </w:rPr>
        <w:t>– May 2024</w:t>
      </w:r>
    </w:p>
    <w:p w14:paraId="6FBB2395" w14:textId="77777777" w:rsidR="00CA7A64" w:rsidRDefault="00CA7A64" w:rsidP="00CA7A64">
      <w:pPr>
        <w:pStyle w:val="ulli"/>
        <w:numPr>
          <w:ilvl w:val="0"/>
          <w:numId w:val="35"/>
        </w:numPr>
        <w:spacing w:line="400" w:lineRule="atLeast"/>
        <w:rPr>
          <w:rFonts w:ascii="Calibri" w:eastAsia="Palatino Linotype" w:hAnsi="Calibri" w:cs="Calibri"/>
          <w:sz w:val="22"/>
          <w:szCs w:val="22"/>
        </w:rPr>
      </w:pPr>
      <w:r w:rsidRPr="00CA7A64">
        <w:rPr>
          <w:rFonts w:ascii="Calibri" w:eastAsia="Palatino Linotype" w:hAnsi="Calibri" w:cs="Calibri"/>
          <w:sz w:val="22"/>
          <w:szCs w:val="22"/>
        </w:rPr>
        <w:t>Drove strategic Azure projects focused on migrating, modernizing, and stabilizing enterprise workloads across IaaS, PaaS, data platforms, and Kubernetes environments.</w:t>
      </w:r>
    </w:p>
    <w:p w14:paraId="241151CF" w14:textId="77777777" w:rsidR="002D7445" w:rsidRPr="002D7445" w:rsidRDefault="002D7445" w:rsidP="002D7445">
      <w:pPr>
        <w:pStyle w:val="ulli"/>
        <w:numPr>
          <w:ilvl w:val="0"/>
          <w:numId w:val="35"/>
        </w:numPr>
        <w:spacing w:line="400" w:lineRule="atLeast"/>
        <w:rPr>
          <w:rFonts w:ascii="Calibri" w:eastAsia="Palatino Linotype" w:hAnsi="Calibri" w:cs="Calibri"/>
          <w:sz w:val="22"/>
          <w:szCs w:val="22"/>
        </w:rPr>
      </w:pPr>
      <w:r w:rsidRPr="002D7445">
        <w:rPr>
          <w:rFonts w:ascii="Calibri" w:eastAsia="Palatino Linotype" w:hAnsi="Calibri" w:cs="Calibri"/>
          <w:sz w:val="22"/>
          <w:szCs w:val="22"/>
        </w:rPr>
        <w:t>Architected and maintained scalable CI/CD workflows enabling continuous integration, automated testing, and rapid production releases.</w:t>
      </w:r>
    </w:p>
    <w:p w14:paraId="477C49CA" w14:textId="77777777" w:rsidR="002D7445" w:rsidRPr="002D7445" w:rsidRDefault="002D7445" w:rsidP="002D7445">
      <w:pPr>
        <w:pStyle w:val="ulli"/>
        <w:numPr>
          <w:ilvl w:val="0"/>
          <w:numId w:val="35"/>
        </w:numPr>
        <w:spacing w:line="400" w:lineRule="atLeast"/>
        <w:rPr>
          <w:rFonts w:ascii="Calibri" w:eastAsia="Palatino Linotype" w:hAnsi="Calibri" w:cs="Calibri"/>
          <w:sz w:val="22"/>
          <w:szCs w:val="22"/>
        </w:rPr>
      </w:pPr>
      <w:r w:rsidRPr="002D7445">
        <w:rPr>
          <w:rFonts w:ascii="Calibri" w:eastAsia="Palatino Linotype" w:hAnsi="Calibri" w:cs="Calibri"/>
          <w:sz w:val="22"/>
          <w:szCs w:val="22"/>
        </w:rPr>
        <w:t>Developed custom automation tools and scripts in Python, Go, and Bash to support deployment, monitoring, and infrastructure operations.</w:t>
      </w:r>
    </w:p>
    <w:p w14:paraId="0627B130" w14:textId="77777777" w:rsidR="002D7445" w:rsidRPr="002D7445" w:rsidRDefault="002D7445" w:rsidP="002D7445">
      <w:pPr>
        <w:pStyle w:val="ulli"/>
        <w:numPr>
          <w:ilvl w:val="0"/>
          <w:numId w:val="35"/>
        </w:numPr>
        <w:spacing w:line="400" w:lineRule="atLeast"/>
        <w:rPr>
          <w:rFonts w:ascii="Calibri" w:eastAsia="Palatino Linotype" w:hAnsi="Calibri" w:cs="Calibri"/>
          <w:sz w:val="22"/>
          <w:szCs w:val="22"/>
        </w:rPr>
      </w:pPr>
      <w:r w:rsidRPr="002D7445">
        <w:rPr>
          <w:rFonts w:ascii="Calibri" w:eastAsia="Palatino Linotype" w:hAnsi="Calibri" w:cs="Calibri"/>
          <w:sz w:val="22"/>
          <w:szCs w:val="22"/>
        </w:rPr>
        <w:t>Integrated monitoring, logging, and alerting solutions using Splunk and Dynatrace to improve visibility and proactive incident detection.</w:t>
      </w:r>
    </w:p>
    <w:p w14:paraId="3BC53A02" w14:textId="77777777" w:rsidR="002D7445" w:rsidRPr="002D7445" w:rsidRDefault="002D7445" w:rsidP="002D7445">
      <w:pPr>
        <w:pStyle w:val="ulli"/>
        <w:numPr>
          <w:ilvl w:val="0"/>
          <w:numId w:val="35"/>
        </w:numPr>
        <w:spacing w:line="400" w:lineRule="atLeast"/>
        <w:rPr>
          <w:rFonts w:ascii="Calibri" w:eastAsia="Palatino Linotype" w:hAnsi="Calibri" w:cs="Calibri"/>
          <w:sz w:val="22"/>
          <w:szCs w:val="22"/>
        </w:rPr>
      </w:pPr>
      <w:r w:rsidRPr="002D7445">
        <w:rPr>
          <w:rFonts w:ascii="Calibri" w:eastAsia="Palatino Linotype" w:hAnsi="Calibri" w:cs="Calibri"/>
          <w:sz w:val="22"/>
          <w:szCs w:val="22"/>
        </w:rPr>
        <w:t>Analyzed ITSM processes and production incidents to identify resiliency gaps and provided actionable feedback to engineering teams.</w:t>
      </w:r>
    </w:p>
    <w:p w14:paraId="184F21B7" w14:textId="77777777" w:rsidR="002D7445" w:rsidRPr="002D7445" w:rsidRDefault="002D7445" w:rsidP="002D7445">
      <w:pPr>
        <w:pStyle w:val="ulli"/>
        <w:numPr>
          <w:ilvl w:val="0"/>
          <w:numId w:val="35"/>
        </w:numPr>
        <w:spacing w:line="400" w:lineRule="atLeast"/>
        <w:rPr>
          <w:rFonts w:ascii="Calibri" w:eastAsia="Palatino Linotype" w:hAnsi="Calibri" w:cs="Calibri"/>
          <w:sz w:val="22"/>
          <w:szCs w:val="22"/>
        </w:rPr>
      </w:pPr>
      <w:r w:rsidRPr="002D7445">
        <w:rPr>
          <w:rFonts w:ascii="Calibri" w:eastAsia="Palatino Linotype" w:hAnsi="Calibri" w:cs="Calibri"/>
          <w:sz w:val="22"/>
          <w:szCs w:val="22"/>
        </w:rPr>
        <w:t>Supported pre-production readiness through system design reviews, performance testing, and capacity forecasting.</w:t>
      </w:r>
    </w:p>
    <w:p w14:paraId="2ECD2BCB" w14:textId="77777777" w:rsidR="002D7445" w:rsidRPr="002D7445" w:rsidRDefault="002D7445" w:rsidP="002D7445">
      <w:pPr>
        <w:pStyle w:val="ulli"/>
        <w:numPr>
          <w:ilvl w:val="0"/>
          <w:numId w:val="35"/>
        </w:numPr>
        <w:spacing w:line="400" w:lineRule="atLeast"/>
        <w:rPr>
          <w:rFonts w:ascii="Calibri" w:eastAsia="Palatino Linotype" w:hAnsi="Calibri" w:cs="Calibri"/>
          <w:sz w:val="22"/>
          <w:szCs w:val="22"/>
        </w:rPr>
      </w:pPr>
      <w:r w:rsidRPr="002D7445">
        <w:rPr>
          <w:rFonts w:ascii="Calibri" w:eastAsia="Palatino Linotype" w:hAnsi="Calibri" w:cs="Calibri"/>
          <w:sz w:val="22"/>
          <w:szCs w:val="22"/>
        </w:rPr>
        <w:t>Implemented automated health checks, rollback mechanisms, and deployment validation to enhance service reliability.</w:t>
      </w:r>
    </w:p>
    <w:p w14:paraId="1015DB13" w14:textId="77777777" w:rsidR="002D7445" w:rsidRPr="002D7445" w:rsidRDefault="002D7445" w:rsidP="002D7445">
      <w:pPr>
        <w:pStyle w:val="ulli"/>
        <w:numPr>
          <w:ilvl w:val="0"/>
          <w:numId w:val="35"/>
        </w:numPr>
        <w:spacing w:line="400" w:lineRule="atLeast"/>
        <w:rPr>
          <w:rFonts w:ascii="Calibri" w:eastAsia="Palatino Linotype" w:hAnsi="Calibri" w:cs="Calibri"/>
          <w:sz w:val="22"/>
          <w:szCs w:val="22"/>
        </w:rPr>
      </w:pPr>
      <w:r w:rsidRPr="002D7445">
        <w:rPr>
          <w:rFonts w:ascii="Calibri" w:eastAsia="Palatino Linotype" w:hAnsi="Calibri" w:cs="Calibri"/>
          <w:sz w:val="22"/>
          <w:szCs w:val="22"/>
        </w:rPr>
        <w:t>Participated in on-call rotations, resolving critical production issues with urgency and a systematic problem-solving approach.</w:t>
      </w:r>
    </w:p>
    <w:p w14:paraId="31821097" w14:textId="77777777" w:rsidR="002D7445" w:rsidRPr="002D7445" w:rsidRDefault="002D7445" w:rsidP="002D7445">
      <w:pPr>
        <w:pStyle w:val="ulli"/>
        <w:numPr>
          <w:ilvl w:val="0"/>
          <w:numId w:val="35"/>
        </w:numPr>
        <w:spacing w:line="400" w:lineRule="atLeast"/>
        <w:rPr>
          <w:rFonts w:ascii="Calibri" w:eastAsia="Palatino Linotype" w:hAnsi="Calibri" w:cs="Calibri"/>
          <w:sz w:val="22"/>
          <w:szCs w:val="22"/>
        </w:rPr>
      </w:pPr>
      <w:r w:rsidRPr="002D7445">
        <w:rPr>
          <w:rFonts w:ascii="Calibri" w:eastAsia="Palatino Linotype" w:hAnsi="Calibri" w:cs="Calibri"/>
          <w:sz w:val="22"/>
          <w:szCs w:val="22"/>
        </w:rPr>
        <w:t>Drove automation-first culture by replacing manual operational workflows with self-healing and script-based solutions.</w:t>
      </w:r>
    </w:p>
    <w:p w14:paraId="65C33C88" w14:textId="77777777" w:rsidR="002D7445" w:rsidRPr="002D7445" w:rsidRDefault="002D7445" w:rsidP="002D7445">
      <w:pPr>
        <w:pStyle w:val="ulli"/>
        <w:numPr>
          <w:ilvl w:val="0"/>
          <w:numId w:val="35"/>
        </w:numPr>
        <w:spacing w:line="400" w:lineRule="atLeast"/>
        <w:rPr>
          <w:rFonts w:ascii="Calibri" w:eastAsia="Palatino Linotype" w:hAnsi="Calibri" w:cs="Calibri"/>
          <w:sz w:val="22"/>
          <w:szCs w:val="22"/>
        </w:rPr>
      </w:pPr>
      <w:r w:rsidRPr="002D7445">
        <w:rPr>
          <w:rFonts w:ascii="Calibri" w:eastAsia="Palatino Linotype" w:hAnsi="Calibri" w:cs="Calibri"/>
          <w:sz w:val="22"/>
          <w:szCs w:val="22"/>
        </w:rPr>
        <w:lastRenderedPageBreak/>
        <w:t>Partnered with global stakeholders across multiple time zones to deliver high-availability services and operational excellence.</w:t>
      </w:r>
    </w:p>
    <w:p w14:paraId="00A4BBB1" w14:textId="0DF618C8" w:rsidR="002D7445" w:rsidRDefault="002D7445" w:rsidP="002D7445">
      <w:pPr>
        <w:pStyle w:val="ulli"/>
        <w:numPr>
          <w:ilvl w:val="0"/>
          <w:numId w:val="35"/>
        </w:numPr>
        <w:spacing w:line="400" w:lineRule="atLeast"/>
        <w:rPr>
          <w:rFonts w:ascii="Calibri" w:eastAsia="Palatino Linotype" w:hAnsi="Calibri" w:cs="Calibri"/>
          <w:sz w:val="22"/>
          <w:szCs w:val="22"/>
        </w:rPr>
      </w:pPr>
      <w:r w:rsidRPr="002D7445">
        <w:rPr>
          <w:rFonts w:ascii="Calibri" w:eastAsia="Palatino Linotype" w:hAnsi="Calibri" w:cs="Calibri"/>
          <w:sz w:val="22"/>
          <w:szCs w:val="22"/>
        </w:rPr>
        <w:t>Continuously improved system scalability, fault tolerance, and deployment velocity through engineering best practices.</w:t>
      </w:r>
    </w:p>
    <w:p w14:paraId="2E410C35" w14:textId="2AB7A8D4" w:rsidR="00641EBB" w:rsidRPr="00641EBB" w:rsidRDefault="00641EBB" w:rsidP="00641EBB">
      <w:pPr>
        <w:pStyle w:val="ulli"/>
        <w:spacing w:line="400" w:lineRule="atLeast"/>
        <w:rPr>
          <w:rFonts w:ascii="Calibri" w:eastAsia="Palatino Linotype" w:hAnsi="Calibri" w:cs="Calibri"/>
          <w:sz w:val="22"/>
          <w:szCs w:val="22"/>
        </w:rPr>
      </w:pPr>
    </w:p>
    <w:p w14:paraId="107E2406" w14:textId="77777777" w:rsidR="00641EBB" w:rsidRPr="00641EBB" w:rsidRDefault="00641EBB" w:rsidP="00641EBB">
      <w:pPr>
        <w:pStyle w:val="ulli"/>
        <w:spacing w:line="400" w:lineRule="atLeast"/>
        <w:rPr>
          <w:rFonts w:ascii="Calibri" w:eastAsia="Palatino Linotype" w:hAnsi="Calibri" w:cs="Calibri"/>
          <w:b/>
          <w:bCs/>
          <w:sz w:val="22"/>
          <w:szCs w:val="22"/>
        </w:rPr>
      </w:pPr>
      <w:r w:rsidRPr="00641EBB">
        <w:rPr>
          <w:rFonts w:ascii="Calibri" w:eastAsia="Palatino Linotype" w:hAnsi="Calibri" w:cs="Calibri"/>
          <w:b/>
          <w:bCs/>
          <w:sz w:val="22"/>
          <w:szCs w:val="22"/>
        </w:rPr>
        <w:t>Tech Mahindra Americas (Client: AT&amp;T) | Dallas, TX</w:t>
      </w:r>
    </w:p>
    <w:p w14:paraId="5238BAB1" w14:textId="77777777" w:rsidR="00641EBB" w:rsidRPr="00641EBB" w:rsidRDefault="00641EBB" w:rsidP="00641EBB">
      <w:pPr>
        <w:pStyle w:val="ulli"/>
        <w:spacing w:line="400" w:lineRule="atLeast"/>
        <w:rPr>
          <w:rFonts w:ascii="Calibri" w:eastAsia="Palatino Linotype" w:hAnsi="Calibri" w:cs="Calibri"/>
          <w:sz w:val="22"/>
          <w:szCs w:val="22"/>
        </w:rPr>
      </w:pPr>
      <w:r w:rsidRPr="00641EBB">
        <w:rPr>
          <w:rFonts w:ascii="Calibri" w:eastAsia="Palatino Linotype" w:hAnsi="Calibri" w:cs="Calibri"/>
          <w:b/>
          <w:bCs/>
          <w:sz w:val="22"/>
          <w:szCs w:val="22"/>
        </w:rPr>
        <w:t>Senior DevOps Engineer | Aug 2013 – Jan 2022</w:t>
      </w:r>
    </w:p>
    <w:p w14:paraId="655F0133" w14:textId="77777777" w:rsidR="00641EBB" w:rsidRPr="00641EBB" w:rsidRDefault="00641EBB" w:rsidP="00641EBB">
      <w:pPr>
        <w:pStyle w:val="ulli"/>
        <w:spacing w:line="400" w:lineRule="atLeast"/>
        <w:rPr>
          <w:rFonts w:ascii="Calibri" w:eastAsia="Palatino Linotype" w:hAnsi="Calibri" w:cs="Calibri"/>
          <w:b/>
          <w:bCs/>
          <w:sz w:val="22"/>
          <w:szCs w:val="22"/>
        </w:rPr>
      </w:pPr>
      <w:r w:rsidRPr="00641EBB">
        <w:rPr>
          <w:rFonts w:ascii="Calibri" w:eastAsia="Palatino Linotype" w:hAnsi="Calibri" w:cs="Calibri"/>
          <w:b/>
          <w:bCs/>
          <w:sz w:val="22"/>
          <w:szCs w:val="22"/>
        </w:rPr>
        <w:t>Azure DevOps &amp; Cloud Engineering</w:t>
      </w:r>
    </w:p>
    <w:p w14:paraId="08BDE6C2" w14:textId="77777777" w:rsidR="00641EBB" w:rsidRDefault="00641EBB" w:rsidP="00641EBB">
      <w:pPr>
        <w:pStyle w:val="ulli"/>
        <w:numPr>
          <w:ilvl w:val="0"/>
          <w:numId w:val="29"/>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Built and maintained </w:t>
      </w:r>
      <w:r w:rsidRPr="00641EBB">
        <w:rPr>
          <w:rFonts w:ascii="Calibri" w:eastAsia="Palatino Linotype" w:hAnsi="Calibri" w:cs="Calibri"/>
          <w:b/>
          <w:bCs/>
          <w:sz w:val="22"/>
          <w:szCs w:val="22"/>
        </w:rPr>
        <w:t>Azure DevOps and Jenkins CI/CD pipelines</w:t>
      </w:r>
      <w:r w:rsidRPr="00641EBB">
        <w:rPr>
          <w:rFonts w:ascii="Calibri" w:eastAsia="Palatino Linotype" w:hAnsi="Calibri" w:cs="Calibri"/>
          <w:sz w:val="22"/>
          <w:szCs w:val="22"/>
        </w:rPr>
        <w:t xml:space="preserve"> to support application deployments across Azure and AWS environments.</w:t>
      </w:r>
    </w:p>
    <w:p w14:paraId="1EA34181" w14:textId="77777777" w:rsidR="005736AE" w:rsidRPr="005736AE" w:rsidRDefault="005736AE" w:rsidP="005736AE">
      <w:pPr>
        <w:pStyle w:val="ulli"/>
        <w:numPr>
          <w:ilvl w:val="0"/>
          <w:numId w:val="29"/>
        </w:numPr>
        <w:spacing w:line="400" w:lineRule="atLeast"/>
        <w:rPr>
          <w:rFonts w:ascii="Calibri" w:eastAsia="Palatino Linotype" w:hAnsi="Calibri" w:cs="Calibri"/>
          <w:sz w:val="22"/>
          <w:szCs w:val="22"/>
        </w:rPr>
      </w:pPr>
      <w:r w:rsidRPr="005736AE">
        <w:rPr>
          <w:rFonts w:ascii="Calibri" w:eastAsia="Palatino Linotype" w:hAnsi="Calibri" w:cs="Calibri"/>
          <w:sz w:val="22"/>
          <w:szCs w:val="22"/>
        </w:rPr>
        <w:t>Automated CI/CD pipelines using Jenkins &amp; Groovy for application releases</w:t>
      </w:r>
    </w:p>
    <w:p w14:paraId="7814C22F" w14:textId="77777777" w:rsidR="005736AE" w:rsidRPr="005736AE" w:rsidRDefault="005736AE" w:rsidP="005736AE">
      <w:pPr>
        <w:pStyle w:val="ulli"/>
        <w:numPr>
          <w:ilvl w:val="0"/>
          <w:numId w:val="29"/>
        </w:numPr>
        <w:spacing w:line="400" w:lineRule="atLeast"/>
        <w:rPr>
          <w:rFonts w:ascii="Calibri" w:eastAsia="Palatino Linotype" w:hAnsi="Calibri" w:cs="Calibri"/>
          <w:sz w:val="22"/>
          <w:szCs w:val="22"/>
        </w:rPr>
      </w:pPr>
      <w:r w:rsidRPr="005736AE">
        <w:rPr>
          <w:rFonts w:ascii="Calibri" w:eastAsia="Palatino Linotype" w:hAnsi="Calibri" w:cs="Calibri"/>
          <w:sz w:val="22"/>
          <w:szCs w:val="22"/>
        </w:rPr>
        <w:t>Integrated SonarQube &amp; SCA tools for quality and security gating</w:t>
      </w:r>
    </w:p>
    <w:p w14:paraId="4F6A7A7C" w14:textId="77777777" w:rsidR="005736AE" w:rsidRPr="005736AE" w:rsidRDefault="005736AE" w:rsidP="005736AE">
      <w:pPr>
        <w:pStyle w:val="ulli"/>
        <w:numPr>
          <w:ilvl w:val="0"/>
          <w:numId w:val="29"/>
        </w:numPr>
        <w:spacing w:line="400" w:lineRule="atLeast"/>
        <w:rPr>
          <w:rFonts w:ascii="Calibri" w:eastAsia="Palatino Linotype" w:hAnsi="Calibri" w:cs="Calibri"/>
          <w:sz w:val="22"/>
          <w:szCs w:val="22"/>
        </w:rPr>
      </w:pPr>
      <w:r w:rsidRPr="005736AE">
        <w:rPr>
          <w:rFonts w:ascii="Calibri" w:eastAsia="Palatino Linotype" w:hAnsi="Calibri" w:cs="Calibri"/>
          <w:sz w:val="22"/>
          <w:szCs w:val="22"/>
        </w:rPr>
        <w:t>Deployed containerized applications on Kubernetes with zero-downtime strategies</w:t>
      </w:r>
    </w:p>
    <w:p w14:paraId="42E9D92A" w14:textId="77777777" w:rsidR="005736AE" w:rsidRPr="005736AE" w:rsidRDefault="005736AE" w:rsidP="005736AE">
      <w:pPr>
        <w:pStyle w:val="ulli"/>
        <w:numPr>
          <w:ilvl w:val="0"/>
          <w:numId w:val="29"/>
        </w:numPr>
        <w:spacing w:line="400" w:lineRule="atLeast"/>
        <w:rPr>
          <w:rFonts w:ascii="Calibri" w:eastAsia="Palatino Linotype" w:hAnsi="Calibri" w:cs="Calibri"/>
          <w:sz w:val="22"/>
          <w:szCs w:val="22"/>
        </w:rPr>
      </w:pPr>
      <w:r w:rsidRPr="005736AE">
        <w:rPr>
          <w:rFonts w:ascii="Calibri" w:eastAsia="Palatino Linotype" w:hAnsi="Calibri" w:cs="Calibri"/>
          <w:sz w:val="22"/>
          <w:szCs w:val="22"/>
        </w:rPr>
        <w:t xml:space="preserve">Implemented </w:t>
      </w:r>
      <w:proofErr w:type="spellStart"/>
      <w:r w:rsidRPr="005736AE">
        <w:rPr>
          <w:rFonts w:ascii="Calibri" w:eastAsia="Palatino Linotype" w:hAnsi="Calibri" w:cs="Calibri"/>
          <w:sz w:val="22"/>
          <w:szCs w:val="22"/>
        </w:rPr>
        <w:t>DevSecOps</w:t>
      </w:r>
      <w:proofErr w:type="spellEnd"/>
      <w:r w:rsidRPr="005736AE">
        <w:rPr>
          <w:rFonts w:ascii="Calibri" w:eastAsia="Palatino Linotype" w:hAnsi="Calibri" w:cs="Calibri"/>
          <w:sz w:val="22"/>
          <w:szCs w:val="22"/>
        </w:rPr>
        <w:t xml:space="preserve"> controls across build and release workflows</w:t>
      </w:r>
    </w:p>
    <w:p w14:paraId="5901AB18" w14:textId="203CEC3D" w:rsidR="005736AE" w:rsidRPr="00641EBB" w:rsidRDefault="005736AE" w:rsidP="005736AE">
      <w:pPr>
        <w:pStyle w:val="ulli"/>
        <w:numPr>
          <w:ilvl w:val="0"/>
          <w:numId w:val="29"/>
        </w:numPr>
        <w:spacing w:line="400" w:lineRule="atLeast"/>
        <w:rPr>
          <w:rFonts w:ascii="Calibri" w:eastAsia="Palatino Linotype" w:hAnsi="Calibri" w:cs="Calibri"/>
          <w:sz w:val="22"/>
          <w:szCs w:val="22"/>
        </w:rPr>
      </w:pPr>
      <w:r w:rsidRPr="005736AE">
        <w:rPr>
          <w:rFonts w:ascii="Calibri" w:eastAsia="Palatino Linotype" w:hAnsi="Calibri" w:cs="Calibri"/>
          <w:sz w:val="22"/>
          <w:szCs w:val="22"/>
        </w:rPr>
        <w:t>Standardized pipeline frameworks and automated environment promotions</w:t>
      </w:r>
    </w:p>
    <w:p w14:paraId="784A6329" w14:textId="77777777" w:rsidR="00641EBB" w:rsidRPr="00641EBB" w:rsidRDefault="00641EBB" w:rsidP="00641EBB">
      <w:pPr>
        <w:pStyle w:val="ulli"/>
        <w:numPr>
          <w:ilvl w:val="0"/>
          <w:numId w:val="29"/>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Provisioned and managed Azure infrastructure using </w:t>
      </w:r>
      <w:r w:rsidRPr="00641EBB">
        <w:rPr>
          <w:rFonts w:ascii="Calibri" w:eastAsia="Palatino Linotype" w:hAnsi="Calibri" w:cs="Calibri"/>
          <w:b/>
          <w:bCs/>
          <w:sz w:val="22"/>
          <w:szCs w:val="22"/>
        </w:rPr>
        <w:t>Terraform and ARM templates</w:t>
      </w:r>
      <w:r w:rsidRPr="00641EBB">
        <w:rPr>
          <w:rFonts w:ascii="Calibri" w:eastAsia="Palatino Linotype" w:hAnsi="Calibri" w:cs="Calibri"/>
          <w:sz w:val="22"/>
          <w:szCs w:val="22"/>
        </w:rPr>
        <w:t>, ensuring consistency across environments.</w:t>
      </w:r>
    </w:p>
    <w:p w14:paraId="58CB0F0F" w14:textId="77777777" w:rsidR="00641EBB" w:rsidRPr="00641EBB" w:rsidRDefault="00641EBB" w:rsidP="00641EBB">
      <w:pPr>
        <w:pStyle w:val="ulli"/>
        <w:numPr>
          <w:ilvl w:val="0"/>
          <w:numId w:val="29"/>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Supported Azure services including </w:t>
      </w:r>
      <w:r w:rsidRPr="00641EBB">
        <w:rPr>
          <w:rFonts w:ascii="Calibri" w:eastAsia="Palatino Linotype" w:hAnsi="Calibri" w:cs="Calibri"/>
          <w:b/>
          <w:bCs/>
          <w:sz w:val="22"/>
          <w:szCs w:val="22"/>
        </w:rPr>
        <w:t xml:space="preserve">VMs, Storage Accounts, Azure AD, </w:t>
      </w:r>
      <w:proofErr w:type="spellStart"/>
      <w:r w:rsidRPr="00641EBB">
        <w:rPr>
          <w:rFonts w:ascii="Calibri" w:eastAsia="Palatino Linotype" w:hAnsi="Calibri" w:cs="Calibri"/>
          <w:b/>
          <w:bCs/>
          <w:sz w:val="22"/>
          <w:szCs w:val="22"/>
        </w:rPr>
        <w:t>VNets</w:t>
      </w:r>
      <w:proofErr w:type="spellEnd"/>
      <w:r w:rsidRPr="00641EBB">
        <w:rPr>
          <w:rFonts w:ascii="Calibri" w:eastAsia="Palatino Linotype" w:hAnsi="Calibri" w:cs="Calibri"/>
          <w:b/>
          <w:bCs/>
          <w:sz w:val="22"/>
          <w:szCs w:val="22"/>
        </w:rPr>
        <w:t>, Load Balancers, Application Gateway</w:t>
      </w:r>
      <w:r w:rsidRPr="00641EBB">
        <w:rPr>
          <w:rFonts w:ascii="Calibri" w:eastAsia="Palatino Linotype" w:hAnsi="Calibri" w:cs="Calibri"/>
          <w:sz w:val="22"/>
          <w:szCs w:val="22"/>
        </w:rPr>
        <w:t>, and RBAC configurations.</w:t>
      </w:r>
    </w:p>
    <w:p w14:paraId="010D9356" w14:textId="77777777" w:rsidR="00641EBB" w:rsidRPr="00641EBB" w:rsidRDefault="00641EBB" w:rsidP="00641EBB">
      <w:pPr>
        <w:pStyle w:val="ulli"/>
        <w:numPr>
          <w:ilvl w:val="0"/>
          <w:numId w:val="29"/>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Automated infrastructure operations using </w:t>
      </w:r>
      <w:r w:rsidRPr="00641EBB">
        <w:rPr>
          <w:rFonts w:ascii="Calibri" w:eastAsia="Palatino Linotype" w:hAnsi="Calibri" w:cs="Calibri"/>
          <w:b/>
          <w:bCs/>
          <w:sz w:val="22"/>
          <w:szCs w:val="22"/>
        </w:rPr>
        <w:t>PowerShell DSC and Azure Automation</w:t>
      </w:r>
      <w:r w:rsidRPr="00641EBB">
        <w:rPr>
          <w:rFonts w:ascii="Calibri" w:eastAsia="Palatino Linotype" w:hAnsi="Calibri" w:cs="Calibri"/>
          <w:sz w:val="22"/>
          <w:szCs w:val="22"/>
        </w:rPr>
        <w:t>, improving deployment reliability and speed.</w:t>
      </w:r>
    </w:p>
    <w:p w14:paraId="00D9F867" w14:textId="77777777" w:rsidR="00641EBB" w:rsidRPr="00641EBB" w:rsidRDefault="00641EBB" w:rsidP="00641EBB">
      <w:pPr>
        <w:pStyle w:val="ulli"/>
        <w:numPr>
          <w:ilvl w:val="0"/>
          <w:numId w:val="29"/>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Implemented </w:t>
      </w:r>
      <w:r w:rsidRPr="00641EBB">
        <w:rPr>
          <w:rFonts w:ascii="Calibri" w:eastAsia="Palatino Linotype" w:hAnsi="Calibri" w:cs="Calibri"/>
          <w:b/>
          <w:bCs/>
          <w:sz w:val="22"/>
          <w:szCs w:val="22"/>
        </w:rPr>
        <w:t>Azure AD–based access controls</w:t>
      </w:r>
      <w:r w:rsidRPr="00641EBB">
        <w:rPr>
          <w:rFonts w:ascii="Calibri" w:eastAsia="Palatino Linotype" w:hAnsi="Calibri" w:cs="Calibri"/>
          <w:sz w:val="22"/>
          <w:szCs w:val="22"/>
        </w:rPr>
        <w:t>, including SSO and MFA, to secure cloud resources.</w:t>
      </w:r>
    </w:p>
    <w:p w14:paraId="451B36B3" w14:textId="77777777" w:rsidR="00641EBB" w:rsidRPr="00641EBB" w:rsidRDefault="00641EBB" w:rsidP="00641EBB">
      <w:pPr>
        <w:pStyle w:val="ulli"/>
        <w:numPr>
          <w:ilvl w:val="0"/>
          <w:numId w:val="29"/>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Acted as the primary interface between business stakeholders, offshore teams, and customers during delivery and support phases.</w:t>
      </w:r>
    </w:p>
    <w:p w14:paraId="400E479B" w14:textId="77777777" w:rsidR="00641EBB" w:rsidRPr="00641EBB" w:rsidRDefault="00641EBB" w:rsidP="00641EBB">
      <w:pPr>
        <w:pStyle w:val="ulli"/>
        <w:spacing w:line="400" w:lineRule="atLeast"/>
        <w:rPr>
          <w:rFonts w:ascii="Calibri" w:eastAsia="Palatino Linotype" w:hAnsi="Calibri" w:cs="Calibri"/>
          <w:b/>
          <w:bCs/>
          <w:sz w:val="22"/>
          <w:szCs w:val="22"/>
        </w:rPr>
      </w:pPr>
      <w:r w:rsidRPr="00641EBB">
        <w:rPr>
          <w:rFonts w:ascii="Calibri" w:eastAsia="Palatino Linotype" w:hAnsi="Calibri" w:cs="Calibri"/>
          <w:b/>
          <w:bCs/>
          <w:sz w:val="22"/>
          <w:szCs w:val="22"/>
        </w:rPr>
        <w:t>Kubernetes &amp; Container Platform (Expanded)</w:t>
      </w:r>
    </w:p>
    <w:p w14:paraId="7EDDD6FA" w14:textId="77777777" w:rsidR="00641EBB" w:rsidRPr="00641EBB" w:rsidRDefault="00641EBB" w:rsidP="00641EBB">
      <w:pPr>
        <w:pStyle w:val="ulli"/>
        <w:numPr>
          <w:ilvl w:val="0"/>
          <w:numId w:val="30"/>
        </w:numPr>
        <w:spacing w:line="400" w:lineRule="atLeast"/>
        <w:rPr>
          <w:rFonts w:ascii="Calibri" w:eastAsia="Palatino Linotype" w:hAnsi="Calibri" w:cs="Calibri"/>
          <w:sz w:val="22"/>
          <w:szCs w:val="22"/>
        </w:rPr>
      </w:pPr>
      <w:r w:rsidRPr="00641EBB">
        <w:rPr>
          <w:rFonts w:ascii="Calibri" w:eastAsia="Palatino Linotype" w:hAnsi="Calibri" w:cs="Calibri"/>
          <w:b/>
          <w:bCs/>
          <w:sz w:val="22"/>
          <w:szCs w:val="22"/>
        </w:rPr>
        <w:t>Designed, created, and managed Kubernetes clusters</w:t>
      </w:r>
      <w:r w:rsidRPr="00641EBB">
        <w:rPr>
          <w:rFonts w:ascii="Calibri" w:eastAsia="Palatino Linotype" w:hAnsi="Calibri" w:cs="Calibri"/>
          <w:sz w:val="22"/>
          <w:szCs w:val="22"/>
        </w:rPr>
        <w:t xml:space="preserve"> on Azure (AKS) and AWS (EKS) to support enterprise applications.</w:t>
      </w:r>
    </w:p>
    <w:p w14:paraId="1F8D3493" w14:textId="77777777" w:rsidR="00641EBB" w:rsidRPr="00641EBB" w:rsidRDefault="00641EBB" w:rsidP="00641EBB">
      <w:pPr>
        <w:pStyle w:val="ulli"/>
        <w:numPr>
          <w:ilvl w:val="0"/>
          <w:numId w:val="30"/>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Performed </w:t>
      </w:r>
      <w:r w:rsidRPr="00641EBB">
        <w:rPr>
          <w:rFonts w:ascii="Calibri" w:eastAsia="Palatino Linotype" w:hAnsi="Calibri" w:cs="Calibri"/>
          <w:b/>
          <w:bCs/>
          <w:sz w:val="22"/>
          <w:szCs w:val="22"/>
        </w:rPr>
        <w:t>Kubernetes cluster upgrades</w:t>
      </w:r>
      <w:r w:rsidRPr="00641EBB">
        <w:rPr>
          <w:rFonts w:ascii="Calibri" w:eastAsia="Palatino Linotype" w:hAnsi="Calibri" w:cs="Calibri"/>
          <w:sz w:val="22"/>
          <w:szCs w:val="22"/>
        </w:rPr>
        <w:t>, including control plane and worker node version upgrades with minimal downtime.</w:t>
      </w:r>
    </w:p>
    <w:p w14:paraId="0726B9B5" w14:textId="77777777" w:rsidR="00641EBB" w:rsidRPr="00641EBB" w:rsidRDefault="00641EBB" w:rsidP="00641EBB">
      <w:pPr>
        <w:pStyle w:val="ulli"/>
        <w:numPr>
          <w:ilvl w:val="0"/>
          <w:numId w:val="30"/>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Executed </w:t>
      </w:r>
      <w:r w:rsidRPr="00641EBB">
        <w:rPr>
          <w:rFonts w:ascii="Calibri" w:eastAsia="Palatino Linotype" w:hAnsi="Calibri" w:cs="Calibri"/>
          <w:b/>
          <w:bCs/>
          <w:sz w:val="22"/>
          <w:szCs w:val="22"/>
        </w:rPr>
        <w:t>Kubernetes OS patching and node maintenance</w:t>
      </w:r>
      <w:r w:rsidRPr="00641EBB">
        <w:rPr>
          <w:rFonts w:ascii="Calibri" w:eastAsia="Palatino Linotype" w:hAnsi="Calibri" w:cs="Calibri"/>
          <w:sz w:val="22"/>
          <w:szCs w:val="22"/>
        </w:rPr>
        <w:t>, ensuring cluster stability and security compliance.</w:t>
      </w:r>
    </w:p>
    <w:p w14:paraId="73AF011C" w14:textId="77777777" w:rsidR="00641EBB" w:rsidRPr="00641EBB" w:rsidRDefault="00641EBB" w:rsidP="00641EBB">
      <w:pPr>
        <w:pStyle w:val="ulli"/>
        <w:numPr>
          <w:ilvl w:val="0"/>
          <w:numId w:val="30"/>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Implemented </w:t>
      </w:r>
      <w:r w:rsidRPr="00641EBB">
        <w:rPr>
          <w:rFonts w:ascii="Calibri" w:eastAsia="Palatino Linotype" w:hAnsi="Calibri" w:cs="Calibri"/>
          <w:b/>
          <w:bCs/>
          <w:sz w:val="22"/>
          <w:szCs w:val="22"/>
        </w:rPr>
        <w:t>namespace creation, RBAC, and resource quotas</w:t>
      </w:r>
      <w:r w:rsidRPr="00641EBB">
        <w:rPr>
          <w:rFonts w:ascii="Calibri" w:eastAsia="Palatino Linotype" w:hAnsi="Calibri" w:cs="Calibri"/>
          <w:sz w:val="22"/>
          <w:szCs w:val="22"/>
        </w:rPr>
        <w:t xml:space="preserve"> for multi-tenant Kubernetes environments.</w:t>
      </w:r>
    </w:p>
    <w:p w14:paraId="1BCA7D65" w14:textId="77777777" w:rsidR="00641EBB" w:rsidRPr="00641EBB" w:rsidRDefault="00641EBB" w:rsidP="00641EBB">
      <w:pPr>
        <w:pStyle w:val="ulli"/>
        <w:numPr>
          <w:ilvl w:val="0"/>
          <w:numId w:val="30"/>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Managed </w:t>
      </w:r>
      <w:r w:rsidRPr="00641EBB">
        <w:rPr>
          <w:rFonts w:ascii="Calibri" w:eastAsia="Palatino Linotype" w:hAnsi="Calibri" w:cs="Calibri"/>
          <w:b/>
          <w:bCs/>
          <w:sz w:val="22"/>
          <w:szCs w:val="22"/>
        </w:rPr>
        <w:t>rolling updates, blue-green deployments, and zero-downtime releases</w:t>
      </w:r>
      <w:r w:rsidRPr="00641EBB">
        <w:rPr>
          <w:rFonts w:ascii="Calibri" w:eastAsia="Palatino Linotype" w:hAnsi="Calibri" w:cs="Calibri"/>
          <w:sz w:val="22"/>
          <w:szCs w:val="22"/>
        </w:rPr>
        <w:t xml:space="preserve"> for containerized applications.</w:t>
      </w:r>
    </w:p>
    <w:p w14:paraId="423946A9" w14:textId="77777777" w:rsidR="00641EBB" w:rsidRPr="00641EBB" w:rsidRDefault="00641EBB" w:rsidP="00641EBB">
      <w:pPr>
        <w:pStyle w:val="ulli"/>
        <w:numPr>
          <w:ilvl w:val="0"/>
          <w:numId w:val="30"/>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Deployed and maintained </w:t>
      </w:r>
      <w:proofErr w:type="spellStart"/>
      <w:r w:rsidRPr="00641EBB">
        <w:rPr>
          <w:rFonts w:ascii="Calibri" w:eastAsia="Palatino Linotype" w:hAnsi="Calibri" w:cs="Calibri"/>
          <w:sz w:val="22"/>
          <w:szCs w:val="22"/>
        </w:rPr>
        <w:t>Dockerized</w:t>
      </w:r>
      <w:proofErr w:type="spellEnd"/>
      <w:r w:rsidRPr="00641EBB">
        <w:rPr>
          <w:rFonts w:ascii="Calibri" w:eastAsia="Palatino Linotype" w:hAnsi="Calibri" w:cs="Calibri"/>
          <w:sz w:val="22"/>
          <w:szCs w:val="22"/>
        </w:rPr>
        <w:t xml:space="preserve"> applications using </w:t>
      </w:r>
      <w:r w:rsidRPr="00641EBB">
        <w:rPr>
          <w:rFonts w:ascii="Calibri" w:eastAsia="Palatino Linotype" w:hAnsi="Calibri" w:cs="Calibri"/>
          <w:b/>
          <w:bCs/>
          <w:sz w:val="22"/>
          <w:szCs w:val="22"/>
        </w:rPr>
        <w:t>EKS and AKS</w:t>
      </w:r>
      <w:r w:rsidRPr="00641EBB">
        <w:rPr>
          <w:rFonts w:ascii="Calibri" w:eastAsia="Palatino Linotype" w:hAnsi="Calibri" w:cs="Calibri"/>
          <w:sz w:val="22"/>
          <w:szCs w:val="22"/>
        </w:rPr>
        <w:t>, tuning pod definitions and resource limits.</w:t>
      </w:r>
    </w:p>
    <w:p w14:paraId="2A58995D" w14:textId="77777777" w:rsidR="00641EBB" w:rsidRPr="00641EBB" w:rsidRDefault="00641EBB" w:rsidP="00641EBB">
      <w:pPr>
        <w:pStyle w:val="ulli"/>
        <w:numPr>
          <w:ilvl w:val="0"/>
          <w:numId w:val="30"/>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Integrated </w:t>
      </w:r>
      <w:r w:rsidRPr="00641EBB">
        <w:rPr>
          <w:rFonts w:ascii="Calibri" w:eastAsia="Palatino Linotype" w:hAnsi="Calibri" w:cs="Calibri"/>
          <w:b/>
          <w:bCs/>
          <w:sz w:val="22"/>
          <w:szCs w:val="22"/>
        </w:rPr>
        <w:t>Kubernetes with CI/CD pipelines</w:t>
      </w:r>
      <w:r w:rsidRPr="00641EBB">
        <w:rPr>
          <w:rFonts w:ascii="Calibri" w:eastAsia="Palatino Linotype" w:hAnsi="Calibri" w:cs="Calibri"/>
          <w:sz w:val="22"/>
          <w:szCs w:val="22"/>
        </w:rPr>
        <w:t>, automating image builds, vulnerability scans, and deployments.</w:t>
      </w:r>
    </w:p>
    <w:p w14:paraId="240041B4" w14:textId="77777777" w:rsidR="00641EBB" w:rsidRPr="00641EBB" w:rsidRDefault="00641EBB" w:rsidP="00641EBB">
      <w:pPr>
        <w:pStyle w:val="ulli"/>
        <w:numPr>
          <w:ilvl w:val="0"/>
          <w:numId w:val="30"/>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Troubleshot Kubernetes issues related to pods, services, networking, ingress, and persistent storage.</w:t>
      </w:r>
    </w:p>
    <w:p w14:paraId="38E563B8" w14:textId="77777777" w:rsidR="00641EBB" w:rsidRPr="00641EBB" w:rsidRDefault="00641EBB" w:rsidP="00641EBB">
      <w:pPr>
        <w:pStyle w:val="ulli"/>
        <w:spacing w:line="400" w:lineRule="atLeast"/>
        <w:rPr>
          <w:rFonts w:ascii="Calibri" w:eastAsia="Palatino Linotype" w:hAnsi="Calibri" w:cs="Calibri"/>
          <w:b/>
          <w:bCs/>
          <w:sz w:val="22"/>
          <w:szCs w:val="22"/>
        </w:rPr>
      </w:pPr>
      <w:r w:rsidRPr="00641EBB">
        <w:rPr>
          <w:rFonts w:ascii="Calibri" w:eastAsia="Palatino Linotype" w:hAnsi="Calibri" w:cs="Calibri"/>
          <w:b/>
          <w:bCs/>
          <w:sz w:val="22"/>
          <w:szCs w:val="22"/>
        </w:rPr>
        <w:t>Monitoring, Logging &amp; SRE</w:t>
      </w:r>
    </w:p>
    <w:p w14:paraId="532F4EB4" w14:textId="77777777" w:rsidR="00641EBB" w:rsidRPr="00641EBB" w:rsidRDefault="00641EBB" w:rsidP="00641EBB">
      <w:pPr>
        <w:pStyle w:val="ulli"/>
        <w:numPr>
          <w:ilvl w:val="0"/>
          <w:numId w:val="31"/>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Implemented </w:t>
      </w:r>
      <w:r w:rsidRPr="00641EBB">
        <w:rPr>
          <w:rFonts w:ascii="Calibri" w:eastAsia="Palatino Linotype" w:hAnsi="Calibri" w:cs="Calibri"/>
          <w:b/>
          <w:bCs/>
          <w:sz w:val="22"/>
          <w:szCs w:val="22"/>
        </w:rPr>
        <w:t>centralized logging and monitoring</w:t>
      </w:r>
      <w:r w:rsidRPr="00641EBB">
        <w:rPr>
          <w:rFonts w:ascii="Calibri" w:eastAsia="Palatino Linotype" w:hAnsi="Calibri" w:cs="Calibri"/>
          <w:sz w:val="22"/>
          <w:szCs w:val="22"/>
        </w:rPr>
        <w:t xml:space="preserve"> using </w:t>
      </w:r>
      <w:r w:rsidRPr="00641EBB">
        <w:rPr>
          <w:rFonts w:ascii="Calibri" w:eastAsia="Palatino Linotype" w:hAnsi="Calibri" w:cs="Calibri"/>
          <w:b/>
          <w:bCs/>
          <w:sz w:val="22"/>
          <w:szCs w:val="22"/>
        </w:rPr>
        <w:t>ELK Stack, Grafana, Prometheus, and Dynatrace</w:t>
      </w:r>
      <w:r w:rsidRPr="00641EBB">
        <w:rPr>
          <w:rFonts w:ascii="Calibri" w:eastAsia="Palatino Linotype" w:hAnsi="Calibri" w:cs="Calibri"/>
          <w:sz w:val="22"/>
          <w:szCs w:val="22"/>
        </w:rPr>
        <w:t>.</w:t>
      </w:r>
    </w:p>
    <w:p w14:paraId="58EB2675" w14:textId="77777777" w:rsidR="00641EBB" w:rsidRPr="00641EBB" w:rsidRDefault="00641EBB" w:rsidP="00641EBB">
      <w:pPr>
        <w:pStyle w:val="ulli"/>
        <w:numPr>
          <w:ilvl w:val="0"/>
          <w:numId w:val="31"/>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Designed dashboards and alerts to proactively identify performance issues and reduce MTTR.</w:t>
      </w:r>
    </w:p>
    <w:p w14:paraId="502F32E4" w14:textId="77777777" w:rsidR="00641EBB" w:rsidRPr="00641EBB" w:rsidRDefault="00641EBB" w:rsidP="00641EBB">
      <w:pPr>
        <w:pStyle w:val="ulli"/>
        <w:numPr>
          <w:ilvl w:val="0"/>
          <w:numId w:val="31"/>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lastRenderedPageBreak/>
        <w:t>Conducted middleware and application failure analysis, documenting resolutions and preventive measures.</w:t>
      </w:r>
    </w:p>
    <w:p w14:paraId="3DC02D3E" w14:textId="77777777" w:rsidR="00641EBB" w:rsidRPr="00641EBB" w:rsidRDefault="00641EBB" w:rsidP="00641EBB">
      <w:pPr>
        <w:pStyle w:val="ulli"/>
        <w:numPr>
          <w:ilvl w:val="0"/>
          <w:numId w:val="31"/>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Supported </w:t>
      </w:r>
      <w:r w:rsidRPr="00641EBB">
        <w:rPr>
          <w:rFonts w:ascii="Calibri" w:eastAsia="Palatino Linotype" w:hAnsi="Calibri" w:cs="Calibri"/>
          <w:b/>
          <w:bCs/>
          <w:sz w:val="22"/>
          <w:szCs w:val="22"/>
        </w:rPr>
        <w:t>Site Reliability Engineering (SRE)</w:t>
      </w:r>
      <w:r w:rsidRPr="00641EBB">
        <w:rPr>
          <w:rFonts w:ascii="Calibri" w:eastAsia="Palatino Linotype" w:hAnsi="Calibri" w:cs="Calibri"/>
          <w:sz w:val="22"/>
          <w:szCs w:val="22"/>
        </w:rPr>
        <w:t xml:space="preserve"> practices including monitoring, alerting, incident response, and post-incident reviews.</w:t>
      </w:r>
    </w:p>
    <w:p w14:paraId="10948A41" w14:textId="77777777" w:rsidR="00641EBB" w:rsidRPr="00641EBB" w:rsidRDefault="00641EBB" w:rsidP="00641EBB">
      <w:pPr>
        <w:pStyle w:val="ulli"/>
        <w:spacing w:line="400" w:lineRule="atLeast"/>
        <w:rPr>
          <w:rFonts w:ascii="Calibri" w:eastAsia="Palatino Linotype" w:hAnsi="Calibri" w:cs="Calibri"/>
          <w:b/>
          <w:bCs/>
          <w:sz w:val="22"/>
          <w:szCs w:val="22"/>
        </w:rPr>
      </w:pPr>
      <w:r w:rsidRPr="00641EBB">
        <w:rPr>
          <w:rFonts w:ascii="Calibri" w:eastAsia="Palatino Linotype" w:hAnsi="Calibri" w:cs="Calibri"/>
          <w:b/>
          <w:bCs/>
          <w:sz w:val="22"/>
          <w:szCs w:val="22"/>
        </w:rPr>
        <w:t>Automation &amp; Configuration Management</w:t>
      </w:r>
    </w:p>
    <w:p w14:paraId="2D889437" w14:textId="77777777" w:rsidR="00641EBB" w:rsidRPr="00641EBB" w:rsidRDefault="00641EBB" w:rsidP="00641EBB">
      <w:pPr>
        <w:pStyle w:val="ulli"/>
        <w:numPr>
          <w:ilvl w:val="0"/>
          <w:numId w:val="32"/>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Automated infrastructure provisioning and application deployment using </w:t>
      </w:r>
      <w:r w:rsidRPr="00641EBB">
        <w:rPr>
          <w:rFonts w:ascii="Calibri" w:eastAsia="Palatino Linotype" w:hAnsi="Calibri" w:cs="Calibri"/>
          <w:b/>
          <w:bCs/>
          <w:sz w:val="22"/>
          <w:szCs w:val="22"/>
        </w:rPr>
        <w:t>Ansible playbooks and roles</w:t>
      </w:r>
      <w:r w:rsidRPr="00641EBB">
        <w:rPr>
          <w:rFonts w:ascii="Calibri" w:eastAsia="Palatino Linotype" w:hAnsi="Calibri" w:cs="Calibri"/>
          <w:sz w:val="22"/>
          <w:szCs w:val="22"/>
        </w:rPr>
        <w:t>.</w:t>
      </w:r>
    </w:p>
    <w:p w14:paraId="6BAAC916" w14:textId="77777777" w:rsidR="00641EBB" w:rsidRPr="00641EBB" w:rsidRDefault="00641EBB" w:rsidP="00641EBB">
      <w:pPr>
        <w:pStyle w:val="ulli"/>
        <w:numPr>
          <w:ilvl w:val="0"/>
          <w:numId w:val="32"/>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Integrated Ansible into CI/CD pipelines for configuration enforcement and repeatable deployments.</w:t>
      </w:r>
    </w:p>
    <w:p w14:paraId="11F1394C" w14:textId="77777777" w:rsidR="00641EBB" w:rsidRPr="00641EBB" w:rsidRDefault="00641EBB" w:rsidP="00641EBB">
      <w:pPr>
        <w:pStyle w:val="ulli"/>
        <w:numPr>
          <w:ilvl w:val="0"/>
          <w:numId w:val="32"/>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Designed rollback strategies to ensure safe recovery during failed releases.</w:t>
      </w:r>
    </w:p>
    <w:p w14:paraId="6E2FC617" w14:textId="77777777" w:rsidR="00641EBB" w:rsidRPr="00641EBB" w:rsidRDefault="00641EBB" w:rsidP="00641EBB">
      <w:pPr>
        <w:pStyle w:val="ulli"/>
        <w:numPr>
          <w:ilvl w:val="0"/>
          <w:numId w:val="32"/>
        </w:numPr>
        <w:spacing w:line="400" w:lineRule="atLeast"/>
        <w:rPr>
          <w:rFonts w:ascii="Calibri" w:eastAsia="Palatino Linotype" w:hAnsi="Calibri" w:cs="Calibri"/>
          <w:sz w:val="22"/>
          <w:szCs w:val="22"/>
        </w:rPr>
      </w:pPr>
      <w:r w:rsidRPr="00641EBB">
        <w:rPr>
          <w:rFonts w:ascii="Calibri" w:eastAsia="Palatino Linotype" w:hAnsi="Calibri" w:cs="Calibri"/>
          <w:sz w:val="22"/>
          <w:szCs w:val="22"/>
        </w:rPr>
        <w:t xml:space="preserve">Worked extensively with </w:t>
      </w:r>
      <w:r w:rsidRPr="00641EBB">
        <w:rPr>
          <w:rFonts w:ascii="Calibri" w:eastAsia="Palatino Linotype" w:hAnsi="Calibri" w:cs="Calibri"/>
          <w:b/>
          <w:bCs/>
          <w:sz w:val="22"/>
          <w:szCs w:val="22"/>
        </w:rPr>
        <w:t>Docker, Git, Linux/Unix (RHEL), and Windows</w:t>
      </w:r>
      <w:r w:rsidRPr="00641EBB">
        <w:rPr>
          <w:rFonts w:ascii="Calibri" w:eastAsia="Palatino Linotype" w:hAnsi="Calibri" w:cs="Calibri"/>
          <w:sz w:val="22"/>
          <w:szCs w:val="22"/>
        </w:rPr>
        <w:t xml:space="preserve"> environments.</w:t>
      </w:r>
    </w:p>
    <w:p w14:paraId="1434EB06" w14:textId="77777777" w:rsidR="00BA774F" w:rsidRPr="00774D7B" w:rsidRDefault="00BA774F" w:rsidP="00BA774F">
      <w:pPr>
        <w:pStyle w:val="ulli"/>
        <w:spacing w:line="400" w:lineRule="atLeast"/>
        <w:rPr>
          <w:rStyle w:val="span"/>
          <w:rFonts w:ascii="Calibri" w:eastAsia="Palatino Linotype" w:hAnsi="Calibri" w:cs="Calibri"/>
          <w:sz w:val="22"/>
          <w:szCs w:val="22"/>
        </w:rPr>
      </w:pPr>
    </w:p>
    <w:p w14:paraId="4FFA0D51" w14:textId="332F2B88" w:rsidR="00344218" w:rsidRPr="00774D7B" w:rsidRDefault="002742C0" w:rsidP="00704F43">
      <w:pPr>
        <w:pStyle w:val="divdocumentsinglecolumn"/>
        <w:spacing w:line="400" w:lineRule="atLeast"/>
        <w:rPr>
          <w:rStyle w:val="spanjobtitle"/>
          <w:rFonts w:ascii="Calibri" w:eastAsia="Palatino Linotype" w:hAnsi="Calibri" w:cs="Calibri"/>
          <w:sz w:val="22"/>
          <w:szCs w:val="22"/>
        </w:rPr>
      </w:pPr>
      <w:r w:rsidRPr="00774D7B">
        <w:rPr>
          <w:rStyle w:val="spanjobtitle"/>
          <w:rFonts w:ascii="Calibri" w:eastAsia="Palatino Linotype" w:hAnsi="Calibri" w:cs="Calibri"/>
          <w:sz w:val="22"/>
          <w:szCs w:val="22"/>
        </w:rPr>
        <w:t xml:space="preserve">Associate </w:t>
      </w:r>
      <w:r w:rsidR="00704F43" w:rsidRPr="00774D7B">
        <w:rPr>
          <w:rStyle w:val="spanjobtitle"/>
          <w:rFonts w:ascii="Calibri" w:eastAsia="Palatino Linotype" w:hAnsi="Calibri" w:cs="Calibri"/>
          <w:sz w:val="22"/>
          <w:szCs w:val="22"/>
        </w:rPr>
        <w:t>Operation</w:t>
      </w:r>
      <w:r w:rsidRPr="00774D7B">
        <w:rPr>
          <w:rStyle w:val="spanjobtitle"/>
          <w:rFonts w:ascii="Calibri" w:eastAsia="Palatino Linotype" w:hAnsi="Calibri" w:cs="Calibri"/>
          <w:sz w:val="22"/>
          <w:szCs w:val="22"/>
        </w:rPr>
        <w:t xml:space="preserve"> </w:t>
      </w:r>
    </w:p>
    <w:p w14:paraId="4FFA0D52" w14:textId="0607014F" w:rsidR="00344218" w:rsidRPr="00774D7B" w:rsidRDefault="002742C0" w:rsidP="00704F43">
      <w:pPr>
        <w:pStyle w:val="divdocumentsinglecolumn"/>
        <w:spacing w:line="400" w:lineRule="atLeast"/>
        <w:rPr>
          <w:rStyle w:val="spanjobtitle"/>
          <w:rFonts w:ascii="Calibri" w:eastAsia="Palatino Linotype" w:hAnsi="Calibri" w:cs="Calibri"/>
          <w:sz w:val="22"/>
          <w:szCs w:val="22"/>
        </w:rPr>
      </w:pPr>
      <w:r w:rsidRPr="00774D7B">
        <w:rPr>
          <w:rStyle w:val="spanjobtitle"/>
          <w:rFonts w:ascii="Calibri" w:eastAsia="Palatino Linotype" w:hAnsi="Calibri" w:cs="Calibri"/>
          <w:sz w:val="22"/>
          <w:szCs w:val="22"/>
        </w:rPr>
        <w:t>EXL (Client: Allstate) – India</w:t>
      </w:r>
      <w:r w:rsidR="00BA774F" w:rsidRPr="00774D7B">
        <w:rPr>
          <w:rStyle w:val="spanjobtitle"/>
          <w:rFonts w:ascii="Calibri" w:eastAsia="Palatino Linotype" w:hAnsi="Calibri" w:cs="Calibri"/>
          <w:sz w:val="22"/>
          <w:szCs w:val="22"/>
        </w:rPr>
        <w:t>| OCT 2012 to AUG 2013</w:t>
      </w:r>
    </w:p>
    <w:p w14:paraId="4FFA0D53"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Ensured that the services were delivered to the client within the specified time frame.</w:t>
      </w:r>
    </w:p>
    <w:p w14:paraId="4FFA0D54"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Supporting SQL/JAVA/UNIX applications on 24 x 7 basis.</w:t>
      </w:r>
    </w:p>
    <w:p w14:paraId="4FFA0D55"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The core role is to keep the applications up and available 24/7.</w:t>
      </w:r>
    </w:p>
    <w:p w14:paraId="4FFA0D56"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Developed packages, stored procedures, and functions using PL/SQL</w:t>
      </w:r>
    </w:p>
    <w:p w14:paraId="4FFA0D57"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Raising outage calls in case of degradation of service</w:t>
      </w:r>
    </w:p>
    <w:p w14:paraId="4FFA0D58"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Conducted performance tuning and optimization of infrastructure components and application services to improve scalability, reliability, and cost efficiency.</w:t>
      </w:r>
    </w:p>
    <w:p w14:paraId="4FFA0D59"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Carrying out the Deployments &amp; Sanity testing of the applications on every new release.</w:t>
      </w:r>
    </w:p>
    <w:p w14:paraId="4FFA0D5A"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Monitor performance and troubleshoot alerts.</w:t>
      </w:r>
    </w:p>
    <w:p w14:paraId="4FFA0D5B"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Engaged with vendors and evaluated third-party solutions, used GRM tools, considering factors such as scalability, cost-effectiveness, and alignment with organizational requirements.</w:t>
      </w:r>
    </w:p>
    <w:p w14:paraId="4FFA0D5C"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User account management and administration.</w:t>
      </w:r>
    </w:p>
    <w:p w14:paraId="4FFA0D5D"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Administered server monitoring, batch jobs, and interfaces by firing SQL queries in TOAD.</w:t>
      </w:r>
    </w:p>
    <w:p w14:paraId="4FFA0D5E" w14:textId="6DCE039E"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Environment &amp; Tools: AWS, Azure, Terraform, Kubernetes, Grafana, Prometheus, Docker, Chef, Jenkins, GIT, Splunk, Shell Script, Linux/Unix (Red Hat, Centos).</w:t>
      </w:r>
    </w:p>
    <w:p w14:paraId="3C6C0051" w14:textId="77777777" w:rsidR="00BA774F" w:rsidRPr="00774D7B" w:rsidRDefault="00BA774F" w:rsidP="00BA774F">
      <w:pPr>
        <w:pStyle w:val="ulli"/>
        <w:spacing w:line="400" w:lineRule="atLeast"/>
        <w:rPr>
          <w:rStyle w:val="span"/>
          <w:rFonts w:ascii="Calibri" w:eastAsia="Palatino Linotype" w:hAnsi="Calibri" w:cs="Calibri"/>
          <w:sz w:val="22"/>
          <w:szCs w:val="22"/>
        </w:rPr>
      </w:pPr>
    </w:p>
    <w:p w14:paraId="4FFA0D5F" w14:textId="52847929" w:rsidR="00344218" w:rsidRPr="00774D7B" w:rsidRDefault="002742C0" w:rsidP="00704F43">
      <w:pPr>
        <w:pStyle w:val="divdocumentsinglecolumn"/>
        <w:spacing w:line="400" w:lineRule="atLeast"/>
        <w:rPr>
          <w:rStyle w:val="spanjobtitle"/>
          <w:rFonts w:ascii="Calibri" w:eastAsia="Palatino Linotype" w:hAnsi="Calibri" w:cs="Calibri"/>
          <w:sz w:val="22"/>
          <w:szCs w:val="22"/>
        </w:rPr>
      </w:pPr>
      <w:r w:rsidRPr="00774D7B">
        <w:rPr>
          <w:rStyle w:val="spanjobtitle"/>
          <w:rFonts w:ascii="Calibri" w:eastAsia="Palatino Linotype" w:hAnsi="Calibri" w:cs="Calibri"/>
          <w:sz w:val="22"/>
          <w:szCs w:val="22"/>
        </w:rPr>
        <w:t xml:space="preserve">Sr Analyst Linux </w:t>
      </w:r>
      <w:r w:rsidR="00CE7A24" w:rsidRPr="00774D7B">
        <w:rPr>
          <w:rStyle w:val="spanjobtitle"/>
          <w:rFonts w:ascii="Calibri" w:eastAsia="Palatino Linotype" w:hAnsi="Calibri" w:cs="Calibri"/>
          <w:sz w:val="22"/>
          <w:szCs w:val="22"/>
        </w:rPr>
        <w:t xml:space="preserve">Administration,  </w:t>
      </w:r>
      <w:r w:rsidR="00704F43" w:rsidRPr="00774D7B">
        <w:rPr>
          <w:rStyle w:val="spanjobtitle"/>
          <w:rFonts w:ascii="Calibri" w:eastAsia="Palatino Linotype" w:hAnsi="Calibri" w:cs="Calibri"/>
          <w:sz w:val="22"/>
          <w:szCs w:val="22"/>
        </w:rPr>
        <w:t xml:space="preserve">                                                                                                                                                   </w:t>
      </w:r>
    </w:p>
    <w:p w14:paraId="4FFA0D60" w14:textId="2A96948F" w:rsidR="00344218" w:rsidRPr="00774D7B" w:rsidRDefault="002742C0" w:rsidP="00704F43">
      <w:pPr>
        <w:pStyle w:val="divdocumentsinglecolumn"/>
        <w:spacing w:line="400" w:lineRule="atLeast"/>
        <w:rPr>
          <w:rStyle w:val="spanjobtitle"/>
          <w:rFonts w:ascii="Calibri" w:eastAsia="Palatino Linotype" w:hAnsi="Calibri" w:cs="Calibri"/>
          <w:sz w:val="22"/>
          <w:szCs w:val="22"/>
        </w:rPr>
      </w:pPr>
      <w:proofErr w:type="spellStart"/>
      <w:r w:rsidRPr="00774D7B">
        <w:rPr>
          <w:rStyle w:val="spanjobtitle"/>
          <w:rFonts w:ascii="Calibri" w:eastAsia="Palatino Linotype" w:hAnsi="Calibri" w:cs="Calibri"/>
          <w:sz w:val="22"/>
          <w:szCs w:val="22"/>
        </w:rPr>
        <w:t>Igate</w:t>
      </w:r>
      <w:proofErr w:type="spellEnd"/>
      <w:r w:rsidRPr="00774D7B">
        <w:rPr>
          <w:rStyle w:val="spanjobtitle"/>
          <w:rFonts w:ascii="Calibri" w:eastAsia="Palatino Linotype" w:hAnsi="Calibri" w:cs="Calibri"/>
          <w:sz w:val="22"/>
          <w:szCs w:val="22"/>
        </w:rPr>
        <w:t xml:space="preserve"> (Client: </w:t>
      </w:r>
      <w:r w:rsidR="00704F43" w:rsidRPr="00774D7B">
        <w:rPr>
          <w:rStyle w:val="spanjobtitle"/>
          <w:rFonts w:ascii="Calibri" w:eastAsia="Palatino Linotype" w:hAnsi="Calibri" w:cs="Calibri"/>
          <w:sz w:val="22"/>
          <w:szCs w:val="22"/>
        </w:rPr>
        <w:t>Rockwell)</w:t>
      </w:r>
      <w:r w:rsidRPr="00774D7B">
        <w:rPr>
          <w:rStyle w:val="spanjobtitle"/>
          <w:rFonts w:ascii="Calibri" w:eastAsia="Palatino Linotype" w:hAnsi="Calibri" w:cs="Calibri"/>
          <w:sz w:val="22"/>
          <w:szCs w:val="22"/>
        </w:rPr>
        <w:t xml:space="preserve"> – India</w:t>
      </w:r>
      <w:r w:rsidR="00BA774F" w:rsidRPr="00774D7B">
        <w:rPr>
          <w:rStyle w:val="spanjobtitle"/>
          <w:rFonts w:ascii="Calibri" w:eastAsia="Palatino Linotype" w:hAnsi="Calibri" w:cs="Calibri"/>
          <w:sz w:val="22"/>
          <w:szCs w:val="22"/>
        </w:rPr>
        <w:t xml:space="preserve"> | AUG 2008 to NOV 2011</w:t>
      </w:r>
    </w:p>
    <w:p w14:paraId="4FFA0D61"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Administered server monitoring, batch jobs, and interfaces by firing SQL queries in TOAD.</w:t>
      </w:r>
    </w:p>
    <w:p w14:paraId="4FFA0D62"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Supporting SQL/JAVA/UNIX applications on 24 x 7 basis.</w:t>
      </w:r>
    </w:p>
    <w:p w14:paraId="4FFA0D63"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The core role is to keep the applications up and available 24/5.</w:t>
      </w:r>
    </w:p>
    <w:p w14:paraId="4FFA0D64"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Raising outage calls in case of degradation of service.</w:t>
      </w:r>
    </w:p>
    <w:p w14:paraId="4FFA0D65"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Administered data flows from IFS to other legacy applications and vice versa.</w:t>
      </w:r>
    </w:p>
    <w:p w14:paraId="4FFA0D66"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Carrying out the Deployments &amp; Sanity testing of the applications on every new release.</w:t>
      </w:r>
    </w:p>
    <w:p w14:paraId="4FFA0D67"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Monitor performance and troubleshoot alerts.</w:t>
      </w:r>
    </w:p>
    <w:p w14:paraId="4FFA0D68"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Created RFC and OCR as per request and modification in process.</w:t>
      </w:r>
    </w:p>
    <w:p w14:paraId="4FFA0D69" w14:textId="77777777" w:rsidR="00344218" w:rsidRPr="00774D7B" w:rsidRDefault="002742C0" w:rsidP="00704F43">
      <w:pPr>
        <w:pStyle w:val="ulli"/>
        <w:numPr>
          <w:ilvl w:val="0"/>
          <w:numId w:val="17"/>
        </w:numPr>
        <w:spacing w:line="400" w:lineRule="atLeast"/>
        <w:ind w:left="460" w:hanging="210"/>
        <w:rPr>
          <w:rStyle w:val="span"/>
          <w:rFonts w:ascii="Calibri" w:eastAsia="Palatino Linotype" w:hAnsi="Calibri" w:cs="Calibri"/>
          <w:sz w:val="22"/>
          <w:szCs w:val="22"/>
        </w:rPr>
      </w:pPr>
      <w:r w:rsidRPr="00774D7B">
        <w:rPr>
          <w:rStyle w:val="span"/>
          <w:rFonts w:ascii="Calibri" w:eastAsia="Palatino Linotype" w:hAnsi="Calibri" w:cs="Calibri"/>
          <w:sz w:val="22"/>
          <w:szCs w:val="22"/>
        </w:rPr>
        <w:t>Ensure key deliverables meet the timelines (SLA Management).</w:t>
      </w:r>
    </w:p>
    <w:p w14:paraId="39A92B9C" w14:textId="77777777" w:rsidR="00704F43" w:rsidRPr="00774D7B" w:rsidRDefault="00704F43" w:rsidP="00704F43">
      <w:pPr>
        <w:pStyle w:val="ulli"/>
        <w:spacing w:line="400" w:lineRule="atLeast"/>
        <w:ind w:left="360"/>
        <w:rPr>
          <w:rStyle w:val="span"/>
          <w:rFonts w:ascii="Calibri" w:eastAsia="Palatino Linotype" w:hAnsi="Calibri" w:cs="Calibri"/>
          <w:sz w:val="22"/>
          <w:szCs w:val="22"/>
        </w:rPr>
      </w:pPr>
    </w:p>
    <w:p w14:paraId="181B20E5" w14:textId="77777777" w:rsidR="00704F43" w:rsidRPr="00774D7B" w:rsidRDefault="00704F43" w:rsidP="00704F43">
      <w:pPr>
        <w:pStyle w:val="ulli"/>
        <w:spacing w:line="400" w:lineRule="atLeast"/>
        <w:ind w:left="360"/>
        <w:rPr>
          <w:rStyle w:val="span"/>
          <w:rFonts w:ascii="Calibri" w:eastAsia="Palatino Linotype" w:hAnsi="Calibri" w:cs="Calibri"/>
          <w:sz w:val="22"/>
          <w:szCs w:val="22"/>
        </w:rPr>
      </w:pPr>
    </w:p>
    <w:p w14:paraId="4FFA0D78" w14:textId="77777777" w:rsidR="00344218" w:rsidRPr="00774D7B" w:rsidRDefault="002742C0">
      <w:pPr>
        <w:spacing w:line="14" w:lineRule="exact"/>
        <w:rPr>
          <w:rFonts w:ascii="Calibri" w:hAnsi="Calibri" w:cs="Calibri"/>
          <w:color w:val="FFFFFF"/>
          <w:sz w:val="22"/>
          <w:szCs w:val="22"/>
        </w:rPr>
      </w:pPr>
      <w:r w:rsidRPr="00774D7B">
        <w:rPr>
          <w:rFonts w:ascii="Calibri" w:hAnsi="Calibri" w:cs="Calibri"/>
          <w:color w:val="FFFFFF"/>
          <w:sz w:val="22"/>
          <w:szCs w:val="22"/>
        </w:rPr>
        <w:t>#HRJ#d2c938c1-96a6-48a8-8bf6-2bede6f7668b#</w:t>
      </w:r>
    </w:p>
    <w:p w14:paraId="06951571" w14:textId="77777777" w:rsidR="00641EBB" w:rsidRPr="00774D7B" w:rsidRDefault="00641EBB" w:rsidP="00641EBB">
      <w:pPr>
        <w:rPr>
          <w:rFonts w:ascii="Calibri" w:hAnsi="Calibri" w:cs="Calibri"/>
          <w:sz w:val="22"/>
          <w:szCs w:val="22"/>
        </w:rPr>
      </w:pPr>
    </w:p>
    <w:p w14:paraId="3FE17657" w14:textId="77777777" w:rsidR="00641EBB" w:rsidRPr="00774D7B" w:rsidRDefault="00641EBB" w:rsidP="00641EBB">
      <w:pPr>
        <w:rPr>
          <w:rFonts w:ascii="Calibri" w:hAnsi="Calibri" w:cs="Calibri"/>
          <w:sz w:val="22"/>
          <w:szCs w:val="22"/>
        </w:rPr>
      </w:pPr>
    </w:p>
    <w:p w14:paraId="6E3BE809" w14:textId="77777777" w:rsidR="00641EBB" w:rsidRPr="00774D7B" w:rsidRDefault="00641EBB" w:rsidP="00641EBB">
      <w:pPr>
        <w:rPr>
          <w:rFonts w:ascii="Calibri" w:hAnsi="Calibri" w:cs="Calibri"/>
          <w:sz w:val="22"/>
          <w:szCs w:val="22"/>
        </w:rPr>
      </w:pPr>
    </w:p>
    <w:p w14:paraId="6F01FA88" w14:textId="77777777" w:rsidR="00641EBB" w:rsidRPr="00774D7B" w:rsidRDefault="00641EBB" w:rsidP="00641EBB">
      <w:pPr>
        <w:rPr>
          <w:rFonts w:ascii="Calibri" w:hAnsi="Calibri" w:cs="Calibri"/>
          <w:sz w:val="22"/>
          <w:szCs w:val="22"/>
        </w:rPr>
      </w:pPr>
    </w:p>
    <w:p w14:paraId="0AF58599" w14:textId="77777777" w:rsidR="00641EBB" w:rsidRPr="00774D7B" w:rsidRDefault="00641EBB" w:rsidP="00641EBB">
      <w:pPr>
        <w:rPr>
          <w:rFonts w:ascii="Calibri" w:hAnsi="Calibri" w:cs="Calibri"/>
          <w:color w:val="FFFFFF"/>
          <w:sz w:val="22"/>
          <w:szCs w:val="22"/>
        </w:rPr>
      </w:pPr>
    </w:p>
    <w:p w14:paraId="59C31C49" w14:textId="2D20F4A3" w:rsidR="00641EBB" w:rsidRPr="00774D7B" w:rsidRDefault="00641EBB" w:rsidP="00641EBB">
      <w:pPr>
        <w:tabs>
          <w:tab w:val="left" w:pos="4830"/>
        </w:tabs>
        <w:rPr>
          <w:rFonts w:ascii="Calibri" w:hAnsi="Calibri" w:cs="Calibri"/>
          <w:sz w:val="22"/>
          <w:szCs w:val="22"/>
        </w:rPr>
      </w:pPr>
      <w:r w:rsidRPr="00774D7B">
        <w:rPr>
          <w:rFonts w:ascii="Calibri" w:hAnsi="Calibri" w:cs="Calibri"/>
          <w:sz w:val="22"/>
          <w:szCs w:val="22"/>
        </w:rPr>
        <w:tab/>
      </w:r>
    </w:p>
    <w:sectPr w:rsidR="00641EBB" w:rsidRPr="00774D7B">
      <w:pgSz w:w="12240" w:h="15840"/>
      <w:pgMar w:top="240" w:right="600" w:bottom="24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8016B59-D1E6-4A36-BAE2-AEDBFAF5A580}"/>
    <w:embedBold r:id="rId2" w:fontKey="{ED080A63-4CAB-44BE-93BC-3A2918714F37}"/>
  </w:font>
  <w:font w:name="Palatino Linotype">
    <w:panose1 w:val="02040502050505030304"/>
    <w:charset w:val="00"/>
    <w:family w:val="roman"/>
    <w:pitch w:val="variable"/>
    <w:sig w:usb0="E0000287" w:usb1="40000013" w:usb2="00000000" w:usb3="00000000" w:csb0="0000019F" w:csb1="00000000"/>
    <w:embedRegular r:id="rId3" w:fontKey="{208BF70C-8B73-4A52-9779-5F0C45CFACF9}"/>
    <w:embedBold r:id="rId4" w:fontKey="{13540815-61C5-4DD0-AF19-9478B38E4580}"/>
  </w:font>
  <w:font w:name="Amasis MT Pro">
    <w:charset w:val="00"/>
    <w:family w:val="roman"/>
    <w:pitch w:val="variable"/>
    <w:sig w:usb0="A00000AF" w:usb1="4000205B" w:usb2="00000000" w:usb3="00000000" w:csb0="00000093" w:csb1="00000000"/>
    <w:embedRegular r:id="rId5" w:fontKey="{B97C2B71-5C59-4E3B-958E-36CE54C4D4E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6567CB4">
      <w:start w:val="1"/>
      <w:numFmt w:val="bullet"/>
      <w:lvlText w:val=""/>
      <w:lvlJc w:val="left"/>
      <w:pPr>
        <w:ind w:left="720" w:hanging="360"/>
      </w:pPr>
      <w:rPr>
        <w:rFonts w:ascii="Symbol" w:hAnsi="Symbol"/>
      </w:rPr>
    </w:lvl>
    <w:lvl w:ilvl="1" w:tplc="A4BC4F72">
      <w:start w:val="1"/>
      <w:numFmt w:val="bullet"/>
      <w:lvlText w:val="o"/>
      <w:lvlJc w:val="left"/>
      <w:pPr>
        <w:tabs>
          <w:tab w:val="num" w:pos="1440"/>
        </w:tabs>
        <w:ind w:left="1440" w:hanging="360"/>
      </w:pPr>
      <w:rPr>
        <w:rFonts w:ascii="Courier New" w:hAnsi="Courier New"/>
      </w:rPr>
    </w:lvl>
    <w:lvl w:ilvl="2" w:tplc="23189A8E">
      <w:start w:val="1"/>
      <w:numFmt w:val="bullet"/>
      <w:lvlText w:val=""/>
      <w:lvlJc w:val="left"/>
      <w:pPr>
        <w:tabs>
          <w:tab w:val="num" w:pos="2160"/>
        </w:tabs>
        <w:ind w:left="2160" w:hanging="360"/>
      </w:pPr>
      <w:rPr>
        <w:rFonts w:ascii="Wingdings" w:hAnsi="Wingdings"/>
      </w:rPr>
    </w:lvl>
    <w:lvl w:ilvl="3" w:tplc="E58A7896">
      <w:start w:val="1"/>
      <w:numFmt w:val="bullet"/>
      <w:lvlText w:val=""/>
      <w:lvlJc w:val="left"/>
      <w:pPr>
        <w:tabs>
          <w:tab w:val="num" w:pos="2880"/>
        </w:tabs>
        <w:ind w:left="2880" w:hanging="360"/>
      </w:pPr>
      <w:rPr>
        <w:rFonts w:ascii="Symbol" w:hAnsi="Symbol"/>
      </w:rPr>
    </w:lvl>
    <w:lvl w:ilvl="4" w:tplc="946C8D08">
      <w:start w:val="1"/>
      <w:numFmt w:val="bullet"/>
      <w:lvlText w:val="o"/>
      <w:lvlJc w:val="left"/>
      <w:pPr>
        <w:tabs>
          <w:tab w:val="num" w:pos="3600"/>
        </w:tabs>
        <w:ind w:left="3600" w:hanging="360"/>
      </w:pPr>
      <w:rPr>
        <w:rFonts w:ascii="Courier New" w:hAnsi="Courier New"/>
      </w:rPr>
    </w:lvl>
    <w:lvl w:ilvl="5" w:tplc="E3F256EA">
      <w:start w:val="1"/>
      <w:numFmt w:val="bullet"/>
      <w:lvlText w:val=""/>
      <w:lvlJc w:val="left"/>
      <w:pPr>
        <w:tabs>
          <w:tab w:val="num" w:pos="4320"/>
        </w:tabs>
        <w:ind w:left="4320" w:hanging="360"/>
      </w:pPr>
      <w:rPr>
        <w:rFonts w:ascii="Wingdings" w:hAnsi="Wingdings"/>
      </w:rPr>
    </w:lvl>
    <w:lvl w:ilvl="6" w:tplc="B88209CC">
      <w:start w:val="1"/>
      <w:numFmt w:val="bullet"/>
      <w:lvlText w:val=""/>
      <w:lvlJc w:val="left"/>
      <w:pPr>
        <w:tabs>
          <w:tab w:val="num" w:pos="5040"/>
        </w:tabs>
        <w:ind w:left="5040" w:hanging="360"/>
      </w:pPr>
      <w:rPr>
        <w:rFonts w:ascii="Symbol" w:hAnsi="Symbol"/>
      </w:rPr>
    </w:lvl>
    <w:lvl w:ilvl="7" w:tplc="523AF79C">
      <w:start w:val="1"/>
      <w:numFmt w:val="bullet"/>
      <w:lvlText w:val="o"/>
      <w:lvlJc w:val="left"/>
      <w:pPr>
        <w:tabs>
          <w:tab w:val="num" w:pos="5760"/>
        </w:tabs>
        <w:ind w:left="5760" w:hanging="360"/>
      </w:pPr>
      <w:rPr>
        <w:rFonts w:ascii="Courier New" w:hAnsi="Courier New"/>
      </w:rPr>
    </w:lvl>
    <w:lvl w:ilvl="8" w:tplc="DE96DC9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1C2902C">
      <w:start w:val="1"/>
      <w:numFmt w:val="bullet"/>
      <w:lvlText w:val=""/>
      <w:lvlJc w:val="left"/>
      <w:pPr>
        <w:ind w:left="720" w:hanging="360"/>
      </w:pPr>
      <w:rPr>
        <w:rFonts w:ascii="Symbol" w:hAnsi="Symbol"/>
      </w:rPr>
    </w:lvl>
    <w:lvl w:ilvl="1" w:tplc="60E00BC0">
      <w:start w:val="1"/>
      <w:numFmt w:val="bullet"/>
      <w:lvlText w:val="o"/>
      <w:lvlJc w:val="left"/>
      <w:pPr>
        <w:tabs>
          <w:tab w:val="num" w:pos="1440"/>
        </w:tabs>
        <w:ind w:left="1440" w:hanging="360"/>
      </w:pPr>
      <w:rPr>
        <w:rFonts w:ascii="Courier New" w:hAnsi="Courier New"/>
      </w:rPr>
    </w:lvl>
    <w:lvl w:ilvl="2" w:tplc="1D3CDE9C">
      <w:start w:val="1"/>
      <w:numFmt w:val="bullet"/>
      <w:lvlText w:val=""/>
      <w:lvlJc w:val="left"/>
      <w:pPr>
        <w:tabs>
          <w:tab w:val="num" w:pos="2160"/>
        </w:tabs>
        <w:ind w:left="2160" w:hanging="360"/>
      </w:pPr>
      <w:rPr>
        <w:rFonts w:ascii="Wingdings" w:hAnsi="Wingdings"/>
      </w:rPr>
    </w:lvl>
    <w:lvl w:ilvl="3" w:tplc="9300106E">
      <w:start w:val="1"/>
      <w:numFmt w:val="bullet"/>
      <w:lvlText w:val=""/>
      <w:lvlJc w:val="left"/>
      <w:pPr>
        <w:tabs>
          <w:tab w:val="num" w:pos="2880"/>
        </w:tabs>
        <w:ind w:left="2880" w:hanging="360"/>
      </w:pPr>
      <w:rPr>
        <w:rFonts w:ascii="Symbol" w:hAnsi="Symbol"/>
      </w:rPr>
    </w:lvl>
    <w:lvl w:ilvl="4" w:tplc="9BAA4372">
      <w:start w:val="1"/>
      <w:numFmt w:val="bullet"/>
      <w:lvlText w:val="o"/>
      <w:lvlJc w:val="left"/>
      <w:pPr>
        <w:tabs>
          <w:tab w:val="num" w:pos="3600"/>
        </w:tabs>
        <w:ind w:left="3600" w:hanging="360"/>
      </w:pPr>
      <w:rPr>
        <w:rFonts w:ascii="Courier New" w:hAnsi="Courier New"/>
      </w:rPr>
    </w:lvl>
    <w:lvl w:ilvl="5" w:tplc="D12C4532">
      <w:start w:val="1"/>
      <w:numFmt w:val="bullet"/>
      <w:lvlText w:val=""/>
      <w:lvlJc w:val="left"/>
      <w:pPr>
        <w:tabs>
          <w:tab w:val="num" w:pos="4320"/>
        </w:tabs>
        <w:ind w:left="4320" w:hanging="360"/>
      </w:pPr>
      <w:rPr>
        <w:rFonts w:ascii="Wingdings" w:hAnsi="Wingdings"/>
      </w:rPr>
    </w:lvl>
    <w:lvl w:ilvl="6" w:tplc="24288888">
      <w:start w:val="1"/>
      <w:numFmt w:val="bullet"/>
      <w:lvlText w:val=""/>
      <w:lvlJc w:val="left"/>
      <w:pPr>
        <w:tabs>
          <w:tab w:val="num" w:pos="5040"/>
        </w:tabs>
        <w:ind w:left="5040" w:hanging="360"/>
      </w:pPr>
      <w:rPr>
        <w:rFonts w:ascii="Symbol" w:hAnsi="Symbol"/>
      </w:rPr>
    </w:lvl>
    <w:lvl w:ilvl="7" w:tplc="67F0C628">
      <w:start w:val="1"/>
      <w:numFmt w:val="bullet"/>
      <w:lvlText w:val="o"/>
      <w:lvlJc w:val="left"/>
      <w:pPr>
        <w:tabs>
          <w:tab w:val="num" w:pos="5760"/>
        </w:tabs>
        <w:ind w:left="5760" w:hanging="360"/>
      </w:pPr>
      <w:rPr>
        <w:rFonts w:ascii="Courier New" w:hAnsi="Courier New"/>
      </w:rPr>
    </w:lvl>
    <w:lvl w:ilvl="8" w:tplc="753889A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8F4D97A">
      <w:start w:val="1"/>
      <w:numFmt w:val="bullet"/>
      <w:lvlText w:val=""/>
      <w:lvlJc w:val="left"/>
      <w:pPr>
        <w:ind w:left="720" w:hanging="360"/>
      </w:pPr>
      <w:rPr>
        <w:rFonts w:ascii="Symbol" w:hAnsi="Symbol"/>
      </w:rPr>
    </w:lvl>
    <w:lvl w:ilvl="1" w:tplc="D9A2A624">
      <w:start w:val="1"/>
      <w:numFmt w:val="bullet"/>
      <w:lvlText w:val="o"/>
      <w:lvlJc w:val="left"/>
      <w:pPr>
        <w:tabs>
          <w:tab w:val="num" w:pos="1440"/>
        </w:tabs>
        <w:ind w:left="1440" w:hanging="360"/>
      </w:pPr>
      <w:rPr>
        <w:rFonts w:ascii="Courier New" w:hAnsi="Courier New"/>
      </w:rPr>
    </w:lvl>
    <w:lvl w:ilvl="2" w:tplc="506A72A8">
      <w:start w:val="1"/>
      <w:numFmt w:val="bullet"/>
      <w:lvlText w:val=""/>
      <w:lvlJc w:val="left"/>
      <w:pPr>
        <w:tabs>
          <w:tab w:val="num" w:pos="2160"/>
        </w:tabs>
        <w:ind w:left="2160" w:hanging="360"/>
      </w:pPr>
      <w:rPr>
        <w:rFonts w:ascii="Wingdings" w:hAnsi="Wingdings"/>
      </w:rPr>
    </w:lvl>
    <w:lvl w:ilvl="3" w:tplc="24F8AFE6">
      <w:start w:val="1"/>
      <w:numFmt w:val="bullet"/>
      <w:lvlText w:val=""/>
      <w:lvlJc w:val="left"/>
      <w:pPr>
        <w:tabs>
          <w:tab w:val="num" w:pos="2880"/>
        </w:tabs>
        <w:ind w:left="2880" w:hanging="360"/>
      </w:pPr>
      <w:rPr>
        <w:rFonts w:ascii="Symbol" w:hAnsi="Symbol"/>
      </w:rPr>
    </w:lvl>
    <w:lvl w:ilvl="4" w:tplc="99365126">
      <w:start w:val="1"/>
      <w:numFmt w:val="bullet"/>
      <w:lvlText w:val="o"/>
      <w:lvlJc w:val="left"/>
      <w:pPr>
        <w:tabs>
          <w:tab w:val="num" w:pos="3600"/>
        </w:tabs>
        <w:ind w:left="3600" w:hanging="360"/>
      </w:pPr>
      <w:rPr>
        <w:rFonts w:ascii="Courier New" w:hAnsi="Courier New"/>
      </w:rPr>
    </w:lvl>
    <w:lvl w:ilvl="5" w:tplc="9F728A94">
      <w:start w:val="1"/>
      <w:numFmt w:val="bullet"/>
      <w:lvlText w:val=""/>
      <w:lvlJc w:val="left"/>
      <w:pPr>
        <w:tabs>
          <w:tab w:val="num" w:pos="4320"/>
        </w:tabs>
        <w:ind w:left="4320" w:hanging="360"/>
      </w:pPr>
      <w:rPr>
        <w:rFonts w:ascii="Wingdings" w:hAnsi="Wingdings"/>
      </w:rPr>
    </w:lvl>
    <w:lvl w:ilvl="6" w:tplc="C71E8384">
      <w:start w:val="1"/>
      <w:numFmt w:val="bullet"/>
      <w:lvlText w:val=""/>
      <w:lvlJc w:val="left"/>
      <w:pPr>
        <w:tabs>
          <w:tab w:val="num" w:pos="5040"/>
        </w:tabs>
        <w:ind w:left="5040" w:hanging="360"/>
      </w:pPr>
      <w:rPr>
        <w:rFonts w:ascii="Symbol" w:hAnsi="Symbol"/>
      </w:rPr>
    </w:lvl>
    <w:lvl w:ilvl="7" w:tplc="C642661E">
      <w:start w:val="1"/>
      <w:numFmt w:val="bullet"/>
      <w:lvlText w:val="o"/>
      <w:lvlJc w:val="left"/>
      <w:pPr>
        <w:tabs>
          <w:tab w:val="num" w:pos="5760"/>
        </w:tabs>
        <w:ind w:left="5760" w:hanging="360"/>
      </w:pPr>
      <w:rPr>
        <w:rFonts w:ascii="Courier New" w:hAnsi="Courier New"/>
      </w:rPr>
    </w:lvl>
    <w:lvl w:ilvl="8" w:tplc="E3E66CE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D8C1B3A">
      <w:start w:val="1"/>
      <w:numFmt w:val="bullet"/>
      <w:lvlText w:val=""/>
      <w:lvlJc w:val="left"/>
      <w:pPr>
        <w:ind w:left="720" w:hanging="360"/>
      </w:pPr>
      <w:rPr>
        <w:rFonts w:ascii="Symbol" w:hAnsi="Symbol"/>
      </w:rPr>
    </w:lvl>
    <w:lvl w:ilvl="1" w:tplc="F1108D40">
      <w:start w:val="1"/>
      <w:numFmt w:val="bullet"/>
      <w:lvlText w:val="o"/>
      <w:lvlJc w:val="left"/>
      <w:pPr>
        <w:tabs>
          <w:tab w:val="num" w:pos="1440"/>
        </w:tabs>
        <w:ind w:left="1440" w:hanging="360"/>
      </w:pPr>
      <w:rPr>
        <w:rFonts w:ascii="Courier New" w:hAnsi="Courier New"/>
      </w:rPr>
    </w:lvl>
    <w:lvl w:ilvl="2" w:tplc="4D8C4142">
      <w:start w:val="1"/>
      <w:numFmt w:val="bullet"/>
      <w:lvlText w:val=""/>
      <w:lvlJc w:val="left"/>
      <w:pPr>
        <w:tabs>
          <w:tab w:val="num" w:pos="2160"/>
        </w:tabs>
        <w:ind w:left="2160" w:hanging="360"/>
      </w:pPr>
      <w:rPr>
        <w:rFonts w:ascii="Wingdings" w:hAnsi="Wingdings"/>
      </w:rPr>
    </w:lvl>
    <w:lvl w:ilvl="3" w:tplc="F7C618E2">
      <w:start w:val="1"/>
      <w:numFmt w:val="bullet"/>
      <w:lvlText w:val=""/>
      <w:lvlJc w:val="left"/>
      <w:pPr>
        <w:tabs>
          <w:tab w:val="num" w:pos="2880"/>
        </w:tabs>
        <w:ind w:left="2880" w:hanging="360"/>
      </w:pPr>
      <w:rPr>
        <w:rFonts w:ascii="Symbol" w:hAnsi="Symbol"/>
      </w:rPr>
    </w:lvl>
    <w:lvl w:ilvl="4" w:tplc="E7C85FE4">
      <w:start w:val="1"/>
      <w:numFmt w:val="bullet"/>
      <w:lvlText w:val="o"/>
      <w:lvlJc w:val="left"/>
      <w:pPr>
        <w:tabs>
          <w:tab w:val="num" w:pos="3600"/>
        </w:tabs>
        <w:ind w:left="3600" w:hanging="360"/>
      </w:pPr>
      <w:rPr>
        <w:rFonts w:ascii="Courier New" w:hAnsi="Courier New"/>
      </w:rPr>
    </w:lvl>
    <w:lvl w:ilvl="5" w:tplc="457C184A">
      <w:start w:val="1"/>
      <w:numFmt w:val="bullet"/>
      <w:lvlText w:val=""/>
      <w:lvlJc w:val="left"/>
      <w:pPr>
        <w:tabs>
          <w:tab w:val="num" w:pos="4320"/>
        </w:tabs>
        <w:ind w:left="4320" w:hanging="360"/>
      </w:pPr>
      <w:rPr>
        <w:rFonts w:ascii="Wingdings" w:hAnsi="Wingdings"/>
      </w:rPr>
    </w:lvl>
    <w:lvl w:ilvl="6" w:tplc="18A847E2">
      <w:start w:val="1"/>
      <w:numFmt w:val="bullet"/>
      <w:lvlText w:val=""/>
      <w:lvlJc w:val="left"/>
      <w:pPr>
        <w:tabs>
          <w:tab w:val="num" w:pos="5040"/>
        </w:tabs>
        <w:ind w:left="5040" w:hanging="360"/>
      </w:pPr>
      <w:rPr>
        <w:rFonts w:ascii="Symbol" w:hAnsi="Symbol"/>
      </w:rPr>
    </w:lvl>
    <w:lvl w:ilvl="7" w:tplc="1C9271A4">
      <w:start w:val="1"/>
      <w:numFmt w:val="bullet"/>
      <w:lvlText w:val="o"/>
      <w:lvlJc w:val="left"/>
      <w:pPr>
        <w:tabs>
          <w:tab w:val="num" w:pos="5760"/>
        </w:tabs>
        <w:ind w:left="5760" w:hanging="360"/>
      </w:pPr>
      <w:rPr>
        <w:rFonts w:ascii="Courier New" w:hAnsi="Courier New"/>
      </w:rPr>
    </w:lvl>
    <w:lvl w:ilvl="8" w:tplc="19B2264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86CA618E">
      <w:start w:val="1"/>
      <w:numFmt w:val="bullet"/>
      <w:lvlText w:val=""/>
      <w:lvlJc w:val="left"/>
      <w:pPr>
        <w:ind w:left="720" w:hanging="360"/>
      </w:pPr>
      <w:rPr>
        <w:rFonts w:ascii="Symbol" w:hAnsi="Symbol"/>
      </w:rPr>
    </w:lvl>
    <w:lvl w:ilvl="1" w:tplc="076CF3A6">
      <w:start w:val="1"/>
      <w:numFmt w:val="bullet"/>
      <w:lvlText w:val="o"/>
      <w:lvlJc w:val="left"/>
      <w:pPr>
        <w:tabs>
          <w:tab w:val="num" w:pos="1440"/>
        </w:tabs>
        <w:ind w:left="1440" w:hanging="360"/>
      </w:pPr>
      <w:rPr>
        <w:rFonts w:ascii="Courier New" w:hAnsi="Courier New"/>
      </w:rPr>
    </w:lvl>
    <w:lvl w:ilvl="2" w:tplc="D5409F1C">
      <w:start w:val="1"/>
      <w:numFmt w:val="bullet"/>
      <w:lvlText w:val=""/>
      <w:lvlJc w:val="left"/>
      <w:pPr>
        <w:tabs>
          <w:tab w:val="num" w:pos="2160"/>
        </w:tabs>
        <w:ind w:left="2160" w:hanging="360"/>
      </w:pPr>
      <w:rPr>
        <w:rFonts w:ascii="Wingdings" w:hAnsi="Wingdings"/>
      </w:rPr>
    </w:lvl>
    <w:lvl w:ilvl="3" w:tplc="694AB91E">
      <w:start w:val="1"/>
      <w:numFmt w:val="bullet"/>
      <w:lvlText w:val=""/>
      <w:lvlJc w:val="left"/>
      <w:pPr>
        <w:tabs>
          <w:tab w:val="num" w:pos="2880"/>
        </w:tabs>
        <w:ind w:left="2880" w:hanging="360"/>
      </w:pPr>
      <w:rPr>
        <w:rFonts w:ascii="Symbol" w:hAnsi="Symbol"/>
      </w:rPr>
    </w:lvl>
    <w:lvl w:ilvl="4" w:tplc="6B66BF2A">
      <w:start w:val="1"/>
      <w:numFmt w:val="bullet"/>
      <w:lvlText w:val="o"/>
      <w:lvlJc w:val="left"/>
      <w:pPr>
        <w:tabs>
          <w:tab w:val="num" w:pos="3600"/>
        </w:tabs>
        <w:ind w:left="3600" w:hanging="360"/>
      </w:pPr>
      <w:rPr>
        <w:rFonts w:ascii="Courier New" w:hAnsi="Courier New"/>
      </w:rPr>
    </w:lvl>
    <w:lvl w:ilvl="5" w:tplc="3C363C72">
      <w:start w:val="1"/>
      <w:numFmt w:val="bullet"/>
      <w:lvlText w:val=""/>
      <w:lvlJc w:val="left"/>
      <w:pPr>
        <w:tabs>
          <w:tab w:val="num" w:pos="4320"/>
        </w:tabs>
        <w:ind w:left="4320" w:hanging="360"/>
      </w:pPr>
      <w:rPr>
        <w:rFonts w:ascii="Wingdings" w:hAnsi="Wingdings"/>
      </w:rPr>
    </w:lvl>
    <w:lvl w:ilvl="6" w:tplc="6EEA7E20">
      <w:start w:val="1"/>
      <w:numFmt w:val="bullet"/>
      <w:lvlText w:val=""/>
      <w:lvlJc w:val="left"/>
      <w:pPr>
        <w:tabs>
          <w:tab w:val="num" w:pos="5040"/>
        </w:tabs>
        <w:ind w:left="5040" w:hanging="360"/>
      </w:pPr>
      <w:rPr>
        <w:rFonts w:ascii="Symbol" w:hAnsi="Symbol"/>
      </w:rPr>
    </w:lvl>
    <w:lvl w:ilvl="7" w:tplc="2CA88DE0">
      <w:start w:val="1"/>
      <w:numFmt w:val="bullet"/>
      <w:lvlText w:val="o"/>
      <w:lvlJc w:val="left"/>
      <w:pPr>
        <w:tabs>
          <w:tab w:val="num" w:pos="5760"/>
        </w:tabs>
        <w:ind w:left="5760" w:hanging="360"/>
      </w:pPr>
      <w:rPr>
        <w:rFonts w:ascii="Courier New" w:hAnsi="Courier New"/>
      </w:rPr>
    </w:lvl>
    <w:lvl w:ilvl="8" w:tplc="513E33E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546C1DA4">
      <w:start w:val="1"/>
      <w:numFmt w:val="bullet"/>
      <w:lvlText w:val=""/>
      <w:lvlJc w:val="left"/>
      <w:pPr>
        <w:ind w:left="720" w:hanging="360"/>
      </w:pPr>
      <w:rPr>
        <w:rFonts w:ascii="Symbol" w:hAnsi="Symbol"/>
      </w:rPr>
    </w:lvl>
    <w:lvl w:ilvl="1" w:tplc="8A38E888">
      <w:start w:val="1"/>
      <w:numFmt w:val="bullet"/>
      <w:lvlText w:val="o"/>
      <w:lvlJc w:val="left"/>
      <w:pPr>
        <w:tabs>
          <w:tab w:val="num" w:pos="1440"/>
        </w:tabs>
        <w:ind w:left="1440" w:hanging="360"/>
      </w:pPr>
      <w:rPr>
        <w:rFonts w:ascii="Courier New" w:hAnsi="Courier New"/>
      </w:rPr>
    </w:lvl>
    <w:lvl w:ilvl="2" w:tplc="70E8FAF6">
      <w:start w:val="1"/>
      <w:numFmt w:val="bullet"/>
      <w:lvlText w:val=""/>
      <w:lvlJc w:val="left"/>
      <w:pPr>
        <w:tabs>
          <w:tab w:val="num" w:pos="2160"/>
        </w:tabs>
        <w:ind w:left="2160" w:hanging="360"/>
      </w:pPr>
      <w:rPr>
        <w:rFonts w:ascii="Wingdings" w:hAnsi="Wingdings"/>
      </w:rPr>
    </w:lvl>
    <w:lvl w:ilvl="3" w:tplc="52EE094A">
      <w:start w:val="1"/>
      <w:numFmt w:val="bullet"/>
      <w:lvlText w:val=""/>
      <w:lvlJc w:val="left"/>
      <w:pPr>
        <w:tabs>
          <w:tab w:val="num" w:pos="2880"/>
        </w:tabs>
        <w:ind w:left="2880" w:hanging="360"/>
      </w:pPr>
      <w:rPr>
        <w:rFonts w:ascii="Symbol" w:hAnsi="Symbol"/>
      </w:rPr>
    </w:lvl>
    <w:lvl w:ilvl="4" w:tplc="A0568D7A">
      <w:start w:val="1"/>
      <w:numFmt w:val="bullet"/>
      <w:lvlText w:val="o"/>
      <w:lvlJc w:val="left"/>
      <w:pPr>
        <w:tabs>
          <w:tab w:val="num" w:pos="3600"/>
        </w:tabs>
        <w:ind w:left="3600" w:hanging="360"/>
      </w:pPr>
      <w:rPr>
        <w:rFonts w:ascii="Courier New" w:hAnsi="Courier New"/>
      </w:rPr>
    </w:lvl>
    <w:lvl w:ilvl="5" w:tplc="12DA9672">
      <w:start w:val="1"/>
      <w:numFmt w:val="bullet"/>
      <w:lvlText w:val=""/>
      <w:lvlJc w:val="left"/>
      <w:pPr>
        <w:tabs>
          <w:tab w:val="num" w:pos="4320"/>
        </w:tabs>
        <w:ind w:left="4320" w:hanging="360"/>
      </w:pPr>
      <w:rPr>
        <w:rFonts w:ascii="Wingdings" w:hAnsi="Wingdings"/>
      </w:rPr>
    </w:lvl>
    <w:lvl w:ilvl="6" w:tplc="251C1CCE">
      <w:start w:val="1"/>
      <w:numFmt w:val="bullet"/>
      <w:lvlText w:val=""/>
      <w:lvlJc w:val="left"/>
      <w:pPr>
        <w:tabs>
          <w:tab w:val="num" w:pos="5040"/>
        </w:tabs>
        <w:ind w:left="5040" w:hanging="360"/>
      </w:pPr>
      <w:rPr>
        <w:rFonts w:ascii="Symbol" w:hAnsi="Symbol"/>
      </w:rPr>
    </w:lvl>
    <w:lvl w:ilvl="7" w:tplc="4C6AE2B8">
      <w:start w:val="1"/>
      <w:numFmt w:val="bullet"/>
      <w:lvlText w:val="o"/>
      <w:lvlJc w:val="left"/>
      <w:pPr>
        <w:tabs>
          <w:tab w:val="num" w:pos="5760"/>
        </w:tabs>
        <w:ind w:left="5760" w:hanging="360"/>
      </w:pPr>
      <w:rPr>
        <w:rFonts w:ascii="Courier New" w:hAnsi="Courier New"/>
      </w:rPr>
    </w:lvl>
    <w:lvl w:ilvl="8" w:tplc="5336AF4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335A82B0">
      <w:start w:val="1"/>
      <w:numFmt w:val="bullet"/>
      <w:lvlText w:val=""/>
      <w:lvlJc w:val="left"/>
      <w:pPr>
        <w:ind w:left="720" w:hanging="360"/>
      </w:pPr>
      <w:rPr>
        <w:rFonts w:ascii="Symbol" w:hAnsi="Symbol"/>
      </w:rPr>
    </w:lvl>
    <w:lvl w:ilvl="1" w:tplc="23F825A8">
      <w:start w:val="1"/>
      <w:numFmt w:val="bullet"/>
      <w:lvlText w:val="o"/>
      <w:lvlJc w:val="left"/>
      <w:pPr>
        <w:tabs>
          <w:tab w:val="num" w:pos="1440"/>
        </w:tabs>
        <w:ind w:left="1440" w:hanging="360"/>
      </w:pPr>
      <w:rPr>
        <w:rFonts w:ascii="Courier New" w:hAnsi="Courier New"/>
      </w:rPr>
    </w:lvl>
    <w:lvl w:ilvl="2" w:tplc="FDECF7FC">
      <w:start w:val="1"/>
      <w:numFmt w:val="bullet"/>
      <w:lvlText w:val=""/>
      <w:lvlJc w:val="left"/>
      <w:pPr>
        <w:tabs>
          <w:tab w:val="num" w:pos="2160"/>
        </w:tabs>
        <w:ind w:left="2160" w:hanging="360"/>
      </w:pPr>
      <w:rPr>
        <w:rFonts w:ascii="Wingdings" w:hAnsi="Wingdings"/>
      </w:rPr>
    </w:lvl>
    <w:lvl w:ilvl="3" w:tplc="43FEEBF4">
      <w:start w:val="1"/>
      <w:numFmt w:val="bullet"/>
      <w:lvlText w:val=""/>
      <w:lvlJc w:val="left"/>
      <w:pPr>
        <w:tabs>
          <w:tab w:val="num" w:pos="2880"/>
        </w:tabs>
        <w:ind w:left="2880" w:hanging="360"/>
      </w:pPr>
      <w:rPr>
        <w:rFonts w:ascii="Symbol" w:hAnsi="Symbol"/>
      </w:rPr>
    </w:lvl>
    <w:lvl w:ilvl="4" w:tplc="88325C7C">
      <w:start w:val="1"/>
      <w:numFmt w:val="bullet"/>
      <w:lvlText w:val="o"/>
      <w:lvlJc w:val="left"/>
      <w:pPr>
        <w:tabs>
          <w:tab w:val="num" w:pos="3600"/>
        </w:tabs>
        <w:ind w:left="3600" w:hanging="360"/>
      </w:pPr>
      <w:rPr>
        <w:rFonts w:ascii="Courier New" w:hAnsi="Courier New"/>
      </w:rPr>
    </w:lvl>
    <w:lvl w:ilvl="5" w:tplc="9AF053F4">
      <w:start w:val="1"/>
      <w:numFmt w:val="bullet"/>
      <w:lvlText w:val=""/>
      <w:lvlJc w:val="left"/>
      <w:pPr>
        <w:tabs>
          <w:tab w:val="num" w:pos="4320"/>
        </w:tabs>
        <w:ind w:left="4320" w:hanging="360"/>
      </w:pPr>
      <w:rPr>
        <w:rFonts w:ascii="Wingdings" w:hAnsi="Wingdings"/>
      </w:rPr>
    </w:lvl>
    <w:lvl w:ilvl="6" w:tplc="33EEA8BA">
      <w:start w:val="1"/>
      <w:numFmt w:val="bullet"/>
      <w:lvlText w:val=""/>
      <w:lvlJc w:val="left"/>
      <w:pPr>
        <w:tabs>
          <w:tab w:val="num" w:pos="5040"/>
        </w:tabs>
        <w:ind w:left="5040" w:hanging="360"/>
      </w:pPr>
      <w:rPr>
        <w:rFonts w:ascii="Symbol" w:hAnsi="Symbol"/>
      </w:rPr>
    </w:lvl>
    <w:lvl w:ilvl="7" w:tplc="7832766C">
      <w:start w:val="1"/>
      <w:numFmt w:val="bullet"/>
      <w:lvlText w:val="o"/>
      <w:lvlJc w:val="left"/>
      <w:pPr>
        <w:tabs>
          <w:tab w:val="num" w:pos="5760"/>
        </w:tabs>
        <w:ind w:left="5760" w:hanging="360"/>
      </w:pPr>
      <w:rPr>
        <w:rFonts w:ascii="Courier New" w:hAnsi="Courier New"/>
      </w:rPr>
    </w:lvl>
    <w:lvl w:ilvl="8" w:tplc="77A2153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DA965A62">
      <w:start w:val="1"/>
      <w:numFmt w:val="bullet"/>
      <w:lvlText w:val=""/>
      <w:lvlJc w:val="left"/>
      <w:pPr>
        <w:ind w:left="720" w:hanging="360"/>
      </w:pPr>
      <w:rPr>
        <w:rFonts w:ascii="Symbol" w:hAnsi="Symbol"/>
      </w:rPr>
    </w:lvl>
    <w:lvl w:ilvl="1" w:tplc="B7363958">
      <w:start w:val="1"/>
      <w:numFmt w:val="bullet"/>
      <w:lvlText w:val="o"/>
      <w:lvlJc w:val="left"/>
      <w:pPr>
        <w:tabs>
          <w:tab w:val="num" w:pos="1440"/>
        </w:tabs>
        <w:ind w:left="1440" w:hanging="360"/>
      </w:pPr>
      <w:rPr>
        <w:rFonts w:ascii="Courier New" w:hAnsi="Courier New"/>
      </w:rPr>
    </w:lvl>
    <w:lvl w:ilvl="2" w:tplc="5F5CA91E">
      <w:start w:val="1"/>
      <w:numFmt w:val="bullet"/>
      <w:lvlText w:val=""/>
      <w:lvlJc w:val="left"/>
      <w:pPr>
        <w:tabs>
          <w:tab w:val="num" w:pos="2160"/>
        </w:tabs>
        <w:ind w:left="2160" w:hanging="360"/>
      </w:pPr>
      <w:rPr>
        <w:rFonts w:ascii="Wingdings" w:hAnsi="Wingdings"/>
      </w:rPr>
    </w:lvl>
    <w:lvl w:ilvl="3" w:tplc="7F3A5A3E">
      <w:start w:val="1"/>
      <w:numFmt w:val="bullet"/>
      <w:lvlText w:val=""/>
      <w:lvlJc w:val="left"/>
      <w:pPr>
        <w:tabs>
          <w:tab w:val="num" w:pos="2880"/>
        </w:tabs>
        <w:ind w:left="2880" w:hanging="360"/>
      </w:pPr>
      <w:rPr>
        <w:rFonts w:ascii="Symbol" w:hAnsi="Symbol"/>
      </w:rPr>
    </w:lvl>
    <w:lvl w:ilvl="4" w:tplc="997002F4">
      <w:start w:val="1"/>
      <w:numFmt w:val="bullet"/>
      <w:lvlText w:val="o"/>
      <w:lvlJc w:val="left"/>
      <w:pPr>
        <w:tabs>
          <w:tab w:val="num" w:pos="3600"/>
        </w:tabs>
        <w:ind w:left="3600" w:hanging="360"/>
      </w:pPr>
      <w:rPr>
        <w:rFonts w:ascii="Courier New" w:hAnsi="Courier New"/>
      </w:rPr>
    </w:lvl>
    <w:lvl w:ilvl="5" w:tplc="81CCF3F8">
      <w:start w:val="1"/>
      <w:numFmt w:val="bullet"/>
      <w:lvlText w:val=""/>
      <w:lvlJc w:val="left"/>
      <w:pPr>
        <w:tabs>
          <w:tab w:val="num" w:pos="4320"/>
        </w:tabs>
        <w:ind w:left="4320" w:hanging="360"/>
      </w:pPr>
      <w:rPr>
        <w:rFonts w:ascii="Wingdings" w:hAnsi="Wingdings"/>
      </w:rPr>
    </w:lvl>
    <w:lvl w:ilvl="6" w:tplc="208AADFA">
      <w:start w:val="1"/>
      <w:numFmt w:val="bullet"/>
      <w:lvlText w:val=""/>
      <w:lvlJc w:val="left"/>
      <w:pPr>
        <w:tabs>
          <w:tab w:val="num" w:pos="5040"/>
        </w:tabs>
        <w:ind w:left="5040" w:hanging="360"/>
      </w:pPr>
      <w:rPr>
        <w:rFonts w:ascii="Symbol" w:hAnsi="Symbol"/>
      </w:rPr>
    </w:lvl>
    <w:lvl w:ilvl="7" w:tplc="CA281038">
      <w:start w:val="1"/>
      <w:numFmt w:val="bullet"/>
      <w:lvlText w:val="o"/>
      <w:lvlJc w:val="left"/>
      <w:pPr>
        <w:tabs>
          <w:tab w:val="num" w:pos="5760"/>
        </w:tabs>
        <w:ind w:left="5760" w:hanging="360"/>
      </w:pPr>
      <w:rPr>
        <w:rFonts w:ascii="Courier New" w:hAnsi="Courier New"/>
      </w:rPr>
    </w:lvl>
    <w:lvl w:ilvl="8" w:tplc="76B0BAC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7FFC75F0">
      <w:start w:val="1"/>
      <w:numFmt w:val="bullet"/>
      <w:lvlText w:val=""/>
      <w:lvlJc w:val="left"/>
      <w:pPr>
        <w:ind w:left="720" w:hanging="360"/>
      </w:pPr>
      <w:rPr>
        <w:rFonts w:ascii="Symbol" w:hAnsi="Symbol"/>
      </w:rPr>
    </w:lvl>
    <w:lvl w:ilvl="1" w:tplc="F5AC8C02">
      <w:start w:val="1"/>
      <w:numFmt w:val="bullet"/>
      <w:lvlText w:val="o"/>
      <w:lvlJc w:val="left"/>
      <w:pPr>
        <w:tabs>
          <w:tab w:val="num" w:pos="1440"/>
        </w:tabs>
        <w:ind w:left="1440" w:hanging="360"/>
      </w:pPr>
      <w:rPr>
        <w:rFonts w:ascii="Courier New" w:hAnsi="Courier New"/>
      </w:rPr>
    </w:lvl>
    <w:lvl w:ilvl="2" w:tplc="A12A5C6E">
      <w:start w:val="1"/>
      <w:numFmt w:val="bullet"/>
      <w:lvlText w:val=""/>
      <w:lvlJc w:val="left"/>
      <w:pPr>
        <w:tabs>
          <w:tab w:val="num" w:pos="2160"/>
        </w:tabs>
        <w:ind w:left="2160" w:hanging="360"/>
      </w:pPr>
      <w:rPr>
        <w:rFonts w:ascii="Wingdings" w:hAnsi="Wingdings"/>
      </w:rPr>
    </w:lvl>
    <w:lvl w:ilvl="3" w:tplc="49D28378">
      <w:start w:val="1"/>
      <w:numFmt w:val="bullet"/>
      <w:lvlText w:val=""/>
      <w:lvlJc w:val="left"/>
      <w:pPr>
        <w:tabs>
          <w:tab w:val="num" w:pos="2880"/>
        </w:tabs>
        <w:ind w:left="2880" w:hanging="360"/>
      </w:pPr>
      <w:rPr>
        <w:rFonts w:ascii="Symbol" w:hAnsi="Symbol"/>
      </w:rPr>
    </w:lvl>
    <w:lvl w:ilvl="4" w:tplc="03205012">
      <w:start w:val="1"/>
      <w:numFmt w:val="bullet"/>
      <w:lvlText w:val="o"/>
      <w:lvlJc w:val="left"/>
      <w:pPr>
        <w:tabs>
          <w:tab w:val="num" w:pos="3600"/>
        </w:tabs>
        <w:ind w:left="3600" w:hanging="360"/>
      </w:pPr>
      <w:rPr>
        <w:rFonts w:ascii="Courier New" w:hAnsi="Courier New"/>
      </w:rPr>
    </w:lvl>
    <w:lvl w:ilvl="5" w:tplc="2A6CB428">
      <w:start w:val="1"/>
      <w:numFmt w:val="bullet"/>
      <w:lvlText w:val=""/>
      <w:lvlJc w:val="left"/>
      <w:pPr>
        <w:tabs>
          <w:tab w:val="num" w:pos="4320"/>
        </w:tabs>
        <w:ind w:left="4320" w:hanging="360"/>
      </w:pPr>
      <w:rPr>
        <w:rFonts w:ascii="Wingdings" w:hAnsi="Wingdings"/>
      </w:rPr>
    </w:lvl>
    <w:lvl w:ilvl="6" w:tplc="EB4418E6">
      <w:start w:val="1"/>
      <w:numFmt w:val="bullet"/>
      <w:lvlText w:val=""/>
      <w:lvlJc w:val="left"/>
      <w:pPr>
        <w:tabs>
          <w:tab w:val="num" w:pos="5040"/>
        </w:tabs>
        <w:ind w:left="5040" w:hanging="360"/>
      </w:pPr>
      <w:rPr>
        <w:rFonts w:ascii="Symbol" w:hAnsi="Symbol"/>
      </w:rPr>
    </w:lvl>
    <w:lvl w:ilvl="7" w:tplc="8876C178">
      <w:start w:val="1"/>
      <w:numFmt w:val="bullet"/>
      <w:lvlText w:val="o"/>
      <w:lvlJc w:val="left"/>
      <w:pPr>
        <w:tabs>
          <w:tab w:val="num" w:pos="5760"/>
        </w:tabs>
        <w:ind w:left="5760" w:hanging="360"/>
      </w:pPr>
      <w:rPr>
        <w:rFonts w:ascii="Courier New" w:hAnsi="Courier New"/>
      </w:rPr>
    </w:lvl>
    <w:lvl w:ilvl="8" w:tplc="A970E2B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D4FC6ACE">
      <w:start w:val="1"/>
      <w:numFmt w:val="bullet"/>
      <w:lvlText w:val=""/>
      <w:lvlJc w:val="left"/>
      <w:pPr>
        <w:ind w:left="720" w:hanging="360"/>
      </w:pPr>
      <w:rPr>
        <w:rFonts w:ascii="Symbol" w:hAnsi="Symbol"/>
      </w:rPr>
    </w:lvl>
    <w:lvl w:ilvl="1" w:tplc="F30E2A8E">
      <w:start w:val="1"/>
      <w:numFmt w:val="bullet"/>
      <w:lvlText w:val="o"/>
      <w:lvlJc w:val="left"/>
      <w:pPr>
        <w:tabs>
          <w:tab w:val="num" w:pos="1440"/>
        </w:tabs>
        <w:ind w:left="1440" w:hanging="360"/>
      </w:pPr>
      <w:rPr>
        <w:rFonts w:ascii="Courier New" w:hAnsi="Courier New"/>
      </w:rPr>
    </w:lvl>
    <w:lvl w:ilvl="2" w:tplc="F49244F4">
      <w:start w:val="1"/>
      <w:numFmt w:val="bullet"/>
      <w:lvlText w:val=""/>
      <w:lvlJc w:val="left"/>
      <w:pPr>
        <w:tabs>
          <w:tab w:val="num" w:pos="2160"/>
        </w:tabs>
        <w:ind w:left="2160" w:hanging="360"/>
      </w:pPr>
      <w:rPr>
        <w:rFonts w:ascii="Wingdings" w:hAnsi="Wingdings"/>
      </w:rPr>
    </w:lvl>
    <w:lvl w:ilvl="3" w:tplc="A120D094">
      <w:start w:val="1"/>
      <w:numFmt w:val="bullet"/>
      <w:lvlText w:val=""/>
      <w:lvlJc w:val="left"/>
      <w:pPr>
        <w:tabs>
          <w:tab w:val="num" w:pos="2880"/>
        </w:tabs>
        <w:ind w:left="2880" w:hanging="360"/>
      </w:pPr>
      <w:rPr>
        <w:rFonts w:ascii="Symbol" w:hAnsi="Symbol"/>
      </w:rPr>
    </w:lvl>
    <w:lvl w:ilvl="4" w:tplc="3D400FFC">
      <w:start w:val="1"/>
      <w:numFmt w:val="bullet"/>
      <w:lvlText w:val="o"/>
      <w:lvlJc w:val="left"/>
      <w:pPr>
        <w:tabs>
          <w:tab w:val="num" w:pos="3600"/>
        </w:tabs>
        <w:ind w:left="3600" w:hanging="360"/>
      </w:pPr>
      <w:rPr>
        <w:rFonts w:ascii="Courier New" w:hAnsi="Courier New"/>
      </w:rPr>
    </w:lvl>
    <w:lvl w:ilvl="5" w:tplc="93F0E9B2">
      <w:start w:val="1"/>
      <w:numFmt w:val="bullet"/>
      <w:lvlText w:val=""/>
      <w:lvlJc w:val="left"/>
      <w:pPr>
        <w:tabs>
          <w:tab w:val="num" w:pos="4320"/>
        </w:tabs>
        <w:ind w:left="4320" w:hanging="360"/>
      </w:pPr>
      <w:rPr>
        <w:rFonts w:ascii="Wingdings" w:hAnsi="Wingdings"/>
      </w:rPr>
    </w:lvl>
    <w:lvl w:ilvl="6" w:tplc="E0D60052">
      <w:start w:val="1"/>
      <w:numFmt w:val="bullet"/>
      <w:lvlText w:val=""/>
      <w:lvlJc w:val="left"/>
      <w:pPr>
        <w:tabs>
          <w:tab w:val="num" w:pos="5040"/>
        </w:tabs>
        <w:ind w:left="5040" w:hanging="360"/>
      </w:pPr>
      <w:rPr>
        <w:rFonts w:ascii="Symbol" w:hAnsi="Symbol"/>
      </w:rPr>
    </w:lvl>
    <w:lvl w:ilvl="7" w:tplc="BD46AFCA">
      <w:start w:val="1"/>
      <w:numFmt w:val="bullet"/>
      <w:lvlText w:val="o"/>
      <w:lvlJc w:val="left"/>
      <w:pPr>
        <w:tabs>
          <w:tab w:val="num" w:pos="5760"/>
        </w:tabs>
        <w:ind w:left="5760" w:hanging="360"/>
      </w:pPr>
      <w:rPr>
        <w:rFonts w:ascii="Courier New" w:hAnsi="Courier New"/>
      </w:rPr>
    </w:lvl>
    <w:lvl w:ilvl="8" w:tplc="4F480BD0">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D7D0C380">
      <w:start w:val="1"/>
      <w:numFmt w:val="bullet"/>
      <w:lvlText w:val=""/>
      <w:lvlJc w:val="left"/>
      <w:pPr>
        <w:ind w:left="720" w:hanging="360"/>
      </w:pPr>
      <w:rPr>
        <w:rFonts w:ascii="Symbol" w:hAnsi="Symbol"/>
      </w:rPr>
    </w:lvl>
    <w:lvl w:ilvl="1" w:tplc="84B81C56">
      <w:start w:val="1"/>
      <w:numFmt w:val="bullet"/>
      <w:lvlText w:val="o"/>
      <w:lvlJc w:val="left"/>
      <w:pPr>
        <w:tabs>
          <w:tab w:val="num" w:pos="1440"/>
        </w:tabs>
        <w:ind w:left="1440" w:hanging="360"/>
      </w:pPr>
      <w:rPr>
        <w:rFonts w:ascii="Courier New" w:hAnsi="Courier New"/>
      </w:rPr>
    </w:lvl>
    <w:lvl w:ilvl="2" w:tplc="889A1776">
      <w:start w:val="1"/>
      <w:numFmt w:val="bullet"/>
      <w:lvlText w:val=""/>
      <w:lvlJc w:val="left"/>
      <w:pPr>
        <w:tabs>
          <w:tab w:val="num" w:pos="2160"/>
        </w:tabs>
        <w:ind w:left="2160" w:hanging="360"/>
      </w:pPr>
      <w:rPr>
        <w:rFonts w:ascii="Wingdings" w:hAnsi="Wingdings"/>
      </w:rPr>
    </w:lvl>
    <w:lvl w:ilvl="3" w:tplc="8BBE856E">
      <w:start w:val="1"/>
      <w:numFmt w:val="bullet"/>
      <w:lvlText w:val=""/>
      <w:lvlJc w:val="left"/>
      <w:pPr>
        <w:tabs>
          <w:tab w:val="num" w:pos="2880"/>
        </w:tabs>
        <w:ind w:left="2880" w:hanging="360"/>
      </w:pPr>
      <w:rPr>
        <w:rFonts w:ascii="Symbol" w:hAnsi="Symbol"/>
      </w:rPr>
    </w:lvl>
    <w:lvl w:ilvl="4" w:tplc="3A52B806">
      <w:start w:val="1"/>
      <w:numFmt w:val="bullet"/>
      <w:lvlText w:val="o"/>
      <w:lvlJc w:val="left"/>
      <w:pPr>
        <w:tabs>
          <w:tab w:val="num" w:pos="3600"/>
        </w:tabs>
        <w:ind w:left="3600" w:hanging="360"/>
      </w:pPr>
      <w:rPr>
        <w:rFonts w:ascii="Courier New" w:hAnsi="Courier New"/>
      </w:rPr>
    </w:lvl>
    <w:lvl w:ilvl="5" w:tplc="4412F1C6">
      <w:start w:val="1"/>
      <w:numFmt w:val="bullet"/>
      <w:lvlText w:val=""/>
      <w:lvlJc w:val="left"/>
      <w:pPr>
        <w:tabs>
          <w:tab w:val="num" w:pos="4320"/>
        </w:tabs>
        <w:ind w:left="4320" w:hanging="360"/>
      </w:pPr>
      <w:rPr>
        <w:rFonts w:ascii="Wingdings" w:hAnsi="Wingdings"/>
      </w:rPr>
    </w:lvl>
    <w:lvl w:ilvl="6" w:tplc="C3FE7606">
      <w:start w:val="1"/>
      <w:numFmt w:val="bullet"/>
      <w:lvlText w:val=""/>
      <w:lvlJc w:val="left"/>
      <w:pPr>
        <w:tabs>
          <w:tab w:val="num" w:pos="5040"/>
        </w:tabs>
        <w:ind w:left="5040" w:hanging="360"/>
      </w:pPr>
      <w:rPr>
        <w:rFonts w:ascii="Symbol" w:hAnsi="Symbol"/>
      </w:rPr>
    </w:lvl>
    <w:lvl w:ilvl="7" w:tplc="5406EB16">
      <w:start w:val="1"/>
      <w:numFmt w:val="bullet"/>
      <w:lvlText w:val="o"/>
      <w:lvlJc w:val="left"/>
      <w:pPr>
        <w:tabs>
          <w:tab w:val="num" w:pos="5760"/>
        </w:tabs>
        <w:ind w:left="5760" w:hanging="360"/>
      </w:pPr>
      <w:rPr>
        <w:rFonts w:ascii="Courier New" w:hAnsi="Courier New"/>
      </w:rPr>
    </w:lvl>
    <w:lvl w:ilvl="8" w:tplc="44946242">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19F88F5A">
      <w:start w:val="1"/>
      <w:numFmt w:val="bullet"/>
      <w:lvlText w:val=""/>
      <w:lvlJc w:val="left"/>
      <w:pPr>
        <w:ind w:left="720" w:hanging="360"/>
      </w:pPr>
      <w:rPr>
        <w:rFonts w:ascii="Symbol" w:hAnsi="Symbol"/>
      </w:rPr>
    </w:lvl>
    <w:lvl w:ilvl="1" w:tplc="E1C8727A">
      <w:start w:val="1"/>
      <w:numFmt w:val="bullet"/>
      <w:lvlText w:val="o"/>
      <w:lvlJc w:val="left"/>
      <w:pPr>
        <w:tabs>
          <w:tab w:val="num" w:pos="1440"/>
        </w:tabs>
        <w:ind w:left="1440" w:hanging="360"/>
      </w:pPr>
      <w:rPr>
        <w:rFonts w:ascii="Courier New" w:hAnsi="Courier New"/>
      </w:rPr>
    </w:lvl>
    <w:lvl w:ilvl="2" w:tplc="198A11C2">
      <w:start w:val="1"/>
      <w:numFmt w:val="bullet"/>
      <w:lvlText w:val=""/>
      <w:lvlJc w:val="left"/>
      <w:pPr>
        <w:tabs>
          <w:tab w:val="num" w:pos="2160"/>
        </w:tabs>
        <w:ind w:left="2160" w:hanging="360"/>
      </w:pPr>
      <w:rPr>
        <w:rFonts w:ascii="Wingdings" w:hAnsi="Wingdings"/>
      </w:rPr>
    </w:lvl>
    <w:lvl w:ilvl="3" w:tplc="AD785DA4">
      <w:start w:val="1"/>
      <w:numFmt w:val="bullet"/>
      <w:lvlText w:val=""/>
      <w:lvlJc w:val="left"/>
      <w:pPr>
        <w:tabs>
          <w:tab w:val="num" w:pos="2880"/>
        </w:tabs>
        <w:ind w:left="2880" w:hanging="360"/>
      </w:pPr>
      <w:rPr>
        <w:rFonts w:ascii="Symbol" w:hAnsi="Symbol"/>
      </w:rPr>
    </w:lvl>
    <w:lvl w:ilvl="4" w:tplc="CA686E78">
      <w:start w:val="1"/>
      <w:numFmt w:val="bullet"/>
      <w:lvlText w:val="o"/>
      <w:lvlJc w:val="left"/>
      <w:pPr>
        <w:tabs>
          <w:tab w:val="num" w:pos="3600"/>
        </w:tabs>
        <w:ind w:left="3600" w:hanging="360"/>
      </w:pPr>
      <w:rPr>
        <w:rFonts w:ascii="Courier New" w:hAnsi="Courier New"/>
      </w:rPr>
    </w:lvl>
    <w:lvl w:ilvl="5" w:tplc="7ECA8C4E">
      <w:start w:val="1"/>
      <w:numFmt w:val="bullet"/>
      <w:lvlText w:val=""/>
      <w:lvlJc w:val="left"/>
      <w:pPr>
        <w:tabs>
          <w:tab w:val="num" w:pos="4320"/>
        </w:tabs>
        <w:ind w:left="4320" w:hanging="360"/>
      </w:pPr>
      <w:rPr>
        <w:rFonts w:ascii="Wingdings" w:hAnsi="Wingdings"/>
      </w:rPr>
    </w:lvl>
    <w:lvl w:ilvl="6" w:tplc="FE92BF2C">
      <w:start w:val="1"/>
      <w:numFmt w:val="bullet"/>
      <w:lvlText w:val=""/>
      <w:lvlJc w:val="left"/>
      <w:pPr>
        <w:tabs>
          <w:tab w:val="num" w:pos="5040"/>
        </w:tabs>
        <w:ind w:left="5040" w:hanging="360"/>
      </w:pPr>
      <w:rPr>
        <w:rFonts w:ascii="Symbol" w:hAnsi="Symbol"/>
      </w:rPr>
    </w:lvl>
    <w:lvl w:ilvl="7" w:tplc="9E244D94">
      <w:start w:val="1"/>
      <w:numFmt w:val="bullet"/>
      <w:lvlText w:val="o"/>
      <w:lvlJc w:val="left"/>
      <w:pPr>
        <w:tabs>
          <w:tab w:val="num" w:pos="5760"/>
        </w:tabs>
        <w:ind w:left="5760" w:hanging="360"/>
      </w:pPr>
      <w:rPr>
        <w:rFonts w:ascii="Courier New" w:hAnsi="Courier New"/>
      </w:rPr>
    </w:lvl>
    <w:lvl w:ilvl="8" w:tplc="BAE2FBB6">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37B4408A">
      <w:start w:val="1"/>
      <w:numFmt w:val="bullet"/>
      <w:lvlText w:val=""/>
      <w:lvlJc w:val="left"/>
      <w:pPr>
        <w:ind w:left="720" w:hanging="360"/>
      </w:pPr>
      <w:rPr>
        <w:rFonts w:ascii="Symbol" w:hAnsi="Symbol"/>
      </w:rPr>
    </w:lvl>
    <w:lvl w:ilvl="1" w:tplc="52DC35CA">
      <w:start w:val="1"/>
      <w:numFmt w:val="bullet"/>
      <w:lvlText w:val="o"/>
      <w:lvlJc w:val="left"/>
      <w:pPr>
        <w:tabs>
          <w:tab w:val="num" w:pos="1440"/>
        </w:tabs>
        <w:ind w:left="1440" w:hanging="360"/>
      </w:pPr>
      <w:rPr>
        <w:rFonts w:ascii="Courier New" w:hAnsi="Courier New"/>
      </w:rPr>
    </w:lvl>
    <w:lvl w:ilvl="2" w:tplc="1182166C">
      <w:start w:val="1"/>
      <w:numFmt w:val="bullet"/>
      <w:lvlText w:val=""/>
      <w:lvlJc w:val="left"/>
      <w:pPr>
        <w:tabs>
          <w:tab w:val="num" w:pos="2160"/>
        </w:tabs>
        <w:ind w:left="2160" w:hanging="360"/>
      </w:pPr>
      <w:rPr>
        <w:rFonts w:ascii="Wingdings" w:hAnsi="Wingdings"/>
      </w:rPr>
    </w:lvl>
    <w:lvl w:ilvl="3" w:tplc="9A7C1B30">
      <w:start w:val="1"/>
      <w:numFmt w:val="bullet"/>
      <w:lvlText w:val=""/>
      <w:lvlJc w:val="left"/>
      <w:pPr>
        <w:tabs>
          <w:tab w:val="num" w:pos="2880"/>
        </w:tabs>
        <w:ind w:left="2880" w:hanging="360"/>
      </w:pPr>
      <w:rPr>
        <w:rFonts w:ascii="Symbol" w:hAnsi="Symbol"/>
      </w:rPr>
    </w:lvl>
    <w:lvl w:ilvl="4" w:tplc="758E2FC2">
      <w:start w:val="1"/>
      <w:numFmt w:val="bullet"/>
      <w:lvlText w:val="o"/>
      <w:lvlJc w:val="left"/>
      <w:pPr>
        <w:tabs>
          <w:tab w:val="num" w:pos="3600"/>
        </w:tabs>
        <w:ind w:left="3600" w:hanging="360"/>
      </w:pPr>
      <w:rPr>
        <w:rFonts w:ascii="Courier New" w:hAnsi="Courier New"/>
      </w:rPr>
    </w:lvl>
    <w:lvl w:ilvl="5" w:tplc="82600D8C">
      <w:start w:val="1"/>
      <w:numFmt w:val="bullet"/>
      <w:lvlText w:val=""/>
      <w:lvlJc w:val="left"/>
      <w:pPr>
        <w:tabs>
          <w:tab w:val="num" w:pos="4320"/>
        </w:tabs>
        <w:ind w:left="4320" w:hanging="360"/>
      </w:pPr>
      <w:rPr>
        <w:rFonts w:ascii="Wingdings" w:hAnsi="Wingdings"/>
      </w:rPr>
    </w:lvl>
    <w:lvl w:ilvl="6" w:tplc="1A1AB35C">
      <w:start w:val="1"/>
      <w:numFmt w:val="bullet"/>
      <w:lvlText w:val=""/>
      <w:lvlJc w:val="left"/>
      <w:pPr>
        <w:tabs>
          <w:tab w:val="num" w:pos="5040"/>
        </w:tabs>
        <w:ind w:left="5040" w:hanging="360"/>
      </w:pPr>
      <w:rPr>
        <w:rFonts w:ascii="Symbol" w:hAnsi="Symbol"/>
      </w:rPr>
    </w:lvl>
    <w:lvl w:ilvl="7" w:tplc="7DBE4732">
      <w:start w:val="1"/>
      <w:numFmt w:val="bullet"/>
      <w:lvlText w:val="o"/>
      <w:lvlJc w:val="left"/>
      <w:pPr>
        <w:tabs>
          <w:tab w:val="num" w:pos="5760"/>
        </w:tabs>
        <w:ind w:left="5760" w:hanging="360"/>
      </w:pPr>
      <w:rPr>
        <w:rFonts w:ascii="Courier New" w:hAnsi="Courier New"/>
      </w:rPr>
    </w:lvl>
    <w:lvl w:ilvl="8" w:tplc="CB3E8EC8">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E67CBB96">
      <w:start w:val="1"/>
      <w:numFmt w:val="bullet"/>
      <w:lvlText w:val=""/>
      <w:lvlJc w:val="left"/>
      <w:pPr>
        <w:ind w:left="720" w:hanging="360"/>
      </w:pPr>
      <w:rPr>
        <w:rFonts w:ascii="Symbol" w:hAnsi="Symbol"/>
      </w:rPr>
    </w:lvl>
    <w:lvl w:ilvl="1" w:tplc="025241A8">
      <w:start w:val="1"/>
      <w:numFmt w:val="bullet"/>
      <w:lvlText w:val="o"/>
      <w:lvlJc w:val="left"/>
      <w:pPr>
        <w:tabs>
          <w:tab w:val="num" w:pos="1440"/>
        </w:tabs>
        <w:ind w:left="1440" w:hanging="360"/>
      </w:pPr>
      <w:rPr>
        <w:rFonts w:ascii="Courier New" w:hAnsi="Courier New"/>
      </w:rPr>
    </w:lvl>
    <w:lvl w:ilvl="2" w:tplc="3C60B12C">
      <w:start w:val="1"/>
      <w:numFmt w:val="bullet"/>
      <w:lvlText w:val=""/>
      <w:lvlJc w:val="left"/>
      <w:pPr>
        <w:tabs>
          <w:tab w:val="num" w:pos="2160"/>
        </w:tabs>
        <w:ind w:left="2160" w:hanging="360"/>
      </w:pPr>
      <w:rPr>
        <w:rFonts w:ascii="Wingdings" w:hAnsi="Wingdings"/>
      </w:rPr>
    </w:lvl>
    <w:lvl w:ilvl="3" w:tplc="7E563A46">
      <w:start w:val="1"/>
      <w:numFmt w:val="bullet"/>
      <w:lvlText w:val=""/>
      <w:lvlJc w:val="left"/>
      <w:pPr>
        <w:tabs>
          <w:tab w:val="num" w:pos="2880"/>
        </w:tabs>
        <w:ind w:left="2880" w:hanging="360"/>
      </w:pPr>
      <w:rPr>
        <w:rFonts w:ascii="Symbol" w:hAnsi="Symbol"/>
      </w:rPr>
    </w:lvl>
    <w:lvl w:ilvl="4" w:tplc="05A022B6">
      <w:start w:val="1"/>
      <w:numFmt w:val="bullet"/>
      <w:lvlText w:val="o"/>
      <w:lvlJc w:val="left"/>
      <w:pPr>
        <w:tabs>
          <w:tab w:val="num" w:pos="3600"/>
        </w:tabs>
        <w:ind w:left="3600" w:hanging="360"/>
      </w:pPr>
      <w:rPr>
        <w:rFonts w:ascii="Courier New" w:hAnsi="Courier New"/>
      </w:rPr>
    </w:lvl>
    <w:lvl w:ilvl="5" w:tplc="264E068C">
      <w:start w:val="1"/>
      <w:numFmt w:val="bullet"/>
      <w:lvlText w:val=""/>
      <w:lvlJc w:val="left"/>
      <w:pPr>
        <w:tabs>
          <w:tab w:val="num" w:pos="4320"/>
        </w:tabs>
        <w:ind w:left="4320" w:hanging="360"/>
      </w:pPr>
      <w:rPr>
        <w:rFonts w:ascii="Wingdings" w:hAnsi="Wingdings"/>
      </w:rPr>
    </w:lvl>
    <w:lvl w:ilvl="6" w:tplc="92F0A90A">
      <w:start w:val="1"/>
      <w:numFmt w:val="bullet"/>
      <w:lvlText w:val=""/>
      <w:lvlJc w:val="left"/>
      <w:pPr>
        <w:tabs>
          <w:tab w:val="num" w:pos="5040"/>
        </w:tabs>
        <w:ind w:left="5040" w:hanging="360"/>
      </w:pPr>
      <w:rPr>
        <w:rFonts w:ascii="Symbol" w:hAnsi="Symbol"/>
      </w:rPr>
    </w:lvl>
    <w:lvl w:ilvl="7" w:tplc="5E6826B4">
      <w:start w:val="1"/>
      <w:numFmt w:val="bullet"/>
      <w:lvlText w:val="o"/>
      <w:lvlJc w:val="left"/>
      <w:pPr>
        <w:tabs>
          <w:tab w:val="num" w:pos="5760"/>
        </w:tabs>
        <w:ind w:left="5760" w:hanging="360"/>
      </w:pPr>
      <w:rPr>
        <w:rFonts w:ascii="Courier New" w:hAnsi="Courier New"/>
      </w:rPr>
    </w:lvl>
    <w:lvl w:ilvl="8" w:tplc="521ED5AA">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59128BA8">
      <w:start w:val="1"/>
      <w:numFmt w:val="bullet"/>
      <w:lvlText w:val=""/>
      <w:lvlJc w:val="left"/>
      <w:pPr>
        <w:ind w:left="720" w:hanging="360"/>
      </w:pPr>
      <w:rPr>
        <w:rFonts w:ascii="Symbol" w:hAnsi="Symbol"/>
      </w:rPr>
    </w:lvl>
    <w:lvl w:ilvl="1" w:tplc="2BA4AF40">
      <w:start w:val="1"/>
      <w:numFmt w:val="bullet"/>
      <w:lvlText w:val="o"/>
      <w:lvlJc w:val="left"/>
      <w:pPr>
        <w:tabs>
          <w:tab w:val="num" w:pos="1440"/>
        </w:tabs>
        <w:ind w:left="1440" w:hanging="360"/>
      </w:pPr>
      <w:rPr>
        <w:rFonts w:ascii="Courier New" w:hAnsi="Courier New"/>
      </w:rPr>
    </w:lvl>
    <w:lvl w:ilvl="2" w:tplc="D436CBC0">
      <w:start w:val="1"/>
      <w:numFmt w:val="bullet"/>
      <w:lvlText w:val=""/>
      <w:lvlJc w:val="left"/>
      <w:pPr>
        <w:tabs>
          <w:tab w:val="num" w:pos="2160"/>
        </w:tabs>
        <w:ind w:left="2160" w:hanging="360"/>
      </w:pPr>
      <w:rPr>
        <w:rFonts w:ascii="Wingdings" w:hAnsi="Wingdings"/>
      </w:rPr>
    </w:lvl>
    <w:lvl w:ilvl="3" w:tplc="2C8E8D7E">
      <w:start w:val="1"/>
      <w:numFmt w:val="bullet"/>
      <w:lvlText w:val=""/>
      <w:lvlJc w:val="left"/>
      <w:pPr>
        <w:tabs>
          <w:tab w:val="num" w:pos="2880"/>
        </w:tabs>
        <w:ind w:left="2880" w:hanging="360"/>
      </w:pPr>
      <w:rPr>
        <w:rFonts w:ascii="Symbol" w:hAnsi="Symbol"/>
      </w:rPr>
    </w:lvl>
    <w:lvl w:ilvl="4" w:tplc="966AC880">
      <w:start w:val="1"/>
      <w:numFmt w:val="bullet"/>
      <w:lvlText w:val="o"/>
      <w:lvlJc w:val="left"/>
      <w:pPr>
        <w:tabs>
          <w:tab w:val="num" w:pos="3600"/>
        </w:tabs>
        <w:ind w:left="3600" w:hanging="360"/>
      </w:pPr>
      <w:rPr>
        <w:rFonts w:ascii="Courier New" w:hAnsi="Courier New"/>
      </w:rPr>
    </w:lvl>
    <w:lvl w:ilvl="5" w:tplc="5BB6A826">
      <w:start w:val="1"/>
      <w:numFmt w:val="bullet"/>
      <w:lvlText w:val=""/>
      <w:lvlJc w:val="left"/>
      <w:pPr>
        <w:tabs>
          <w:tab w:val="num" w:pos="4320"/>
        </w:tabs>
        <w:ind w:left="4320" w:hanging="360"/>
      </w:pPr>
      <w:rPr>
        <w:rFonts w:ascii="Wingdings" w:hAnsi="Wingdings"/>
      </w:rPr>
    </w:lvl>
    <w:lvl w:ilvl="6" w:tplc="35989930">
      <w:start w:val="1"/>
      <w:numFmt w:val="bullet"/>
      <w:lvlText w:val=""/>
      <w:lvlJc w:val="left"/>
      <w:pPr>
        <w:tabs>
          <w:tab w:val="num" w:pos="5040"/>
        </w:tabs>
        <w:ind w:left="5040" w:hanging="360"/>
      </w:pPr>
      <w:rPr>
        <w:rFonts w:ascii="Symbol" w:hAnsi="Symbol"/>
      </w:rPr>
    </w:lvl>
    <w:lvl w:ilvl="7" w:tplc="3B1AA988">
      <w:start w:val="1"/>
      <w:numFmt w:val="bullet"/>
      <w:lvlText w:val="o"/>
      <w:lvlJc w:val="left"/>
      <w:pPr>
        <w:tabs>
          <w:tab w:val="num" w:pos="5760"/>
        </w:tabs>
        <w:ind w:left="5760" w:hanging="360"/>
      </w:pPr>
      <w:rPr>
        <w:rFonts w:ascii="Courier New" w:hAnsi="Courier New"/>
      </w:rPr>
    </w:lvl>
    <w:lvl w:ilvl="8" w:tplc="4AC83B4E">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BDA84D66">
      <w:start w:val="1"/>
      <w:numFmt w:val="bullet"/>
      <w:lvlText w:val=""/>
      <w:lvlJc w:val="left"/>
      <w:pPr>
        <w:ind w:left="720" w:hanging="360"/>
      </w:pPr>
      <w:rPr>
        <w:rFonts w:ascii="Symbol" w:hAnsi="Symbol"/>
      </w:rPr>
    </w:lvl>
    <w:lvl w:ilvl="1" w:tplc="94805958">
      <w:start w:val="1"/>
      <w:numFmt w:val="bullet"/>
      <w:lvlText w:val="o"/>
      <w:lvlJc w:val="left"/>
      <w:pPr>
        <w:tabs>
          <w:tab w:val="num" w:pos="1440"/>
        </w:tabs>
        <w:ind w:left="1440" w:hanging="360"/>
      </w:pPr>
      <w:rPr>
        <w:rFonts w:ascii="Courier New" w:hAnsi="Courier New"/>
      </w:rPr>
    </w:lvl>
    <w:lvl w:ilvl="2" w:tplc="D654CEE0">
      <w:start w:val="1"/>
      <w:numFmt w:val="bullet"/>
      <w:lvlText w:val=""/>
      <w:lvlJc w:val="left"/>
      <w:pPr>
        <w:tabs>
          <w:tab w:val="num" w:pos="2160"/>
        </w:tabs>
        <w:ind w:left="2160" w:hanging="360"/>
      </w:pPr>
      <w:rPr>
        <w:rFonts w:ascii="Wingdings" w:hAnsi="Wingdings"/>
      </w:rPr>
    </w:lvl>
    <w:lvl w:ilvl="3" w:tplc="16A8AD2E">
      <w:start w:val="1"/>
      <w:numFmt w:val="bullet"/>
      <w:lvlText w:val=""/>
      <w:lvlJc w:val="left"/>
      <w:pPr>
        <w:tabs>
          <w:tab w:val="num" w:pos="2880"/>
        </w:tabs>
        <w:ind w:left="2880" w:hanging="360"/>
      </w:pPr>
      <w:rPr>
        <w:rFonts w:ascii="Symbol" w:hAnsi="Symbol"/>
      </w:rPr>
    </w:lvl>
    <w:lvl w:ilvl="4" w:tplc="3FAAC806">
      <w:start w:val="1"/>
      <w:numFmt w:val="bullet"/>
      <w:lvlText w:val="o"/>
      <w:lvlJc w:val="left"/>
      <w:pPr>
        <w:tabs>
          <w:tab w:val="num" w:pos="3600"/>
        </w:tabs>
        <w:ind w:left="3600" w:hanging="360"/>
      </w:pPr>
      <w:rPr>
        <w:rFonts w:ascii="Courier New" w:hAnsi="Courier New"/>
      </w:rPr>
    </w:lvl>
    <w:lvl w:ilvl="5" w:tplc="35B026B6">
      <w:start w:val="1"/>
      <w:numFmt w:val="bullet"/>
      <w:lvlText w:val=""/>
      <w:lvlJc w:val="left"/>
      <w:pPr>
        <w:tabs>
          <w:tab w:val="num" w:pos="4320"/>
        </w:tabs>
        <w:ind w:left="4320" w:hanging="360"/>
      </w:pPr>
      <w:rPr>
        <w:rFonts w:ascii="Wingdings" w:hAnsi="Wingdings"/>
      </w:rPr>
    </w:lvl>
    <w:lvl w:ilvl="6" w:tplc="857C522E">
      <w:start w:val="1"/>
      <w:numFmt w:val="bullet"/>
      <w:lvlText w:val=""/>
      <w:lvlJc w:val="left"/>
      <w:pPr>
        <w:tabs>
          <w:tab w:val="num" w:pos="5040"/>
        </w:tabs>
        <w:ind w:left="5040" w:hanging="360"/>
      </w:pPr>
      <w:rPr>
        <w:rFonts w:ascii="Symbol" w:hAnsi="Symbol"/>
      </w:rPr>
    </w:lvl>
    <w:lvl w:ilvl="7" w:tplc="447800BA">
      <w:start w:val="1"/>
      <w:numFmt w:val="bullet"/>
      <w:lvlText w:val="o"/>
      <w:lvlJc w:val="left"/>
      <w:pPr>
        <w:tabs>
          <w:tab w:val="num" w:pos="5760"/>
        </w:tabs>
        <w:ind w:left="5760" w:hanging="360"/>
      </w:pPr>
      <w:rPr>
        <w:rFonts w:ascii="Courier New" w:hAnsi="Courier New"/>
      </w:rPr>
    </w:lvl>
    <w:lvl w:ilvl="8" w:tplc="5C1ABDFC">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7C3A2E6C">
      <w:start w:val="1"/>
      <w:numFmt w:val="bullet"/>
      <w:lvlText w:val=""/>
      <w:lvlJc w:val="left"/>
      <w:pPr>
        <w:ind w:left="720" w:hanging="360"/>
      </w:pPr>
      <w:rPr>
        <w:rFonts w:ascii="Symbol" w:hAnsi="Symbol"/>
      </w:rPr>
    </w:lvl>
    <w:lvl w:ilvl="1" w:tplc="516621B8">
      <w:start w:val="1"/>
      <w:numFmt w:val="bullet"/>
      <w:lvlText w:val="o"/>
      <w:lvlJc w:val="left"/>
      <w:pPr>
        <w:tabs>
          <w:tab w:val="num" w:pos="1440"/>
        </w:tabs>
        <w:ind w:left="1440" w:hanging="360"/>
      </w:pPr>
      <w:rPr>
        <w:rFonts w:ascii="Courier New" w:hAnsi="Courier New"/>
      </w:rPr>
    </w:lvl>
    <w:lvl w:ilvl="2" w:tplc="E444AE66">
      <w:start w:val="1"/>
      <w:numFmt w:val="bullet"/>
      <w:lvlText w:val=""/>
      <w:lvlJc w:val="left"/>
      <w:pPr>
        <w:tabs>
          <w:tab w:val="num" w:pos="2160"/>
        </w:tabs>
        <w:ind w:left="2160" w:hanging="360"/>
      </w:pPr>
      <w:rPr>
        <w:rFonts w:ascii="Wingdings" w:hAnsi="Wingdings"/>
      </w:rPr>
    </w:lvl>
    <w:lvl w:ilvl="3" w:tplc="05AE51EE">
      <w:start w:val="1"/>
      <w:numFmt w:val="bullet"/>
      <w:lvlText w:val=""/>
      <w:lvlJc w:val="left"/>
      <w:pPr>
        <w:tabs>
          <w:tab w:val="num" w:pos="2880"/>
        </w:tabs>
        <w:ind w:left="2880" w:hanging="360"/>
      </w:pPr>
      <w:rPr>
        <w:rFonts w:ascii="Symbol" w:hAnsi="Symbol"/>
      </w:rPr>
    </w:lvl>
    <w:lvl w:ilvl="4" w:tplc="893E81D0">
      <w:start w:val="1"/>
      <w:numFmt w:val="bullet"/>
      <w:lvlText w:val="o"/>
      <w:lvlJc w:val="left"/>
      <w:pPr>
        <w:tabs>
          <w:tab w:val="num" w:pos="3600"/>
        </w:tabs>
        <w:ind w:left="3600" w:hanging="360"/>
      </w:pPr>
      <w:rPr>
        <w:rFonts w:ascii="Courier New" w:hAnsi="Courier New"/>
      </w:rPr>
    </w:lvl>
    <w:lvl w:ilvl="5" w:tplc="AF782526">
      <w:start w:val="1"/>
      <w:numFmt w:val="bullet"/>
      <w:lvlText w:val=""/>
      <w:lvlJc w:val="left"/>
      <w:pPr>
        <w:tabs>
          <w:tab w:val="num" w:pos="4320"/>
        </w:tabs>
        <w:ind w:left="4320" w:hanging="360"/>
      </w:pPr>
      <w:rPr>
        <w:rFonts w:ascii="Wingdings" w:hAnsi="Wingdings"/>
      </w:rPr>
    </w:lvl>
    <w:lvl w:ilvl="6" w:tplc="8C6EF2FC">
      <w:start w:val="1"/>
      <w:numFmt w:val="bullet"/>
      <w:lvlText w:val=""/>
      <w:lvlJc w:val="left"/>
      <w:pPr>
        <w:tabs>
          <w:tab w:val="num" w:pos="5040"/>
        </w:tabs>
        <w:ind w:left="5040" w:hanging="360"/>
      </w:pPr>
      <w:rPr>
        <w:rFonts w:ascii="Symbol" w:hAnsi="Symbol"/>
      </w:rPr>
    </w:lvl>
    <w:lvl w:ilvl="7" w:tplc="328A68CE">
      <w:start w:val="1"/>
      <w:numFmt w:val="bullet"/>
      <w:lvlText w:val="o"/>
      <w:lvlJc w:val="left"/>
      <w:pPr>
        <w:tabs>
          <w:tab w:val="num" w:pos="5760"/>
        </w:tabs>
        <w:ind w:left="5760" w:hanging="360"/>
      </w:pPr>
      <w:rPr>
        <w:rFonts w:ascii="Courier New" w:hAnsi="Courier New"/>
      </w:rPr>
    </w:lvl>
    <w:lvl w:ilvl="8" w:tplc="1E20F5BC">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CB94A1D6">
      <w:start w:val="1"/>
      <w:numFmt w:val="bullet"/>
      <w:lvlText w:val=""/>
      <w:lvlJc w:val="left"/>
      <w:pPr>
        <w:ind w:left="720" w:hanging="360"/>
      </w:pPr>
      <w:rPr>
        <w:rFonts w:ascii="Symbol" w:hAnsi="Symbol"/>
      </w:rPr>
    </w:lvl>
    <w:lvl w:ilvl="1" w:tplc="374CD11A">
      <w:start w:val="1"/>
      <w:numFmt w:val="bullet"/>
      <w:lvlText w:val="o"/>
      <w:lvlJc w:val="left"/>
      <w:pPr>
        <w:tabs>
          <w:tab w:val="num" w:pos="1440"/>
        </w:tabs>
        <w:ind w:left="1440" w:hanging="360"/>
      </w:pPr>
      <w:rPr>
        <w:rFonts w:ascii="Courier New" w:hAnsi="Courier New"/>
      </w:rPr>
    </w:lvl>
    <w:lvl w:ilvl="2" w:tplc="62863306">
      <w:start w:val="1"/>
      <w:numFmt w:val="bullet"/>
      <w:lvlText w:val=""/>
      <w:lvlJc w:val="left"/>
      <w:pPr>
        <w:tabs>
          <w:tab w:val="num" w:pos="2160"/>
        </w:tabs>
        <w:ind w:left="2160" w:hanging="360"/>
      </w:pPr>
      <w:rPr>
        <w:rFonts w:ascii="Wingdings" w:hAnsi="Wingdings"/>
      </w:rPr>
    </w:lvl>
    <w:lvl w:ilvl="3" w:tplc="F4F4BBDC">
      <w:start w:val="1"/>
      <w:numFmt w:val="bullet"/>
      <w:lvlText w:val=""/>
      <w:lvlJc w:val="left"/>
      <w:pPr>
        <w:tabs>
          <w:tab w:val="num" w:pos="2880"/>
        </w:tabs>
        <w:ind w:left="2880" w:hanging="360"/>
      </w:pPr>
      <w:rPr>
        <w:rFonts w:ascii="Symbol" w:hAnsi="Symbol"/>
      </w:rPr>
    </w:lvl>
    <w:lvl w:ilvl="4" w:tplc="8ECA5800">
      <w:start w:val="1"/>
      <w:numFmt w:val="bullet"/>
      <w:lvlText w:val="o"/>
      <w:lvlJc w:val="left"/>
      <w:pPr>
        <w:tabs>
          <w:tab w:val="num" w:pos="3600"/>
        </w:tabs>
        <w:ind w:left="3600" w:hanging="360"/>
      </w:pPr>
      <w:rPr>
        <w:rFonts w:ascii="Courier New" w:hAnsi="Courier New"/>
      </w:rPr>
    </w:lvl>
    <w:lvl w:ilvl="5" w:tplc="812A8772">
      <w:start w:val="1"/>
      <w:numFmt w:val="bullet"/>
      <w:lvlText w:val=""/>
      <w:lvlJc w:val="left"/>
      <w:pPr>
        <w:tabs>
          <w:tab w:val="num" w:pos="4320"/>
        </w:tabs>
        <w:ind w:left="4320" w:hanging="360"/>
      </w:pPr>
      <w:rPr>
        <w:rFonts w:ascii="Wingdings" w:hAnsi="Wingdings"/>
      </w:rPr>
    </w:lvl>
    <w:lvl w:ilvl="6" w:tplc="88DE23A2">
      <w:start w:val="1"/>
      <w:numFmt w:val="bullet"/>
      <w:lvlText w:val=""/>
      <w:lvlJc w:val="left"/>
      <w:pPr>
        <w:tabs>
          <w:tab w:val="num" w:pos="5040"/>
        </w:tabs>
        <w:ind w:left="5040" w:hanging="360"/>
      </w:pPr>
      <w:rPr>
        <w:rFonts w:ascii="Symbol" w:hAnsi="Symbol"/>
      </w:rPr>
    </w:lvl>
    <w:lvl w:ilvl="7" w:tplc="6302DCA6">
      <w:start w:val="1"/>
      <w:numFmt w:val="bullet"/>
      <w:lvlText w:val="o"/>
      <w:lvlJc w:val="left"/>
      <w:pPr>
        <w:tabs>
          <w:tab w:val="num" w:pos="5760"/>
        </w:tabs>
        <w:ind w:left="5760" w:hanging="360"/>
      </w:pPr>
      <w:rPr>
        <w:rFonts w:ascii="Courier New" w:hAnsi="Courier New"/>
      </w:rPr>
    </w:lvl>
    <w:lvl w:ilvl="8" w:tplc="4CD28004">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AFAE1BE4">
      <w:start w:val="1"/>
      <w:numFmt w:val="bullet"/>
      <w:lvlText w:val=""/>
      <w:lvlJc w:val="left"/>
      <w:pPr>
        <w:ind w:left="720" w:hanging="360"/>
      </w:pPr>
      <w:rPr>
        <w:rFonts w:ascii="Symbol" w:hAnsi="Symbol"/>
      </w:rPr>
    </w:lvl>
    <w:lvl w:ilvl="1" w:tplc="509A7EB6">
      <w:start w:val="1"/>
      <w:numFmt w:val="bullet"/>
      <w:lvlText w:val="o"/>
      <w:lvlJc w:val="left"/>
      <w:pPr>
        <w:tabs>
          <w:tab w:val="num" w:pos="1440"/>
        </w:tabs>
        <w:ind w:left="1440" w:hanging="360"/>
      </w:pPr>
      <w:rPr>
        <w:rFonts w:ascii="Courier New" w:hAnsi="Courier New"/>
      </w:rPr>
    </w:lvl>
    <w:lvl w:ilvl="2" w:tplc="92D0C802">
      <w:start w:val="1"/>
      <w:numFmt w:val="bullet"/>
      <w:lvlText w:val=""/>
      <w:lvlJc w:val="left"/>
      <w:pPr>
        <w:tabs>
          <w:tab w:val="num" w:pos="2160"/>
        </w:tabs>
        <w:ind w:left="2160" w:hanging="360"/>
      </w:pPr>
      <w:rPr>
        <w:rFonts w:ascii="Wingdings" w:hAnsi="Wingdings"/>
      </w:rPr>
    </w:lvl>
    <w:lvl w:ilvl="3" w:tplc="8E0034FE">
      <w:start w:val="1"/>
      <w:numFmt w:val="bullet"/>
      <w:lvlText w:val=""/>
      <w:lvlJc w:val="left"/>
      <w:pPr>
        <w:tabs>
          <w:tab w:val="num" w:pos="2880"/>
        </w:tabs>
        <w:ind w:left="2880" w:hanging="360"/>
      </w:pPr>
      <w:rPr>
        <w:rFonts w:ascii="Symbol" w:hAnsi="Symbol"/>
      </w:rPr>
    </w:lvl>
    <w:lvl w:ilvl="4" w:tplc="44BEA0FE">
      <w:start w:val="1"/>
      <w:numFmt w:val="bullet"/>
      <w:lvlText w:val="o"/>
      <w:lvlJc w:val="left"/>
      <w:pPr>
        <w:tabs>
          <w:tab w:val="num" w:pos="3600"/>
        </w:tabs>
        <w:ind w:left="3600" w:hanging="360"/>
      </w:pPr>
      <w:rPr>
        <w:rFonts w:ascii="Courier New" w:hAnsi="Courier New"/>
      </w:rPr>
    </w:lvl>
    <w:lvl w:ilvl="5" w:tplc="E206A38C">
      <w:start w:val="1"/>
      <w:numFmt w:val="bullet"/>
      <w:lvlText w:val=""/>
      <w:lvlJc w:val="left"/>
      <w:pPr>
        <w:tabs>
          <w:tab w:val="num" w:pos="4320"/>
        </w:tabs>
        <w:ind w:left="4320" w:hanging="360"/>
      </w:pPr>
      <w:rPr>
        <w:rFonts w:ascii="Wingdings" w:hAnsi="Wingdings"/>
      </w:rPr>
    </w:lvl>
    <w:lvl w:ilvl="6" w:tplc="C42A16AC">
      <w:start w:val="1"/>
      <w:numFmt w:val="bullet"/>
      <w:lvlText w:val=""/>
      <w:lvlJc w:val="left"/>
      <w:pPr>
        <w:tabs>
          <w:tab w:val="num" w:pos="5040"/>
        </w:tabs>
        <w:ind w:left="5040" w:hanging="360"/>
      </w:pPr>
      <w:rPr>
        <w:rFonts w:ascii="Symbol" w:hAnsi="Symbol"/>
      </w:rPr>
    </w:lvl>
    <w:lvl w:ilvl="7" w:tplc="0C00D32E">
      <w:start w:val="1"/>
      <w:numFmt w:val="bullet"/>
      <w:lvlText w:val="o"/>
      <w:lvlJc w:val="left"/>
      <w:pPr>
        <w:tabs>
          <w:tab w:val="num" w:pos="5760"/>
        </w:tabs>
        <w:ind w:left="5760" w:hanging="360"/>
      </w:pPr>
      <w:rPr>
        <w:rFonts w:ascii="Courier New" w:hAnsi="Courier New"/>
      </w:rPr>
    </w:lvl>
    <w:lvl w:ilvl="8" w:tplc="40CC357E">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A7E81840">
      <w:start w:val="1"/>
      <w:numFmt w:val="bullet"/>
      <w:lvlText w:val=""/>
      <w:lvlJc w:val="left"/>
      <w:pPr>
        <w:ind w:left="720" w:hanging="360"/>
      </w:pPr>
      <w:rPr>
        <w:rFonts w:ascii="Symbol" w:hAnsi="Symbol"/>
      </w:rPr>
    </w:lvl>
    <w:lvl w:ilvl="1" w:tplc="D1FC2FE4">
      <w:start w:val="1"/>
      <w:numFmt w:val="bullet"/>
      <w:lvlText w:val="o"/>
      <w:lvlJc w:val="left"/>
      <w:pPr>
        <w:tabs>
          <w:tab w:val="num" w:pos="1440"/>
        </w:tabs>
        <w:ind w:left="1440" w:hanging="360"/>
      </w:pPr>
      <w:rPr>
        <w:rFonts w:ascii="Courier New" w:hAnsi="Courier New"/>
      </w:rPr>
    </w:lvl>
    <w:lvl w:ilvl="2" w:tplc="CE3A3048">
      <w:start w:val="1"/>
      <w:numFmt w:val="bullet"/>
      <w:lvlText w:val=""/>
      <w:lvlJc w:val="left"/>
      <w:pPr>
        <w:tabs>
          <w:tab w:val="num" w:pos="2160"/>
        </w:tabs>
        <w:ind w:left="2160" w:hanging="360"/>
      </w:pPr>
      <w:rPr>
        <w:rFonts w:ascii="Wingdings" w:hAnsi="Wingdings"/>
      </w:rPr>
    </w:lvl>
    <w:lvl w:ilvl="3" w:tplc="81180F18">
      <w:start w:val="1"/>
      <w:numFmt w:val="bullet"/>
      <w:lvlText w:val=""/>
      <w:lvlJc w:val="left"/>
      <w:pPr>
        <w:tabs>
          <w:tab w:val="num" w:pos="2880"/>
        </w:tabs>
        <w:ind w:left="2880" w:hanging="360"/>
      </w:pPr>
      <w:rPr>
        <w:rFonts w:ascii="Symbol" w:hAnsi="Symbol"/>
      </w:rPr>
    </w:lvl>
    <w:lvl w:ilvl="4" w:tplc="83C6A1D0">
      <w:start w:val="1"/>
      <w:numFmt w:val="bullet"/>
      <w:lvlText w:val="o"/>
      <w:lvlJc w:val="left"/>
      <w:pPr>
        <w:tabs>
          <w:tab w:val="num" w:pos="3600"/>
        </w:tabs>
        <w:ind w:left="3600" w:hanging="360"/>
      </w:pPr>
      <w:rPr>
        <w:rFonts w:ascii="Courier New" w:hAnsi="Courier New"/>
      </w:rPr>
    </w:lvl>
    <w:lvl w:ilvl="5" w:tplc="58DE9C6C">
      <w:start w:val="1"/>
      <w:numFmt w:val="bullet"/>
      <w:lvlText w:val=""/>
      <w:lvlJc w:val="left"/>
      <w:pPr>
        <w:tabs>
          <w:tab w:val="num" w:pos="4320"/>
        </w:tabs>
        <w:ind w:left="4320" w:hanging="360"/>
      </w:pPr>
      <w:rPr>
        <w:rFonts w:ascii="Wingdings" w:hAnsi="Wingdings"/>
      </w:rPr>
    </w:lvl>
    <w:lvl w:ilvl="6" w:tplc="6A108054">
      <w:start w:val="1"/>
      <w:numFmt w:val="bullet"/>
      <w:lvlText w:val=""/>
      <w:lvlJc w:val="left"/>
      <w:pPr>
        <w:tabs>
          <w:tab w:val="num" w:pos="5040"/>
        </w:tabs>
        <w:ind w:left="5040" w:hanging="360"/>
      </w:pPr>
      <w:rPr>
        <w:rFonts w:ascii="Symbol" w:hAnsi="Symbol"/>
      </w:rPr>
    </w:lvl>
    <w:lvl w:ilvl="7" w:tplc="74848034">
      <w:start w:val="1"/>
      <w:numFmt w:val="bullet"/>
      <w:lvlText w:val="o"/>
      <w:lvlJc w:val="left"/>
      <w:pPr>
        <w:tabs>
          <w:tab w:val="num" w:pos="5760"/>
        </w:tabs>
        <w:ind w:left="5760" w:hanging="360"/>
      </w:pPr>
      <w:rPr>
        <w:rFonts w:ascii="Courier New" w:hAnsi="Courier New"/>
      </w:rPr>
    </w:lvl>
    <w:lvl w:ilvl="8" w:tplc="C130C3C2">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E2FEAE42">
      <w:start w:val="1"/>
      <w:numFmt w:val="bullet"/>
      <w:lvlText w:val=""/>
      <w:lvlJc w:val="left"/>
      <w:pPr>
        <w:ind w:left="720" w:hanging="360"/>
      </w:pPr>
      <w:rPr>
        <w:rFonts w:ascii="Symbol" w:hAnsi="Symbol"/>
      </w:rPr>
    </w:lvl>
    <w:lvl w:ilvl="1" w:tplc="919805C4">
      <w:start w:val="1"/>
      <w:numFmt w:val="bullet"/>
      <w:lvlText w:val="o"/>
      <w:lvlJc w:val="left"/>
      <w:pPr>
        <w:tabs>
          <w:tab w:val="num" w:pos="1440"/>
        </w:tabs>
        <w:ind w:left="1440" w:hanging="360"/>
      </w:pPr>
      <w:rPr>
        <w:rFonts w:ascii="Courier New" w:hAnsi="Courier New"/>
      </w:rPr>
    </w:lvl>
    <w:lvl w:ilvl="2" w:tplc="81D8B240">
      <w:start w:val="1"/>
      <w:numFmt w:val="bullet"/>
      <w:lvlText w:val=""/>
      <w:lvlJc w:val="left"/>
      <w:pPr>
        <w:tabs>
          <w:tab w:val="num" w:pos="2160"/>
        </w:tabs>
        <w:ind w:left="2160" w:hanging="360"/>
      </w:pPr>
      <w:rPr>
        <w:rFonts w:ascii="Wingdings" w:hAnsi="Wingdings"/>
      </w:rPr>
    </w:lvl>
    <w:lvl w:ilvl="3" w:tplc="B2C003EC">
      <w:start w:val="1"/>
      <w:numFmt w:val="bullet"/>
      <w:lvlText w:val=""/>
      <w:lvlJc w:val="left"/>
      <w:pPr>
        <w:tabs>
          <w:tab w:val="num" w:pos="2880"/>
        </w:tabs>
        <w:ind w:left="2880" w:hanging="360"/>
      </w:pPr>
      <w:rPr>
        <w:rFonts w:ascii="Symbol" w:hAnsi="Symbol"/>
      </w:rPr>
    </w:lvl>
    <w:lvl w:ilvl="4" w:tplc="EE48F3C2">
      <w:start w:val="1"/>
      <w:numFmt w:val="bullet"/>
      <w:lvlText w:val="o"/>
      <w:lvlJc w:val="left"/>
      <w:pPr>
        <w:tabs>
          <w:tab w:val="num" w:pos="3600"/>
        </w:tabs>
        <w:ind w:left="3600" w:hanging="360"/>
      </w:pPr>
      <w:rPr>
        <w:rFonts w:ascii="Courier New" w:hAnsi="Courier New"/>
      </w:rPr>
    </w:lvl>
    <w:lvl w:ilvl="5" w:tplc="E7926884">
      <w:start w:val="1"/>
      <w:numFmt w:val="bullet"/>
      <w:lvlText w:val=""/>
      <w:lvlJc w:val="left"/>
      <w:pPr>
        <w:tabs>
          <w:tab w:val="num" w:pos="4320"/>
        </w:tabs>
        <w:ind w:left="4320" w:hanging="360"/>
      </w:pPr>
      <w:rPr>
        <w:rFonts w:ascii="Wingdings" w:hAnsi="Wingdings"/>
      </w:rPr>
    </w:lvl>
    <w:lvl w:ilvl="6" w:tplc="F9D2AA18">
      <w:start w:val="1"/>
      <w:numFmt w:val="bullet"/>
      <w:lvlText w:val=""/>
      <w:lvlJc w:val="left"/>
      <w:pPr>
        <w:tabs>
          <w:tab w:val="num" w:pos="5040"/>
        </w:tabs>
        <w:ind w:left="5040" w:hanging="360"/>
      </w:pPr>
      <w:rPr>
        <w:rFonts w:ascii="Symbol" w:hAnsi="Symbol"/>
      </w:rPr>
    </w:lvl>
    <w:lvl w:ilvl="7" w:tplc="FB440780">
      <w:start w:val="1"/>
      <w:numFmt w:val="bullet"/>
      <w:lvlText w:val="o"/>
      <w:lvlJc w:val="left"/>
      <w:pPr>
        <w:tabs>
          <w:tab w:val="num" w:pos="5760"/>
        </w:tabs>
        <w:ind w:left="5760" w:hanging="360"/>
      </w:pPr>
      <w:rPr>
        <w:rFonts w:ascii="Courier New" w:hAnsi="Courier New"/>
      </w:rPr>
    </w:lvl>
    <w:lvl w:ilvl="8" w:tplc="0BEA54D0">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3F7CC4D2">
      <w:start w:val="1"/>
      <w:numFmt w:val="bullet"/>
      <w:lvlText w:val=""/>
      <w:lvlJc w:val="left"/>
      <w:pPr>
        <w:ind w:left="720" w:hanging="360"/>
      </w:pPr>
      <w:rPr>
        <w:rFonts w:ascii="Symbol" w:hAnsi="Symbol"/>
      </w:rPr>
    </w:lvl>
    <w:lvl w:ilvl="1" w:tplc="3C3AC69E">
      <w:start w:val="1"/>
      <w:numFmt w:val="bullet"/>
      <w:lvlText w:val="o"/>
      <w:lvlJc w:val="left"/>
      <w:pPr>
        <w:tabs>
          <w:tab w:val="num" w:pos="1440"/>
        </w:tabs>
        <w:ind w:left="1440" w:hanging="360"/>
      </w:pPr>
      <w:rPr>
        <w:rFonts w:ascii="Courier New" w:hAnsi="Courier New"/>
      </w:rPr>
    </w:lvl>
    <w:lvl w:ilvl="2" w:tplc="245EACAE">
      <w:start w:val="1"/>
      <w:numFmt w:val="bullet"/>
      <w:lvlText w:val=""/>
      <w:lvlJc w:val="left"/>
      <w:pPr>
        <w:tabs>
          <w:tab w:val="num" w:pos="2160"/>
        </w:tabs>
        <w:ind w:left="2160" w:hanging="360"/>
      </w:pPr>
      <w:rPr>
        <w:rFonts w:ascii="Wingdings" w:hAnsi="Wingdings"/>
      </w:rPr>
    </w:lvl>
    <w:lvl w:ilvl="3" w:tplc="1C7ABCD2">
      <w:start w:val="1"/>
      <w:numFmt w:val="bullet"/>
      <w:lvlText w:val=""/>
      <w:lvlJc w:val="left"/>
      <w:pPr>
        <w:tabs>
          <w:tab w:val="num" w:pos="2880"/>
        </w:tabs>
        <w:ind w:left="2880" w:hanging="360"/>
      </w:pPr>
      <w:rPr>
        <w:rFonts w:ascii="Symbol" w:hAnsi="Symbol"/>
      </w:rPr>
    </w:lvl>
    <w:lvl w:ilvl="4" w:tplc="3EFCD418">
      <w:start w:val="1"/>
      <w:numFmt w:val="bullet"/>
      <w:lvlText w:val="o"/>
      <w:lvlJc w:val="left"/>
      <w:pPr>
        <w:tabs>
          <w:tab w:val="num" w:pos="3600"/>
        </w:tabs>
        <w:ind w:left="3600" w:hanging="360"/>
      </w:pPr>
      <w:rPr>
        <w:rFonts w:ascii="Courier New" w:hAnsi="Courier New"/>
      </w:rPr>
    </w:lvl>
    <w:lvl w:ilvl="5" w:tplc="13FAAFD2">
      <w:start w:val="1"/>
      <w:numFmt w:val="bullet"/>
      <w:lvlText w:val=""/>
      <w:lvlJc w:val="left"/>
      <w:pPr>
        <w:tabs>
          <w:tab w:val="num" w:pos="4320"/>
        </w:tabs>
        <w:ind w:left="4320" w:hanging="360"/>
      </w:pPr>
      <w:rPr>
        <w:rFonts w:ascii="Wingdings" w:hAnsi="Wingdings"/>
      </w:rPr>
    </w:lvl>
    <w:lvl w:ilvl="6" w:tplc="A5D43E84">
      <w:start w:val="1"/>
      <w:numFmt w:val="bullet"/>
      <w:lvlText w:val=""/>
      <w:lvlJc w:val="left"/>
      <w:pPr>
        <w:tabs>
          <w:tab w:val="num" w:pos="5040"/>
        </w:tabs>
        <w:ind w:left="5040" w:hanging="360"/>
      </w:pPr>
      <w:rPr>
        <w:rFonts w:ascii="Symbol" w:hAnsi="Symbol"/>
      </w:rPr>
    </w:lvl>
    <w:lvl w:ilvl="7" w:tplc="E30E31D4">
      <w:start w:val="1"/>
      <w:numFmt w:val="bullet"/>
      <w:lvlText w:val="o"/>
      <w:lvlJc w:val="left"/>
      <w:pPr>
        <w:tabs>
          <w:tab w:val="num" w:pos="5760"/>
        </w:tabs>
        <w:ind w:left="5760" w:hanging="360"/>
      </w:pPr>
      <w:rPr>
        <w:rFonts w:ascii="Courier New" w:hAnsi="Courier New"/>
      </w:rPr>
    </w:lvl>
    <w:lvl w:ilvl="8" w:tplc="FED6F6D6">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7"/>
    <w:multiLevelType w:val="hybridMultilevel"/>
    <w:tmpl w:val="00000017"/>
    <w:lvl w:ilvl="0" w:tplc="11FEBE14">
      <w:start w:val="1"/>
      <w:numFmt w:val="bullet"/>
      <w:lvlText w:val=""/>
      <w:lvlJc w:val="left"/>
      <w:pPr>
        <w:ind w:left="720" w:hanging="360"/>
      </w:pPr>
      <w:rPr>
        <w:rFonts w:ascii="Symbol" w:hAnsi="Symbol"/>
      </w:rPr>
    </w:lvl>
    <w:lvl w:ilvl="1" w:tplc="A636FB00">
      <w:start w:val="1"/>
      <w:numFmt w:val="bullet"/>
      <w:lvlText w:val="o"/>
      <w:lvlJc w:val="left"/>
      <w:pPr>
        <w:tabs>
          <w:tab w:val="num" w:pos="1440"/>
        </w:tabs>
        <w:ind w:left="1440" w:hanging="360"/>
      </w:pPr>
      <w:rPr>
        <w:rFonts w:ascii="Courier New" w:hAnsi="Courier New"/>
      </w:rPr>
    </w:lvl>
    <w:lvl w:ilvl="2" w:tplc="CF26A042">
      <w:start w:val="1"/>
      <w:numFmt w:val="bullet"/>
      <w:lvlText w:val=""/>
      <w:lvlJc w:val="left"/>
      <w:pPr>
        <w:tabs>
          <w:tab w:val="num" w:pos="2160"/>
        </w:tabs>
        <w:ind w:left="2160" w:hanging="360"/>
      </w:pPr>
      <w:rPr>
        <w:rFonts w:ascii="Wingdings" w:hAnsi="Wingdings"/>
      </w:rPr>
    </w:lvl>
    <w:lvl w:ilvl="3" w:tplc="9FEC94CC">
      <w:start w:val="1"/>
      <w:numFmt w:val="bullet"/>
      <w:lvlText w:val=""/>
      <w:lvlJc w:val="left"/>
      <w:pPr>
        <w:tabs>
          <w:tab w:val="num" w:pos="2880"/>
        </w:tabs>
        <w:ind w:left="2880" w:hanging="360"/>
      </w:pPr>
      <w:rPr>
        <w:rFonts w:ascii="Symbol" w:hAnsi="Symbol"/>
      </w:rPr>
    </w:lvl>
    <w:lvl w:ilvl="4" w:tplc="ED8E2118">
      <w:start w:val="1"/>
      <w:numFmt w:val="bullet"/>
      <w:lvlText w:val="o"/>
      <w:lvlJc w:val="left"/>
      <w:pPr>
        <w:tabs>
          <w:tab w:val="num" w:pos="3600"/>
        </w:tabs>
        <w:ind w:left="3600" w:hanging="360"/>
      </w:pPr>
      <w:rPr>
        <w:rFonts w:ascii="Courier New" w:hAnsi="Courier New"/>
      </w:rPr>
    </w:lvl>
    <w:lvl w:ilvl="5" w:tplc="F014B706">
      <w:start w:val="1"/>
      <w:numFmt w:val="bullet"/>
      <w:lvlText w:val=""/>
      <w:lvlJc w:val="left"/>
      <w:pPr>
        <w:tabs>
          <w:tab w:val="num" w:pos="4320"/>
        </w:tabs>
        <w:ind w:left="4320" w:hanging="360"/>
      </w:pPr>
      <w:rPr>
        <w:rFonts w:ascii="Wingdings" w:hAnsi="Wingdings"/>
      </w:rPr>
    </w:lvl>
    <w:lvl w:ilvl="6" w:tplc="DEC0F0AE">
      <w:start w:val="1"/>
      <w:numFmt w:val="bullet"/>
      <w:lvlText w:val=""/>
      <w:lvlJc w:val="left"/>
      <w:pPr>
        <w:tabs>
          <w:tab w:val="num" w:pos="5040"/>
        </w:tabs>
        <w:ind w:left="5040" w:hanging="360"/>
      </w:pPr>
      <w:rPr>
        <w:rFonts w:ascii="Symbol" w:hAnsi="Symbol"/>
      </w:rPr>
    </w:lvl>
    <w:lvl w:ilvl="7" w:tplc="E758C1DE">
      <w:start w:val="1"/>
      <w:numFmt w:val="bullet"/>
      <w:lvlText w:val="o"/>
      <w:lvlJc w:val="left"/>
      <w:pPr>
        <w:tabs>
          <w:tab w:val="num" w:pos="5760"/>
        </w:tabs>
        <w:ind w:left="5760" w:hanging="360"/>
      </w:pPr>
      <w:rPr>
        <w:rFonts w:ascii="Courier New" w:hAnsi="Courier New"/>
      </w:rPr>
    </w:lvl>
    <w:lvl w:ilvl="8" w:tplc="16EA84F2">
      <w:start w:val="1"/>
      <w:numFmt w:val="bullet"/>
      <w:lvlText w:val=""/>
      <w:lvlJc w:val="left"/>
      <w:pPr>
        <w:tabs>
          <w:tab w:val="num" w:pos="6480"/>
        </w:tabs>
        <w:ind w:left="6480" w:hanging="360"/>
      </w:pPr>
      <w:rPr>
        <w:rFonts w:ascii="Wingdings" w:hAnsi="Wingdings"/>
      </w:rPr>
    </w:lvl>
  </w:abstractNum>
  <w:abstractNum w:abstractNumId="23" w15:restartNumberingAfterBreak="0">
    <w:nsid w:val="03102BC0"/>
    <w:multiLevelType w:val="multilevel"/>
    <w:tmpl w:val="2A90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E34674"/>
    <w:multiLevelType w:val="multilevel"/>
    <w:tmpl w:val="11C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64E31"/>
    <w:multiLevelType w:val="multilevel"/>
    <w:tmpl w:val="07C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A80224"/>
    <w:multiLevelType w:val="hybridMultilevel"/>
    <w:tmpl w:val="E1BC6F3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7" w15:restartNumberingAfterBreak="0">
    <w:nsid w:val="410D5B65"/>
    <w:multiLevelType w:val="multilevel"/>
    <w:tmpl w:val="D93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EC922D"/>
    <w:multiLevelType w:val="hybridMultilevel"/>
    <w:tmpl w:val="4D842A9A"/>
    <w:lvl w:ilvl="0" w:tplc="BBEE1F9E">
      <w:start w:val="1"/>
      <w:numFmt w:val="bullet"/>
      <w:lvlText w:val=""/>
      <w:lvlJc w:val="left"/>
      <w:pPr>
        <w:ind w:left="720" w:hanging="360"/>
      </w:pPr>
      <w:rPr>
        <w:rFonts w:ascii="Symbol" w:hAnsi="Symbol" w:hint="default"/>
      </w:rPr>
    </w:lvl>
    <w:lvl w:ilvl="1" w:tplc="6E5AFCFC">
      <w:start w:val="1"/>
      <w:numFmt w:val="bullet"/>
      <w:lvlText w:val="o"/>
      <w:lvlJc w:val="left"/>
      <w:pPr>
        <w:ind w:left="1440" w:hanging="360"/>
      </w:pPr>
      <w:rPr>
        <w:rFonts w:ascii="Courier New" w:hAnsi="Courier New" w:hint="default"/>
      </w:rPr>
    </w:lvl>
    <w:lvl w:ilvl="2" w:tplc="E4C617A4">
      <w:start w:val="1"/>
      <w:numFmt w:val="bullet"/>
      <w:lvlText w:val=""/>
      <w:lvlJc w:val="left"/>
      <w:pPr>
        <w:ind w:left="2160" w:hanging="360"/>
      </w:pPr>
      <w:rPr>
        <w:rFonts w:ascii="Wingdings" w:hAnsi="Wingdings" w:hint="default"/>
      </w:rPr>
    </w:lvl>
    <w:lvl w:ilvl="3" w:tplc="6D6EA298">
      <w:start w:val="1"/>
      <w:numFmt w:val="bullet"/>
      <w:lvlText w:val=""/>
      <w:lvlJc w:val="left"/>
      <w:pPr>
        <w:ind w:left="2880" w:hanging="360"/>
      </w:pPr>
      <w:rPr>
        <w:rFonts w:ascii="Symbol" w:hAnsi="Symbol" w:hint="default"/>
      </w:rPr>
    </w:lvl>
    <w:lvl w:ilvl="4" w:tplc="44AAAEC6">
      <w:start w:val="1"/>
      <w:numFmt w:val="bullet"/>
      <w:lvlText w:val="o"/>
      <w:lvlJc w:val="left"/>
      <w:pPr>
        <w:ind w:left="3600" w:hanging="360"/>
      </w:pPr>
      <w:rPr>
        <w:rFonts w:ascii="Courier New" w:hAnsi="Courier New" w:hint="default"/>
      </w:rPr>
    </w:lvl>
    <w:lvl w:ilvl="5" w:tplc="5CDAA342">
      <w:start w:val="1"/>
      <w:numFmt w:val="bullet"/>
      <w:lvlText w:val=""/>
      <w:lvlJc w:val="left"/>
      <w:pPr>
        <w:ind w:left="4320" w:hanging="360"/>
      </w:pPr>
      <w:rPr>
        <w:rFonts w:ascii="Wingdings" w:hAnsi="Wingdings" w:hint="default"/>
      </w:rPr>
    </w:lvl>
    <w:lvl w:ilvl="6" w:tplc="A8401A6C">
      <w:start w:val="1"/>
      <w:numFmt w:val="bullet"/>
      <w:lvlText w:val=""/>
      <w:lvlJc w:val="left"/>
      <w:pPr>
        <w:ind w:left="5040" w:hanging="360"/>
      </w:pPr>
      <w:rPr>
        <w:rFonts w:ascii="Symbol" w:hAnsi="Symbol" w:hint="default"/>
      </w:rPr>
    </w:lvl>
    <w:lvl w:ilvl="7" w:tplc="1CA2DB26">
      <w:start w:val="1"/>
      <w:numFmt w:val="bullet"/>
      <w:lvlText w:val="o"/>
      <w:lvlJc w:val="left"/>
      <w:pPr>
        <w:ind w:left="5760" w:hanging="360"/>
      </w:pPr>
      <w:rPr>
        <w:rFonts w:ascii="Courier New" w:hAnsi="Courier New" w:hint="default"/>
      </w:rPr>
    </w:lvl>
    <w:lvl w:ilvl="8" w:tplc="CF86C888">
      <w:start w:val="1"/>
      <w:numFmt w:val="bullet"/>
      <w:lvlText w:val=""/>
      <w:lvlJc w:val="left"/>
      <w:pPr>
        <w:ind w:left="6480" w:hanging="360"/>
      </w:pPr>
      <w:rPr>
        <w:rFonts w:ascii="Wingdings" w:hAnsi="Wingdings" w:hint="default"/>
      </w:rPr>
    </w:lvl>
  </w:abstractNum>
  <w:abstractNum w:abstractNumId="29" w15:restartNumberingAfterBreak="0">
    <w:nsid w:val="50FE7710"/>
    <w:multiLevelType w:val="multilevel"/>
    <w:tmpl w:val="F4BA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57D65"/>
    <w:multiLevelType w:val="hybridMultilevel"/>
    <w:tmpl w:val="178A84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71E3060"/>
    <w:multiLevelType w:val="hybridMultilevel"/>
    <w:tmpl w:val="452AA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DE344F"/>
    <w:multiLevelType w:val="multilevel"/>
    <w:tmpl w:val="F1EE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0455A"/>
    <w:multiLevelType w:val="hybridMultilevel"/>
    <w:tmpl w:val="A46A124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4" w15:restartNumberingAfterBreak="0">
    <w:nsid w:val="70C86979"/>
    <w:multiLevelType w:val="multilevel"/>
    <w:tmpl w:val="323E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170425">
    <w:abstractNumId w:val="0"/>
  </w:num>
  <w:num w:numId="2" w16cid:durableId="1565751260">
    <w:abstractNumId w:val="1"/>
  </w:num>
  <w:num w:numId="3" w16cid:durableId="1376470324">
    <w:abstractNumId w:val="2"/>
  </w:num>
  <w:num w:numId="4" w16cid:durableId="1247612154">
    <w:abstractNumId w:val="3"/>
  </w:num>
  <w:num w:numId="5" w16cid:durableId="2079397240">
    <w:abstractNumId w:val="4"/>
  </w:num>
  <w:num w:numId="6" w16cid:durableId="337583480">
    <w:abstractNumId w:val="5"/>
  </w:num>
  <w:num w:numId="7" w16cid:durableId="812450174">
    <w:abstractNumId w:val="6"/>
  </w:num>
  <w:num w:numId="8" w16cid:durableId="1750300841">
    <w:abstractNumId w:val="7"/>
  </w:num>
  <w:num w:numId="9" w16cid:durableId="775448315">
    <w:abstractNumId w:val="8"/>
  </w:num>
  <w:num w:numId="10" w16cid:durableId="1730230626">
    <w:abstractNumId w:val="9"/>
  </w:num>
  <w:num w:numId="11" w16cid:durableId="80227943">
    <w:abstractNumId w:val="10"/>
  </w:num>
  <w:num w:numId="12" w16cid:durableId="1958947674">
    <w:abstractNumId w:val="11"/>
  </w:num>
  <w:num w:numId="13" w16cid:durableId="1737507609">
    <w:abstractNumId w:val="12"/>
  </w:num>
  <w:num w:numId="14" w16cid:durableId="324869261">
    <w:abstractNumId w:val="13"/>
  </w:num>
  <w:num w:numId="15" w16cid:durableId="998656938">
    <w:abstractNumId w:val="14"/>
  </w:num>
  <w:num w:numId="16" w16cid:durableId="479469603">
    <w:abstractNumId w:val="15"/>
  </w:num>
  <w:num w:numId="17" w16cid:durableId="1714696940">
    <w:abstractNumId w:val="16"/>
  </w:num>
  <w:num w:numId="18" w16cid:durableId="896548150">
    <w:abstractNumId w:val="17"/>
  </w:num>
  <w:num w:numId="19" w16cid:durableId="1712612165">
    <w:abstractNumId w:val="18"/>
  </w:num>
  <w:num w:numId="20" w16cid:durableId="1255700317">
    <w:abstractNumId w:val="19"/>
  </w:num>
  <w:num w:numId="21" w16cid:durableId="2066954239">
    <w:abstractNumId w:val="20"/>
  </w:num>
  <w:num w:numId="22" w16cid:durableId="2014990462">
    <w:abstractNumId w:val="21"/>
  </w:num>
  <w:num w:numId="23" w16cid:durableId="1754400652">
    <w:abstractNumId w:val="22"/>
  </w:num>
  <w:num w:numId="24" w16cid:durableId="226259548">
    <w:abstractNumId w:val="31"/>
  </w:num>
  <w:num w:numId="25" w16cid:durableId="1368872178">
    <w:abstractNumId w:val="30"/>
  </w:num>
  <w:num w:numId="26" w16cid:durableId="1548641459">
    <w:abstractNumId w:val="27"/>
  </w:num>
  <w:num w:numId="27" w16cid:durableId="1792898181">
    <w:abstractNumId w:val="23"/>
  </w:num>
  <w:num w:numId="28" w16cid:durableId="639654632">
    <w:abstractNumId w:val="34"/>
  </w:num>
  <w:num w:numId="29" w16cid:durableId="573198772">
    <w:abstractNumId w:val="29"/>
  </w:num>
  <w:num w:numId="30" w16cid:durableId="2033727433">
    <w:abstractNumId w:val="25"/>
  </w:num>
  <w:num w:numId="31" w16cid:durableId="1215384964">
    <w:abstractNumId w:val="32"/>
  </w:num>
  <w:num w:numId="32" w16cid:durableId="764231353">
    <w:abstractNumId w:val="24"/>
  </w:num>
  <w:num w:numId="33" w16cid:durableId="113527139">
    <w:abstractNumId w:val="28"/>
  </w:num>
  <w:num w:numId="34" w16cid:durableId="1587687186">
    <w:abstractNumId w:val="26"/>
  </w:num>
  <w:num w:numId="35" w16cid:durableId="13005687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344218"/>
    <w:rsid w:val="000113F5"/>
    <w:rsid w:val="00097C11"/>
    <w:rsid w:val="000E303C"/>
    <w:rsid w:val="00116DC4"/>
    <w:rsid w:val="00135322"/>
    <w:rsid w:val="00164C1E"/>
    <w:rsid w:val="0017397C"/>
    <w:rsid w:val="0018366B"/>
    <w:rsid w:val="00187867"/>
    <w:rsid w:val="002048C0"/>
    <w:rsid w:val="00221C92"/>
    <w:rsid w:val="00223750"/>
    <w:rsid w:val="002742C0"/>
    <w:rsid w:val="002823E2"/>
    <w:rsid w:val="002B6582"/>
    <w:rsid w:val="002B7928"/>
    <w:rsid w:val="002D7445"/>
    <w:rsid w:val="003152EB"/>
    <w:rsid w:val="00327FF7"/>
    <w:rsid w:val="00344218"/>
    <w:rsid w:val="003517BA"/>
    <w:rsid w:val="00355A0C"/>
    <w:rsid w:val="0037317B"/>
    <w:rsid w:val="003A658B"/>
    <w:rsid w:val="00425C7D"/>
    <w:rsid w:val="00467633"/>
    <w:rsid w:val="00472D20"/>
    <w:rsid w:val="00494A5B"/>
    <w:rsid w:val="004D3022"/>
    <w:rsid w:val="004E1ECF"/>
    <w:rsid w:val="004E59DF"/>
    <w:rsid w:val="004F6426"/>
    <w:rsid w:val="004F6507"/>
    <w:rsid w:val="00540703"/>
    <w:rsid w:val="00571B1B"/>
    <w:rsid w:val="005736AE"/>
    <w:rsid w:val="005A663F"/>
    <w:rsid w:val="005B6410"/>
    <w:rsid w:val="005E7609"/>
    <w:rsid w:val="005F7280"/>
    <w:rsid w:val="0060476F"/>
    <w:rsid w:val="006155F8"/>
    <w:rsid w:val="00641EBB"/>
    <w:rsid w:val="00641FAA"/>
    <w:rsid w:val="00676370"/>
    <w:rsid w:val="0067791A"/>
    <w:rsid w:val="00677DFF"/>
    <w:rsid w:val="00696F5E"/>
    <w:rsid w:val="006E4695"/>
    <w:rsid w:val="006E4AB7"/>
    <w:rsid w:val="00704F43"/>
    <w:rsid w:val="0074066F"/>
    <w:rsid w:val="007418EB"/>
    <w:rsid w:val="0076415D"/>
    <w:rsid w:val="0077025E"/>
    <w:rsid w:val="00774D7B"/>
    <w:rsid w:val="007A02B1"/>
    <w:rsid w:val="007D5756"/>
    <w:rsid w:val="00835E90"/>
    <w:rsid w:val="00842512"/>
    <w:rsid w:val="0087374E"/>
    <w:rsid w:val="00873FCD"/>
    <w:rsid w:val="008A7059"/>
    <w:rsid w:val="008D514E"/>
    <w:rsid w:val="008E256C"/>
    <w:rsid w:val="008F449E"/>
    <w:rsid w:val="00923961"/>
    <w:rsid w:val="00932D4F"/>
    <w:rsid w:val="00960714"/>
    <w:rsid w:val="00967609"/>
    <w:rsid w:val="00996998"/>
    <w:rsid w:val="009972B8"/>
    <w:rsid w:val="009A190C"/>
    <w:rsid w:val="00A331B6"/>
    <w:rsid w:val="00A53F31"/>
    <w:rsid w:val="00A5549C"/>
    <w:rsid w:val="00A77325"/>
    <w:rsid w:val="00A87CE6"/>
    <w:rsid w:val="00AA151A"/>
    <w:rsid w:val="00AB36A1"/>
    <w:rsid w:val="00AD7EC4"/>
    <w:rsid w:val="00AF503F"/>
    <w:rsid w:val="00B063F6"/>
    <w:rsid w:val="00B06DDC"/>
    <w:rsid w:val="00B10E49"/>
    <w:rsid w:val="00B73042"/>
    <w:rsid w:val="00B76545"/>
    <w:rsid w:val="00B93A8F"/>
    <w:rsid w:val="00BA675C"/>
    <w:rsid w:val="00BA774F"/>
    <w:rsid w:val="00BE7696"/>
    <w:rsid w:val="00C73D47"/>
    <w:rsid w:val="00C954D4"/>
    <w:rsid w:val="00CA7A64"/>
    <w:rsid w:val="00CC4A58"/>
    <w:rsid w:val="00CE7A24"/>
    <w:rsid w:val="00D3424B"/>
    <w:rsid w:val="00D4153F"/>
    <w:rsid w:val="00D5593A"/>
    <w:rsid w:val="00D63348"/>
    <w:rsid w:val="00D67948"/>
    <w:rsid w:val="00D90DF6"/>
    <w:rsid w:val="00D930FC"/>
    <w:rsid w:val="00DB08B0"/>
    <w:rsid w:val="00DB37A0"/>
    <w:rsid w:val="00DB5E30"/>
    <w:rsid w:val="00DD07CD"/>
    <w:rsid w:val="00DF1546"/>
    <w:rsid w:val="00E01D2B"/>
    <w:rsid w:val="00E209C4"/>
    <w:rsid w:val="00E22D40"/>
    <w:rsid w:val="00E2319C"/>
    <w:rsid w:val="00E40B6E"/>
    <w:rsid w:val="00E65528"/>
    <w:rsid w:val="00ED1546"/>
    <w:rsid w:val="00F04EE1"/>
    <w:rsid w:val="00F16268"/>
    <w:rsid w:val="00F24F5C"/>
    <w:rsid w:val="00F36CC3"/>
    <w:rsid w:val="00F37325"/>
    <w:rsid w:val="00F87B9C"/>
    <w:rsid w:val="00FA1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A0C78"/>
  <w15:docId w15:val="{01A6AF4C-C538-4E5B-B93E-8E8E659FA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40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
    <w:name w:val="div_document_div_lowerborder"/>
    <w:basedOn w:val="Normal"/>
    <w:pPr>
      <w:pBdr>
        <w:top w:val="single" w:sz="8" w:space="0" w:color="000000"/>
        <w:bottom w:val="single" w:sz="24" w:space="0" w:color="000000"/>
      </w:pBdr>
      <w:spacing w:line="0" w:lineRule="atLeast"/>
    </w:pPr>
    <w:rPr>
      <w:color w:val="000000"/>
      <w:sz w:val="0"/>
      <w:szCs w:val="0"/>
    </w:rPr>
  </w:style>
  <w:style w:type="paragraph" w:customStyle="1" w:styleId="div">
    <w:name w:val="div"/>
    <w:basedOn w:val="Normal"/>
  </w:style>
  <w:style w:type="paragraph" w:customStyle="1" w:styleId="divdocumentdivSECTIONCNTC">
    <w:name w:val="div_document_div_SECTION_CNTC"/>
    <w:basedOn w:val="Normal"/>
    <w:pPr>
      <w:pBdr>
        <w:bottom w:val="none" w:sz="0" w:space="8" w:color="auto"/>
      </w:pBdr>
    </w:pPr>
  </w:style>
  <w:style w:type="paragraph" w:customStyle="1" w:styleId="divaddress">
    <w:name w:val="div_address"/>
    <w:basedOn w:val="div"/>
    <w:pPr>
      <w:spacing w:line="380" w:lineRule="atLeast"/>
      <w:jc w:val="center"/>
    </w:pPr>
    <w:rPr>
      <w:sz w:val="22"/>
      <w:szCs w:val="22"/>
    </w:rPr>
  </w:style>
  <w:style w:type="character" w:customStyle="1" w:styleId="divaddressli">
    <w:name w:val="div_address_li"/>
    <w:basedOn w:val="DefaultParagraphFont"/>
  </w:style>
  <w:style w:type="character" w:customStyle="1" w:styleId="divaddresslinth-child1bulletspan">
    <w:name w:val="div_address_li_nth-child(1)_bulletspan"/>
    <w:basedOn w:val="DefaultParagraphFont"/>
    <w:rPr>
      <w:vanish/>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440" w:lineRule="atLeast"/>
    </w:pPr>
    <w:rPr>
      <w:color w:val="000000"/>
      <w:sz w:val="28"/>
      <w:szCs w:val="28"/>
    </w:rPr>
  </w:style>
  <w:style w:type="paragraph" w:customStyle="1" w:styleId="divdocumentsinglecolumn">
    <w:name w:val="div_document_singlecolumn"/>
    <w:basedOn w:val="Normal"/>
  </w:style>
  <w:style w:type="paragraph" w:customStyle="1" w:styleId="ulli">
    <w:name w:val="ul_li"/>
    <w:basedOn w:val="Normal"/>
  </w:style>
  <w:style w:type="paragraph" w:customStyle="1" w:styleId="p">
    <w:name w:val="p"/>
    <w:basedOn w:val="Normal"/>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styleId="Hyperlink">
    <w:name w:val="Hyperlink"/>
    <w:unhideWhenUsed/>
    <w:rsid w:val="00D3424B"/>
    <w:rPr>
      <w:color w:val="0000FF"/>
      <w:u w:val="single"/>
    </w:rPr>
  </w:style>
  <w:style w:type="paragraph" w:styleId="ListParagraph">
    <w:name w:val="List Paragraph"/>
    <w:aliases w:val="Step,Bullets,list1,b1,List Paragraph Char Char,Number_1,Normal Sentence,ListPar1,new,SGLText List Paragraph,List Paragraph2,List Paragraph11,List Paragraph21,lp1,Colorful List - Accent 11,List Paragraph(bulleted),Bullet 1,Indented Paragra"/>
    <w:basedOn w:val="Normal"/>
    <w:link w:val="ListParagraphChar"/>
    <w:uiPriority w:val="34"/>
    <w:qFormat/>
    <w:rsid w:val="00D3424B"/>
    <w:pPr>
      <w:spacing w:after="120" w:line="264" w:lineRule="auto"/>
      <w:ind w:left="720"/>
      <w:contextualSpacing/>
      <w:textAlignment w:val="auto"/>
    </w:pPr>
    <w:rPr>
      <w:rFonts w:asciiTheme="minorHAnsi" w:eastAsiaTheme="minorEastAsia" w:hAnsiTheme="minorHAnsi" w:cstheme="minorBidi"/>
      <w:sz w:val="21"/>
      <w:szCs w:val="21"/>
    </w:rPr>
  </w:style>
  <w:style w:type="character" w:customStyle="1" w:styleId="ListParagraphChar">
    <w:name w:val="List Paragraph Char"/>
    <w:aliases w:val="Step Char,Bullets Char,list1 Char,b1 Char,List Paragraph Char Char Char,Number_1 Char,Normal Sentence Char,ListPar1 Char,new Char,SGLText List Paragraph Char,List Paragraph2 Char,List Paragraph11 Char,List Paragraph21 Char,lp1 Char"/>
    <w:link w:val="ListParagraph"/>
    <w:uiPriority w:val="1"/>
    <w:qFormat/>
    <w:rsid w:val="00D3424B"/>
    <w:rPr>
      <w:rFonts w:asciiTheme="minorHAnsi" w:eastAsiaTheme="minorEastAsia" w:hAnsiTheme="minorHAnsi" w:cstheme="minorBidi"/>
      <w:sz w:val="21"/>
      <w:szCs w:val="21"/>
    </w:rPr>
  </w:style>
  <w:style w:type="character" w:styleId="UnresolvedMention">
    <w:name w:val="Unresolved Mention"/>
    <w:basedOn w:val="DefaultParagraphFont"/>
    <w:uiPriority w:val="99"/>
    <w:semiHidden/>
    <w:unhideWhenUsed/>
    <w:rsid w:val="00AA151A"/>
    <w:rPr>
      <w:color w:val="605E5C"/>
      <w:shd w:val="clear" w:color="auto" w:fill="E1DFDD"/>
    </w:rPr>
  </w:style>
  <w:style w:type="paragraph" w:customStyle="1" w:styleId="divdocumentdivsectiontitle0">
    <w:name w:val="divdocumentdivsectiontitle"/>
    <w:basedOn w:val="Normal"/>
    <w:rsid w:val="00ED1546"/>
    <w:pPr>
      <w:spacing w:before="100" w:beforeAutospacing="1" w:after="100" w:afterAutospacing="1" w:line="240" w:lineRule="auto"/>
      <w:textAlignment w:val="auto"/>
    </w:pPr>
    <w:rPr>
      <w:rFonts w:eastAsiaTheme="minorEastAsia"/>
    </w:rPr>
  </w:style>
  <w:style w:type="paragraph" w:customStyle="1" w:styleId="divdocumentskliseculli0">
    <w:name w:val="divdocumentskliseculli"/>
    <w:basedOn w:val="Normal"/>
    <w:rsid w:val="00ED1546"/>
    <w:pPr>
      <w:spacing w:before="100" w:beforeAutospacing="1" w:after="100" w:afterAutospacing="1" w:line="240" w:lineRule="auto"/>
      <w:textAlignment w:val="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earn.microsoft.com/api/credentials/share/en-us/ABHISHEKSINGH-3562/4A4D92EA7002FD11?sharingId=AA38EC66C7A34E57"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linkedin.com/in/abhishek-singh-55839549/%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singhr.abhishek@gmail.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6</Pages>
  <Words>1824</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Abhishek Singh</vt:lpstr>
    </vt:vector>
  </TitlesOfParts>
  <Company/>
  <LinksUpToDate>false</LinksUpToDate>
  <CharactersWithSpaces>12197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Abhishek Singh</dc:title>
  <cp:lastModifiedBy>ABHISHEK SINGH</cp:lastModifiedBy>
  <cp:revision>108</cp:revision>
  <dcterms:created xsi:type="dcterms:W3CDTF">2025-07-07T21:42:00Z</dcterms:created>
  <dcterms:modified xsi:type="dcterms:W3CDTF">2026-02-10T12:54:00Z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d2c938c1-96a6-48a8-8bf6-2bede6f7668b</vt:lpwstr>
  </property>
  <property fmtid="{D5CDD505-2E9C-101B-9397-08002B2CF9AE}" pid="3" name="x1ye=0">
    <vt:lpwstr>IPMAAB+LCAAAAAAABAAUmbV241AURT9IhZhKMVnM6sTMrK+fTJMmK7b83r3n7O2INEnBDC+iJEvCpAixOE0KCIQzBIlgosgWORMTq8cCExp5S7UNWIUhbAjPeC9oD6hYHYCTjjACI//98m0ii3jDNkVrHfabaTvfvBf80u8+hxQCtsas4FMa3iOduhxOULygXFBSzgyLnNLBqB/2M8IHmZ1U6n7q2gN3CXZw6AC+GSVA+IrKQRHLu/icEIyeoaT</vt:lpwstr>
  </property>
  <property fmtid="{D5CDD505-2E9C-101B-9397-08002B2CF9AE}" pid="4" name="x1ye=1">
    <vt:lpwstr>QHBdaB5I7dHMhTzIveh2bggvMvZH+fBTnKkq6KESjtaFGlwca9Oma4XO3V9Q1ZEM7wf29+AN1kwXXNvtiRS4ZA95J423/bjvf84u+Zftnj+76AQCcZRJRaXxy3BluLemJakEztV4RYrG2QExJxvozgK9Qh8QYUBTBmBtl+hAQ35QBeMokZ+aZsjB9n4pFAxB4g5mcpq/p919h+eNIdXUimdsw50ipkmWu0iCnoAfUSagIMfT7XvDXin6lWzya8z</vt:lpwstr>
  </property>
  <property fmtid="{D5CDD505-2E9C-101B-9397-08002B2CF9AE}" pid="5" name="x1ye=10">
    <vt:lpwstr>G+v51fvaJ782avpf613gx2OeNhbY3qQCucCyi23/jkAvtKAOzBaG2IFKDlhSpUFemO1GekPHiE4m9hAxAiP9VbK8KfjI/dUNsoB4SVoUHonz82KwEdpBnOIUI2fWDf1cL03Fer4zKbwKzclMPlq08z/Bm3FeLycibWuJiDIP1dzo6Kfmm+9evE0NGk5zSmVvulzpi01aSV2Y7J0dNDxig5MIwTwk7065feTw3oJ279Bcg34SGnKqL6hT0Na0+Iu</vt:lpwstr>
  </property>
  <property fmtid="{D5CDD505-2E9C-101B-9397-08002B2CF9AE}" pid="6" name="x1ye=100">
    <vt:lpwstr>e/ydsDvedYbyzc98LxOuyBrOnt25JtaGCV9bshnf6FRRJXCHC4IpvSwuiUhe45h0XWHic+CZH2Gfj580hub+549lYfaX0BailIR4LbrGza+bCiaKKLYWA1EaiyWtb08D/YxlTnspCi3xzng71WKHuF61NzxvGZ0/gF7IX5sLCWYbUDvGhoA4q8p71F2NsVZXs/fKU3d/rwD0BWF3zG+FOkilaL900mFW/t4WCbkMBSnnd8LzxLQ4uIpfi09MMwf</vt:lpwstr>
  </property>
  <property fmtid="{D5CDD505-2E9C-101B-9397-08002B2CF9AE}" pid="7" name="x1ye=101">
    <vt:lpwstr>z3zS/tUFlAE17AngLnYKelVzmE9bEPCD2L506rumoaxp6Reie3FpbLiJElpE0+tGrJaPxh+yN+Hu9VKFzTJQEhCj5CNuD3BxXnT/38wwLouwqRYzOflZxTCcLrlvvejvs+TsGH/fTiyvLV21Q4EcbY771Mu+QjR7rzcsAgp4mcjI+mCggmUiwHARSqO3QYT75M9oHjQS+ptgVe/2TZ/TzlcMqT3w0X6clWNFXN69gsdkCoTDNTvNWe3qKMJTXoR</vt:lpwstr>
  </property>
  <property fmtid="{D5CDD505-2E9C-101B-9397-08002B2CF9AE}" pid="8" name="x1ye=102">
    <vt:lpwstr>PAjuvB9hVIJyc9BkitXNpbBhcEJME1+zKejQKCWeVwwZJETMwTHuF60zHP8hWs2ZuIryE7Lzt1kvwe0X8l+pgqFVjqq2/m4nrn2MlCpPMaQ64WO4yxTGCFu9+SLc4jfeLmMTPjT0iUTaHRCVMkwVck4aKhr7MxBupxyuIrxrWVkvQefbNmkD4BjY68EYZZleWuuqnCTDDcbhYzbv5UdfKSW94T15+Ia2MXnMwmiqMgL5kL7+ozuGPxMz6uuvMR6</vt:lpwstr>
  </property>
  <property fmtid="{D5CDD505-2E9C-101B-9397-08002B2CF9AE}" pid="9" name="x1ye=103">
    <vt:lpwstr>B7g4m7iIxx1jfr8psDNeVt9PnhVgFzpC+fn6FECZGM7Tl1DFD8Jz2aD2XiAG7xqzA+tHiXboWJbZf+9EPRLHhYtRWn/e8zT2uB5Ryvz5bbzl92MGsFK3raBVRCneiSy6kLEdW6TNzjrw/M8iSJpLRflFEof04uR3VlRYb7JLzU3kGT/qg2rNyKy0qIYuV9f6xEszE/gfYVE0myAEn1J2PhAi67g81z+rtn+EluU/M0o81yj5QTusoG7RnVJ/9U3</vt:lpwstr>
  </property>
  <property fmtid="{D5CDD505-2E9C-101B-9397-08002B2CF9AE}" pid="10" name="x1ye=104">
    <vt:lpwstr>3SxUXzHGLEPeNCai723CFwc6Kp6uPnnOjuYEQuI52OqwSRJ5bYmlwmrQIBa7WdK1maSc9PYj4JgF6poCbhYVqM8ur2UOesteGW3JAM+Rc+PCFDstdrPYy0k5G1rnix7jVlhoCQi91j8k/xpE/rjCKAFaHm2aW3AT+3LPMuU6OJ6/qwjbmjuy+0NSKnwKB6DbmD3bG3HelRjKGt/DbgcgOhrdVk3whwkjPowQFVCRVjEIgX1aeglWUDNqqPuNH1E</vt:lpwstr>
  </property>
  <property fmtid="{D5CDD505-2E9C-101B-9397-08002B2CF9AE}" pid="11" name="x1ye=105">
    <vt:lpwstr>PWOMibZmAiiK5qzbHuyFp5+dnvmvsApN3mQZk17Oh+olArs3fU5H41/loEY9OaXHLhmQ5UzuKP5795B/NDBFfZ1A31st3SsRqgRxr58701oeeOS9ofwlxG6M4yicLGfZAzE1h+IaEI2gyxd60y3EmKsnHs3c6DzDmr/JTNDjIezTH8xppkywr9R0zA/gg0cAA13KZQK45PzznrgsC6IkHXiUCDdIur3EAzhkavP2i9nfxKKAE30zLJO8+F/wnTZ</vt:lpwstr>
  </property>
  <property fmtid="{D5CDD505-2E9C-101B-9397-08002B2CF9AE}" pid="12" name="x1ye=106">
    <vt:lpwstr>+i2axuYJhPXHxQm5Lh149YpVT6cWDtoeyOvKc0crcAV7RNNKLadRKiVGhQrnGhPL6BwLsvwjTXsrYSsZqEshdTAPf4hdW3V84B6W0qEgN+TgD5Nayv5Trr1QEBeBtjwsdk6VU6cGKdxMtt7sRq/MbXn+QtsEFlMOBMXqvQyOtHRPloQojPNz82sMbQDRvqaD11LjBdeKqHuW/G5w2DuTk093VstjE13ba1llhP7ytc/zixlY3kpmPfAtUSuCPop</vt:lpwstr>
  </property>
  <property fmtid="{D5CDD505-2E9C-101B-9397-08002B2CF9AE}" pid="13" name="x1ye=107">
    <vt:lpwstr>kSaHes9Kzs1YyEjDU0LjhfZ237zvPzpP4T1uYH14J13P7X5Hq9h8UC/45Vkfyw0DBnvHKzc/tpktj7hQd1AMwAOzMQT129ofLGdMETRkxeNx/WocyWqX6q2WMe/3/HDwt3xwNA3AQ/EwbvHKibNsOdGfuIn5JsKxvmC0mgQHb+fiJFrFRNKRv7bZQjxzOgjCJ1Gm2tRWcF1hG/nzaDqgB0+fxc9m1lGZ1aZBBwrVKurL2w9nvRgEaGmqdqe7lAP</vt:lpwstr>
  </property>
  <property fmtid="{D5CDD505-2E9C-101B-9397-08002B2CF9AE}" pid="14" name="x1ye=108">
    <vt:lpwstr>DlVFisXjmywr/GnOTxLji2vqrubO26WBC30GWUTKKGjuCO1GUZLENnihQdozQxq2oyIsAo/Khlcqw/Gq+DpYa3ETRgIpgrKGcKS93tZEL5F/BXOT4tGGVP4rYj72LPSxBCWX/uLrB3yv0ozNkLOFj3Bqr+X/YrKZlPikHxd7OtGmv6CqISfmWzUnSjjZfvqRHx+pQdm8mbpv7NPdrxW2Tcpgl8NQFPQEKQYTLwYh33BjjjCrl6LKR3Z3gnEGcj8</vt:lpwstr>
  </property>
  <property fmtid="{D5CDD505-2E9C-101B-9397-08002B2CF9AE}" pid="15" name="x1ye=109">
    <vt:lpwstr>toXxQIWTjWDISf0tO0np+2vrLY2AGsu1hnSsQvxw+KTzaRMlaLjl5VJzQfPuVlB3/itaoKihMkW4YFuqXPkRtu+J6cVPRv+5Le8XZQElfoBke5bpOfAebaT8xMm3AzhkNmlBDg+qUwnDbsdL+Ubh6jp1zMoXOzwJvE+DVX9wr3GIJccFxJ/TE1d26p3X4dJLYdBf87KK4r1a9wdtRxowL5VAc82RQNLfzwCMAGQ//1dVg57upS7hlsEfShuYMSh</vt:lpwstr>
  </property>
  <property fmtid="{D5CDD505-2E9C-101B-9397-08002B2CF9AE}" pid="16" name="x1ye=11">
    <vt:lpwstr>eZAEUTzbPVrSJRevQXtd7dEpKf0xw5yHlZWfHJDxdEyTGVrMQ+gJ+udFp1PiGCby1donfibL2GwvofnFEQahnR/k/FD7ivFZFMb5/E5irFOlrUg78oxzXthFgBgR7rXMzH2A3XqQUFkBn0fyGCbsS4/txohbT8fUnwM3zShxO2RJTI5iZ5hue1Ey6ECaelv9Sz1ytkXPgsW7ZsgMuAuP/LrcQfNKgqvaI3LFwYUFtn2c8kYth+f/zuWtRyhcIPl</vt:lpwstr>
  </property>
  <property fmtid="{D5CDD505-2E9C-101B-9397-08002B2CF9AE}" pid="17" name="x1ye=110">
    <vt:lpwstr>JNeExwwl1YULFOkl0xzZkMbH1nfPHWaqorkb2K6njZvBBhgqL2Fhj1MqTvEP2MTCKHTmMCBP3Z+UttNnm6RnPDZzKB8vqbpVGeG7bbxecjxSnMtmMSvfvTbNfny6MLKHACBAwzuAzwdziblMlwucSPkfje26M96aJTeeoyW9qXQuyt5gVlUpFKKN8Cg1yRqsafgqVo368tNlvgTr/x7Bmn0YYx98sZvEWNiUlCipnsuwYihCgBmLbxSk34K59mF</vt:lpwstr>
  </property>
  <property fmtid="{D5CDD505-2E9C-101B-9397-08002B2CF9AE}" pid="18" name="x1ye=111">
    <vt:lpwstr>kvytMQM7A7Y7wtBYFimE+O+tRfoCSafXPskHmK3zOc8/dhYTQaz8HeTZO3jRxPfzUuxgxyadc/nAmK5A/wMJ4APuSsWg2MjO011ZSnBN11csC/Fb7MytrLpBFq4qhMArZKrPosrPL+yykAZBxB8mMFyBET7MeNeDh/T/G2yHkUcXrC6O+GCMhkLBbu/Xpazsdslk9tKqUNmEcObbrLGUs8bD/LEVTes7enU8BWfepPO9cSRybrRsC4mdqWn7zK+</vt:lpwstr>
  </property>
  <property fmtid="{D5CDD505-2E9C-101B-9397-08002B2CF9AE}" pid="19" name="x1ye=112">
    <vt:lpwstr>CNUl6NvwwRgPKtpybkklMXHxKHqIqDd6yCmoTsOAcH9EIf+j41+nW3vW4ofZD04c8HYJE+scPwUClvf1WDAJXa9EVNdlL6aT1vn6WOmnLY3jrgEr6vs4rmF00M/fSuIoSstTNqD2eafzXIAKLu1d6vba7CKokRunj5R7dYQfnuP0UjJVs1EEKZm/zf2JWDjetR4SI0GhzRolrNdM4by5ylZzU8zjrxUSGdGKtJfaCd9211dTF5wy7JIbimdWlui</vt:lpwstr>
  </property>
  <property fmtid="{D5CDD505-2E9C-101B-9397-08002B2CF9AE}" pid="20" name="x1ye=113">
    <vt:lpwstr>T5bab9f59jmn9o03UC8ogxZvdlS8/SSXMOxHsxreHcNBmJELoJwGTkjogzP1iOq5cYdKh/fgiGQTqxGZroF6gyewbnHdCuNFAtHwpxLvMAXbdhOyrnKgyvB36U7eabPR82h+57mSEqlEMd4IGAbkRzN8QhpUY44l2K2o78txo4b2HCGcLDIf7yRH8sgcirzHy78VxWqB+oF1CK2rtt5pPWU8qBDgxyOcjschoeL7MwE2omsSHO8nosZnh90RtU7</vt:lpwstr>
  </property>
  <property fmtid="{D5CDD505-2E9C-101B-9397-08002B2CF9AE}" pid="21" name="x1ye=114">
    <vt:lpwstr>vshUP301WWTpoWY6DTtG9IVCKA59Ve+iGHGTh8QXPyanhUqLls5dGAMTojRbvrbbL9qpYMLC2xD2EmuR35X3BzCoyQhq2TvUYad1UbvCrKgng+PnKLigQhyG4+1QpmH/GY4RorLnwWgXtrSc5eB+L+ll2XlakM0jtrO/BDNBXIhEsQ/L3F0Y38s5ttVFMRe8sjYd7Pgh7oiLFzThuQnKt4wHf9MD/4e401uq2mLfiZTS/VbeSEb75cI9aB51Hvy</vt:lpwstr>
  </property>
  <property fmtid="{D5CDD505-2E9C-101B-9397-08002B2CF9AE}" pid="22" name="x1ye=115">
    <vt:lpwstr>xJici3Z3ZdaLu8zNC2QWKS2F2Tg42+/ZMy+qoiT84h4R/h5WfuMT/5Tcu8JqE+dG58ndEdIGkaQLY2z4YZ14M/vGmPhJ8G8aZfaQxwTlVeg0+ACWKf3B8gnEM3Dtuq41oc9TZJMWPoUE5WC/NdBTvupCyk0ztPUxeLMKLCOhWeBk0cfvfzl/J3tb7paSlLnOfSaKWRYaW2mKulUgsuyVt5MzHZ80ozs8b4c9APuS3pUFgqd7+J2nQzsmuZ6YiVG</vt:lpwstr>
  </property>
  <property fmtid="{D5CDD505-2E9C-101B-9397-08002B2CF9AE}" pid="23" name="x1ye=116">
    <vt:lpwstr>Pt1vImvZWOw57QdvkxMZcH2U36IHCafcNyjonl9Ga+NdoeEM6b4hlu0Z/v2Mn3iaHpyMDXIqgb3yBObov6kR4OrKdmzQNUgHCXv4eBhLBPdaa0hel/dy9huYrHoZktZgGZtwD3wX0YrzaaStGwm7AHNc0halc4a1OX9zEn5PXNEJLKUOsGQoNQBPIOo03gsDuSnwpl5z8zvTm5rTvv5ZKBDYMtOdQQZv5pqo2wK9qaUnu0HS5/Idj5t0u/MqpMj</vt:lpwstr>
  </property>
  <property fmtid="{D5CDD505-2E9C-101B-9397-08002B2CF9AE}" pid="24" name="x1ye=117">
    <vt:lpwstr>K5tLga6jWj9G5nvGFrNvaN5HyUqLIMcIHwaSJOY55xReYNUtrrOyF30s+fhopDqwZfi95Zs/RVsybBcPs4Ad4V+k4rX1McMlG8XZ/OPjGpa4TBQc2mNk+/yiLGU2LUurh9h033bXfTRdMKH6ZV4U9xGxV8vc6Jgh2aBEzTE3vOZg0ZEvWjw/LJGbMfH5xVwIZB0u1kkI2A3G/tmA+0wBCSl1L6PwIpvSziQyWhj5JDvwldEsVb6HHXszYarlx1f</vt:lpwstr>
  </property>
  <property fmtid="{D5CDD505-2E9C-101B-9397-08002B2CF9AE}" pid="25" name="x1ye=118">
    <vt:lpwstr>o3eOh+g1fwnJe3lKx2sG5YmG+GdMqorDWafeEWgRdb0ehVN5P+g0mEMPtMfCOqkPBFrDvm9Ms3fP5MMH0B1dr+hh8TRB1j+xA1OYjQ2+qBa+mlfz8GC+GnzMMO7CBTjXTltqHOK4pZtgAuxSV/buJmnzcAV/Mm44sYgkbgnR8qkVbFgB6lVxRX5WUV0Hd4ZvlYiPK4h5HooAzZvx1jAYT7vSg29OoO6FlEhIAsw4Xkfq0vtQhumfEKkiKbrekbm</vt:lpwstr>
  </property>
  <property fmtid="{D5CDD505-2E9C-101B-9397-08002B2CF9AE}" pid="26" name="x1ye=119">
    <vt:lpwstr>gSTGDLTIMSCWoLu4bCr1jpxQy9y2GpxQH6A83kHzV/rWidfztpjhI/N7wFSurSWRclocKSgazcQXAUqH7WXyPFED0SD8eLT+fbt9+db1kC8PElTs8vMFPKZInAPQPuZb24SyK05SuF3msz1jbGkBP3zKN0dmnH595jEKSHPe53WfGj1GFwO5Mhc+HMqIOXFirPgDajW4/ylMsoiCXDDqU8lnCWKBwG4OCynZLTQ3XGguT4CyTqvnrmIR1TJFpae</vt:lpwstr>
  </property>
  <property fmtid="{D5CDD505-2E9C-101B-9397-08002B2CF9AE}" pid="27" name="x1ye=12">
    <vt:lpwstr>Md4+W9H/PhPBjJzg7LHM1t8fNO4KB7SkTzFyG434cN+8R2XEWaszgISx4K17P0wIVXjc8ZZVN6exWEY77nX9rx45LZXntz3sojKFaocu9sm6ApDEQz6Fk8Y/s0kU+aKGGXT6qQuqX/9LEA5GD/X6VV+xhIeJM8UHARlXBKQK84HaSl3tj7be1E/M/uE+8DZ2WIHKsSNgHsEet7XHqJj8Fbb6Gqh4Lnr+dc2lpFV3eps8UZlFywLkOpAMdopJSMY</vt:lpwstr>
  </property>
  <property fmtid="{D5CDD505-2E9C-101B-9397-08002B2CF9AE}" pid="28" name="x1ye=120">
    <vt:lpwstr>fLs8hA8+2d3SJz/h/Iubyksmdimni+Btc3Cflpcr1qE3Bz7iuxmIzJjqz7z8elSTBl8UMGbGyUn5jkjwKfd3RwEQgJJz7xR9kXFJMyVDcbpNP5540hj5DQoN2cKndGCtWPaJGQ2b8r2RgaMkmkHcCDuHyM79yTqv1OpBbghVXx2bqY/7PE9O04ALU0iJXWQMP3imK65IHc3/Phh7QV8DborFB4Y8KEEcDyf9qOioLV7NfO0QMDlpL0foJeqnxaX</vt:lpwstr>
  </property>
  <property fmtid="{D5CDD505-2E9C-101B-9397-08002B2CF9AE}" pid="29" name="x1ye=121">
    <vt:lpwstr>fw+IdG56YMpjKRwiyj80FFOIVisE7y8oO0LACESY3SWBf+cM8P4LPv24WsYDeeiUi+gElnl16NgK080Ky7mLCTQbpKVrRGjdjX27vhiu5c+ZpWFh+swbDOsNC6GgwSM27Q9yWyN7kF/ziBX2UadOUOQGzRzLuGDUYWz5CSKbDR1zKA9B4Ou3d4/d035xn+zZhyw+IqD9XEyzvWvqsjWIJTIKKbzm+408VO+U6yJCQEtnRQx8cq821PQ3Hl8zSI1</vt:lpwstr>
  </property>
  <property fmtid="{D5CDD505-2E9C-101B-9397-08002B2CF9AE}" pid="30" name="x1ye=122">
    <vt:lpwstr>rhizSptq+EkALDTX0QgbmOq85BcX+N5AMlcZxNG8+IjV0uvQFv18M2MxnWbAUeDp6AMbR/9YJRyFaMzrFMi6OLXRqb6P6l4w9q8kGhzamrqcMod+nN+szsdgoMpGOU/LCpVPONHPbkG158ks0IQaZqhOvxufBcPtd1+S06ZvVmJpRbl8sgrijXLd5B1bifF7xPaXfEW0NCQCxaaTCrikqEBWQzNFOhmv+O3smBiVUk9M3jTzZsOusubbxBEn2d3</vt:lpwstr>
  </property>
  <property fmtid="{D5CDD505-2E9C-101B-9397-08002B2CF9AE}" pid="31" name="x1ye=123">
    <vt:lpwstr>lCvW3+dEm6SlrzHzB5KpuiCNbIrJFIjCeHCkHrz60j9cs2Xym+DJJvEnZdYjCvwoh5hC9S6mD+zBcE9K5TUtU3VV6j7KjYYvUkT9pbWkEMiy3p9auCVVninKCtA6xgiSRBS23AGsTe8MpoQC41KcS8oaB58+GGMMj98S7Yvg/NW695yh+Vn0n7aaiVDGJsCm5bJdMpIngnstrE8R/A0Zt7eMaGyFmE6kU/QM+D3VtRt+pwHZjsjyr82U56TheyX</vt:lpwstr>
  </property>
  <property fmtid="{D5CDD505-2E9C-101B-9397-08002B2CF9AE}" pid="32" name="x1ye=124">
    <vt:lpwstr>Ls4NrkOermuL/NrPS1W/xEVClp36Rp18P6n7jIMRsRm83gdBDBGlKFIXPEITf25DPkZWv8Of+27CS88/hbjfFvhzhKMlghR5zAruC17qzrNQBb1uv4qIhpneYs0bULLhZSETB2ZVa9cvtloVekF1k4N8U35YGiVBaxknKPTDkKAMOpYHRF9juBSe7EV6zExkUR/yGLqqwT1iPj3fH2YDHK/knfTcjGnMzQMNxkv6DQoZS6dfqoF4GHUBCvewVQD</vt:lpwstr>
  </property>
  <property fmtid="{D5CDD505-2E9C-101B-9397-08002B2CF9AE}" pid="33" name="x1ye=125">
    <vt:lpwstr>N5z3oQMAwUMqO1k+SFusHG9RIitLj+pn2YZwVNmfDItYO1Pmcz47eRYBg/+mEWFLjhNOSr4+mKyE3/FEIPz2qA8/ZX2j+2M5/jZaOaJMnKdbw9ajiEa68nK/qtr/RYyp9FjnwXI9RCkx/22vU8UNihx8WZbltZm0xSJilnyknRfGIFNFCkPip3N5mUh49tGSlx4WvyYd46uZP1rE9SczG4GfVMO3nWGsHtI3yRBgmRgTox5DhQEgjBfMIohMPJz</vt:lpwstr>
  </property>
  <property fmtid="{D5CDD505-2E9C-101B-9397-08002B2CF9AE}" pid="34" name="x1ye=126">
    <vt:lpwstr>GnD92oBZUx3COBmB6V72ZhUK7TY/ls7GyrMEV5AlMyV9UZHP7K1yF2d7rHVYOPeAYrkawi2nC78LhpyawbcjNHTla0X7hP1lK/xGRbwqGP2XTfRWFIcLf9+ITSrnYuHDqTl+ZZ2cParyzzEHFokucRV4SSZAGk/D1ieh13hu44Soiea3bis5FUv9JxZhcsm36jbPFC5/WSU4x1uj7cRS2XF05vHs0ODCcF2z3xQoh4QNYW7P7YW99XKMaQc+Cyw</vt:lpwstr>
  </property>
  <property fmtid="{D5CDD505-2E9C-101B-9397-08002B2CF9AE}" pid="35" name="x1ye=127">
    <vt:lpwstr>FxO0sHKHzgDbZeEb/geToCExUO7/DKgsxs0Y/kTWbAOp70VWJqrWS3GUmm+0K+ZlaaKr1LuOS6G2QnCCt9vvH6+J6IbnwJcVfucT6A1k8OSqTlKz/inF78TsvsFQlH7/srQ+CVaHcNwOD+rfnoAM5fr0qxC11uYtt7HNZO/9zeJcsBdLCEVb6yqTXbhcHZ3x8n4NPzGAMiIq/u9qY/ACkV79uZrACGyl/Hvi1SOQgIiUWR6lX5NLiRAyeFsxyvs</vt:lpwstr>
  </property>
  <property fmtid="{D5CDD505-2E9C-101B-9397-08002B2CF9AE}" pid="36" name="x1ye=128">
    <vt:lpwstr>rRYMkgVSZJ8UX8ZFmtR6TKw11M2J1ZxLW1J1wpqJWR9sjpXHr0fBcc2rNh3UJwAJERFW9eP25k3bPkEzC5nyYWjluUH3W+F4VOgccxEZJX1KzPY5PKL/WhoXxC9TCxEHgcZolacoT2XYGpt+QQTsagWqbL/8YCBAPGCQ35pfxt8lYrFHQRwZ09OacIq2+YIJZUchf5Jm9AUiFdWuEqNLWKwhGhnP2tVyJm39LUpSSoMQcnlGtDeeAf3yNOplA6s</vt:lpwstr>
  </property>
  <property fmtid="{D5CDD505-2E9C-101B-9397-08002B2CF9AE}" pid="37" name="x1ye=129">
    <vt:lpwstr>yHyrz2ONYkHH/ypu6ZWw4+5WAlIVv9Ep6vJbxlVie72Z7gxZ3UJpsBiF6uiYff1jxBf3JQWlq4uixY0pir1XA8e7U4X+dZ7xibAE/1X7y56mTgPuifAThdA/PDfolGk+g5R5jS1eieAwmgnJNn/VDa3mFP3VnHwTMBJLU6d/tx+MkITUEXSRqEpf6kx44WF2piI1NMg36txXOrEdDsk5hAbXufXCsw+sj4nN0EuaitJW47fnEQi0dOD9hjS7Hyl</vt:lpwstr>
  </property>
  <property fmtid="{D5CDD505-2E9C-101B-9397-08002B2CF9AE}" pid="38" name="x1ye=13">
    <vt:lpwstr>JvNOGEMpDZyMNVhhwqYXqQIShB7rgYCT6S2TnWPApoTHgBI8Epz6rKxtZq/6BeuEumTMd5VhburOErlDsZK1+L0+HBOsOqoHA7XvVdcI8lyotCipf2cU08BbOyuikdCJ8SScDbB56aTBAlhKUJdmOJpF92vdJN/HNv9/wlGGhXrBDWVhoW78/Fspph4+Hhza382aHx1jzEjl/idzKq+mCzeB4fCz39sgOERGwaEz6EPmsQbnzIg7Oy/tigOzcpP</vt:lpwstr>
  </property>
  <property fmtid="{D5CDD505-2E9C-101B-9397-08002B2CF9AE}" pid="39" name="x1ye=130">
    <vt:lpwstr>c++YqhOVvpDDSwPaIYD+JIAkSqp9AoNHdU0GcWCHNEuHFNs8JNDsQWWBmsLL+DLMfxPq7DcxnlORnnBJJgXuD95SsOhI2ETIhN1gOfge0kWNTzPUgyJAcpgaYDsPDObaw9Eg8HaSss+AMQVFQNb0w3QC/gkbDQJxFZNY41SUJRP7MYAFY5tvZsH33j3CJlXsYTAfnnMMLchANJ0TDpNwPv4Ij+Pct6/r1nrCf7fi7iFoXnqMrhLGcHsYNRZ3RRf</vt:lpwstr>
  </property>
  <property fmtid="{D5CDD505-2E9C-101B-9397-08002B2CF9AE}" pid="40" name="x1ye=131">
    <vt:lpwstr>ipyeXsAvajkwQKNuIR+BsTybSjny+WcNi1VUev67PhJunWEUoIZA93mfnDqw5J/DWqm9T9W170WA7TIHOgmsFaw3vV22Eye9mp2+07LgCLpxpN3uOLVytjRFRu8UvoAxTVE5FrEE0y9y2qGWuHIvpRbCOkYr0zQT36VdPvpntaNsD5LV1kDq0btEzlIEMCormKreRnRtFb7sU5lhT2167dxCj9Ed/VQEZpd0Dy5Vz38BtPQXqWmHNTWoGUpUHek</vt:lpwstr>
  </property>
  <property fmtid="{D5CDD505-2E9C-101B-9397-08002B2CF9AE}" pid="41" name="x1ye=132">
    <vt:lpwstr>VnHCM4QZKUmocHAHgw5gD8m72qgI3B/Y1P3wzeVp1ArBeeO7KyMfRbXfFtIWSMXxebaV2FMPjjAgSMLd7X6539Xq7oUZJa5nNzcnVPyN3EjaAuXTw2jDvRnY/KJ9kpTQVGyRmJTbiEffqRPk+GEwBllj8Msa7rpqhAu8LuUComwCsR+q3gRlPVTMdWMTKzHSdt9N5+n53wBmU+VOXz1A68VRj97pSv48p1dYRKDHMHbthCn/jgwnsmJ8HYQWoPB</vt:lpwstr>
  </property>
  <property fmtid="{D5CDD505-2E9C-101B-9397-08002B2CF9AE}" pid="42" name="x1ye=133">
    <vt:lpwstr>XRNfPbhlqXG4fXlR86fqZT3QHrB9dldEGtIemEOzbFWKXtWIkv/MNsU8asCHcOcEmBIxZHB8JD1a+NZwiO5XjMhNlvUjTqODaaKn2m+PTlDUhlzX6IzUgcpqckgbIrPV+PjQgeEzt3JXcdhh+H829SawlhaxD9Y+i81hyEAaC6AdxIKcjmJxzupGMyTl+/bKXrXIVB1ma6X6tlcVNfFyIsSNieAodDqkfyApqBRj1V5J/NeGZ2HqBstf+dFDjN1</vt:lpwstr>
  </property>
  <property fmtid="{D5CDD505-2E9C-101B-9397-08002B2CF9AE}" pid="43" name="x1ye=134">
    <vt:lpwstr>lbpPozftZn63O+c3V/nPDjlmEHRL1+xNDY0fvlInmqhQXDPjDvs6L/m0iu5oFQUixr+66YZJSmXgT0vt8RoVO6iX8agZxSkkCkE/FxTLoGRMK3H/5rCweywaNQIb/QQSxYhWD7TQP4E6rn+6O4poX9ynPcFF8IDqsVDWplRF1kHvmqBPmJHrLA19OwHTpGVhwZFG2PG+n8GFnrKha9KZ2j3GLakUwG7pgJWRi2purMx57L9wUSfpIHEE1QS5sp2</vt:lpwstr>
  </property>
  <property fmtid="{D5CDD505-2E9C-101B-9397-08002B2CF9AE}" pid="44" name="x1ye=135">
    <vt:lpwstr>wyVp5JqZkadouZmHMI2m92UhqGm3mKSNN48sxYiWfGWtSXUV3UEIuUJBKm3x8QLbpd/weItt2/w8tiJZ4+zyigVhGagny8bfQzEzU7qA61Gudtq32N3J87N/ENpTwC291NXIE5jKHqQshC22jd5JGaB9ius6uBJNI9JGqInV6eFwKDwSvAojl4EWan8UNzASyPJD1/wmMrCxJHanhsowkSrpbTdGWhXkGGI4oskQKwCP1fNMa/UBKZ3OiZ/uz3m</vt:lpwstr>
  </property>
  <property fmtid="{D5CDD505-2E9C-101B-9397-08002B2CF9AE}" pid="45" name="x1ye=136">
    <vt:lpwstr>qJsf9BHATcAaQhWrnhNmDdEikK90Mfd2DP/wBiuWIaFY8luSP4VkrGUkXLoObtXnD9P4XuombHvNgGl99SPpLDyhqW33I2EaWl9brj4/GDk5beBD+EOZocqEJxpTa6hx5FwRlADjgmbGojNBbXMqFeG8EMDoNnfCpRyHJPAl6Ksqa3yUgWNyPUXkwuC+vBK5q24CoieGaVcVcyUJe6FtuMoHxVVMPaXY9zA7VZS3+zlUar6tXf4bgMZnQJk9n36</vt:lpwstr>
  </property>
  <property fmtid="{D5CDD505-2E9C-101B-9397-08002B2CF9AE}" pid="46" name="x1ye=137">
    <vt:lpwstr>X+3+R0WAgTM6f1imeF+1nWQHOyFONHyrmdWdMoCSZlIkOcOfgRfgAVt8reF1LbRa69FA04AASav53spP8U5VemXQN9JeMx7HvvO/kMWfBjyy7/m1TOQ/93+VIYtSiyUtw4vaowI/69Xlg3epLNCB1hq5my52NlfpMn5qd8sGNbIjVCyX4TdKPxZKjl0OKP5DsqtshFbj4kQ/jo8bxIqyUASofztJzJwiu8+2cn0YctfUxdHUCYLjGIjLdVA2xTG</vt:lpwstr>
  </property>
  <property fmtid="{D5CDD505-2E9C-101B-9397-08002B2CF9AE}" pid="47" name="x1ye=138">
    <vt:lpwstr>eDM5zAnoWOVXE06jsYd2zcF0W8P2lJx0oQWq6BWQqkzU8QsENWCcXmKv+XvmEYN2uKZp54s4M6TXN0K/uweHctiDpPJHyY8jjlseTuD9fROlBiU5dbVIFo/xd8ctflyZ9cDbAIsRDUBSWUEYvfbEhsFhx+cDj4Rp0VcO/1L871G1GwaXM2zHIU5jDzNs/bSpv1tDHZBXPU9EJNXQu/jl6B6zcZCYjcRzwhBvIjx0yn4KOxif8Xaif6V/6OPOpaL</vt:lpwstr>
  </property>
  <property fmtid="{D5CDD505-2E9C-101B-9397-08002B2CF9AE}" pid="48" name="x1ye=139">
    <vt:lpwstr>yTu2s+fvrC8Jj9dvOSOnBy2LxlFcudPGWziuLI5RwZ1T1/5AvfiN4VeNqF2MSwlujRTzy6t3zCd+Ycw7z0Fn15HhCa23mhuBpqM87B4JrT7JUdo/Crf3ntwtUNzJBpH6CNBrslfYl9kAw6GdCBCBokLMRe7mz9nC/g9cLBRehMP5vjTqpNCzwM1OZYS0N231b8Y7hM9BFzZrxOSGwUTAqXu9uCf+1bj6yq9r2+JM8ka0vIEH/0Sz2YKEY//cldl</vt:lpwstr>
  </property>
  <property fmtid="{D5CDD505-2E9C-101B-9397-08002B2CF9AE}" pid="49" name="x1ye=14">
    <vt:lpwstr>5bX7xPJEWAtaUv/49QdHPmBSw/CeCtk/NTGq2cmEkC4aOUepz2jCEh8+ffxMUGkGlgpppnWKXt9fThF1w270TWz7y+xZIYyePY8S93DGs3cSlw9t4RnOiHXcJO/0Xo1esvJy0dbUVg1XwMBxvNeeKfDXUNovEFjL6eFbjcTMpijJu+RRr2TBmycNj6zTlKXmeMkg5hUb+gpy63acjv+/prEzGDtU8h4+5NKRXxW7tEcrcq6DQNwC8i+cl5qRESQ</vt:lpwstr>
  </property>
  <property fmtid="{D5CDD505-2E9C-101B-9397-08002B2CF9AE}" pid="50" name="x1ye=140">
    <vt:lpwstr>mHuBgAhjb1dDMgVv87WiO58fSd0fDJv1aW+UlLyVgnKqGyzVCTxLE6nYfRr5mKL5jxxVqNBlWnwjN+lHmjiNvRS9DTYiM6HDOCX9rJzKsoimYSc0QG0kUXym64eZW2owulEeX45wlgIlrIiVu5Zdv+UdR5qfa218mBFAJbVdCqnZ1zoXflNjQLPce3Tv/9lApzW9XgBt4aLCqGbh5rPo/6wJ49N4qp5XH9phVMf1+LRYCeuOTvOBduo9uyryUYi</vt:lpwstr>
  </property>
  <property fmtid="{D5CDD505-2E9C-101B-9397-08002B2CF9AE}" pid="51" name="x1ye=141">
    <vt:lpwstr>r/T6kqqbiTg/FYHcBpdwvdCc4DqRYA606Ap5ZXjaIy/zljgLhk2NNYMxISqIR9mh5Z+wq5SZsC/ezhN3wVmjOuR2CMzSUBthIJtpUj2ItCcUDBTQyk2p910+VpcPaaHlR6Ed5v5EsogHX+gknU/cQ1ttQoEL0XWXVYieAJ5HoM6nlRck55yfrX+gtfMWzCQ9IaUKtew+Y2BEyqpBiIHw6HEr5xW+NPgYebHbxJfk1hcq9w5qH9cXU+eLTCPICz0</vt:lpwstr>
  </property>
  <property fmtid="{D5CDD505-2E9C-101B-9397-08002B2CF9AE}" pid="52" name="x1ye=142">
    <vt:lpwstr>Ec+SJkr59DPPCrGDHAF9+8yuy1aE2fH4o4pelkiHHGqH5zV2Sj7ivvUN017jj4UzMtXK1hrhAcLDu+/psunbzhXkaXXbPQhx59GT/xXo0U7aTy88wdK32AU0uJE4VNz9m+/AZzW79eI8GoUB/XsSrRLq7TZ7j+MJENY4pZn6T7e/wCKfCZQLXbFuH2xiq8x7AqpgwP8Z9ZI9YNSkx8tt2WS9HSUG73VGSbfYA76BMtoMiHGsLTIoGUaw2XWDP9Y</vt:lpwstr>
  </property>
  <property fmtid="{D5CDD505-2E9C-101B-9397-08002B2CF9AE}" pid="53" name="x1ye=143">
    <vt:lpwstr>CQaQMJwXza0GoALhw1rO1VCTgZ0wlPRR6ADfkmU5BWAEKWR7bnzOmDpARO2/xg2bdT0mM0JOTfb0pKoeroijCqtS4JgomCLhwzLo2edqISHg/XwPGWjBG7PgMJtsD27Tib6B7FDMEFiYV7qMaInEfbAN7V/jJ9h5bWICW2X+x9ctY8OdXW7aSGgCkLHCHzMYGSnI8kQNnqiyvDaTuSAZ6AVeERFAItAwkFepw8OGJg205dQRb2OUInOQBT0jkt2</vt:lpwstr>
  </property>
  <property fmtid="{D5CDD505-2E9C-101B-9397-08002B2CF9AE}" pid="54" name="x1ye=144">
    <vt:lpwstr>sj+FQfz/3NULUbaBysExllf0XMAMqYdzUI562P44pgz6jA6geiJYUj0o5lXU0EsdVcKn3EN1rN21ZU1+W51Yyt1SaxDFa8g9YFF54EdPWgv3Ukz3Q6zWWH+OCIe4cs9OQbGsGK8RSmcY4tNmzJvbM+Wbg8SvscnXzYmFXMjb8wbrUcWbjYkXqqzR/Am3Vz+uzzzy9g2/6qBO8xveLe0jYnhF1Uftfs0ic0II+YGTo/KlQLNAhy629XlW94k4ddg</vt:lpwstr>
  </property>
  <property fmtid="{D5CDD505-2E9C-101B-9397-08002B2CF9AE}" pid="55" name="x1ye=145">
    <vt:lpwstr>90JRlMGfgr/ZOhonu+R1O8vOZp4E27utogZUdFYOPsHdEiyXLzMkRd0OvdKFWkOUJfjFAsXft9wVDWslV60Kc3wn4nRo9AP/GUuHmIDDK3cSA11ozb0GpmHXjId7aADR2w3i3JHpH/8lp5jNFYLx/23iAnIUSt9ipkFeBZyMJQPCifk7I7s3WWvYVESCIXEvBWJ8X7DE2hlB88czG3+2MPAQU81uZUhoMZtQ8gZjFlH0jRmcNbVY3sJca6AB/Gv</vt:lpwstr>
  </property>
  <property fmtid="{D5CDD505-2E9C-101B-9397-08002B2CF9AE}" pid="56" name="x1ye=146">
    <vt:lpwstr>IIZx5N7nPWTiYrR7vIg7wqVH5zW4ZWOKSASLwFHctTRStS+AQaiUSho3TyAjUuoti92fRwE1UQmhpYXkmSks1PEeg2YWI3q31L2jRQSjJiHayCbA+Bw25sP+28vtPlKN/RZv/qgM1rPuKl9AU+RoV0d5RSW2pTs3eOJr/XChCib33jcU10OxKMmngIcpvUwTmimbyVjczB3xXjEkjRGZ52lsZvgZ7qp3Cp0LibJyNLEvs2goWbaKsZvnAIjMTMH</vt:lpwstr>
  </property>
  <property fmtid="{D5CDD505-2E9C-101B-9397-08002B2CF9AE}" pid="57" name="x1ye=147">
    <vt:lpwstr>oWWf7XpJzeRZsBQNHL3IhCVczMPjSB0GwHBQVNqms2dsjV+h2WlNRG+fiv8EywuBsnG+7UD74de0BPZ0CqQwsgt2MsZ2jeHMeMKyd1zkUH3N7V+M9fvQD9nCYVVjnP8sllVsDvq6VkZz9rqPfoU/HET6jwR/DpJzgpRvIMAQQ/cyyEf/xriht+CnWrPZzBIMI81jvUjBVnn7z12LB2t7dDA0YfB2SSJZ4l1lunz1as84BqYAqype/HlzaVG0xhv</vt:lpwstr>
  </property>
  <property fmtid="{D5CDD505-2E9C-101B-9397-08002B2CF9AE}" pid="58" name="x1ye=148">
    <vt:lpwstr>lWqRe3JyWWa/IoymyQmKlAO6QS1eBPAOqOEd4UyH4TTqscj0KkahlfhMg5vhtzkeuGRP3TOI/tjr42zrmQKMLKiebwpmEDFdG2cLU7W76ALfinfCHrfWzE+XBBhKCQO3zIIbzcTX8GcNb5KCuJXgJ1yyWSYOQdyhefIdfDqlsrM2lU8nqtp4udkEJykXb/7IvvqsVdOl4G94PTLX+S5lkaKSXWur7yVnvWUqSWCutNAMKkHXYOgWGy5AKJwh3XZ</vt:lpwstr>
  </property>
  <property fmtid="{D5CDD505-2E9C-101B-9397-08002B2CF9AE}" pid="59" name="x1ye=149">
    <vt:lpwstr>s9CaP4SbFk93eM4xdPYVVsh+KswjFpflmg7CXnymODQVDBgVs5/hRNqE2MfQ893HiT/WhjHPaLizf4F+EFZJ5xOgkDJvuI1FMwvP+WyhcayvN7Y3txyeikokPaV3NSTgtdRU4zvtsXj7y5BA0GzRAUWKhUgjqfZClps1ZCvk9/RRZZKefz+71CvvrFMOPLPiTtcBLR2LDgjbEnG5WiEzu09OQiAhkuLVIGrVY3UEVjHv47hDxOkoi7HoGhDT14G</vt:lpwstr>
  </property>
  <property fmtid="{D5CDD505-2E9C-101B-9397-08002B2CF9AE}" pid="60" name="x1ye=15">
    <vt:lpwstr>W9OyB3bDncCVyhaKfl8TpOORqg9JtyihKSiFeucblNnSGMDfaqRo+02vNmqwONrhedMbk3+vNk4q0xPmHrV9/cH4a/7bUvxLjMwnOTxk/W0LjbH7Sz4wm6X8wGkaIhVNIvrlPYPJwzeGxpjTSOpxs1ZMdbdhB86jvOS8jY6ISg/hiHoEUcN/pJ1DQMVtF5imGrqvMsq9LQ26yqHwDEidILgbz6LdF2lNdhprzJXZr1MCUoS7tfHfR1dSGkwLA/N</vt:lpwstr>
  </property>
  <property fmtid="{D5CDD505-2E9C-101B-9397-08002B2CF9AE}" pid="61" name="x1ye=150">
    <vt:lpwstr>QuHlht8Wx6D7/pcR+tT3aioe57o8Y3SimX4v+OmCgjWDo4HaT1+d2e+VJ1tXcVVbzgxmcREvt54Voo4fEsctlR5ldHiaHLgflFUu0GCdK8epBaNJhbJYJrpLwAvn6hqlpZqvzaC3EAlbyh7dSkqgNNXLb0DZVGF4VQEluFDxumQsWfDqvImrNNPWG1e3Yyh2A1gQ1a52JMJWayu6cjQVZHf7/xHfVPUXBIuzGKkNYK93zpLY3U1Tup+9jsShYq8</vt:lpwstr>
  </property>
  <property fmtid="{D5CDD505-2E9C-101B-9397-08002B2CF9AE}" pid="62" name="x1ye=151">
    <vt:lpwstr>B2d/JZ4T+1pS/hzQX8Rq8R+H2vrVi0i9I/FofDOFF8hH+3flZ9NtL0B0sINJ5Ukig3LvErFYptxYMDQ7C1zjn9kNfOpvnR8NeX3YU+SX07DXJB5fetKOQcLPKBgezTu3uxO9Lyt+wAfeICbD3iuoVvplwxgckROE/gVmFgPT1zw9ykmH8xLQ3wbmG6+gPNNL+b/zcyEu1bwSy2tSvZoTFubpSKofBsDPzufbupBwSF67B26G1f1OddfiKZ/Thp/</vt:lpwstr>
  </property>
  <property fmtid="{D5CDD505-2E9C-101B-9397-08002B2CF9AE}" pid="63" name="x1ye=152">
    <vt:lpwstr>7HO3XfjNLPiD67rNk3yr/WL1ISNL6/rXqIazm8OAz7BpSuYyr39e5bCVIwCy5YlKh7fJGO8NJOcMADRpjbDnHfcnWwcp7/pAnioOlu/5cNXP4gQOVy7s/q7/90t51LlUWKFQJfLpZOUn8p5oacw3vlUiwsxM+8DSig9y6iif23c0esXmt/4KmCEjCf5JqbYOezTdTYTRptJ8o8DFgAJShB1XT6uw8BX2uEG4Pw9x16qmA1hVbQloAGhFboVxrgL</vt:lpwstr>
  </property>
  <property fmtid="{D5CDD505-2E9C-101B-9397-08002B2CF9AE}" pid="64" name="x1ye=153">
    <vt:lpwstr>QJKxEE1tnGeEwpaNMYy7/Ydlc9kULyRCBeP0XmGWCIFDI5cmTNAftRDUexsjcutGKB3/7Z3Gc4+CKYATjcbjyL2QNRNsJpuTAVvaEaxp4Fyl0HWlT2f1sTXvUE2MeTry4+tJ3H0pAD2OcnW8usxI7KATTQEbhZGfVvpLbGjHxdFnXJnv4WeXnwTvuWFxY5wMbp8KYNmeMMzN0dwdUB6GfDKtxt2A1nCfdrz56po3k1xMpSKy45+hWSTdiOehQQC</vt:lpwstr>
  </property>
  <property fmtid="{D5CDD505-2E9C-101B-9397-08002B2CF9AE}" pid="65" name="x1ye=154">
    <vt:lpwstr>98+MeuInoEkwmISsa5NyPFbCbnuQQKXEM59jpQemDlyUzgELKGsO5/XsTFF+zbH+MH2u/XjGCz35sx9Sd7O9vCWa99nDF+ETeGFJNzJGHAyr61OhbgL9VqSEq4tWuSMKCuc91FU9misfQL4scqEvfTHY0DsrRr8pbePixnqG8WHNPTfE2IyJlGkxhCWj8qWq2ZDTBcZLn1sUAx1Qy/V7gZ6diUKQAFGzyAp2abbk2qWgttqXG/quFq0KOBYKcrh</vt:lpwstr>
  </property>
  <property fmtid="{D5CDD505-2E9C-101B-9397-08002B2CF9AE}" pid="66" name="x1ye=155">
    <vt:lpwstr>LeRLzRw38nfqXnIrsxax4AraVVbYqsIuEctnEOr7eat0kBxkJ3Wcp04xSINSxpF38gnfa9XOtG+UGpn5iburCt0oMqkJFTkfP8wXLg6SX9TX11PfFk10IoqQLIb8vBodZTC3W7AvUDgrPNmbGhoT8gBWpotJT7IDBY17d8kS7B/BGqsN8rqSjM5EIpA3hMiAEA0EVi/Up27x9Wx01R4sT2eUkX3hu08wtx4/3WTA6966AYn/OW/O3fQez3OUbtm</vt:lpwstr>
  </property>
  <property fmtid="{D5CDD505-2E9C-101B-9397-08002B2CF9AE}" pid="67" name="x1ye=156">
    <vt:lpwstr>Z37vTBKyE9D2tr0YRDfnVKpYA0bij7N80Y6qB/OcbzRay/gncqrI4hvyfMN8V8FZ+UabrDrhGWV3tCNIGKwiH5dC+NseF9V/A44kW5Q93uvhlwB9TBdquNyP7QbxHfTF2tTnQ/w0MzcXvXbLHsRWf4UBO0+sLAg7jqBaJ2/rXkT0bbMEWNBK9QWHB0399X2cXnCaHdsqWK/713xpdk40LLgajFn85AhD3ibHrfgAhgIFmArXy1pQBfqM0+eHzJg</vt:lpwstr>
  </property>
  <property fmtid="{D5CDD505-2E9C-101B-9397-08002B2CF9AE}" pid="68" name="x1ye=157">
    <vt:lpwstr>ml+Hc7pbr9ywEOztjbEj/oZoMs7RBX1MF2HWpj4iSgVXLphIg3W7X7UW9BRKuqK/PhYCcMgeKiYR1VMbX92aHGaxr5Uq8qIHO6m23sO41C0Vhh8Du1v2RRBzNx8eFBr1LBF/32rRs6+mIZj0NjO02HOUUy7bDOXqjXGYTuOB0coM8pRKzwbgtq+yeYin9XrgPBC2nhHCxQI7jsJdrXJifdenWPmF4AcxYjNJHLKLP0Og2RnE8+IkYIQX8MEV3nB</vt:lpwstr>
  </property>
  <property fmtid="{D5CDD505-2E9C-101B-9397-08002B2CF9AE}" pid="69" name="x1ye=158">
    <vt:lpwstr>tom3KYdEZuL7+lrUCHW/owQOXdOTFob864It3dybCFp6JynTXZpef6TOXnhjt+7Lf55xt566eknr/B8VhE96IPsblfKxqi1qa5eFelD1iehR4ns7URwqXqhR3fV6smEwWr52XeQGKqDf0bVM7jWSWHW78FNWoU9+H7VijqWzzvKnINBlnlLeOI0J7PZBIce6+6HMY6tUYWmoQWJ+3cFxt4wNyTYi6cFC/Tv/OzPEpNifmPFmvatcpXID9r2Bf+O</vt:lpwstr>
  </property>
  <property fmtid="{D5CDD505-2E9C-101B-9397-08002B2CF9AE}" pid="70" name="x1ye=159">
    <vt:lpwstr>p/M9OYoOjk8jI5uXXcq17pPB4O+9eGhbNYlzyE7sCzbrBaUTRAkwUQiG7abaNU/2xFDCB4ZsTn8iA2PfhMkMLyt8W3X3F9pIOTHmHs/zWFeWNc4i6488Rk8KFxCC9PKjG4SXkxw5d1FLBDrP97EFpMbjYByzeR0r6gOjRE0Cn5JiVPJQH6j04+aNGT1vZoDjlLp8h4CvrwLjBhb4Tb1ckTx4qPFvYlnsO0IFqOlqZ4qkSqlvr0Em9VcdXaIn0FW</vt:lpwstr>
  </property>
  <property fmtid="{D5CDD505-2E9C-101B-9397-08002B2CF9AE}" pid="71" name="x1ye=16">
    <vt:lpwstr>p3hqWxJSAtm+vW9tBlDo0lUjxrxG9jbFaZLd3Rvb8kXswFc+PNFeZhpBTx7MshJjuH16yeNmzAuvTj3f3k9E5YX38UjXZQK3Lngj63ELgVoes9u0NTs6g/oJRfMj9xSD4Gl07J2J1Ui8wrQJcBFxfvfOqp2ZBBwXQMSVhxl0zzV4FPszHSFkOKBusw/1TdInyMIwnpHKpZWBb4Fcabhu+HvtRa8Y/4wc93xdkCCqqGRc7JLKxEZoIdeOz67wvuE</vt:lpwstr>
  </property>
  <property fmtid="{D5CDD505-2E9C-101B-9397-08002B2CF9AE}" pid="72" name="x1ye=160">
    <vt:lpwstr>zAhwZAP4QF0pa9zqCYG+LELHXQchNCUiF/Xa4L+lnG4lGyKm2lnPqiU1W+gzk4Xybwu0OIc70ytETgCIknoFpMnhxncaNj8ZkEmH0VfCxie36oylpJCVPnZhNBYPRLYixBs4NG3ME2YIDWjP7epke6dN1jG9Tkg2dsi64xwD+lp1R9HVzj7CKsrLA9fxQiakx6csND0t8RpCfx/IaIRNEi9U3C3KrUOfDQ2Ww2oK+yP/2H7XnXfCWK+3+jNq1bK</vt:lpwstr>
  </property>
  <property fmtid="{D5CDD505-2E9C-101B-9397-08002B2CF9AE}" pid="73" name="x1ye=161">
    <vt:lpwstr>nFL4aqXqvIDO1Se3BgjgW0Qxq+oZnlB8Sc98qi87Em6EfG8WzNtwamuT4nClqxpIrxduzEewamX+RQMRZ/bOX7ATq2ruQ1rXSHGh8ZEbfYiblnW+MkRjHF4thazpIvEljpM70wrCdw86xOA50xiJwM+z3sYMSpOxKjqebyklTn6fpIt+oAgAS4nnMrYQMAXmApvJMI/iju+Iichuh4gVXp3tx4BhG2WrbjBIYmc6nzzxFuWnnDFiGnqIzE66fKw</vt:lpwstr>
  </property>
  <property fmtid="{D5CDD505-2E9C-101B-9397-08002B2CF9AE}" pid="74" name="x1ye=162">
    <vt:lpwstr>e14oGJWM8fM7vXaJyend7WUGrpYTm94fSH/EueIvZRvJEEP51SC/yvEEVG5Bjx+9jpPPWJxf4y7nXwBwdDo//hF29BAu7FbBwJjqgS6FuGvP9dPNo2oSnRoNQDQuSFE+f86b1BaGCZwgrpXU+eF7urntDXKFZAuL5XPwX6DwC45aieyfy8jIsHc5eVgW0w6nc3zgQg9yumqb3FMkjIaiQ4A1KgyDl2oVbdbkoAaMUdenGX5CTVrAZrRDLsKPXVd</vt:lpwstr>
  </property>
  <property fmtid="{D5CDD505-2E9C-101B-9397-08002B2CF9AE}" pid="75" name="x1ye=163">
    <vt:lpwstr>uwSnd4bpteOLDgjws/zLsp9qJX9nfPE0kFyuOfZyoK74rCV++Sd73vE04pwXIAYB66/iOUsuMg+m+Tj6ZkHqRMgvXqkTUd/xOYRwbKNQtyFx1Dv1t6Rl+sjanIlYDGJiz/lR4hwKayBk5tvcOXwdYnBCE74xDYFE/IuzTSR6f+0JjALUmUJRySuFYlmQ5Qp11HwKAMpGj/8uGw9kHhQH7lXrupHjCHl4U9XgMzqyVHwJU0QiX86MVmgvTWFlM4j</vt:lpwstr>
  </property>
  <property fmtid="{D5CDD505-2E9C-101B-9397-08002B2CF9AE}" pid="76" name="x1ye=164">
    <vt:lpwstr>K0+RS2SRFMtElI/WF4C5D4qLqZQkEhKMQ4Zkkyu5ofHIU5BnQoO+NCHjOdifLRBelPZmACk4dOXE2tntkkqEik00zHfWlqSlyxyahosDbQeSOdImpglS6VD6AF9b4JzS5kDNSnGG8bFKcDPkKWWfPm0kYDqePrTDBz6px4L3igJg9YZaZfyRv7KXYomoEo6iGKKZlmnJcldVYt58mwsxgTEP5RiunLEa6cbBMf+RmFVyA8LvqWbLC/vrrvNY8Z8</vt:lpwstr>
  </property>
  <property fmtid="{D5CDD505-2E9C-101B-9397-08002B2CF9AE}" pid="77" name="x1ye=165">
    <vt:lpwstr>06KjR+H4ueilhzgvBYAhahwN9nr9vE5R/UvcEtnqoGMnxLV37xbcNCGvnmutD2p3pYIx6MC8bwNk0c4kzDGhFtzXqjL8BNnIcic5vKFyBRgeJI5RzJnOEvPfuG8BIhybarAFKOjDoNsWb2Q+5grid03D9a0jfTGEXjNUFst0Wljv4X/gHOL1CAzgFPh/2QUeVtShXAmk5Lhpy8ajHDArw+jlXiecHUnoW+jEpC6F/NJ9WZc5KRLPDB5yhNj5eg+</vt:lpwstr>
  </property>
  <property fmtid="{D5CDD505-2E9C-101B-9397-08002B2CF9AE}" pid="78" name="x1ye=166">
    <vt:lpwstr>8wii5T5gejhi/OhoK7Wo8XfKD6Hfy+KZXdHkiilLF+TAnXg2WF4EOa56vZ62ktOoWf+v73d1v6GGsvs/9GjMG3HqO6D9xUNTQ1LF8+TlUK/DeeslD9tg4yTGV2bHe3JffEFS0IOXFcDi+yO05HFwDg0IU/tafJyR8EPwwIJ42Nlw3aXdLrJwfXcfI6YtPUS+OhX37D8lFUXGiI1AN/OENd1d4SQFd4LfYjnv+zjuzbIbGSKt7B4bOHj5hD8KDlK</vt:lpwstr>
  </property>
  <property fmtid="{D5CDD505-2E9C-101B-9397-08002B2CF9AE}" pid="79" name="x1ye=167">
    <vt:lpwstr>AZ+hnPsAbTaPadiZ+fCPM2J5q4JtzvcfRZazZjPMz2/bPnpeErSAlsxgMOix/8b7ay9xiFLhAzM6OCLGfvh43Axjz0l0dJgTWnz1xM6dlzAj5jghcOgvXuYWPKNgS4SPt9zsviRQ3G/8zH2E02VhJFA8PL52vSINnZMBPhgdib+vQj1Uv1MUVBYwMsniYV4Th7ODCAAGtAjRuldZLYmh5vqXq6IpnCXhgSQ/r60AkRCt/lY+wkGd8CakQP3kieE</vt:lpwstr>
  </property>
  <property fmtid="{D5CDD505-2E9C-101B-9397-08002B2CF9AE}" pid="80" name="x1ye=168">
    <vt:lpwstr>Hrlkvuxil+ytC63tIuqA6YXXkpS9pZl9BQTQf6tbD77F9DhOHd0mX9Ch/BgGLzZ7/Cr28bvVFv6wl37lyJyn/3ugwId8NuezJy64FPdiQdUFe9LezP1LONEL5F6wmfcFF5gcH/+bFrpAri6l4IMEKfzcR9UCbN/9w8IJ9yWUSmtNc8nB21J8khaXcAAB+mCgIvLOZ1enGXk9QXSBEq58ZpdiXf3132GnL04r78LdjHhVqo5BPEmE+k5UhY4B+iz</vt:lpwstr>
  </property>
  <property fmtid="{D5CDD505-2E9C-101B-9397-08002B2CF9AE}" pid="81" name="x1ye=169">
    <vt:lpwstr>kwt9cUkz1BdYkZ6FdhQfytAZbhDKBWhMIvrpMhhK6ah00NjkbdcqEI4LTK9nfSvUWIDzsLWsFAYHqMmXWbux0+Hhu/zUIkdwTQqVpsI8Ko/2oTgBy4LUGhNwt6Def64k64QLkj8uZMftXEXqsQ3Ljn3u6glDj/FpDMgnIiBxrLr8UgKBix3Oc0IKUCxLCseSWA3Kf0+UOSO2yHXcDZ/ja3FZ4pMckkMvogHcB11Un952KzeH5gSB7guu1BErJVY</vt:lpwstr>
  </property>
  <property fmtid="{D5CDD505-2E9C-101B-9397-08002B2CF9AE}" pid="82" name="x1ye=17">
    <vt:lpwstr>PTxBPb++7LMo/F++Aa6DUt40HNX+AszvGXcmmqJihilNFl33b1eYDDzPOt5df9tFh+I2xqrArq5F9aTlNdEdjbFDdM4jbZkHIfvcXKTMbpKvOAD8fFdTsF56tjR8y3dFY9k/tTeH3hVaJ/xGMLNJrQqrQq/Z5w/9CDkEdgMycOVPrB5U2XTAWwlCqvJKxd0cCl/rUdUrLrlry3/9LHwWoUK24TRF2cZxowFGA2qDZAn7rrfM8CB7DCJoMRLHyXz</vt:lpwstr>
  </property>
  <property fmtid="{D5CDD505-2E9C-101B-9397-08002B2CF9AE}" pid="83" name="x1ye=170">
    <vt:lpwstr>K5DenCbtcZr/ZQ6Sr4WlrkJCQpj723cfX5RJpQsmxdwunO1SoKjZ9w95kiDx8rU2Cj6yiq2Iaf7aQZdTWxc36EezeAnB4UwMcbE9pAQdh5xx+cvGkf5fAmNHP6p8QuSP8kV6sF7kZB7QvqhLwBlD3hJTz9skuxcQ0wiQaRF4YqdKMs4Vv6JUjRYNiIBqh44NLPCFPhjWP4jvVaXLDqZbGHlALfcXSp1GKkUdrV/Z6I7YIhtIdlgFBuKspQirECy</vt:lpwstr>
  </property>
  <property fmtid="{D5CDD505-2E9C-101B-9397-08002B2CF9AE}" pid="84" name="x1ye=171">
    <vt:lpwstr>N9Sd05oS5lBKm4TH7YYvTvFjSXpHCGigfV4GWsR+GdGvwf+HHg0yySTPJpe0m9I8lf3cGNcMepAgcPXOHYIN7UFJpS+w1QLahXC1on+CVyC+D7btL8t8X8vuJofGYu+Ueygswd1wxP4mU5HRBIgB8MiTNTTkhiqutPY2WZl32RIsQdaT2YhLWlHQ3hf9d/bu+QtSQRFDLbDccgIvbUWgMhkbQlvTbVJww+YEGt0zg2//gqwj1TfulcSovQiJjZe</vt:lpwstr>
  </property>
  <property fmtid="{D5CDD505-2E9C-101B-9397-08002B2CF9AE}" pid="85" name="x1ye=172">
    <vt:lpwstr>4XDLTOVZYkenL6IGMsZ/wOqNTDNCoZkbYuLNScb351JnxBR9ymEqR9BmysDmeIkviBK+PEfFsy8w2bO1HsXMXcLZDu3twN2qAEBYHjYgHnbF+UYvOylRheuuC3BXzEDPml4rVgWtGgVddTz9dMK2i9MR2bCZMQ4bdwT1njRFZLCSlr2VBcSW4l2D+m6bwI7/39gqKd94PE8E8na7nnKTfuKeELXmXEkdluHyU0rTtzCvQQKhOGmA2iznVMGZsqS</vt:lpwstr>
  </property>
  <property fmtid="{D5CDD505-2E9C-101B-9397-08002B2CF9AE}" pid="86" name="x1ye=173">
    <vt:lpwstr>FkOQDWd3fok1glHEaXjp44nfEKvx/qozrjOcTYCzdWaNMHDUHDWyMw9IZhWfHaieQv1TlgWnIPN1omE5Fk8+EBo/wg9Nq8cxQR2mM2+t32FSabP6jEhxN+MIQ0r/bRen8YQR2cH6wHtEQZZeWYNe/pPl/Y7OP/soRM1KOka3/31JLtgDtCEsQ/mVsD2fM7ldzHmJG8XgEAiGPADNDWK9YZeGlXREkSSE8/MFdsx8nMvzLM1nSQaNVb6SWNfJUL/</vt:lpwstr>
  </property>
  <property fmtid="{D5CDD505-2E9C-101B-9397-08002B2CF9AE}" pid="87" name="x1ye=174">
    <vt:lpwstr>Z0JjvSId2tQe6xBYofacsd90rFZWoGbosu5vktD71CGUReN+5Ll6+AplG2oLaT6SCjv5xEuvzDwICAHey0UfktxB86+awvJRIKxbnlBLYWC6kS6BgcuiYfJPnx8i0CVvIBLcm8Hu0uj7m2x/DUvYYzhZwWTY2sXj9naMMCMBgYGTPMllsa9J2yefCLWYGZXhUuyN+j43b6DUdOirFO1yUvuYp+NDl9AgTF/ZWxH5tI4JlsOFCUIn2UtCuGTVgZz</vt:lpwstr>
  </property>
  <property fmtid="{D5CDD505-2E9C-101B-9397-08002B2CF9AE}" pid="88" name="x1ye=175">
    <vt:lpwstr>XoGuiAuZdmOUy6eYr50tvX5Hcobpvdcy3PJ+Z1Viker4QJvH3Dwgxo3I/nrd+/9szFrAZtISleLuLac1OGseh8885iNgvDFO9wLv0w7CwMuoEO7kCBWpou99pNGT/AN6Drzg5ZBf+34dbti/i2bxfje4bYqCV7OmaP1oF82hU3xp2787dpjDm0DmqpB5KMOF4rep4fUa9/4R5DGWU61TLgi6J2p6QnMp7weISo3CUVKHU8qxN1KbATQIcXgL8SL</vt:lpwstr>
  </property>
  <property fmtid="{D5CDD505-2E9C-101B-9397-08002B2CF9AE}" pid="89" name="x1ye=176">
    <vt:lpwstr>ZZJ1PH6ckXLQokINSb6PGGUggtBrx1sCKyhpwTh6bPiU3r2/AIP4rXt78mVIwU+Zh1BSp0tqZfLs5d94jVKx/G9JG7WxY8w8p6+VzCcnudYXQSuEUkST0FiHYzQnSwZB0314pxlVo74wOCFC0Pqk05t32RdTeeE8uA2j785pBG3AIJQ/jgw+o4KVCQh4Orby7lk+tLBIhq3cHW2kNnDfcqS5NZGODq9J9bXvnM3zmv2VNvcHf+dPHJJ1/Zau+cW</vt:lpwstr>
  </property>
  <property fmtid="{D5CDD505-2E9C-101B-9397-08002B2CF9AE}" pid="90" name="x1ye=177">
    <vt:lpwstr>mixqKjIwO2nKstIz0bxt+gm8bx28A+PLNeLDB9gMq71x1IUmvF1wdS37eUXa/eq2dmDYi0KEB38IlQchlv/kd+LDH89mgwAjZYlH1TmMQnBaeV7O7W+bwXrGvCvPFmJsoxDb/lt1dWzwq69hvYXp99qenQiFL2kUnVJW5W8yF/k4PK/up0nHE00vTLeul9+nyjVImN1heGeejY4jSDs2Z7xPugEj+MCxHIM6mSbrH4GOiRy3PQNUEwO/OWElZiW</vt:lpwstr>
  </property>
  <property fmtid="{D5CDD505-2E9C-101B-9397-08002B2CF9AE}" pid="91" name="x1ye=178">
    <vt:lpwstr>dHDVPRSl5Io9HGgFy5uLDa6ejbX5xKeXH3aGOYRg6bBXhVg+7RmQU3kwUZgZmfmqPS2GK0Gxyj/5zaD7esXPRdk1TXdtt71voyZs7h/4CPEVjeYqu2ZqZz7xWY7ybeEk2+5ptNOnJKa/vsgRQC/bGvACpmE9XgXns8rSw/Gh6yEveWHGaTgCwXSChS9iIgG76JHjByQQehmecdiWMwtAUrWahjT0fJuC552ikBoQ6wHPdzczXX+qQ6fAZYvkubN</vt:lpwstr>
  </property>
  <property fmtid="{D5CDD505-2E9C-101B-9397-08002B2CF9AE}" pid="92" name="x1ye=179">
    <vt:lpwstr>orYtipsKofRfEREfsMUkpgdvwQtznpUJu4DDrxQhmAX1jxdPDb47xJ6PRQcdGDaoIEYYfcP8bG744vXDd5WlW0mnMatSnzGyWXTtwlFXkR5vcHcZgoLhfcNVQ09ocGXAmaKuD3e3LURzcSRkhyugJj+/QqV78h6QG5mSzAa62wGLdEo0KkLsK7hd2xwtClUPnAEmJ8xFsFLH2nMXlTrRzUvs5fu+vokwGf6jsMCqYbsfELJlrHRkb+6DkXYGuU7</vt:lpwstr>
  </property>
  <property fmtid="{D5CDD505-2E9C-101B-9397-08002B2CF9AE}" pid="93" name="x1ye=18">
    <vt:lpwstr>qk+7Dvn4O9RBgDgLPevAqEzxktWGRLouEqc8v9ZNQ1JaPFqMiFaCE0xphscJbNd7t5B9tw+gI7JdI1IndHvy+IyZXo3JTDe5fXKtvzAQWZrr+r+vhbrn7kPZxYH8Th1EeC9JsbjB+nCh82Y7hzBia4PlBoLDF3sRKSK4RwGO7Ikti2toGEGQ68G/u2qofqLPiZxgVYi54MvKO4NC23QDp0qrcAcAHQkznY+ne+pPLeRZhSgx55cEFmz5t6PsRoX</vt:lpwstr>
  </property>
  <property fmtid="{D5CDD505-2E9C-101B-9397-08002B2CF9AE}" pid="94" name="x1ye=180">
    <vt:lpwstr>xZtT72Zl4n2lT9R/9NJZCZVCfr+tA5aBGTNfUGvFbEyQxzvrF6M8WxL0izXyCFFdlbyGZEnbbJQPB+gP0nLxGwWgpiPWUoMyRuo/8RK2yjDIe+uR6zcsLGKW2blxm0mO0MYOn65WIoiPv7XBCvaBLNs5r1urga3GaNVq5b87L9xHpXWGGzu53WxxGYsB1N9BOm70XVlqbUWVcZMLqcaZ1McIlOL+N1PEVQjUvK16Tky2jZ+W2Rl1vb3Vr0j89dR</vt:lpwstr>
  </property>
  <property fmtid="{D5CDD505-2E9C-101B-9397-08002B2CF9AE}" pid="95" name="x1ye=181">
    <vt:lpwstr>dFUpE/224Om2zcO1a/SNG4lCIXGVlZWgX688z+VcuM8pSiAF8QxlQjb0jtetz1yuH2GWQxc6Xce3KSoNGCuqhFyB86Ijgx7cCbZO3r8Rj+vuiAndl4ucWcX3DdSGvpN39/K72jqeB+CWDZzt5u5Aa7EveWVIsoa7JGaMRfeZYiTTgblO0YukEzQhoHtKr0jmmnyBhHY+Wn449F4XNllOr5NLIIiKG2+ros5uE6bglgF7gMqVTbH8F9iORcxW6aa</vt:lpwstr>
  </property>
  <property fmtid="{D5CDD505-2E9C-101B-9397-08002B2CF9AE}" pid="96" name="x1ye=182">
    <vt:lpwstr>iaTSGaU2O27ZDswpaWWNj3vKQwddi5RBrAGN7gKaoK0RyNXXcb4b72n9/IB7tEYTbf6r89iNmWUJ5biSJ610HVGJUiZDZzO7ov9gkiLm/PgLm+FturIt5LpbzCADvgg1+2AyyEw2LL4e1OU30DoYaDPaAwuaOpj8XdA6/rkzlBZVqe3wfqEKcaj8DAvoSJPmcPihugd1d+bvQrLc2S3oBs3cPgQ126sE2wEO1m5l/nvBCZrf2em9EuiEtMkb6uq</vt:lpwstr>
  </property>
  <property fmtid="{D5CDD505-2E9C-101B-9397-08002B2CF9AE}" pid="97" name="x1ye=183">
    <vt:lpwstr>MLs/oVahEsFla4CwcL0c8Mktafr4PNroGa4EyztLbBq2NrVkM1g1oJuUMsbllSd8ezOGkXW5qmhPG76wLBX8KVE/XKRBno5/QDktJ7MXAulmy/ELCwwA1T+4634ujNaJgHmRu1bU4HWWZIm1KiHblKrC3aaEIERpxfZ2TS/cZ02Y1e6H7pFR/Ujkk5ePonOTmzhgdtlfO2I3WKrz7NcLHuhZkWmihubAozGaUVLa+uM2peoV9KkmGVduS0uMm3L</vt:lpwstr>
  </property>
  <property fmtid="{D5CDD505-2E9C-101B-9397-08002B2CF9AE}" pid="98" name="x1ye=184">
    <vt:lpwstr>aNJMKvHW1qm7t8OCjWIDc461XnFDsT+yHaVUUgR2trDTp6dW9Gh5J/CV5Ye5lxEodWaF6U7bIfSVAnWW0pkMN74a+VQCWcls/WSF3shS3SJpC/6YavtWAlwlXEXUxXzuLlT41t5TISBqr+ZAqcmamDQ/V7FB6reCJhctpFUMl+uUs5x21yMnX3tTNRZivCT9LWwG2ySIqzddnCJWFt86O8fmS5PuibT6ZnWZ6g+NzDsO4u/4zYDCs7xLDLpt4Ol</vt:lpwstr>
  </property>
  <property fmtid="{D5CDD505-2E9C-101B-9397-08002B2CF9AE}" pid="99" name="x1ye=185">
    <vt:lpwstr>6LerlL3QR9mUiNNs2m1joC+ZIGYD63/KQLQ9QQtcijol/jXCO74fHte2UUEAYHz6tQYhnvvbPW6ksOIiR1ufkNqMrsRyTqezMifIFzIUGxSs5UHAKVN8JpkyE6h8CLdLVqS18oL8vAnwwx4ZoT5mRMoqOsgPzrl6Xo1ecGsMd5XtP/fZ7yJ5KlJ5orOj/nzjBmS85O4drCesKUNB+r31Y2QJlpQQ1NJjyvtU2RpaTWISV0MQKOWxHbyP7WLLc7/</vt:lpwstr>
  </property>
  <property fmtid="{D5CDD505-2E9C-101B-9397-08002B2CF9AE}" pid="100" name="x1ye=186">
    <vt:lpwstr>O7zxpreVPjFueWnWMoZZlcQO6NGJwOFuADSWxxdx0OQBqs2OSkTmbiD8/xq8ZwreLIZYinrD2e/5yJ/93NnwunMGo0C/BVI0hUTu2D2kv9ReJzuy8AbULJSPypMZy61QbAgjgEDkB1YuFowmi/EC/6DT+567lq8cUUmhHbiEB5GF/YmyfqxOOvbjcorhSvvPWWS6Sctbz2NJ6D7AZWXZTVLGCypNinuAmCDf71H29w21+eH2HQdE4uOoEekBfno</vt:lpwstr>
  </property>
  <property fmtid="{D5CDD505-2E9C-101B-9397-08002B2CF9AE}" pid="101" name="x1ye=187">
    <vt:lpwstr>MaUf/r2++sRPxAZdGRFIUaVJHhn9Du3tDdHpK/02PKw4+cSflY/TUuXoZMZZTb0HQ/Bhx+fb3APd2/WjoqEYj2WYZJb2e0ntteqbbZoI1BLaQkX51KnE79HfEO7fIgc0kyuxxM+kvo+I+9HQte7wOOD9ADSzs5uxxbujhYMHkpcq0FwkycFQvxva8pbAFj0de2jjzBY0EtzGGbB6oafCrQxm1EWz33uyHbVdXxrTPFNxyP8gvltu1TdEav4Lp+h</vt:lpwstr>
  </property>
  <property fmtid="{D5CDD505-2E9C-101B-9397-08002B2CF9AE}" pid="102" name="x1ye=188">
    <vt:lpwstr>VdP/GO3+fTAvp38X/i4x6TpQiQaYcMaCi5VTL1hNMIRz9+hlfFrNBNDKpw4y4qc4JNRJAJdXWeTkn3WvvUPzpvwiIHq7M3KqP+O1n2Ui9Js5kBQWya4HR0HZNgUlTHwvI0HqzHCbanYMs45UR8Ks2dex3FTV2N0wbCorEb84KRlgdaeq0zlBPx7EuWH+V7vwwx+VTfEbJ5WTv2FTOzn5F2Yug2tXzyqR2tHVmf2cATR+xufV0m/2rv23y3bFrVj</vt:lpwstr>
  </property>
  <property fmtid="{D5CDD505-2E9C-101B-9397-08002B2CF9AE}" pid="103" name="x1ye=189">
    <vt:lpwstr>CGOIfaG0PTvHFvsDxp0sNJThdkjWBdi8Xo+W1aBhvMCJvudnrFuc/0EoOUz0rQT7nrf2Jn5oQ6qUlCb2wv3PEcO8CBsF5X+NdaQKmkS+H6y+d7GC3HV5JotsEDHjEHIphKE9Et2ZiTJ6ekiANoMjDSyDBhW/Ifef0pPeMbO2irvNpHRMJwImQDDY07l+D27TjiMSfBQ4SoeIxAfgH2GGhfDnWbuSrl7yWJI31PqKrNl3fyW7ZzRpis/qJxbRYAH</vt:lpwstr>
  </property>
  <property fmtid="{D5CDD505-2E9C-101B-9397-08002B2CF9AE}" pid="104" name="x1ye=19">
    <vt:lpwstr>FK56nWmYAPE3V5xLEwPgF8lpyRJC+gBxr4K4fOI+b4Y0587M7C45E71q+nu82HHPQJr/cvuEQyTJjpWIRbWGTY6BxcihvgNsH0stCTHfqiXyq33JC83HypujZFH2pKqLbiCDMkPMVyvzlGjJxRtFA3uDzSnpb+AOVuHC44mJVjJe5iNOhCZUJfWv5vIZvyb6Shg/h6CXCf6rhd2KDy/sYr1HQ83V/o0ImflD/PVN1i13opomO9aC6yx2E/HlfTG</vt:lpwstr>
  </property>
  <property fmtid="{D5CDD505-2E9C-101B-9397-08002B2CF9AE}" pid="105" name="x1ye=190">
    <vt:lpwstr>NyKWQVuiQ+UM+ooCmqoO4FP4TzAGC/d17C3I9vgPAiDzcqPPZBxhjwO5f0cJN0suHeB0/o9r6FE0NcjxY9xWh8Iv1aEeHsV9MmUOXJOfUIYRkhNjEUeBIdsUaQBfQoKjvIfIBC2Ty26rtjL+YUcGIbFn+/a6/76DqrIBHpQU7PAqIjURliwCHpqNpJq6k1H+8Y6o0pEjTsZvmkG5i9ONM6VM8cnmJO5PWtQeJSAswCvMy87/vEyB10WcdAyUuLz</vt:lpwstr>
  </property>
  <property fmtid="{D5CDD505-2E9C-101B-9397-08002B2CF9AE}" pid="106" name="x1ye=191">
    <vt:lpwstr>NUEvIq8nB7SuA38jpL54Zyw9pmXODJMIz5u8n9yINmxjTuh8bx26GHFMP3MX7BRacAL7kA0xuezZ5zFlVlhk70h73qA65cYrG/BairewWvOM17E7n2oMIB+v5kXCQ+8qI5i5myUxp+u+hzGRfWtq6BO+Js0UlMBiFVwqaaWfJ7VH8bOllgOkrwjB1k+P6T5Iikci/beRp+BJCd2m37fj13vC04zrvM7EVwIjwAoE43SVITkFvHAFhikj8kgbpRb</vt:lpwstr>
  </property>
  <property fmtid="{D5CDD505-2E9C-101B-9397-08002B2CF9AE}" pid="107" name="x1ye=192">
    <vt:lpwstr>ejMnJ4VfRFO/fXqsk18VZeqlneXXzbtevVKJBZ/Scok2XYIQQIKka0IbUUyWlU8CXXfCzuUPwIBruWWcmOhQXXsKIp/LWQAPDIqWCy8bHH5p7aq5sFJPA3CvkVUNx4eo1tf6rXKtgdt6xTRj/Jhk6CkODtUwvfY400XuaceDN+dEdVlepgBEA/M7f/Zi9d2w81sR0xrMCkp9+owvf6doEir8DHzVY86fWOLqWpFbJWjcLKva24ZpfhiiDdpIzJ8</vt:lpwstr>
  </property>
  <property fmtid="{D5CDD505-2E9C-101B-9397-08002B2CF9AE}" pid="108" name="x1ye=193">
    <vt:lpwstr>oJttdp3JCGTashbEjyM1uwDuvrLAmm0UI5PfKrCQOjVRohk1G9324tnjayPKRFmv1soc8QFRFJ7JGfv89EqQKrtTrpGxQ9aAV62pLbgWVOpGV3ptVZ33g1p6fPip3wdEuHadBzu2dq6fVv4Ey3xI1JGdViEFrZiks+/asIS9gHB9yKS+ipJtC8pGNLEZfKRC7pTMyG0ALjmIQ8DGCkCS/yIUNQGWsgRNMUrZw/LvsUj2fG7oE5d58KFJJCq6p2a</vt:lpwstr>
  </property>
  <property fmtid="{D5CDD505-2E9C-101B-9397-08002B2CF9AE}" pid="109" name="x1ye=194">
    <vt:lpwstr>dJLaMTIR7+1M7vGwQGEUEBkeQG8lGRI8dw2I+/GlWb5SbZyedSfwy4rbZ588aOqWEUxb8YsLz0JlQ37s7ZigzZnMroJOSZhpt2PJiahnW+rOHujJdPytayRO+hqw6cEM9eZ7M1AMCGL7FUXg3fube4XAAYGLvJfi5X9ctg+/S6ELbqUkdA4fcyS8DOn/ebfX+c032beXEPyIuI/QB2ZPyqdh7mAreyghO0B2bAIqg0zQcM8lwXw2wTO2CkQkDgV</vt:lpwstr>
  </property>
  <property fmtid="{D5CDD505-2E9C-101B-9397-08002B2CF9AE}" pid="110" name="x1ye=195">
    <vt:lpwstr>zSlnM8TfYPsxI7JM6GF06igTAriu9A7Wi4k9XiQOrJ5alpcI6z7tNV0SNjxiSDwIjgiX1jSwRnb+uJYHsz4k6QL8luqtHlk8hkXyLGTXKIMP9arFk85fYIuf9Y8R/1sjvAEU4B0xky0mR+wk0ECqNnLnNT7Ah/PhZI9vyQ7qZgrJDP+IR6lIo6Y/r/uHGPTx7WlmiPJPaYcEx6Qcf9WmiHub9Xjm+EPGsDLIPzilSgdfOWfwjCM5iF7VLNRv/CS</vt:lpwstr>
  </property>
  <property fmtid="{D5CDD505-2E9C-101B-9397-08002B2CF9AE}" pid="111" name="x1ye=196">
    <vt:lpwstr>RKyfxefrjgXzlbdJ6LMQzZ2fuWwIupyjYH8syyZxHrZPTSOMisD9EXQNFhWI8hXEilwfhJub/HrdLewloG7Vmym35IB+o8/NRVJ2xodJpQ+cAlI7PcfMI3OxrF3ewsOnMzW3n+bOKwcBhFYLKmeg8fcrFHfTYAbrplvZZY6V+y4L07yTrEet2UZAutXWKcfxXZsf10G/DHFwiJQZMKvUTdqwKnyAmnFG3fNoWhW+gqudaHXIMTn4m5Qrv1aWsHR</vt:lpwstr>
  </property>
  <property fmtid="{D5CDD505-2E9C-101B-9397-08002B2CF9AE}" pid="112" name="x1ye=197">
    <vt:lpwstr>RAhCcK0FiCG7UAtjKuOQCzQmFfulaYF/qWxU5IF8xR16MVPWJnei6qCmlHArHzpLHbqhLLG+31bEE6HffC3Sy2me7jR1Oho1R4Y6q8LtshLLLfudDihYADg9WEO4myvmpMFP7jZsE259FI396Vo4ylDLkd7Ber2Yjll0lBQZiJqWFiI/DDhzPX0V51smRo5J3zsIDLzHUqvurF/es6zKTySGArrvm1q8suOE4wz9EIF+TO7wnnU0QjdO4ZPX/S3</vt:lpwstr>
  </property>
  <property fmtid="{D5CDD505-2E9C-101B-9397-08002B2CF9AE}" pid="113" name="x1ye=198">
    <vt:lpwstr>mdpyEFNYQ8r6/6qVjOjLqOKHZaAi/rKKp0ZIw0c4TLxMk8NaLNSiiXzReIAFAZJ4Qadq7y8bc6OFW/fOZma2bJxP053SNOSxhkK8vV0c2LDe2+SXseH+RD/QReDkRU+F63nccmFHJmdOCyQKa6IPAXrm9SQdTNdSGEvp4+LMZw2sQQ/NVpW7X3aY0oKnly0OUtgTDQwvYH6o2ZGAgyBDvWvVRsFga/ucC6i8/hB3EGj0SmsTFSeLScsoUwIcdSg</vt:lpwstr>
  </property>
  <property fmtid="{D5CDD505-2E9C-101B-9397-08002B2CF9AE}" pid="114" name="x1ye=199">
    <vt:lpwstr>nIoFuFTNy5VBi81Sd/iSpWjxtd4v+pI7rwDHxYYe1wBvuMU3iNyvjmcTRGKa+BrjMoCyTDxm9PSr5ln6lispu+WyG4FVpgG6AcvhM2u2DcUMnshSWOtP07NfgROJ97Gw+tMnMLYrFe+UPl+UQaQRaV5SSfr4c3B/e4z7EIPRMrMymLFPluXXMV8VLxNT8HlkheHmmii27wwf9puB5mYJfBQg+FVyBcQhA2D2Sa3XFCp2WavBtkQxA8f5dAOL/4+</vt:lpwstr>
  </property>
  <property fmtid="{D5CDD505-2E9C-101B-9397-08002B2CF9AE}" pid="115" name="x1ye=2">
    <vt:lpwstr>EdBJ4Z+uAZXR9X7/kkt4wujTKgwP05YlhK4jabgLimqzf1IJDkhWQoB2AatD3LDJFeSxmXpRrY+MGIbEayxt7jup39OAnSh/EMDj95RvOApNVf0K+cTBXjrxPqnxzh0qDyGrEnCD1UaXO7LFQpPay2tmIx0/axGKlgANqW2Dm4cnKUHRnBMGcTdWyj5sx4g/fZQeP4i6es/RVHU6Avg4QojM6mUci9lrtTcspF13DrgkD9rJ8l5yBF80mJBPwIa</vt:lpwstr>
  </property>
  <property fmtid="{D5CDD505-2E9C-101B-9397-08002B2CF9AE}" pid="116" name="x1ye=20">
    <vt:lpwstr>wEpNbXh1sHbab+8rAKm+ajU+RLr80MMVo35K9dxaMHwIHxkjEaodpqrKXKHhAqsp369NlEwrKs6gN3gWku2jIETM+yqxmP2EimpRkRPUnwJAnaF0ExprQjm1kWA+w7aBMkwwob5XNkrUd+rpo4dQf3gJronxd2yH1nQhUt4p8N2WN/MrudVU8/LFraQEzjEs8uX+SC8ufjTUqzN08aVW5Z3Z+jei5TjnYt/ecq157YjJiq4js+GKcx3/hecqujM</vt:lpwstr>
  </property>
  <property fmtid="{D5CDD505-2E9C-101B-9397-08002B2CF9AE}" pid="117" name="x1ye=200">
    <vt:lpwstr>Nwc4C7y3iuAOjwQMLEltDaEAeRW+PJJIWQ4BoG8Rr7UGmfvosT/wMTQJhxciQEMZRTOdxd4EtvypMYu4OuJ2fvkei7LdUlZWbMc7qGd+yTeuwdGSWb63orluspbWaf6afiYGENAtzK77EmzU87AgAowDahcPp7to6Pu2lF2B+O9yzVr7+3bt3DdE+0ZVnDNJg5+Bv4rOYstBIIiiH8QCJ7DECQR3dri78/XD7JODdPWrezl0E/TAkFEAt6FrNHe</vt:lpwstr>
  </property>
  <property fmtid="{D5CDD505-2E9C-101B-9397-08002B2CF9AE}" pid="118" name="x1ye=201">
    <vt:lpwstr>jJJbfvc2GkPSlVdnFH6omUuglPf+l2wwUv8/pDzgon3S4ZsbIfJcmSqFPRv1QY4LJ6oTyiNe8AIuSLI7wfkmn8duYjtz2zGFgi6Be92QCTC7/3JKSvQv1vB97dh3y66xEbsuYBV151HqBr+Yv4U1vQHhGgm6Ay86EeJuDEIUIxWkk432U9rFhrqv86Ou1g2Akk4FDDZFlbpxFcN7G4RItMfzZiJYxXCaHJhQQ+cd6e1vwhJ98emgZ6VTabGpiyR</vt:lpwstr>
  </property>
  <property fmtid="{D5CDD505-2E9C-101B-9397-08002B2CF9AE}" pid="119" name="x1ye=202">
    <vt:lpwstr>7hoKIv5o/Qi/A1Isfo7/KwWk1N+wfvqHiGvaHZtd7kak9ihR7AC0MkRe3ZQ5E9RtzDLj+FcBgqfp4jGWKO5jWTg064paE0nChkSx1YHACtQnVLCXHtvllyMMRsVmrUCWKkkxXQDBRe4P390LrgzXuY4hyMz7el92b71miJA/0xs6YfMnDREJ3pS938wPDy+Fs4cZoLzg+Q1saMsSIyQl85feQfUddngiATGPLDgQAMDnwrxrpePzXu+eo5bX8KG</vt:lpwstr>
  </property>
  <property fmtid="{D5CDD505-2E9C-101B-9397-08002B2CF9AE}" pid="120" name="x1ye=203">
    <vt:lpwstr>sIUyG3mHMb50XY2+8WrVk5LsPdXleBtElXCZkt3XyPbT8sThXbrwAntUg1dnyNnIrg1jYAL0YLfbYCmUofImzvM8k1dlitocN+dxdTgPjjK1XBmlqPImB+xre6MDB2qzPy4GTjN3JQAmgG5eFVDtRMYJOU+gsRIewavlK3sLAS0HzKuRcY+DND5InS/iL40kOJ6p334nvqxcDP3Evm1FJ2zMhwj10RC/tdw1pcYfbgE7L7Dx0CjTkjD5A1UY8bR</vt:lpwstr>
  </property>
  <property fmtid="{D5CDD505-2E9C-101B-9397-08002B2CF9AE}" pid="121" name="x1ye=204">
    <vt:lpwstr>+cucyxZkSa3rRHQQUXElXHEwwbXJ9lSwv5AMWPlnGBFx7FWT9fkRRK/D72RkFbGxETDlq9JNgF9dYnG3M4DvD5d/v9kZWoMNqPm6ox2ucvDmeQICxvG+D/BL4wIDNPi9Br6NBvzSN+obb7ubknt9NhsumAlSbEZl6M3RKXoO9sVL0JMi6Fa7fE9mThgWb1xOvDxV36aFN2qp7LKapW6mjbOGgtuS6M6OvXXth6GO07FyEx1APnL7IItmq69zWJJ</vt:lpwstr>
  </property>
  <property fmtid="{D5CDD505-2E9C-101B-9397-08002B2CF9AE}" pid="122" name="x1ye=205">
    <vt:lpwstr>iQMpRlSzKAuHLLQJvrz7ir7vbKDRAS1rKIkSYwP3Vjvu3VGqFiXxPT7+ZJL6LJp4rWHvktt4b2mDUG14JjChvhKmYYVR+kiR1W/U8Yco29HaSSOytuWeKjYMF8xtBqDZFNUM3S3lGT/CK71uOVVlY30tyntcEuxhgIzeot0u18j166V+wmxD5RhPYZ3DZpNt4TCoyvTLUs7EHyoBNT1RUnpiQfYqdRR7gewfNq5jVT/NHUWw7oPJ/naEKt+cYWM</vt:lpwstr>
  </property>
  <property fmtid="{D5CDD505-2E9C-101B-9397-08002B2CF9AE}" pid="123" name="x1ye=206">
    <vt:lpwstr>5DDhuGfut+P4R2JMdZybuOF8LmGFASoZJC3Ms3+bS0kgZUoJ/qW1nlhMIfV5OrH6xXefZEGi7gWefCqct4eoc3i1navzo0N6aw61UUvE+59S342QwNRl9u4piyvufCcxFjLArhwwkp+0xmktXXTX4dM8QlFwjtHXRRDQh4PKelHWRizhu2qt/5zwYCDsjgJBR2UW6nqTcSm3C2QuEBRF5+7vDj2/R3XawncbSmxh/XqBh04fCYbd37+N6A+N0ln</vt:lpwstr>
  </property>
  <property fmtid="{D5CDD505-2E9C-101B-9397-08002B2CF9AE}" pid="124" name="x1ye=207">
    <vt:lpwstr>CrU8egnoMMFDToF5GaI4PU/AOOxUBjL6GzmWl8RcMsSHxE4x8i8s+InhS4F+Kci2S84SKcRd7tB2NEI/NHzp7WY1hr9lfcHXQurGzloGBzXUJ3yF3YAxBsKwcAPy9rM+q3KsWa67CAxpUjMVVnQehJJ/2trfuDJpAFjEW4st+ldhMm2E3P8SrHsMbKf7+VK30Bsv4sEY0Qh0vKYb6UR8DWXRdwJgwY5Ou8cuUnQ+5wH6E8ol7sbq8WxniY9e2wI</vt:lpwstr>
  </property>
  <property fmtid="{D5CDD505-2E9C-101B-9397-08002B2CF9AE}" pid="125" name="x1ye=208">
    <vt:lpwstr>bZIZvt0dxOZdEPeXf1b4kRWkVQ+Jm3HycDW3v7oFq9mE8TxoxvSu6ehh4TsxHSF3ieQBcfVGDH77giPtn2h4I/qyW8XNYZQBSWZ9dtBku5zaYvCZDEMz6zfNqtfvfylT3C0kcHjA1YyM8uFOjhXH12BFBO/VWoQtvMrZQcGKwD1cD5fPyTM9Pun6TZWf9ngEzFFqNkwe7PbvGGlcyi42oJqNpY5mgxEn6S/6LYnpS9jA1Mea3x5EvnKldNPc9x3</vt:lpwstr>
  </property>
  <property fmtid="{D5CDD505-2E9C-101B-9397-08002B2CF9AE}" pid="126" name="x1ye=209">
    <vt:lpwstr>D4+xciq6ODeybrtOT+bKbgLs/isqECarae1WkZmGakBnDZ5wYYjA9Y9xCJWkJOrDPzm5hrV3GkIWpz7TKBYRIJAQuCSzZ9eE4cHkOxwvHUNimjDSdRNwP7XWRl76a/p3RUBsSoAyHLcFg5RCqUNo3ePgINWgN5ptFJu+lOSgm+SJAPSBWN7Iw8tF9aEOpQoSwALPEa+S4+S1fA87Nqj3t7IJkHUV/xp53TiIlDfb8fzmjA6iiBM6PTXS7LOPN3s</vt:lpwstr>
  </property>
  <property fmtid="{D5CDD505-2E9C-101B-9397-08002B2CF9AE}" pid="127" name="x1ye=21">
    <vt:lpwstr>jA0kkgCgu0me8PtVRKYq3t+UABHmMNSUy8TfYrVJp0g8Jh8pDNbZ1PZx7QIzRWN2sZfAeWpSL1uF76TKah8SdocePYgz1FWIkLXelzWx8FOxi9IB87kLVZLYpW8jCSpaY0dkZTCk8CIyE31bHKWczMT4nIBzVAP0Typ821J/dmPXvmzMnW9w5JewcaqoSTqcs9Ao75nqXKfe8PlHxV4NNEHpZxY9EBJeRg0/iHRhuw5leTd5hosezEzXVvlE/j6</vt:lpwstr>
  </property>
  <property fmtid="{D5CDD505-2E9C-101B-9397-08002B2CF9AE}" pid="128" name="x1ye=210">
    <vt:lpwstr>PN6eClUzJkFkW2B1lhQcFPan/HqA5qnnZUKABuP/Zy3DGp1aHoLLvXbFQwSDIu83XJL65LQgHzjeLAFxF+qiC56C20gYvHf5AKHNQXb0iFpQZNW9SjoeN4whWBBYJEtMnkJ7H1cy5Z65jgCSeJp7CmAer7QRoUgciELcYuWAxzpC32G14i29bp6Anx5k6yw9BIbktK8IpepjyKX7m5kbHNgILWl0BpQ9P0oSabl+HxzEr6klfZNa6lvn4y/dk/L</vt:lpwstr>
  </property>
  <property fmtid="{D5CDD505-2E9C-101B-9397-08002B2CF9AE}" pid="129" name="x1ye=211">
    <vt:lpwstr>3cJIWQljOhP3fr0voKwFk96hpizuuHbWxtS2tux07FNtS/imsPKtbsoK60lF5mDxpUBMgovut/r7gC9hYFu0vqUpS0X2/IfFVNQI00AYWvD3Rqknqv0DpcqMZadRV2R4eSRA7wNJOw/a3+hpIq39fi728iaiCbjMmwMr+8z/l7gKCbXibKz3VIZN5SaxumfdpecIUbt3LxHPdNEcGcZ5diidlQXj46v9NhDU2OfbvJbKohIzOEBr4i21nNf7txN</vt:lpwstr>
  </property>
  <property fmtid="{D5CDD505-2E9C-101B-9397-08002B2CF9AE}" pid="130" name="x1ye=212">
    <vt:lpwstr>jpSrD4O0vqq7jWOoHaPLD23bmYKAI9USWw+8DIuwfB7pviqka362Ue6SI0KB84dHTq1jChzuiUVP2K8QoCm6fn+3Bm/zJP6C2bJ7d7RXioCeYmBUr7XKkILy6qTiH0U3lzHqxvWLpnd4tbUaZZvxv9kunNORjMCdmdbGGwMJ+U8J1b7CGQN4kG+KUPgFvHreWWPM3Lv8m/r1AOEQh4t4SVxTcDtx8Svg2uX0StZHkcurzXUhb8iu4eg5n6K7s6c</vt:lpwstr>
  </property>
  <property fmtid="{D5CDD505-2E9C-101B-9397-08002B2CF9AE}" pid="131" name="x1ye=213">
    <vt:lpwstr>3YdmHp/RhbKsNFur0q4fncdzNMAm1Ss39uOYUupogWjCMlRiV0OD8eY3Px/sIhNl98oalmv+16b8FDCEsIs/hiSG3bXea3CFSQpLaeuzRYuN7jPhlb5oD0BGIStOO33XXDILuyClY3bouPIgC55qZl1tFqpVsiHQzMagjMKoXKPKeB5GmZXOtUj9gz7Xe6ezCymkRxJ+WqmEHe7w4jL2d5JNMI4QsX8UMzt+ocJpOz67ZRB89iQawVgK/QsSnIx</vt:lpwstr>
  </property>
  <property fmtid="{D5CDD505-2E9C-101B-9397-08002B2CF9AE}" pid="132" name="x1ye=214">
    <vt:lpwstr>VijtHad38lU4+ce7Du9RbYl9ZCQO1tjRcUXsjg86iy6V7nL+wIQnWBZDzUy0rhy+I5Q+Y6xKaE1DPe+1gR2oAbFRz8Tkohkrqzfm837q5UZuVawL65YV1JDSTuoDbwF2fp4jm7fbkVGhbjNrdQ9Za94pvnX/40lw258h1s9+r+fz356AUfu35OKe3oHQnIGBkNSkY94dctvj5W8YqkyJPf+Ezc012quKSMdQpAzIsDWmUdc/PaX5S/+EXWkkV32</vt:lpwstr>
  </property>
  <property fmtid="{D5CDD505-2E9C-101B-9397-08002B2CF9AE}" pid="133" name="x1ye=215">
    <vt:lpwstr>DwZSKYi1Y/8JZIgr8Bq22wfZymjW3MkxqhfxE6JMrgwzt2/7xijDxmKggFjAIK0gAB431gAzRpfnWRmnchgvkjL+yBkFOuu3osKyQYmyWskjKFZ9WzJmybyeU6oGY8P4x239pQi+QR/VFP+bmbKZT181KLbpm6Ivo/0oeTlohc58pyv7NmEnU4Esc5WJoJqylAUb0BUbXyIeQQjA4YmhlLX4nNGR7L8/Nwe1AIPBNXGPNXDI6p6eATD0THwtrhm</vt:lpwstr>
  </property>
  <property fmtid="{D5CDD505-2E9C-101B-9397-08002B2CF9AE}" pid="134" name="x1ye=216">
    <vt:lpwstr>fjMnG29MoWer93b6RX9C/23iYdE+ZU/g6W3Gq6UWLY/EhB1F8lHhFWB+AF/ESPQ2QbMpYq5/xHtmZaLMlICi6sfuZG8f0BtEoE/CuNOdt4nJwnNcahikzLTCTxrMnX1uiWnKWmscaABTvXbIXK3CcKuBT/i1BIlptNepb6qNI4TBcYSIAcYrhiD9RVUxq5UG9WIiH55o6yFSRFN/NT8FZ+szgmt0sLm9dY3tlJfkoCF7TFelY0GaF6PFMYKbxFC</vt:lpwstr>
  </property>
  <property fmtid="{D5CDD505-2E9C-101B-9397-08002B2CF9AE}" pid="135" name="x1ye=217">
    <vt:lpwstr>g7oBq8FT6cwUF9aYOpYA67F8Gdih1xbo4zs64qIuezo8jIci253CXFLq4mVCfbsAQlsZxC067X7olMfbZejkegNvp4SD1v+yscavYadukmoZj4wd2NDULf9fbVm2dQc4I9R8i1CsDO5Xa0youhJkcrn/UNc1ImEXZEQ4//hl3ZGox6LOhWN+ctd7SM/vtOfc2zhaY1eckXgte049frtWLBkDe9sRrUfYxR4Vt65IVuyxymHGic21iPRIqemIZS0</vt:lpwstr>
  </property>
  <property fmtid="{D5CDD505-2E9C-101B-9397-08002B2CF9AE}" pid="136" name="x1ye=218">
    <vt:lpwstr>RzoQFNqFA4S61U7fntvlMbbKgOCTrWoT5QCpluUQs8pmSBitDXKXwm0Rz6LofURST5aNwIsWD4n1bi+bkmVg5IjPODflWo3dHn1n0I8jO5RKM958tjNOW0HzqyDUWDO5AJOy8xK4XIgQ+6UrJWqDLpNGdhd8kYMzcpCtROkKS5TFUSiBogdn4fGaaJUPWJcnmY3wl/Dtqh7y0eTVzClCPgDwx9kGyMykgJbBQdaZZvRlpMCoZe2cMBBc59vmDje</vt:lpwstr>
  </property>
  <property fmtid="{D5CDD505-2E9C-101B-9397-08002B2CF9AE}" pid="137" name="x1ye=219">
    <vt:lpwstr>etRcAI9lZkOZDp8m5Rpbxw4zNPF9hwBcmy5fL2pjUDleMU45XAWebEyfKDzt3mxGJldyH4yId/niItiMDRh554ZG16xngJ8urhf6XCPtOkNAvl9w4nGGcbBf+fboxofJYArvJ9uD4FzgBES4KBAFYKTHDraQy+LvpAbLiq6neUfMj3lzxCRdw5CQnUSh13WdtYkAA583xgPPeYTJycbHsZz25GOeFO1yFRjzWdn1xITCIK66UiHcxZoiLFE+m7N</vt:lpwstr>
  </property>
  <property fmtid="{D5CDD505-2E9C-101B-9397-08002B2CF9AE}" pid="138" name="x1ye=22">
    <vt:lpwstr>/hMsz2H6eAVkjnYOHnPJL02aH3XN0bzVLNK6cBReCmWWl/eWESVcH+GffCGCawSgGweNYBogbOYRggSC9Si2t9ZK/29p54RGiPwuGDkcs+/7WA/7RHNkSiBebkACT62L/ZT6gvvopLmVRiu3OrUiXovrPpHDj/iK2KKgubc9kqomB235QKEDyS/zZCKzhA/+YBmlZg5igv5ecqnv+IZ4Jg1FiYDzbh4G/aarR3PMMxXaDehPiafC8hhq50qQdzj</vt:lpwstr>
  </property>
  <property fmtid="{D5CDD505-2E9C-101B-9397-08002B2CF9AE}" pid="139" name="x1ye=220">
    <vt:lpwstr>dp/KogQXnk8a4Wp42E8elJhrILWLTkb5ZHHqeU2JIn+zfXAXWFi756uQehoBKvudD6j5e54u8M0hFokEEFTOb8Rkz8EsrzTY/3vaXir9rXb1aUY9MLVgsWSfviT6PPMQ2X/Rkvi6Fayk0sybA+CpPtXC50H1A5yti3cGvg7CSPRqFDeljv5NWLnl9DmM80ieS6dTGKzbS8Enhw5hPP0ivq1hO8CP2Pqpia/GzU6Fi05G8UI3SFsHAMX8NsrNFkB</vt:lpwstr>
  </property>
  <property fmtid="{D5CDD505-2E9C-101B-9397-08002B2CF9AE}" pid="140" name="x1ye=221">
    <vt:lpwstr>TE6gABxfkhM7hnLBYamUfOXJQXTuur6qQvoE8NWr7BayyTralC1j1USkkMq7+hdZJV6ke2iPuoeavll9+8xVU8SPU5M2vWTjTEDkcPtMi6jJo9XklWh4up9QUGIcAzI6omNc6d8V/dYMoKXYdP6fQNTN9xyrNKdFRf5FN+Ymqzbp+igwU9NOOreXohkKI21sr+9pKu3ovukyYAfNpVIJGHVeXbcgHy79UNvKU1veWFmM/5Ks94P+avOSb2RnX0w</vt:lpwstr>
  </property>
  <property fmtid="{D5CDD505-2E9C-101B-9397-08002B2CF9AE}" pid="141" name="x1ye=222">
    <vt:lpwstr>gaY0f/cgL/M+1RqxdMm3p9Y7/Yr3B8dhgWv6asmqqc0bOBB9wDMX8IUs9QR5N2TdbHiZSYNTWuAksx9BbALRQAygb95UknIR33lDVYvW3yTUhjTuaa5SOg6iLt48mQKris3VapbaLHIidOEVus03mi1HhsJBu2OMwqsoXhUiZdIUcDCWh/X2fH55DacAfgM2ojN5dd8A/eyqt9VJIUY5fE3gz1Q+RqDBjoMBGlr2HDmwnl0Fnl4rfhCxd7pYNBg</vt:lpwstr>
  </property>
  <property fmtid="{D5CDD505-2E9C-101B-9397-08002B2CF9AE}" pid="142" name="x1ye=223">
    <vt:lpwstr>Lifz7mcMyzDwYS2w3Km+M3UDjmks/98zlDfyoHmGF4vEpyV/DfjUFL4FQG+rBbhaab1XrFqpsaSbOqPkJKBQGzm+iDIYRhuc/DJ/tO/TUPiHLUkVqI7S7sbbfbZz5+eAhRA3iBRDDKD+Y3GICWl9byUVZWdrXrGXh7QtHIV3dk204xODDcHmOugVcryGQdqhwchve53EKJckA7OpJhB/MB6tV0fb+UvDABlTjTuGjkfbqbbgop+9Mv1dCeHFkXy</vt:lpwstr>
  </property>
  <property fmtid="{D5CDD505-2E9C-101B-9397-08002B2CF9AE}" pid="143" name="x1ye=224">
    <vt:lpwstr>nwGmp1FcYnJF3W5d+a7lBzRmV1E/X9ofpyS5RZXzg45WTLKSebjKjqNa+8/LKJIUfndLcfs+2HkxfWB0tt4qhS7Nw073QSg36FkdFWzcZHc1DXtaiftun8iSZEAVt75yngNjuNv49/PFPflxDARccxYchphbf5QkMm1H7j/HNQqbRLMw37aFACVAA3TKsXRZNyLqvI4q5gPsJcd15MREPHaOqlVjW9f7f20Oq01hDKatLXOgYAShxi6kjNIRXfW</vt:lpwstr>
  </property>
  <property fmtid="{D5CDD505-2E9C-101B-9397-08002B2CF9AE}" pid="144" name="x1ye=225">
    <vt:lpwstr>tk78q8mHswmI6w16iknL7m2cV77OjwyTtpPLM1LxQy86wXvrRnb1zBqojZD+tpEGiVaYiz28j0byc+aNPnUjFrdK4NbykCCT3oL3fx9fqamxVrbGCephRk6I+2Nl1nWLRkZ9Ft7LzNIplQe2YmmBN293qEu62BtehRYPJQ72RaA7tOq1iMARfOJj6R6ItvH1esP6ao8Rm+4fkf56/CWXp4ZXEtyjHg5bBzP0NKcPeqpqijJls0iQGomRfpSq1Bd</vt:lpwstr>
  </property>
  <property fmtid="{D5CDD505-2E9C-101B-9397-08002B2CF9AE}" pid="145" name="x1ye=226">
    <vt:lpwstr>g2qFeOYqMqEG8vl3CLMkf7ZJZEIL5hzcV1Etb4TnYqyiC9zshvwZkpUluvsh7fgXVon2+RVrO1NTD8AdaJM5rmSOamBzjQtnc3NW0FI3+T4vaguaCIOBNeZI3KW/D1CPEqCtYHjLSQwTAGmCeg8BggVEITXULt0l1la4gaBKgDlqigch0kxp/fBlpr0RLGp+LzV6G3EWrVBmPRewPaMPJizaZfxhCTLGSf4tbjrIzNMVbUWGF09S0bOhqCYXU4I</vt:lpwstr>
  </property>
  <property fmtid="{D5CDD505-2E9C-101B-9397-08002B2CF9AE}" pid="146" name="x1ye=227">
    <vt:lpwstr>vwR991RVb0OtU2FGWTUsi+1++kidxJ4VrrGHJyn47fSa7PLbLgbuRkvnlRqONEsPlQgqcNSaWXKbBnMrK2HtdO2NRlVrN4LFwpM8mWGxVGdF8xpzLdG/yjy9iY5uSvzHMBrBp/IQtGVQfjNEgqxqcBq2LyFtFZpMt+KQUx3PpecK/AZA39t2lCEnnVFhgVJn7OIGRSIAV1T0yY7N2X7KkTo58RflQsEA5iG3OPikrzFCJUH0IJXCCx1p2bg3UVM</vt:lpwstr>
  </property>
  <property fmtid="{D5CDD505-2E9C-101B-9397-08002B2CF9AE}" pid="147" name="x1ye=228">
    <vt:lpwstr>JjGvq6PQARvKk/kFfdnbG0QBHj2LWLHEgeJt5socwwHG5xReXNnn9dOAkzOijM/nYjkOJiKoNLUNLDmNWm8KpJpFjTI+h7kX773bUTAgp/mZI9eWvQezSUBA9tLx4eCB/C5kTAF53iNBiKC1m3q3GwGol52dccVeU9seP1lVqhAGaFKgoan9YasEfRnVcsnBAWhlJq4K2PaflD8FxW2s2Vd3CcCMXygIAbq7yqgjvJebpD/ZvOKbTiMfN7nQ/NC</vt:lpwstr>
  </property>
  <property fmtid="{D5CDD505-2E9C-101B-9397-08002B2CF9AE}" pid="148" name="x1ye=229">
    <vt:lpwstr>H0tUL7BsRJsS2K7oMsGH2qNjW7DARmAmt2DnVIsUFK28wJ+7uwrTEZv4tzsXes1AkPHMmsS+ipaQDTRdMflmZ2U+VaBecTx3wJjzwaihLRpUYpT6sCYnxgKirL7ojnd0U5McGM3VjRPluMQ0BpKRzV+tq6RVqyCTGI5eO8j15x64aussgQF2W1Mn3sau5QAbIZ/lQvTckv1FP5SPHLCZM1C4SZbaz8WbQsjXBI2YwJbvqcBnSRMHrRhIkDfPrHj</vt:lpwstr>
  </property>
  <property fmtid="{D5CDD505-2E9C-101B-9397-08002B2CF9AE}" pid="149" name="x1ye=23">
    <vt:lpwstr>aFO6oFjPXdJhlltG1RIgP5sRL2zTsqb+kT5bv8L4PcM6+LQypTfXnPr6ptbKUIdmviOUssEWPQKia2TfahovTRhjr9m4ngsff/kD1I6uN0ytKEYMKrp7YkQQgVJB3knUGot1AS7WVlEPBCYZPzQ4Y8DKVV8wJo5+FicvirxTMjpXfJJvXD0jp6S142zHhjbHDVLg4CXQO0axZzTSvNPI/VhL1qKktOtvVil6uhJURpL/mEbJK9wTzcydgiR7KHh</vt:lpwstr>
  </property>
  <property fmtid="{D5CDD505-2E9C-101B-9397-08002B2CF9AE}" pid="150" name="x1ye=230">
    <vt:lpwstr>7ZMDHPRx5R750ODkR6CobKCbuBJhjtGt0XYzvR5ieB/98fw0navdao8+UogF4X3f/fyrKkTmL9vdB9fCPl9RxcqUi9//+8rWZF9eCSvmjETP5DiAhFEhh4MNruqpDpDWdMNLR0DKNwkfcnoPobEvedkbqhWXjqkd5yCHoJlKP4OkKUygP0sjdzpBrX8xWWE9WFxBqO5ohUHMSXlh98+xGTeqbSQgXMmM4akjn8MyNcZDJqpI9KH47USH7ctNRt+</vt:lpwstr>
  </property>
  <property fmtid="{D5CDD505-2E9C-101B-9397-08002B2CF9AE}" pid="151" name="x1ye=231">
    <vt:lpwstr>yTs4nBqOg09Pi2awgBQLTY28XpBhFB6EMHIJY5olAug3BrQoJwKy4nW8vp9amFj8jGut0rI5OMnWquaNr4hwIcWOB9IxxO/orM24fQMWCnkvNZTawfiNPzgp+YPOpjXc5m/g74DBgvptOBR+RpUEpswiP1f4XMPDuOgmSMxle8p2AV1VVI5TiHeRBJ49Vgv3VYC+wBOoXRgQlkJbJ8IeyN5Db0les2Mz9vtqyrKpDl0EkAQ7FipVW3QHoX6gbaS</vt:lpwstr>
  </property>
  <property fmtid="{D5CDD505-2E9C-101B-9397-08002B2CF9AE}" pid="152" name="x1ye=232">
    <vt:lpwstr>a9IxhmEEEhwkNyKC8tR69Y4wORahpnurJKB+dvnpDedHXSolb6BaNIU0eQn9eL01yX8gXNuwLJCFshnqAWg1sg4bUuXi6NM2OPNUQCmdEgnJlR3Za0wFsradWwYvJZEeZVek2olIZR9LYoCRInd8Tz9zq4aJE4wWc7+yITpjdTWjpXcOdPZavwndZVm7Q9E7+KDjd1WY9VO0peLt0ivFOMgvoAXBwAZfGRPamk8Lycj8Luu3MRIgg1GN7pJfWBS</vt:lpwstr>
  </property>
  <property fmtid="{D5CDD505-2E9C-101B-9397-08002B2CF9AE}" pid="153" name="x1ye=233">
    <vt:lpwstr>lo+OeITHUmvXEgxGA4zqsRmKNzwQB2YXhguTNTP7XhWtLWdt4PnQzbZGY2pvvoqMaB2RXZl+kVbWYQXPh/H1uf3aIX3rwMuSPYrFJvjo/Dio24RE0NDl42DfrZe6RBbgkuHsmQ1SC8d2jSFa+IvkuWe9ONcb8VO7XFoSbhOepApB2hczalapAKe9s1WBHKPIJHQC6hSMghFnS9eX/x5OIeVG/oGTSJ745Qq/oVc1aBC+YOHPJTua1JOTJ57CW79</vt:lpwstr>
  </property>
  <property fmtid="{D5CDD505-2E9C-101B-9397-08002B2CF9AE}" pid="154" name="x1ye=234">
    <vt:lpwstr>rcmelvfkORzYtt6VekJgNdSk+x2Jdp2HYHm9dm9YMipzDtBkZhptYx0x52q1K1LYAiswjaWlfw6YX+/JhvcACDKlF6MoO/Wf1qljXlci+Suwoww6OP/++ajv29wmj4ZT5wETdOIEtGLbE+/1aXo92vkIxNQJkoxnnksMg/rpR0G9jOcX0NXPrxQaC1ngw3InVsalV+uQa/fExj9kKlmXPKFs9BLua1KDXf/z/29abmpH5BY2VpP5ud6MPeSe4+v</vt:lpwstr>
  </property>
  <property fmtid="{D5CDD505-2E9C-101B-9397-08002B2CF9AE}" pid="155" name="x1ye=235">
    <vt:lpwstr>S9wlQqCM3c6xw51+RHteJ75JIjuBwviVRTjtAEA5DYfHmqdr6xU1Qc+p+ViX9fJsmXwGOL5kkDoLZCKhOCOKIrZLbTHfYMF/FWqerwW/iEyrLC4oMs+AgtjwatGpL5AMoCrqY1E9JvRGQYJTRm0jLVFkR/6b05vZi7wXxQHakGII5YvzArBRYqmRyFKgExHdaYCRm6J6Uf6Jujt+oQl0NqjIyXMTMFrgf0vyFCtH6DfljU/xekOeRbnKrB2VeEx</vt:lpwstr>
  </property>
  <property fmtid="{D5CDD505-2E9C-101B-9397-08002B2CF9AE}" pid="156" name="x1ye=236">
    <vt:lpwstr>izDNAVdexpf3Dx47sPhJKPyDabmu/expBSquyatxm8XDuBHCQEyKQtztB3KeK3LIKKxhoZ06oTQNXHbJR9tF8fTYR6oiqDpGZ98RBqgf/AeCJWWkubxOUenVc+eZZQ5Vto1p1Vuwes1ucquXDCuy6KoAXApI93cZ/GFzXaMfCOfgeXaP7/cq3F9sExLMV4rRv8aIqSpM5DZpKUaYaR7eJyjJoCCeKTKUx4ZM8kU+N8HqZnHh0J6iiHYqed4nzwj</vt:lpwstr>
  </property>
  <property fmtid="{D5CDD505-2E9C-101B-9397-08002B2CF9AE}" pid="157" name="x1ye=237">
    <vt:lpwstr>LLjWKgU8n0eYqmr8uokxp3d05pGEWDbYlMfh06yWqPPiJpE+LXCHlVc9BSQJVh8bujJtw2CIfMmfaEYTH43xUhRxNO6Vox+TtUciCeSYzPOa2MngmTIjzsCx1L9YkbXrEpDJbjuyHtIw/EZ+I8qC2LH66nyr+fD6OxbeiKFr1UJR1aiHvec6IyDXOlG3O8GhUsoY3/ziWSJKjCxeZhdkCzZh7Ctg6vMqyWNH7aPRbJjDUTZ1OUST1M4RX0M7LyW</vt:lpwstr>
  </property>
  <property fmtid="{D5CDD505-2E9C-101B-9397-08002B2CF9AE}" pid="158" name="x1ye=238">
    <vt:lpwstr>6eMXrr+k4L2vyGcdXndySNnpl+EB0spVHzux9ywD7E6psqGa2jMdvZfmZDFMDmkHxMzsbY5HEat9d9Ye2cJX7fJYq3T73KQyw6AVzJqRN6exxr35/e4lk/R2V98a+U6XbIPE4dy35drD+1/6q0Xz5fKSroIBb2Vsvx9VU+O2AFphnhGZ0EBHWQaGN/nyky72GJQEMUpRiMWR/jaRuVQ/rGfzHnWn2Lob+KocjT6RWXKiVon9szf/KWK5fTOr7dK</vt:lpwstr>
  </property>
  <property fmtid="{D5CDD505-2E9C-101B-9397-08002B2CF9AE}" pid="159" name="x1ye=239">
    <vt:lpwstr>IDbC5mDnMNbt8wDMeetuLyir9G7wBHJIhme/asNQs/jaP59/K6lKqZ3VR/dMZyMqpSBG3NZ9F0KERtbzq9wTFxMz0CCg9O+AE7WDoMdCeGUn6DzffhV0LdfP8KFQAMaw3GOGdBL7nMYP1A0Vz9OwzwLaTr+TlDYoWyisG/kTyxO1mqSsPpJzmipXWqk5VnZLexTjae1S+SzY9r6sbbd0VxIpr+C/m+Ngp6gt9IUulQa5wQXkV/D9iZNt/I7OGYP</vt:lpwstr>
  </property>
  <property fmtid="{D5CDD505-2E9C-101B-9397-08002B2CF9AE}" pid="160" name="x1ye=24">
    <vt:lpwstr>uOjgATk2SbMKW8ol+30XAB5rRAUgs+OPrd0BWoxjMjzueifnTnouyh7JYuyeMukhy+UbRUAJRIjOgkTwauNas5W2ONupGqUSFugFMBmwvCHn+IL0vVWciA+w+sSXdQE7VlVKhlootUNLJKFxo3W0LtN17Uj29Ad1yP5mh5nKufdQntdEsG0WeChwaEPatcIvMWURSJTpnWoRAj754Ss7FhH40jk9jy3YXYXaMQBpLlYg1MF7dEDD3AjoRcQ92ka</vt:lpwstr>
  </property>
  <property fmtid="{D5CDD505-2E9C-101B-9397-08002B2CF9AE}" pid="161" name="x1ye=240">
    <vt:lpwstr>wrlIVsaOgeReavfZSt1RP3DSvGJ02YK9pYtqVpKxHwGYfc4tXvIbeNo2JlaxW6CRUhoElO4KkRW8pp69eZkvqTvw59DQ57gWcPyU1Azkyy/7ZAzcEs723jy0H7wTTXew50FpCEc2gqASuEMVTdjQIUB01TZha2KHANiBs0j/k4AJrr73hGLSeogwPNiTORncZ/T91t8yhurvWyVfNlTnG5oBYL4OsZmvnNKvOdium4GuhPgYk/tbhRlj/amUx6e</vt:lpwstr>
  </property>
  <property fmtid="{D5CDD505-2E9C-101B-9397-08002B2CF9AE}" pid="162" name="x1ye=241">
    <vt:lpwstr>cG5e0wu7q3xt7NMUcmzPSpbZHLbbLlgYLVMBDYuqh1zrTauAhDJIDeuOaZ/MXm74/8kw91hkv+CWf34Svles+SDQmKZC2xjMGM4zJPMX9bxpYuvvjjfUmy19SUIS3I61AKS7dpEPb1ErmcHifN2hr88Rgt16XN1/GO1mQCRtYxZFKaJKXZg7pkIx0b1UfOqpjDBpHB5ROTblmjHOF6+BmtBn3ew7gRA62JBkxXRadXza4cBim4df1JZzTRytuRu</vt:lpwstr>
  </property>
  <property fmtid="{D5CDD505-2E9C-101B-9397-08002B2CF9AE}" pid="163" name="x1ye=242">
    <vt:lpwstr>ngQxukFlpObbhECbTF8ukk0BimvIHYXUVVaDkS4dzzKtD1Wrs1neArQIz7NspFnYtR/BlPFwRvFzFMXBjaFGjPG3o+omS4/Ww+4HAOCxCRyJosaGdSsgd6EsBi0vOJVj1n71opcgSrvXRvOjff2QOO6wK02WGLK/qYmZuO8nFhnW4Ckl9NxTtoD4bGbtk+EECL15bOV+bnC/2ySLGRdBIuxXFcIAJE51GPCez6LXXWlJVz2x/3QLci5Qh7ogFHP</vt:lpwstr>
  </property>
  <property fmtid="{D5CDD505-2E9C-101B-9397-08002B2CF9AE}" pid="164" name="x1ye=243">
    <vt:lpwstr>7DUI46kxMa+MtEstcZ+TDBaEbJac4w0pYqDgJt0BrHEId8+C5bvFAHgWGOTiCMV7Rw25pQpOXm3faXhG6hrQeKkYAX5GZMkSIJJV1R6nhXTifNXwULDX0hBgpa8H7lt9vr3j7xRzlkLmyVV3xd5PXbHnNt23hEvr2HHqHGc2WA1qjzA9LZAwf/PVILspdmIGn9gwJwfxoLBO6sz52Qpkac3zfoQthcrjUGh8kcRp5545PV33onG9LlZelVDJNJS</vt:lpwstr>
  </property>
  <property fmtid="{D5CDD505-2E9C-101B-9397-08002B2CF9AE}" pid="165" name="x1ye=244">
    <vt:lpwstr>uETy0TFtAwFeunf1G8f1mxa296FJudHENVkrIZiKV6cBbwv88GyzKFA2qt/nC30N7RMGeaqWn0WXogoa2PZkAq1KeSLoU5OGQ+Vt9jDz2CLl/FY6rZzvBPN1x0ZSkPhOG3ZDRNhs3sFhbsCZTOuXe2vWTmDHnE5vvYwgEnApf66bEQxqM05Uuc6jsbPXMyWnBFwkGIrgGq9H4Itnuozti7aTOPbcnT163lYL+TmqybWopPgm1uOJ9+iqtymbxem</vt:lpwstr>
  </property>
  <property fmtid="{D5CDD505-2E9C-101B-9397-08002B2CF9AE}" pid="166" name="x1ye=245">
    <vt:lpwstr>SMxGEc9z2TnEwtX0Rjxbyo6r7V/Xw22eujEzZu1DgxA/9+3zyAGr5a75GGCt73s5Ih8dPnBftw3nrG3KNifABC9lRWqfKSZo9w9Z41YYEeYDdXqXN8/+dzDcyh498ZN+VIdAleeEd85mWZ910ZdDmnF4wd4l+5uWyVUgs/tqMMMltHzllwgngYa4OJGXOfnddcTcw4lcHn7KhuhtYuaUvcqu+4sOSSIEGt21OAayPpn82WHL7yj5NdVCGb38C68</vt:lpwstr>
  </property>
  <property fmtid="{D5CDD505-2E9C-101B-9397-08002B2CF9AE}" pid="167" name="x1ye=246">
    <vt:lpwstr>fiXBz+DGS4KUny+n41/FIa+8zR25vVED2fEfP05jGcL2ZanlJYJlGG1scfPIqrgODHX8JccZM+OwaTBIf1dNinp4l2BhlNpwuvw2PDSEQAHIjeyjnI8bvSX+OWEBIB2xDKXBvjXMhq+QMCmgPkIPMAAA==</vt:lpwstr>
  </property>
  <property fmtid="{D5CDD505-2E9C-101B-9397-08002B2CF9AE}" pid="168" name="x1ye=25">
    <vt:lpwstr>LRQ99sTYp1A++g8kuRHpwIrISX3Rx4j/18IC7M2Mgsjt+GgjfCfaU5V/F5/6SQ0Ee+kY9A6Mv+gYUTjgZIiJX+06bD5vDzK9CWxMp7oCHVq/vBed/fw2SZNYlcrgKa05Ak7cQgUlV074mW0ZCKhkoN7ed9uup6bwxEbKHZ6wE07fLF6nO/gLrqK0VAYdq22ci8yeebBUS/GiATcU/NiTxm4sd/7fpiNBCzF/Jx+r+PrKTDb+Ck/82UbG1biSRxh</vt:lpwstr>
  </property>
  <property fmtid="{D5CDD505-2E9C-101B-9397-08002B2CF9AE}" pid="169" name="x1ye=26">
    <vt:lpwstr>xY50p7B3w4LGGWsTLryJnUrt4YAO/eA9kRQccjIfl5lC4jdphKHPZ6fTW/FbSifAIi5tWTXWKBL/h79OnZhStbGHBZLavqs6R0WbFbgC8de6znFmjvyxbSa0yGjnCXq93dvVrk7j/whuZ7MEn3Rn4BxAzbVYYgB7MNElj13YftEdwVebOK0QZY/idUJHmt1FJtddP+LDCWNflHO863AYOsDZjWmD/kd/xRTqXevH0gkz/YbfsZ6FKJChtLAhgIU</vt:lpwstr>
  </property>
  <property fmtid="{D5CDD505-2E9C-101B-9397-08002B2CF9AE}" pid="170" name="x1ye=27">
    <vt:lpwstr>eV9BVdvVCeTcNqb0FsEy3jJWrr71qON0fQ+xsm+1fa3U10XK6tin4T9Bzj+GJ1yPTtiZPCzUJ9mlgX2X6zchqqmfuEMCfM7BhqLgN5aDGGdBoVUXAV+CQiwt0RmTvrBc5R3VqiAFC1nBkpGDeL9PpsBAk7NpLC0HxZGoS6s2JWilOAqDZ5lRKJkaSDxU1WKWW6clkYilcYwmmIlpDc2HlzpfpbLRsrBumiDn6bA5Ixwe3ozyqbBo5bUD4RK0yzM</vt:lpwstr>
  </property>
  <property fmtid="{D5CDD505-2E9C-101B-9397-08002B2CF9AE}" pid="171" name="x1ye=28">
    <vt:lpwstr>obnDaoUJ6v1fU9fvyuHSDcNFA5s0MU/PElCxPh82cK9/yRJpyoXP0JbXyH4+o/msy2IbnO4diDE00NAmGvTZEuL6pPwZnThhza8AqUlY72aPrG/xYH1VLCtw8j+5UHYsgpYnWIsXL+Hy3RQUFIdICdXjzAMr9sy2eE8iILH2YQpGxHfYVBXA5g+2o2w4/I15ABRbednQfbuStBlpyPnvAP3ytG+7izN8Hdw/UWiXR1XmwIUBXNB/KkBh2T7pfzm</vt:lpwstr>
  </property>
  <property fmtid="{D5CDD505-2E9C-101B-9397-08002B2CF9AE}" pid="172" name="x1ye=29">
    <vt:lpwstr>DPgkUmm7aWND4B0vWw2hyfVl/rkhORJEM0njXfVoKpsQGr39JOpzQw/kisH4XYPynCwS0/cXaw1jOn1tgG379vi9Crs2pDl66i4NT7gtKpG8glTkjai/9nHCTqp/+Ta3pqj34F8lkMHbPV6VX02n1x7G5S1xxzYvsJUQIqAfDkNfmj2luXKToJv+TZTXy93sRwTGJ/34S7DR+LdIG2QHtZ9a6HkW+YU7/QfxP7X7ojeqH7vB5RqE9tiyvLAFovN</vt:lpwstr>
  </property>
  <property fmtid="{D5CDD505-2E9C-101B-9397-08002B2CF9AE}" pid="173" name="x1ye=3">
    <vt:lpwstr>BqukkTGTjvaagbhVnplRR312EeHI4h3mNj+ywX0kM5CRWqVNpyyzDnC+s2oS9DHV/W1+/NxvHqRmcF0T/Xj/bSTJue2RUQhbEdeKY+2LlzuGpq9QBlfdmhurCAbOAz6OnbwFafsGRNAWmxdVxlK1EJHEiftfces7GGSUmeTg9ieIHD5pyKSlNQmPDm4a/Y7cpxmAyv9V7uYbgBUeiiv9wQAuRuriqp6A1FkPXczoNwXBk4tEPwoPqVNYvBvDEK/</vt:lpwstr>
  </property>
  <property fmtid="{D5CDD505-2E9C-101B-9397-08002B2CF9AE}" pid="174" name="x1ye=30">
    <vt:lpwstr>1eAkHc3FxkaHLRwq6MITSLUMSaUSB96Gyl2Wqilln5xYF5QLHCz4H+4DfceEZWZZ+kepg5AmcBxPdB4iENr8JVK7lvJ4D1a8owbJVY3vyh/0jTxBzHmsQg+QMwEfv7UDWMhX87kyLO/Zc//FgHQKzLx3tMKgt/cfdCtwozwQ7hVhPR+H6jJZiyk/IcEQYxhCf+zdaR/CIAXrQZljVOuExPoEqEhHCdIZ+jV4t88uADbySW2dZzVuT667d3Okx4v</vt:lpwstr>
  </property>
  <property fmtid="{D5CDD505-2E9C-101B-9397-08002B2CF9AE}" pid="175" name="x1ye=31">
    <vt:lpwstr>az4raixbwU0NfM9sGTh2wdh66zm2tP2rMzzxLb+3S9CQbODAokLZapZDlTZmlpC1Vi70rhjPBUbtbxky6Tj5TBv5E8ivWnkxzzIa7oTlTKXMfcFFLA4MpE3KV0IwF3SdX8g9UefNqneF2kuUdIH1PpjrQSwvB916Yf47ekxdq8tef7f4KnPs3jBqMha0GGso55LypQ93yFg8fjN6JyQ16XHelhuZYfdRvUEYHdxv4t0j6W40kr8gSi/aOdi/XJ3</vt:lpwstr>
  </property>
  <property fmtid="{D5CDD505-2E9C-101B-9397-08002B2CF9AE}" pid="176" name="x1ye=32">
    <vt:lpwstr>wHb8XkSMggoAwBs/eEXsG8CauIknqLBPKw+wxFpZpwAta41ke5ncneOGQ4zvJdcovhs+BAXBkWV/4OXQ6mw/ZO2TYL7K6UiJvThT0tmO/kQaL1o0hyQJjzlvaRRnsTy2tT8QwjurwvQbbS38K30n1CyhBGldLxqi4c2anqQNo7OWGgRXCvH1yECu1UGqXKC00aZn4NQhKB9yC5PeaUDG5pFeRougk2Ls+cxr531IISVrYcuCKGhfP8ZxluG/bYz</vt:lpwstr>
  </property>
  <property fmtid="{D5CDD505-2E9C-101B-9397-08002B2CF9AE}" pid="177" name="x1ye=33">
    <vt:lpwstr>lEOapJiM8abcIjGT2ZBdxvjBTIG3c14co2RQxKwzSntRmjRDlu5L4gRbwXG9/yjmvtMfet3xjs2CPPm8+Z8IZ+Rr3djaPfqe6YEFTND3w2WvVk+yAe0fPFwtfBmd5sHKohlsVQ4zjFO3A3PKMhhyNe10CSEntd9igW7iCfBFOU66SnaCIyhYPr3axfxtUsrcJfCZmLOHAbj2AJ61Gv9yfcG4y5eKic2Wkuuzym9txFBqwn/r4zdKBHnp/2oYGqY</vt:lpwstr>
  </property>
  <property fmtid="{D5CDD505-2E9C-101B-9397-08002B2CF9AE}" pid="178" name="x1ye=34">
    <vt:lpwstr>qFwanAQGP5ID02VJfXB0TBBYO9Y5zBZxtTsMxiS9ySgCg6TxVeJUuZ+wwJ7mpcam2/RXQ4fhLbTpOOhb6UuvK3kespOnpsXAtS/LoQPlq6MFisRSHCU1AmQ/q40tWFYFYoeELvdwRMRrsnZPeohQN/tA3Vi2H0xDLZjwnjvbUpCZbAJSPA3L6TgFxw1PCshpTBQcnabl0kVCvnpKmGvls0F6+dvRvK31gA55WgMzgO8Vo0/GoUv/wScASdGZ99z</vt:lpwstr>
  </property>
  <property fmtid="{D5CDD505-2E9C-101B-9397-08002B2CF9AE}" pid="179" name="x1ye=35">
    <vt:lpwstr>LVnpaK6lwQ1ZfZXzledEGJuxh7F8bnV/RVVrkCx9Z6sRQOa/Qn7MSlWw9jKhx9/XUH0t84VF8ih8oNXL8iGdC0VqNGNkGNEzIuMwoM5XHFQ+/lH/sfIyzOScxnMfcqN3uJwXjj1G0Uqrbx02vzDdr8D5eNqwaKU5xgPGoOJrL6/drH6B4E0v8rQef+zCPgJlwAfYbw8jsS29HeVhVwDbkFW0e8sG+jZ9QJ7Ju+zxbgBXreOl2YdHXkZH3O0tMpt</vt:lpwstr>
  </property>
  <property fmtid="{D5CDD505-2E9C-101B-9397-08002B2CF9AE}" pid="180" name="x1ye=36">
    <vt:lpwstr>qNs1s+sib7M+xavtkPBIiZ+lZWD7hzEtTL0UKNrF5T+g5DFTpXZ5hsW9ZZrMN/vFUfwJfsrV4kb0xjOuO1LbC97jj68Qyl+Z71g9umm78ad0nJCBgessUH/PNI1ePjV/gfN15OoZlY7z4u8dNp/ER7+PWxq0g3ijeyJslOll2vbslWXOIw7dGShFnhaN/mhkX+s/Jd3ht/3RZMWpDthQRst+7ogwVdu4yR/QWtFfmbkkKlqLU+E9yT0tpXwjST2</vt:lpwstr>
  </property>
  <property fmtid="{D5CDD505-2E9C-101B-9397-08002B2CF9AE}" pid="181" name="x1ye=37">
    <vt:lpwstr>TCp8RqmneoGXt013PIqUoDvfWRREavRSvhx2a/ZRBhr8rmfELxU19BnpAcOOnKjClTLtTX3qYBhB32v3YLEKHhKTY4kbxa6CvHB3fXNkoqSk5ztTKxG8ZJtVyQz64Wy5af86exZrk7zkgP1d8y2NgDVcdM1KP1RfkQzMN6rbHyECSKC5HVMxDPVK+TuclFTuBLwSAaGtisqOZTR2SK1jguivxUapjsdoG30BV+i4jSSn81hd8/bUyLyoQff3Kmu</vt:lpwstr>
  </property>
  <property fmtid="{D5CDD505-2E9C-101B-9397-08002B2CF9AE}" pid="182" name="x1ye=38">
    <vt:lpwstr>ZMl3oVcY2yak/7gsiNILp2GrX26JLtR04vZD3wzK4hB4qjl5i4Yq1I/ZyOKbHCY6vLuFLaivsujfzgqM6Hd0LaXbsCTo9hoXSqX8AJRs/OVfl7tJb5iQju98wKbhKvDWzsnaD1SDfkE4+1z6ya2Nt9hmENOqRoNCagreWbAK3tbSgNQaIMms91WDqk0ww56jsbQBqRtexwb2F3v4REstE5YoXPL9KewTzCeyDUIWb5rhAX9WWKkQD8NMDaUfVxN</vt:lpwstr>
  </property>
  <property fmtid="{D5CDD505-2E9C-101B-9397-08002B2CF9AE}" pid="183" name="x1ye=39">
    <vt:lpwstr>ZjQIh9CVUw/HxW8s6ICKgbrZTBi2qBWTvvitLJ8tx5bpXEOVCkW2M9c6tZVpyU7HMVr4hC6MmfLXiFFne2sdKWbHd7zZ9GQZlonWr2Z1ZlholeRCTjZIUIQ2uoiHpG46TvaznZHgq4oZWyHMN0+HBUGBKJn+O1kip+WiwLMV9GWitr4N6MwmcA/WzZT0KLaD8UfCEkhfJy7Q6vq6ss8xehV4lGZ5jnwXwJRDSMa28sbAZpHHqcJqWz/MoA24JvV</vt:lpwstr>
  </property>
  <property fmtid="{D5CDD505-2E9C-101B-9397-08002B2CF9AE}" pid="184" name="x1ye=4">
    <vt:lpwstr>zYF7DfFZp7X4u8pQSW0cC+sC5Xlx0zLk32eXEiKl4knlGzplR2Gw7/SrUT5GY/s4+hRyC2iY5ofSpMB6zSz2R7RYU1P2w+9CJI4ka+meswOkdtxXPvpWgzNYo7okPPeiRRI3pfsOjsaMP5EQnScbIDNAkOeYk7u3XW8ic7hZpMDYbDfowJzyg7ac7ligF/8aMq2s7dc1Ybr+G5vgPEJFJuEzgOYF51xOdtuGpUDbYAxbhpDbKvsih/yEuql1MGg</vt:lpwstr>
  </property>
  <property fmtid="{D5CDD505-2E9C-101B-9397-08002B2CF9AE}" pid="185" name="x1ye=40">
    <vt:lpwstr>pDMhezWfEGpcmD8KRQ0EvahPD+CpIQNjOnY7qJ85mhg3RoWDQcu6eLcYU7rTSu5dE3s9Q6xO3xrjLQMwbKgFV4phbgFyA6DFiv+uBuaID4zmFhZLMl5DFhvX3OPuHGwMXe8mVwVvPbtKnWRMB/663PRoX4rkV8UOBZQ0swD7xkGydgEEsGQk1d2+8+T/+DS6sR+s+jkHaoDmjm0QyikNmfyVMUdrWuUis9xvx6uWtn89vVJgeSychKrIsCEGgJM</vt:lpwstr>
  </property>
  <property fmtid="{D5CDD505-2E9C-101B-9397-08002B2CF9AE}" pid="186" name="x1ye=41">
    <vt:lpwstr>dsgTNdtmJLnpJhsm5uU14cInkTc9bfR0gzWSinmetzLU4+B33BRPNCncmdyE0ZL9g7NCNIV0Ln/TFh4iEQIeGsYIAzxzrZrcbUsZu25+YCVjaxEFcHiJQR9fLBHcc815N5vaqsS11u257jI6FZO/az1y1alOgiEKOUx3r9DnvcJA+JOPFQqbJwyW+VGSHDCviTBWkcpaRyfk9Bv7wsCO6mkQVkEsWwx4PowqLJuTj6njnrcqpesQ1vi07uDiXcX</vt:lpwstr>
  </property>
  <property fmtid="{D5CDD505-2E9C-101B-9397-08002B2CF9AE}" pid="187" name="x1ye=42">
    <vt:lpwstr>HkdUfR11gvfifcwiOl2/WVErWUO2uXVaoNp/fobfT4WbeDaWn8HqgVTDcRiLXF4jedk7dcKyy6JU7ndxOCfhifHkO6la1lM91fL8MPOYydKi+vRPH5c7lJKUYeALiyGyB3O9MyJNr36vEVe/Fj5XfmkeOBkhkcmVxceX8ZZgNlic6BogwIJkJCLJjzoUlNV75+bfV3aHB/TVCnsYA6MqwgP2w1XKoloXwpRtO+0jGny0hZiKj9K3HOtOI88A7Lk</vt:lpwstr>
  </property>
  <property fmtid="{D5CDD505-2E9C-101B-9397-08002B2CF9AE}" pid="188" name="x1ye=43">
    <vt:lpwstr>kh/iqoxYELpmsLVkBP5K/2ddmtLWHb6BMA2e4k5DJMpyBwGhVervLBISO2mgYoJyd+YzL3kjndcT1A4qKkcV6XTKZLOungc7JpfJEWnt1WZBySL5F9cT4WuqM1Hzn8+FQJt8j34rGiIoRttPtKVBcMGdrR/eCYRry0e10iIczA4kfzDo6my+GB7XZjVdaE07Vi5xCV2f+Se145Dm1jr+LO/1eHMFMh9JAvZM3yn5ntfOqTkw38jjzsbskm3V4rH</vt:lpwstr>
  </property>
  <property fmtid="{D5CDD505-2E9C-101B-9397-08002B2CF9AE}" pid="189" name="x1ye=44">
    <vt:lpwstr>4PLhAqPdvM9IwqULnUYt+ASAuAJaPfB9v+v69sIUIZB76qKh0WmLRDB5eFGDGF/cZeXPzF2VJU1SPju3QGxC8c28xcdJ/E7WKJKGh8FTfJQSOTlQ6Txr9tL1TdgEfPbNZzk9qYAo92NIEB4CazDOR51fVUEmGzWRn9gqll0Agd78rbrzZ3bvNiWJXXuRYkU9ksNRGxKhr2P4pTvqFj30R6sp3Py1G66cTtkJIhd66SAwpJp7QPb+vYGvd61QsrC</vt:lpwstr>
  </property>
  <property fmtid="{D5CDD505-2E9C-101B-9397-08002B2CF9AE}" pid="190" name="x1ye=45">
    <vt:lpwstr>QKJakEdTp0GfQb67Ei3HAZ9xEDvYFJja5NMsPioe7t5zi85fNFPTagwBZ53upt6VULua25vgwUZKRYAP+zTDG5IdBz4yBSkIh8ymiTR7DTlmI0FySYRQ2e6cp+9MSnIuVF9vMDwYsQUhQG6JAl6EBRHrQVSSkE/gL1kl9O4e3yIA5QosTXvIRasRuZ52/UJ6lfFFJhqhN3AtE6wDs1YpJ/2qKIl20aZTRbzRQqyDiWTjdm41+jLY5mZGICIhfa4</vt:lpwstr>
  </property>
  <property fmtid="{D5CDD505-2E9C-101B-9397-08002B2CF9AE}" pid="191" name="x1ye=46">
    <vt:lpwstr>GNz4CVgyBAqRZaJ9Vr4WewxMR7k9PyaNv93FLSg5O4i/K7oto2rnSWBNmLf2t/Uge9XferSFxsafzHOvg2fiYJFReqXxcrMyggO2k6f93Iutai52LPjn/LCgAwyd9QkSa6+mcOIAu3vdc415NKKv1gvmWFaTV3v+gJQ3YIR6kvfxNn1RQJz7im/jxr3+fUZLFfM6xCMQImrzTg7xyKenrGSVK93B0DzK/JNoz/Brwfqigm8b7t5KtJHdgvSIIZX</vt:lpwstr>
  </property>
  <property fmtid="{D5CDD505-2E9C-101B-9397-08002B2CF9AE}" pid="192" name="x1ye=47">
    <vt:lpwstr>yl4hyp30sV9F2HC3Js4EAT3AgjsAS03R9VdfwXDYr2NHEjWR/OHANIfit9jHlRdSewdp/1i00cDd5loJvJwsEaKVr6izCm4JyuREylyZagMRrnPZ6dSpRB7mHmmdwqLNdKPAir/qlRIzZuEOA71AQb9pRFdq0dBwv+/Tjfxy7ckBQApzyj89Q+LMpekJyF4E+yPHxW2o0H9Hv9eQBgxg0Uf+QCYPTJsKqKaw4flM81mFa3zHmSweFrNqYq0nJyU</vt:lpwstr>
  </property>
  <property fmtid="{D5CDD505-2E9C-101B-9397-08002B2CF9AE}" pid="193" name="x1ye=48">
    <vt:lpwstr>fiOf6lmC45zPv10yqUl7kBj6ySAOEM83Y7JJFSdfid6f5WtgOL3JVkCfdfy1RdFbAg23kNd4IvHtdl3QV8fTUlCJ28oSOv8nMwEEMZ975u52AsDL6ifzSzljXcZd1tFGRXGcCyab2WPQAn8t/zoQVkAjEdbw/Nc+lGz5SNxe6yn31NHssE7xRfzQC3c4V9T+XfqL3BxFTeQaIGnX6iu7N3+2tDYJBoS9dMUhX1TCqEL1j0RZMJITdnfB3xaHgWw</vt:lpwstr>
  </property>
  <property fmtid="{D5CDD505-2E9C-101B-9397-08002B2CF9AE}" pid="194" name="x1ye=49">
    <vt:lpwstr>6eBWrK9w/d6GUwVpJP5udHX3CiFH4oTbwyElIXd7P4eDffYfYI1bn9Adc+nnFcg2+ydEdDa0cFmh7BNQCWMb+GQFP20Ka6jP3UPYcwNo7KbX/TPY4yIwwotD9/JLEQyxREkjIoCOBGHOZc1EqVAadJ5juCoX0Zf7Ew1NHoDWhu0+WUAQAzgEcCI0qEP+90s/E/efFBYvXIb/9OMyC1juvzfrQy7nxdGaKedsCkptcT7o0TtPavBbFWvn9U0VLG3</vt:lpwstr>
  </property>
  <property fmtid="{D5CDD505-2E9C-101B-9397-08002B2CF9AE}" pid="195" name="x1ye=5">
    <vt:lpwstr>ilN1QzJLtZIICTJpTwvPi5wwL+WFO6nHRgig34UrAABaOsuGXQzJK6YHVHvOgSTy1czKsQymHl3QL/1lXIW6Yunk7j1YvuWVOTdP6j/Pq1VPUAHSOLpvB5rM5lCT89jaZCKF+p5DcVDgRR+NeY2iGznwwUp4wNigxYo8DY3PeQc7cT1r7iueUtZ8IAk32QX1tBV9FHgmI7QKw6H37OlUfm5yG1BAFpga/fS7jjxffZScCFZQpoM4EtcRUGbVQAz</vt:lpwstr>
  </property>
  <property fmtid="{D5CDD505-2E9C-101B-9397-08002B2CF9AE}" pid="196" name="x1ye=50">
    <vt:lpwstr>3Cpki5ctpaCYJMe8a8E+NxD7ndgorkexuQYdDgIq5C3+3UOqnvjY5JKtqonPVBBND3L4YT7ZUgkulUxQVz0D4Hrs0IOmS+MLtSvf2zQm3gZgJG7Q66FxNER8Y+GBv5uSVZ8JxJXtqDDTiXox8WFTr8hbaOHDVFwzmTl+cxK2wiZRoNDvqjMBtSWTcvpj+IUwu1GmKtvc7x5py7v26uPIMJ6KTL+w6Z6j1XaXsgoN3OqvahX+t5R1ei5b7e4cnzO</vt:lpwstr>
  </property>
  <property fmtid="{D5CDD505-2E9C-101B-9397-08002B2CF9AE}" pid="197" name="x1ye=51">
    <vt:lpwstr>2j7SgJ2UtA8brhn48xEGB2kMDbB2oqwwRhwRxy5HW/IOhrvL4pzu+GCBDYDWF9gpDLOLjq+VbWfaDIqQD81DfzTlJPdew36Bvh+DcJ5YxQoMg1SFZwdY5yzMttCtLAyYpCLUWI1yUe8N6YxgxxYKQ8UCZ3bNEvvuq8ZfqNpdOfZNnl6oj6xVZUB4yqeX5L7QhvDXPEtDxBQUo4YkPcTvZ3vlK8hZU876v2KlMd4GDp3cKzdofRhlB/h7SFzyAjD</vt:lpwstr>
  </property>
  <property fmtid="{D5CDD505-2E9C-101B-9397-08002B2CF9AE}" pid="198" name="x1ye=52">
    <vt:lpwstr>RA5L/PKQensdiTvCNI6hCP9uhCwizOpruqAmBLbF64vVk768U0TlJGdqQoNrXz2FI7ottILsC/gjI1cnGNLBmfSNJW4PbepjIm2AOPmq/+7hz77+fjmb5fn+EAfikSp2+Cd5c7Db+2a9cXPuJsgzp1QEN/DyF0pLftjh0jNPzY09UPdR4cRXJ+CwQL+C3I+i6Ifnd/2GzZcLw3FSt77ibTmhu3Bo9YftyC88lD6i9bICg9D+E1XbMV8SvvPFXcb</vt:lpwstr>
  </property>
  <property fmtid="{D5CDD505-2E9C-101B-9397-08002B2CF9AE}" pid="199" name="x1ye=53">
    <vt:lpwstr>Q8lguLjhdgt/Bil/BjoWZ7p7dtC2uQDn4r+QqgA3Bkgcl+ByORICR0sV42UTa6EXrlChxBCt+2TQcf7ddqGOFG7mDzo+B6t61TVqP8IYROMK1JxSCChb4hz4Fza3hX9eURJxjUdNKr3Y5QezKV0+S2DYQkqzqz0KfB03AbCEKuU2JzewZv/UHHMNvB2/O+pBAOvyfSfJ4G+bSwX6To6BGg0JFK40r2D8Ik4DjTAi90pkGgoVPcq5bWOKP0Qb8Gb</vt:lpwstr>
  </property>
  <property fmtid="{D5CDD505-2E9C-101B-9397-08002B2CF9AE}" pid="200" name="x1ye=54">
    <vt:lpwstr>1mYyn8ZHWGkFyOiMlPQ114u/fh9cIAkjaEUEda+ZN5GKNoMPxz6cx9NTeWEqp3/gQzx3lObBo/SDO0rdkPRBU+x5NtFPQJHSDEwfeKOnXYGxuzhmNZu55E7tf1JNjhB3lC2sWtj+uqNuWQ1EbZXDV3xHXjgfK2PYctkI+cTs/lyZaGR/1HhNgnAl6zRgFkBPdKNJBf3UarwQGLI72MYPTxJQ2L1jOGzNJcczkbHZ7ytrv4lmLSjzDBnDlvsOJPj</vt:lpwstr>
  </property>
  <property fmtid="{D5CDD505-2E9C-101B-9397-08002B2CF9AE}" pid="201" name="x1ye=55">
    <vt:lpwstr>WSbAkSehK37D7P2Hf/zf/XvsXlXagHpgceqi3YsE0aebjYHYLf9mLMfDb/ck4e28XMvyC672cnsFiGOaV/JP73K0cEC84t3YGRjToXVevbZrFbvAD52qULlBz2vVCxYwTU1PzA/DEUdh0HN446dY1jpyghHI4pwLVxM3ahSz9MOziUq+uwuVJo/rEABlYaxJ1NPAtJg0IMazu8+dkATstVc1uESeeHyZPbpjV/1u1m9OzsDUPdSSRnrzoAZ3OAm</vt:lpwstr>
  </property>
  <property fmtid="{D5CDD505-2E9C-101B-9397-08002B2CF9AE}" pid="202" name="x1ye=56">
    <vt:lpwstr>nYw/ZVWnApHv0d5PiivzzatW3mIIYAOPOCYmYntjg5nb3FDmGlkD+vaDsOcRsWiBgsBlksLfUbWxUKh2fLZiBemEraV7YicNlSB47YWAYL/fB8+au6mQZiDkI5wyj43yq32yQM1CcSAPnFXNRdhhblmBPmFjHuVUOXIOVqEQLVeRl/ZG4RpKaeIQHLEa2Fh6+DovQzBEVtm++V42Bs5NHcGBLEs1oFYLMZ4jMe5Xr4zc7Wk/JKEbjnTOWelpQkq</vt:lpwstr>
  </property>
  <property fmtid="{D5CDD505-2E9C-101B-9397-08002B2CF9AE}" pid="203" name="x1ye=57">
    <vt:lpwstr>iKHlh+/JLrKks+wpKzNEw5WocC7ZXRLESam31whoRp0APuF4wBQY5UlDlNPvbpqM5wpYHsG/rGAPrzlRsEF9oAQCx3QLXCfcC4i0RQuAlJHFap+Oxb5vUjRm8yHO1kosMewsZIknMKIEDaLW7vufjiWrqlL+zh7px2/EvcKUge/O2r4naRzw+JBnD/jHu9LukDYVAsxDnDv1h4x0n9hewsK8DweyVAVLLLAWJMKB2aU6FRGt0G3wtaOzZwd/Gd6</vt:lpwstr>
  </property>
  <property fmtid="{D5CDD505-2E9C-101B-9397-08002B2CF9AE}" pid="204" name="x1ye=58">
    <vt:lpwstr>XlcCdwCVHyh7LGJ1qxmqDRl99/5YiWrBGwvx+p+NJ8VleGMjQqIJ89NJlm9di4OYFLerXhUyk5qYLC8fvvLzI5Gs2+ipnakzcK/p1bhQyRF65AWFi8FkT8scMgSr5OeF9+YfnAZd3ZqmZxFJ7pWBpiU7D8zRmY9xM2U2fVZZwkFnKtJ6FKoDku6iiYIim0/sXQ3zMcex7ZHMJZpPi8yJq2vsdKEbO68E80oc3pQt2uAzZn2s6P39m2S6mRhzr9u</vt:lpwstr>
  </property>
  <property fmtid="{D5CDD505-2E9C-101B-9397-08002B2CF9AE}" pid="205" name="x1ye=59">
    <vt:lpwstr>Lag+6YqINBORFgeYkfjM3IwcUTwyYNfpMGWmvYn22GxQb3ks9uPc/74iIXfwEID8yd7rg/FLWhFYzQ/6siVUewVALUPwyuea7V3chQfMaRET12+UMKjc4ZSZMv46DioGtjakJs9pZh+9+hGe6qxKS51GdyW/t+SY8mfFF8/azs6h9D+/3/5t6sD+jHK9RmvP0Vy7TNc2D1BOLTLdsLRdaoFEFMSnKOlPs2pLwhKhg/fSRHSH2dn30+66+0rNPnz</vt:lpwstr>
  </property>
  <property fmtid="{D5CDD505-2E9C-101B-9397-08002B2CF9AE}" pid="206" name="x1ye=6">
    <vt:lpwstr>Wv1PpbADne2LxiWXLCI+nBARnvUT0X8MHlJOep+Stx8tybVO4HEmOyEHDqh+0SQqDbeeERBRTgrs95rhdRjGGTvjFo67Us8xmVpBwamNDioburq96b7KDUELtU60L4Lfq+FD6k5YmDlr+xHIb6FenyfFPglk/wyLHHi0LkL2Lqua3BRPseD9s+T1ix2qfzzvjIAaJ9mG1lxxoATm5jGMDvPldk5QNE/KrKCcfbIvLTYuhESe4IplPiTFdt4G/eB</vt:lpwstr>
  </property>
  <property fmtid="{D5CDD505-2E9C-101B-9397-08002B2CF9AE}" pid="207" name="x1ye=60">
    <vt:lpwstr>MTeqtT5o/4whGJDQh7sRTu0XXIB01sHCk4oAmW0tcO4H5/9MihnF157Z8yVz8IMhV4BNEpk5q8Dma6849c8nTuCOPK4r2sb7RkofogauBPJvGT0exGz/yXkvh4vvVXHadvsNvcl6VbvtOC8x9jPZyYzl+XIxpIh3Db4+Xbg6DZaoLMj4UIls31qgidNeUCXucJMYBFVtVWYPX9vfVpVsMk5/qg8xcWo8ROMBE0mWZ1nXzZful+B+bVvsf68wmOS</vt:lpwstr>
  </property>
  <property fmtid="{D5CDD505-2E9C-101B-9397-08002B2CF9AE}" pid="208" name="x1ye=61">
    <vt:lpwstr>UTLjsqziX8AxDiPwKWRDff29n1zkmoyK78TEl3IDo3n8cLSERNpbSVR6NRCXWBy34X+wu/lgysx1Os/P1kwKqfGw6tXW1i9x2yhPOPT/ZjdIIVQXu95mGgxquRBoMb2oAdNWtDgotjNRsEzgYQWdMjOWFnXgiQ/YIxMGv+WshKWGjyByel116HFU23KET0v6YO4qs7CUkKO7/kVZDkaBdnLFBv0AYXtn1TXOcM8jDMLXO+kXBK2bLhzPCvOv3u8</vt:lpwstr>
  </property>
  <property fmtid="{D5CDD505-2E9C-101B-9397-08002B2CF9AE}" pid="209" name="x1ye=62">
    <vt:lpwstr>YilF7j+rtVoRLEjrK0luy1nEo91MHE36Nzdc36wGClTkRpEF8qb9rApWukytNGCh8fgSyVwbX28jV/UYoOp71SWN1DLUpgkVXz2iCNZ+yuB0hndzPJnAHh9sjPf/ruhn625efFRHei0Ysvk3VeKEGZRWOptzzv2L7wrqK0r/ECIEP6x9N6nqr8wxKqsBLQl2DWH2OKStX/dYXL5ODZe096+5n+chAfVxWXWSCW/JWddBw+peB1NiMkNgxazLdjD</vt:lpwstr>
  </property>
  <property fmtid="{D5CDD505-2E9C-101B-9397-08002B2CF9AE}" pid="210" name="x1ye=63">
    <vt:lpwstr>WMPs4vf4+pWeFFeU7bBXzX4uUAdintEfatg723FB8iZLq50IoUhVAHY6IBhhJknwQevcHKt3yIZS5IVRPz2/p/11mJf/tAtZ7inxCqVYER6RCrm5ZIpdRAYEkB5LJLoMUj2t07yT1bFWDjJFDyqTnFRmAHAVQmfot8afAuW78Kh0YreNbvQeysXo6Vo7MN1y8qiGvBH+8uK1v7gXq9fVB2/6+q1oxW32tlkD8QAsJZN3QaQRtaFhQ+TP3yfqV+w</vt:lpwstr>
  </property>
  <property fmtid="{D5CDD505-2E9C-101B-9397-08002B2CF9AE}" pid="211" name="x1ye=64">
    <vt:lpwstr>QVkc14+70mo1rd97M4en+k3CqhL7XBqaXRir/1at/6Q/Wy2tfmKq5iWUru41jeSxay8JI/r5SNOQreI9fy0N/sjYubzyXPS/6mWfm4t/Dandq6rIO0dcwjPgeDm2JlqwUxTSqzniFmIbtxAsNHDxmQNLviXtqiYQjuyF8FAhs6t8HtCTUmcVWw7q/N/Bfv2J+9/e/AYVJtkGhsqwvQsXHEodrFKbn/beVxbzr6IjCdySW+oItUw26sQdkVPABA8</vt:lpwstr>
  </property>
  <property fmtid="{D5CDD505-2E9C-101B-9397-08002B2CF9AE}" pid="212" name="x1ye=65">
    <vt:lpwstr>aKYG/Zud9Wz1/+dT1r/gn2QpAaGXmpwaZBZY4eKKwV/Ys5ro0Gg2izOO7n91OEJe85qPZFKfHivnfJVTi+Sf1QeUh5d0tO8k18Q0UEt2Bunat8qhRIrnzt/srOvwQ7YqcAQqAWXD0FKkvQqRIFvp4k2c9rsRiekAfP0w+K1ZvNrwTO6ccADE+9AK5YC5KP8xlU/IwTwL6W0HDOpP4ExmJs0PauzcdKokmIjqWAEcpC2EwgMrsSZ2Qp+GEmu1sDe</vt:lpwstr>
  </property>
  <property fmtid="{D5CDD505-2E9C-101B-9397-08002B2CF9AE}" pid="213" name="x1ye=66">
    <vt:lpwstr>57diL953INq0MdvFgjXkuic9/85Jx0aDXMeBv1mTR2ztu5sVyl3/1i7ylEV5E85pttkhP+zn5tdsuPB4+0+yFfSGpL9vABjhnh2KkbMJFuCUnw6yCcBi5A+j0u9BmxpQFHvyNIms9B5EkXCCTzfOsnERf4j4OzWHYViqLgBzEILkMI7m4z3F3D1z/um6cocthnre5CINMfaX/yipZT8zFZWSa7P3VXg53IhYp99XP5pTvmp9v8r86jYMgRnPuEA</vt:lpwstr>
  </property>
  <property fmtid="{D5CDD505-2E9C-101B-9397-08002B2CF9AE}" pid="214" name="x1ye=67">
    <vt:lpwstr>TxCn3GWyR/uCFUMPnC+C+4Fson8kpFnz2eVxVpcmIVZspLNBFRWcotGkBQ/pYrOJUD/gWaP/ATQd/UhgZUsRqFw2ldFjGLbb1xigby3WUQXxzNMopTCEPXl806DmFvbwM1zddI9iVmwbbv1xKHbfublzYGv+XPRVHK9rd/25jPEkPOL18IBJ2wPGgKXRXWgKR45ao0UkNFsSHumsS29qo8wSqF7U/b70+2I0XPSoNDuINNc74NJLBIDo5rWT8L6</vt:lpwstr>
  </property>
  <property fmtid="{D5CDD505-2E9C-101B-9397-08002B2CF9AE}" pid="215" name="x1ye=68">
    <vt:lpwstr>03bKZOfpkId+Q3zEJKtX6Kde3xa7iGnz0qk+EcEUfVsCRhQtP8Je1q0iloqEI1G5zCs7tUFDVPCo/HiZ2rmSLIrnPtGGfC0KTehmEEutCzNtjAsyXgWOdg0tvdB2A9u6InHMhoC7Lu6Xp2gjzTqmvbmcEJvGy9liVPJx62cO/vljhNixScyB88CBVZxSt0v8gKgNCYO6FUwl9gmeggECtRL6ei8v+7RNtBtPM/9dUnMOj+9t2lmrWaQXpQmRsaa</vt:lpwstr>
  </property>
  <property fmtid="{D5CDD505-2E9C-101B-9397-08002B2CF9AE}" pid="216" name="x1ye=69">
    <vt:lpwstr>9Ipc0udUdPrPguHlbXl3xXFW9rkO60w6ESUHhM+7J5/I5OJnNSi9sv6KxlR0SMtBp7zFtP0CB1X4vnFWBZSzwiKkxNoBmUBrlH2gr7oT7SIy+TJVP7DmUl6YPTfS+GgfatekHx71MceyhlsAlMlW8ZwOKrm2bNwbqjYwtEzEibpxHiOOkBGDjrPklL4Puk8SM2ohaY6S4qx2whu82xdf73wNwGLjwjm7P3jSBIelNQt/H0cbQgjyqpO5AWz7u28</vt:lpwstr>
  </property>
  <property fmtid="{D5CDD505-2E9C-101B-9397-08002B2CF9AE}" pid="217" name="x1ye=7">
    <vt:lpwstr>kYDVLa3b00Tkzc35AV2Kqhk4ZZ1XDUFtrsuhQwSuwjmEx+Asb1GX6Zr9/GIhe6RprzV1KhvQitnevf+O83s4rNIX9O8qKeIfy5lULxITBAAR9a31an5SCYw1fnCxQKI8n8sWXApj5BCeXl/O722ID1vT1acxi2yXojoZpYVHhtjnm0octreuX0oi0Xtf0GAc0ZnL2bBpPmOLcfjhOFdbr4JJpkCez8VYh4rlemzUxW/Qtu6YfCVuM+fMUcTv3d0</vt:lpwstr>
  </property>
  <property fmtid="{D5CDD505-2E9C-101B-9397-08002B2CF9AE}" pid="218" name="x1ye=70">
    <vt:lpwstr>HrsG/QXhOrGREwktnTX1cwBjIwXdYvgOkpsTz7jdF95r/x9XNfDaavnl46u+lbC1Petu1fRdvP7TVIOVT8o+HHDBFX18yjEtGsTCpiMVgX+Fidx3nEQf78eDBSADM7sUdlb8vaIK2L6GyGJA4vF+adS0Swb2pkiFSM70sHCa4v1kHKorhhQwrmhM+TxFyjapqsJuDp8rBPFvwJlrKx3bkzxPZP+qSLZQM/qheWIMCuziltt5H3mkeMvb1jwHYT7</vt:lpwstr>
  </property>
  <property fmtid="{D5CDD505-2E9C-101B-9397-08002B2CF9AE}" pid="219" name="x1ye=71">
    <vt:lpwstr>134bMza5Z3L6hJhKC+kRhNh8oeVFsKMuX9JHnsurpkgt7HI/ILMp9iLi4y9OwExMCCXK7p60Uc597HoXTLCbi8Xitt79Eg5OugnFnJ6vqCO/kbv1b8n5mGL+ulC+Al7fsQywnkucI/n5L5QuOkLU4564uw8ExcQV7ou+kzVQ+16BY0wsuNOyRCEs6F/Nsd8axSUiypyCD7RvK8gPiHFpwjbtTk+hwIJPrrqDoP0gn/OIIRDjCuIoz1F47ZkiouY</vt:lpwstr>
  </property>
  <property fmtid="{D5CDD505-2E9C-101B-9397-08002B2CF9AE}" pid="220" name="x1ye=72">
    <vt:lpwstr>3Iutok2iWtlQZNly+p1D7XEuG7GzKD38WpFifZGYiX3g47Z3CM4VoB9wGOOqkSP12vH46tAFPImyk1YnIwHBqNy/OkBFmx125BBAJfI3LewkJAdHFyJI2gWjLxWG2dYyjBTzLcpDf+/rpulMCgxVjU3yO0W21XLlCAxPMo4pdYO+kHjLsgKkgtYlq3EWCYDyK670XmswYUhfvnhVLW3pzOF4oniwIqOZV+Ap72qja3ggmOrnaVJKnlysLjjlQv8</vt:lpwstr>
  </property>
  <property fmtid="{D5CDD505-2E9C-101B-9397-08002B2CF9AE}" pid="221" name="x1ye=73">
    <vt:lpwstr>J8weu4KW1tOsCjbJfwVoxsD1fJErW3OkUSZFER91PD1Eq3d1j18WpPsZIUpF6E6Aecon0M+MuK7ENcKGpQ9aqFwBm/54awmj0HnduJJIXqY6cG2yP6C8XwCjG8ZGx0wfdWG593vsmmIPjv3OsSF7smcEYx0xBk22MLJluG+ksurcmT4XthWtKbHnXJM1U0Bcx02ksZBuCn+eklWoJeT0d4dgdE494TCs58RNNndn4XL1eMjlEpF184j+1XwzY/u</vt:lpwstr>
  </property>
  <property fmtid="{D5CDD505-2E9C-101B-9397-08002B2CF9AE}" pid="222" name="x1ye=74">
    <vt:lpwstr>33/DwKUmtKuScAEhc6bMxDei7ZUwxvVI8cNa6Wc/3aZQiomSsBroI/MWqHbJ1sv4hgPHDpJFeqwUCw+E+TmTMI6vWdSqxIIsI3gvwk5puqBm1fGgMi/8Qns1jIB8jrEpN20hSe6uuhOc37OKAhCrmE2lSyHYv9yMU5NgaF89beinLqBqWAuGGWhkbH3Qtjb7fQy/NpcPap7UuzwY7GFjIlGqtBhLa6u9z54VdJu0VW6JLBfA917I4sGyuxGIuf1</vt:lpwstr>
  </property>
  <property fmtid="{D5CDD505-2E9C-101B-9397-08002B2CF9AE}" pid="223" name="x1ye=75">
    <vt:lpwstr>JM8jUB3fwffofuseC0C5KuJT3EprPBW3DKCx/bG6TqHfzextMXM4y4FVj/lWPqOWvVL7FdF0RKo9Y3LGJ36/XIHoDaMjqwyBgofQXnraIP2g4QANR9gHu4Pm4KP2LoglKkBsbHvPVtAJJ01Yd7E0q2qyBBFP4cGh2bDL719NaURYgJA8ESbWIXM24vr80eKiq9hTw9qKjL8+FCaFvV6Y6KwzZxlm1dcQJnKTGGOkzxP0r7xRficHfB7cbfvMQh7</vt:lpwstr>
  </property>
  <property fmtid="{D5CDD505-2E9C-101B-9397-08002B2CF9AE}" pid="224" name="x1ye=76">
    <vt:lpwstr>ANKZ/RVFsoObRsYMCvmMroTR2wG9DQaGmjQM6pVRWx9n7Ba4EKS69I5Q/YDwinwq0k9ISEG7mw+R4bDka5XS31ajk3nCXQvAnQf3VctptD5U0vJDi5YpQJpZruKx/+MEL0Zb7sLVprfQlqID7iEYYQcwLYKMDKjw8WlAC93gtYW2r8c4EMiyV6BS6zo6e26X8hey7qfSbM3h4yR58Tfc4M2tRVF8va2iV5+wxlMIOiGm88RUcNM+yyPTtNZ/7Fv</vt:lpwstr>
  </property>
  <property fmtid="{D5CDD505-2E9C-101B-9397-08002B2CF9AE}" pid="225" name="x1ye=77">
    <vt:lpwstr>4ovliNiXB0v2ndmdeHSTTaz/2icKxlrcu6PGDNB1SOD1Ioby9DQ9WNnZI3HE7OCRf1W+VYgB2he5CtpliY4CAz8W3RtT7g/hzgGaTUlxziZ38EEZ6Sy736L+bHpq6HMsksWsZw1+HC4mTTgDyBZjnd75YhNYNLAsDBPbLO9+U8JTGKJW4yX6bE4OaCbDt/cswF/Dz+Ziwtm9DA/KPPybpI7xcFHwuv1hZFiIAlke2GUi0A+mkE59FlRBRYHRqfV</vt:lpwstr>
  </property>
  <property fmtid="{D5CDD505-2E9C-101B-9397-08002B2CF9AE}" pid="226" name="x1ye=78">
    <vt:lpwstr>gwhxErPfndJYIQb771cBJPMwKFNfiMOxIQNKyQDtw/HxWNcHkqB0EOURCo3f5DyjSmPIPOdii+/eQGitInzgxhClK24sFknqTquvJRwPzWIknEboZ2U3stjfi7akHSgJeHx40jEQuBjb672ytBY/NOsGdg59Xh9MYyoirdUPAGfMUdXEkN/wkpP2O4qzCRTO+Q8pts/rFmRK2b1FFLqwpGiCzuwBLZiilV7MPN0/zxZF6bj4pKQZShkawZLijMU</vt:lpwstr>
  </property>
  <property fmtid="{D5CDD505-2E9C-101B-9397-08002B2CF9AE}" pid="227" name="x1ye=79">
    <vt:lpwstr>k9zPyKL6RqGkL8iK4mHYSbqJ/Osgqh2DHGdVYjaHIJRAelY1xdxmJWM6e+wkmKBn9jE3601A8vM/PhyNYyK184zxa2WXs0x0F+D2z/vYvEj5UohjDlYWdOzD63KK4+9itIQcIb2Gx2I6KoGBLuyv9xKydpY4viUhlE88bES35xsa1Rck/uBDw+WCHUNpTn3nxAcWQ0ObFlsafiApxHzF08NbhZCHCLYPv5Wsz+/db9Mxufqq8yW9xiS3ETXtYcY</vt:lpwstr>
  </property>
  <property fmtid="{D5CDD505-2E9C-101B-9397-08002B2CF9AE}" pid="228" name="x1ye=8">
    <vt:lpwstr>KRSaBsaPN66PoZ4z5gUdOeRMkQa/+qw3w77syBREvmhLr4Tr710b1Im1KnST8Nc8fwN3ln4YT8f3eS/kdkBt/Z063ewvsN6cnG0uq+30G3F/8dWennPQw0QQ1466dkIq57v/fj+Tn6T2pGoOTO9CKPeBm14U0y0cupk+i7q/DQSahVXtRsMEBwlWrooYKo8pQtJ8XDspBInRvMLJ9MjUaMDohi3781Mm9/wKONfQ3fcZpLG0C2Y2FSiArilPQPO</vt:lpwstr>
  </property>
  <property fmtid="{D5CDD505-2E9C-101B-9397-08002B2CF9AE}" pid="229" name="x1ye=80">
    <vt:lpwstr>4O2ITRrhkC2JFj0JlXPNPNbNuKjJDrIi02gVyPelQcCzpn1/l9sQrO+NmA1LpBixB5Mk4FIO+xSoU/MB/SCoG7fPLck5l+4758ZL6Gk4gmVNRuvtJfOdCKMbNJX78W19mOmnLFzBl5q5GD6jnAvV3t/O59Dt7ZcqUoep/Ica5b5jGlKUTTC4ZWWSu70/bwDDNA9PwG8farMjHRGcM5GgV1yuABotEDHGYcGBMb9FDNATYm/WJy4Tpmwl8SbHW7f</vt:lpwstr>
  </property>
  <property fmtid="{D5CDD505-2E9C-101B-9397-08002B2CF9AE}" pid="230" name="x1ye=81">
    <vt:lpwstr>BV7ZLLeAUpQ6UDILwx1E/nIKkSgzLHFFMM3pBmXGPhUVchYQ4HM9YWjc4JijRhJ0pzLkr/UAgDy7g72N9Pn0jvtYGLFIDnIUDIGzlR4qZA2K7kC9lxZvmnp+J0uxN/XxaNca7JgedvYuNqR8bEw4Z/zsnQuUSlLZSFJKmm6muPWcI61UCYpag53nQ/UrUqzD/YP+dUnLO8FheIUPCePNOzoG6ZBR1wK+gQFDqy47E1HaJpbef7MxnEWgTyCC0X7</vt:lpwstr>
  </property>
  <property fmtid="{D5CDD505-2E9C-101B-9397-08002B2CF9AE}" pid="231" name="x1ye=82">
    <vt:lpwstr>hd7TlmnNUUzmdz0/zrkwWM+uRdRFmAr8vT79i8wsnLt7hh2L4sP+drZ8RqHge5I5fMeuzMU/OmZtUp9EOKIg0ZteN2kGL/WHBJiWjMumnkNRoncmxKxzuKRdchhsWJYnT/aehp8TLUwV8icbdsEewDn+v7OX4TMFvmdtVUanshCP4owlFgN11iA0USqA7j34LwHF2/JpSeWCmZNwymS7dWrPS1vrOWDzk4IYWqB52Nq11+rgme6uyi5d4+8GirT</vt:lpwstr>
  </property>
  <property fmtid="{D5CDD505-2E9C-101B-9397-08002B2CF9AE}" pid="232" name="x1ye=83">
    <vt:lpwstr>6FcqA2uqkFPc8aMJD+D+SGg4OCmhl7o2T50KS5jomKzgXqBiVv3Z4v5kv6kgnpbwW8PgE5yOIGKsO+ZuVjmtkJyf7Hl6qWWvety13wWWn1m1sjZ6HFT9Wwdo0wKV1Ia5YDwVqSR2q53N0/41zkaSDaM0Lh8A1zsc5hOq729zeYpWzuVc865tH5pYID0iOiA2S0UgfjwjIjSbCU2qJj5rvLFKtfKDAofBenvnfqmLipMGJTYKd1mSJlZsnaLja0H</vt:lpwstr>
  </property>
  <property fmtid="{D5CDD505-2E9C-101B-9397-08002B2CF9AE}" pid="233" name="x1ye=84">
    <vt:lpwstr>0N2P4fb43117gAc0YWA1vFcgqugARLlu8r10T64uHZohhuiEj1nFi92o73gqAnXQHdme1v3VB9vHkrSsGqrsC2sy0rZ/knRoec9C6q36mkZskxv18wqftuthiZFSLYMX1LwewATE8kRU1q6sG8Qhz8CHBFNn7b+FcXUc21WKlRDkjjkx5M6HPkHxSbmDphfCgmhwg8lR5ZtRloHbZwEPT9XrxDqjB31676uTSbd8Zsub5QdWtPylwQxSWtfY4hj</vt:lpwstr>
  </property>
  <property fmtid="{D5CDD505-2E9C-101B-9397-08002B2CF9AE}" pid="234" name="x1ye=85">
    <vt:lpwstr>5PbJwHmY/dxLB4/BoMi5UMHbLFqU6rMBSzKRMLOuH027v4heja0FKqbNGBWTrdHO9OinU0Q+2mjgmimgzt41uMGEbJC+1xn1CZ98/DUIAu1Y6OiDdkz8ZxF2osLJ4S3gepNaSM2n7iwnM3La4bKD4cBb2FZcMZXGzOJzny15Q7s8S7/rEB1SbNbqP/GiIj4BbiU3Z0S9pyRmqlXk7SxYzPd4APiBfsF6Hu/69qB4Pfyntnf/PiUf76oGmLn5ej7</vt:lpwstr>
  </property>
  <property fmtid="{D5CDD505-2E9C-101B-9397-08002B2CF9AE}" pid="235" name="x1ye=86">
    <vt:lpwstr>xxPT3DpxfyyHz5xltpOGVx9UjrblQNkMgdaIhVNkgjNZFNoFCxCn5C9hMde4wrJQWw6rElYQa+Q2HYTv2MmPSpAXWrl6fv6fKFFDuIsfmwt6cV85DSEV2yjdCbzWk7TYbxyJbSltMJlBZHYOm64QbRGFV/4KoqdU6qhOobVTPDvSX8PShgLjCsCDXjo1aumj+1DBLsA0b0FhjJuhba6VoO6mts9nzalaM51MO2U4UrJcNvLX8w4VdAcCTNL5z1T</vt:lpwstr>
  </property>
  <property fmtid="{D5CDD505-2E9C-101B-9397-08002B2CF9AE}" pid="236" name="x1ye=87">
    <vt:lpwstr>ZieBWIEbqOf2Ca2WmV1dwxPiELQTP7TiEMx7IE79uSYqHRtmPL2Xv8LhWz96UxYfKUsnVzpe737EDxPNS5xGU9iBj8LJdMdHUDor2qolQizwWoUg1bmhgUitSLzuSb8WtT/BqyB2xapUBkihLxHgFd1hQe1cZ/0Z86wYMCIXReumzC8wM7NHtu7zD4P1ZCHa6v1Y+Gbo+RbZGia8OUxvSme9ZqVBqYPEHBjinUauQFhEIm/T3hw+jktLuXMtBVj</vt:lpwstr>
  </property>
  <property fmtid="{D5CDD505-2E9C-101B-9397-08002B2CF9AE}" pid="237" name="x1ye=88">
    <vt:lpwstr>NGP84vWj6GF/4rZIw0zkRjthZ0BQl+nBW3XzCIdtG/Bbrg36lPB1h3tTh2nnfU1oJ501Lhcqora5/pEaZvTqksrdvbMETR6vsdCOgjEEbAuvNiFnlZ/C+KG9XCzU3fzgND8nytdO+HX6BIG50v2csDQnOfdh6PH701ptM7OZ8FcrrN9pumig2uGXYMLKOPoS+RgT8jXT/hTFFWztyVVWWaY11Ivz2IsCmidxcF7zYBfJA9hC9TTlW9O2rqUhWuS</vt:lpwstr>
  </property>
  <property fmtid="{D5CDD505-2E9C-101B-9397-08002B2CF9AE}" pid="238" name="x1ye=89">
    <vt:lpwstr>nssH21uCT1R3xvkJDIWVIyAdtXW58+7pEslIW3cdBdRBG8O0aEtVLVscghVO+3JcizfHFCNzHvYr9WaLQVPLw9qmQsC4WB0ZANPVhWO/eC+w9SNOGkVsRRIBpq3XDyQGdiUGPOKCmycSSpIzNTTAGAPHAveFy/03oUglB4llN195DB8Qb0mtfsA+uVBoCE43eMXwtsvKVmPdFqXsTxVYoi3/7qhThPQ4Uzsk8OzdZnmpY0V96eIt0I9bU8l3ieD</vt:lpwstr>
  </property>
  <property fmtid="{D5CDD505-2E9C-101B-9397-08002B2CF9AE}" pid="239" name="x1ye=9">
    <vt:lpwstr>+GO2Oot6z05CSYCPYnyR771DAyS6tlTD/ZSqDMD3+69G4Rk2Z8Myx8Y99c7vjDCVrhru2wS639J5JTiqi7v7aIMgiQ8CRa3U77G+sD7clnWZZ2EzzmDjBom9DGN2HlS4Vm0GZ+4qCyj7N5gEPKINdRHoKDhUJ0XrVQU6z4T3FQYPDRsA451G6XWgMBVGqtoL+e++VtFpYMKdVc3Fy5WBZtV4LmqOCI5P14MhjwmHGYk/nI0tL4UJwRnTqQzcCVT</vt:lpwstr>
  </property>
  <property fmtid="{D5CDD505-2E9C-101B-9397-08002B2CF9AE}" pid="240" name="x1ye=90">
    <vt:lpwstr>Ky67YToZ6mvMh/nLOamd+RqmMQVPRUzogzK6hv77DAH1tgAUedoFLA7OGnox/ZFey8pjBu+D06heFQPDlna2HlVZpWtDj5av5q6/v0dqu0ZInocOHI4PMjxdUYr/5UroKDp5piCYLIkj0KUXSlP1bONyY7j7SdaqzZEXVdIn1LnMnkm0yJ2ABMXvLRpqbtl3q6OqOLnejP2/p1joPTgmItWAqF4O/Yf8fxBUNOI5i7fAiDcdlEYSukdNun7eAcy</vt:lpwstr>
  </property>
  <property fmtid="{D5CDD505-2E9C-101B-9397-08002B2CF9AE}" pid="241" name="x1ye=91">
    <vt:lpwstr>jA+aKPRDHAHx5s5jaBy89n6k7Y524sxIWR7n8vCTajVQr5q8inPbyjIWuEFgMULkkusXFWbvZr/6Bv9NaykyWns1r8MyLAukr7pt5cV+iKaLc/e0wEO5U2wog9ebYJ+TH/CruTva01/Z+vpCuGvy3nLS1+WdOF7uxKxi7TNFpBIzyeIJPYxGDWxwCZtFTbbvBky9X7Iynnmq552P39NfJEpOUuGD4liXbcHsUr4cXheJESd2g/rl3ubzE3SKFJ+</vt:lpwstr>
  </property>
  <property fmtid="{D5CDD505-2E9C-101B-9397-08002B2CF9AE}" pid="242" name="x1ye=92">
    <vt:lpwstr>J+3H0xadTHDdlp0EdtkVOBHzwTy/JF6aZH6q0QZLIn1bCWGzv8f8vqLmz0ocsuK8CRqncSOTGNeP5T58++rU2SpkDMz2gnzQD/flBzntbZIOA/WDGXLeES419WCrU2sxF2tY14BCWrVNpeHShMn0JBe+OANo3lOc5bMkn5XLciQizZOaMmcbZ44bTUO5ePaNpxpgJ3B67sLTi893Tzu5o1rwjIEAVH/W0LfW4JB+3rRMS1yJ7WmdXq37m//s7Eu</vt:lpwstr>
  </property>
  <property fmtid="{D5CDD505-2E9C-101B-9397-08002B2CF9AE}" pid="243" name="x1ye=93">
    <vt:lpwstr>WGFkBIvJ0by5cziNNBzVVCvwyb8/O3N7F6WsTs7PXLnnASR/VVIOulLreJWxBYRwcoEMlyoe8vu+kisjAlGO72cCTzFTcZBLk6SLF7HorNi93gJtFrBLcylrodMw7w8D4/nv5tVAL59JSrbpAI+jfRG9dtYfFiJdpMY+/sdsiOL0ryDmW6W23r5OErZoCBREdJ16gXA3uWCHpMEz10jbzgzhBPaJbG3USYUZ1eIwmP31ZuJtXzTOGOhrPxQku/N</vt:lpwstr>
  </property>
  <property fmtid="{D5CDD505-2E9C-101B-9397-08002B2CF9AE}" pid="244" name="x1ye=94">
    <vt:lpwstr>vHn8LceVA84rB24JeLHDp190r5NEnXvYN4bd/Do9XPQ30pgm/cBwxY31hhP3NOsNDZ08tVKsvTYrn4LPm1nLYc8Dn4jkczY0nJ+9EzrIgI/Pi5b4kfsVy/MuSQTiS2VZ4jn411ANRVJyP/+yJpGoznrN8SewvTDL4xOJnmL7NUmsp5NDxs5iIlEGC67EMBxAgwkXVexXIcHxAyAnLs3WXw83PYtit1LZfxcrIuZfH8XPqIqrU7xMw80wcnywBDa</vt:lpwstr>
  </property>
  <property fmtid="{D5CDD505-2E9C-101B-9397-08002B2CF9AE}" pid="245" name="x1ye=95">
    <vt:lpwstr>V8Ku+IkUcWROEXQCaoUqkxA7hi0kv3CPvvsir6HuC0axlm0X52g0xNCuHzR0QA4Qdc9xUp5OV4hypgEkXszROhvFREwAPzpqUCAIiNj311NMaGHz28Q9akQnDYUtvdJGemXLywgslQcGukVNOo0SZjqYR+GnRy1Bf3Qd+Uu5aBZPwYppI6tGTKXrG5mzBF15gVufnxJc2MyvKf9yRLhLhkTJwNl+WYna7AlfqfQR2AwVFGGxPJagL9Kkdh7Bck+</vt:lpwstr>
  </property>
  <property fmtid="{D5CDD505-2E9C-101B-9397-08002B2CF9AE}" pid="246" name="x1ye=96">
    <vt:lpwstr>UeZrIXeV8qj1qWa5gkju6Ly03gd5042NYZqvPuQbN9HVJR7MrqR4f9KgPFmOjVHvdcGmJ7NSfuRCRxhZw1zYQM9nC1ZfIyNyEP1Rc1FjPiRtaOZT0FLO14CebkEL/ZwqJlUOf3CIP6+oGYMhGX/Y/EmafuyKc/6mDeue0g15Cs69qE8TVBpEAT6mEvmxmXGqys3O8TD5IT4w0i+Tfjpo3F5VeM9mojEie212LVWU0cOF+Hbu86Y/aAZJY83YOaR</vt:lpwstr>
  </property>
  <property fmtid="{D5CDD505-2E9C-101B-9397-08002B2CF9AE}" pid="247" name="x1ye=97">
    <vt:lpwstr>z8UPDb2dFQYauDu0RWo5qS6QMypkDZETHNdfUlI7OGbfTNk6/bol5HCbQGIew2w4qTNA5oiQ0DRm5cbita8LkUGN2km35SNSDxP4oJn9NeYY2ENdz6jMO0Rs/snoj9/GhcDA3kdji+cmPOOgNkp41Snk+2fAr+k7hiO6Dqc6lkB4HUNotHvMbtZHA+E5r7PYFmp2cBfWv7K56kiuY5sC2hDS6EoOsVQ/EmUasEl8/de3W5seiy4kXLH9Zmlioef</vt:lpwstr>
  </property>
  <property fmtid="{D5CDD505-2E9C-101B-9397-08002B2CF9AE}" pid="248" name="x1ye=98">
    <vt:lpwstr>L1oqUIvW8g166/clZLPluyET2ytAUqr+qDlb4N2vUYPs66oN9NpcWgpSF7/vuyJ4LoN5Dj8UAUq+yW+nKIaaKsCGH+Cq53TZ4L7kcXzoAxRPSe0hndrl+g0YvcYRS/g15Z1XvlFcgN+8VlYXlTzvrYtYN0jBNqs3u+HVqYuMlSKpuTd67tPuFyzdFXCOG/j0ZI+ffiKHwIugSDkG7bFguDIDIC+AbaDKS/y3oOzj7kda9fxwsXTOZbyzid683lO</vt:lpwstr>
  </property>
  <property fmtid="{D5CDD505-2E9C-101B-9397-08002B2CF9AE}" pid="249" name="x1ye=99">
    <vt:lpwstr>PSeT/Ijeogc5SL93SBe/CgPvHfRyuq/cnzWoLzlfscXFDyt2XKXxojitmlcjVytW2FX3nFGljDJmYg1Ba2R48Hs7+LN9Gl++wTPpsCoIb2BPwNZdgKTd8qxFFY/cXD61ikMUifjhgH0qX67oCSVS8hTUQFFwX2faeM8n3sXzchYUYovExK7w/DIXktB+BDlJV2GzVoan2CBCLQVBM9xiP0cwaOtsCukch5a14oYY91Jqlk9ouH4Ss1Nhc1E9WGl</vt:lpwstr>
  </property>
</Properties>
</file>