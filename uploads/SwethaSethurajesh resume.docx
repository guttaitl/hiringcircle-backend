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DA4C11" w:rsidRDefault="00C91812" w:rsidP="00C91812">
      <w:pPr>
        <w:rPr>
          <w:rFonts w:ascii="Cambria" w:hAnsi="Cambria"/>
          <w:b/>
          <w:sz w:val="24"/>
          <w:szCs w:val="24"/>
        </w:rPr>
      </w:pPr>
      <w:r>
        <w:rPr>
          <w:rFonts w:ascii="Cambria" w:hAnsi="Cambria"/>
          <w:b/>
          <w:sz w:val="24"/>
          <w:szCs w:val="24"/>
        </w:rPr>
        <w:t xml:space="preserve">                                      </w:t>
      </w:r>
      <w:r w:rsidR="00E5332F">
        <w:rPr>
          <w:rFonts w:ascii="Cambria" w:hAnsi="Cambria"/>
          <w:b/>
          <w:sz w:val="24"/>
          <w:szCs w:val="24"/>
        </w:rPr>
        <w:t xml:space="preserve">                       </w:t>
      </w:r>
      <w:r>
        <w:rPr>
          <w:rFonts w:ascii="Cambria" w:hAnsi="Cambria"/>
          <w:b/>
          <w:sz w:val="24"/>
          <w:szCs w:val="24"/>
        </w:rPr>
        <w:t xml:space="preserve"> </w:t>
      </w:r>
      <w:proofErr w:type="spellStart"/>
      <w:r w:rsidR="00DA4C11" w:rsidRPr="00421951">
        <w:rPr>
          <w:rFonts w:ascii="Cambria" w:hAnsi="Cambria"/>
          <w:b/>
          <w:sz w:val="40"/>
          <w:szCs w:val="24"/>
        </w:rPr>
        <w:t>Swetha</w:t>
      </w:r>
      <w:proofErr w:type="spellEnd"/>
      <w:r w:rsidR="00DA4C11" w:rsidRPr="00421951">
        <w:rPr>
          <w:rFonts w:ascii="Cambria" w:hAnsi="Cambria"/>
          <w:b/>
          <w:sz w:val="40"/>
          <w:szCs w:val="24"/>
        </w:rPr>
        <w:t xml:space="preserve"> </w:t>
      </w:r>
      <w:proofErr w:type="spellStart"/>
      <w:r w:rsidR="00DA4C11" w:rsidRPr="00421951">
        <w:rPr>
          <w:rFonts w:ascii="Cambria" w:hAnsi="Cambria"/>
          <w:b/>
          <w:sz w:val="40"/>
          <w:szCs w:val="24"/>
        </w:rPr>
        <w:t>Sethurajesh</w:t>
      </w:r>
      <w:proofErr w:type="spellEnd"/>
    </w:p>
    <w:p w:rsidR="00DA4C11" w:rsidRPr="00A6088A" w:rsidRDefault="00DA4C11" w:rsidP="00DA4C11">
      <w:pPr>
        <w:pBdr>
          <w:bottom w:val="single" w:sz="12" w:space="1" w:color="auto"/>
        </w:pBdr>
        <w:jc w:val="center"/>
        <w:rPr>
          <w:rFonts w:ascii="Cambria" w:hAnsi="Cambria"/>
          <w:b/>
          <w:sz w:val="24"/>
          <w:szCs w:val="24"/>
        </w:rPr>
      </w:pPr>
    </w:p>
    <w:p w:rsidR="005F374B" w:rsidRPr="00A6088A" w:rsidRDefault="005F374B">
      <w:pPr>
        <w:pStyle w:val="NoSpacing"/>
        <w:rPr>
          <w:rFonts w:ascii="Cambria" w:hAnsi="Cambria" w:cs="Arial"/>
          <w:sz w:val="24"/>
          <w:szCs w:val="24"/>
        </w:rPr>
      </w:pPr>
    </w:p>
    <w:p w:rsidR="005F374B" w:rsidRPr="00A6088A" w:rsidRDefault="007C5152">
      <w:pPr>
        <w:pStyle w:val="NoSpacing"/>
        <w:rPr>
          <w:rFonts w:ascii="Cambria" w:hAnsi="Cambria" w:cs="Arial"/>
          <w:sz w:val="24"/>
          <w:szCs w:val="24"/>
        </w:rPr>
      </w:pPr>
      <w:r>
        <w:rPr>
          <w:rFonts w:ascii="Cambria" w:hAnsi="Cambria" w:cs="Arial"/>
          <w:b/>
          <w:sz w:val="24"/>
          <w:szCs w:val="24"/>
        </w:rPr>
        <w:t>Professional</w:t>
      </w:r>
      <w:r w:rsidR="00DA4C11" w:rsidRPr="00A6088A">
        <w:rPr>
          <w:rFonts w:ascii="Cambria" w:hAnsi="Cambria" w:cs="Arial"/>
          <w:b/>
          <w:sz w:val="24"/>
          <w:szCs w:val="24"/>
        </w:rPr>
        <w:t xml:space="preserve"> </w:t>
      </w:r>
      <w:r w:rsidR="005F374B" w:rsidRPr="00A6088A">
        <w:rPr>
          <w:rFonts w:ascii="Cambria" w:hAnsi="Cambria" w:cs="Arial"/>
          <w:b/>
          <w:sz w:val="24"/>
          <w:szCs w:val="24"/>
        </w:rPr>
        <w:t>Summary:</w:t>
      </w:r>
    </w:p>
    <w:p w:rsidR="005F374B" w:rsidRPr="00A6088A" w:rsidRDefault="005F374B">
      <w:pPr>
        <w:pStyle w:val="NoSpacing"/>
        <w:rPr>
          <w:rFonts w:ascii="Cambria" w:hAnsi="Cambria" w:cs="Arial"/>
          <w:sz w:val="24"/>
          <w:szCs w:val="24"/>
        </w:rPr>
      </w:pPr>
    </w:p>
    <w:p w:rsidR="00381AFF" w:rsidRPr="00381AFF" w:rsidRDefault="00381AFF" w:rsidP="00381AFF">
      <w:pPr>
        <w:pStyle w:val="NoSpacing"/>
        <w:numPr>
          <w:ilvl w:val="0"/>
          <w:numId w:val="4"/>
        </w:numPr>
        <w:ind w:left="360"/>
      </w:pPr>
      <w:r w:rsidRPr="00381AFF">
        <w:rPr>
          <w:rFonts w:ascii="Cambria" w:hAnsi="Cambria"/>
          <w:color w:val="000000"/>
        </w:rPr>
        <w:t>Over 8 years of experience in software analysis, design, and development, specializing in the creation of single-page applications using React JS and Core Java.</w:t>
      </w:r>
    </w:p>
    <w:p w:rsidR="00D87084" w:rsidRPr="00381AFF" w:rsidRDefault="00381AFF" w:rsidP="006125F2">
      <w:pPr>
        <w:pStyle w:val="NoSpacing"/>
        <w:numPr>
          <w:ilvl w:val="0"/>
          <w:numId w:val="4"/>
        </w:numPr>
        <w:ind w:left="360"/>
        <w:rPr>
          <w:rFonts w:ascii="Cambria" w:hAnsi="Cambria"/>
          <w:color w:val="000000"/>
        </w:rPr>
      </w:pPr>
      <w:r w:rsidRPr="00381AFF">
        <w:rPr>
          <w:rFonts w:ascii="Cambria" w:hAnsi="Cambria"/>
          <w:color w:val="000000"/>
        </w:rPr>
        <w:t>Experienced Java/J2EE developer skilled in all phases of web application development, including design, development, testing, deployment, and support.</w:t>
      </w:r>
    </w:p>
    <w:p w:rsidR="00D87084" w:rsidRPr="00394E3F" w:rsidRDefault="00D87084" w:rsidP="00D87084">
      <w:pPr>
        <w:pStyle w:val="NoSpacing"/>
        <w:numPr>
          <w:ilvl w:val="0"/>
          <w:numId w:val="4"/>
        </w:numPr>
        <w:ind w:left="360"/>
        <w:rPr>
          <w:rFonts w:ascii="Cambria" w:hAnsi="Cambria" w:cstheme="minorHAnsi"/>
          <w:color w:val="000000"/>
          <w:shd w:val="clear" w:color="auto" w:fill="FFFFFF"/>
        </w:rPr>
      </w:pPr>
      <w:r w:rsidRPr="00394E3F">
        <w:rPr>
          <w:rFonts w:ascii="Cambria" w:hAnsi="Cambria" w:cstheme="minorHAnsi"/>
          <w:color w:val="000000"/>
          <w:shd w:val="clear" w:color="auto" w:fill="FFFFFF"/>
        </w:rPr>
        <w:t xml:space="preserve">Experience in Test Driven Development, Waterfall model and </w:t>
      </w:r>
      <w:proofErr w:type="gramStart"/>
      <w:r w:rsidRPr="00394E3F">
        <w:rPr>
          <w:rFonts w:ascii="Cambria" w:hAnsi="Cambria" w:cstheme="minorHAnsi"/>
          <w:color w:val="000000"/>
          <w:shd w:val="clear" w:color="auto" w:fill="FFFFFF"/>
        </w:rPr>
        <w:t>Agile</w:t>
      </w:r>
      <w:proofErr w:type="gramEnd"/>
      <w:r w:rsidRPr="00394E3F">
        <w:rPr>
          <w:rFonts w:ascii="Cambria" w:hAnsi="Cambria" w:cstheme="minorHAnsi"/>
          <w:color w:val="000000"/>
          <w:shd w:val="clear" w:color="auto" w:fill="FFFFFF"/>
        </w:rPr>
        <w:t xml:space="preserve"> methodologies like SCRUM.</w:t>
      </w:r>
    </w:p>
    <w:p w:rsidR="00D87084" w:rsidRPr="00394E3F" w:rsidRDefault="00D87084" w:rsidP="00D87084">
      <w:pPr>
        <w:pStyle w:val="NoSpacing"/>
        <w:numPr>
          <w:ilvl w:val="0"/>
          <w:numId w:val="4"/>
        </w:numPr>
        <w:ind w:left="360"/>
        <w:rPr>
          <w:rFonts w:ascii="Cambria" w:hAnsi="Cambria" w:cstheme="minorHAnsi"/>
          <w:color w:val="000000"/>
          <w:shd w:val="clear" w:color="auto" w:fill="FFFFFF"/>
        </w:rPr>
      </w:pPr>
      <w:r w:rsidRPr="00394E3F">
        <w:rPr>
          <w:rFonts w:ascii="Cambria" w:hAnsi="Cambria" w:cstheme="minorHAnsi"/>
          <w:color w:val="000000"/>
          <w:shd w:val="clear" w:color="auto" w:fill="FFFFFF"/>
        </w:rPr>
        <w:t>Experience in web-based applications such as</w:t>
      </w:r>
      <w:r w:rsidRPr="00394E3F">
        <w:rPr>
          <w:rFonts w:ascii="Cambria" w:hAnsi="Cambria" w:cstheme="minorHAnsi"/>
        </w:rPr>
        <w:t xml:space="preserve"> </w:t>
      </w:r>
      <w:r w:rsidRPr="00394E3F">
        <w:rPr>
          <w:rFonts w:ascii="Cambria" w:hAnsi="Cambria" w:cstheme="minorHAnsi"/>
          <w:b/>
          <w:bCs/>
        </w:rPr>
        <w:t>React JS,</w:t>
      </w:r>
      <w:r w:rsidRPr="00394E3F">
        <w:rPr>
          <w:rFonts w:ascii="Cambria" w:hAnsi="Cambria" w:cstheme="minorHAnsi"/>
        </w:rPr>
        <w:t xml:space="preserve"> </w:t>
      </w:r>
      <w:r w:rsidRPr="00394E3F">
        <w:rPr>
          <w:rFonts w:ascii="Cambria" w:hAnsi="Cambria" w:cstheme="minorHAnsi"/>
          <w:color w:val="000000"/>
          <w:shd w:val="clear" w:color="auto" w:fill="FFFFFF"/>
        </w:rPr>
        <w:t>JavaScript</w:t>
      </w:r>
      <w:r w:rsidRPr="00394E3F">
        <w:rPr>
          <w:rFonts w:ascii="Cambria" w:hAnsi="Cambria" w:cstheme="minorHAnsi"/>
          <w:b/>
          <w:color w:val="000000"/>
          <w:shd w:val="clear" w:color="auto" w:fill="FFFFFF"/>
        </w:rPr>
        <w:t xml:space="preserve">, HTML, CSS, </w:t>
      </w:r>
      <w:proofErr w:type="gramStart"/>
      <w:r w:rsidRPr="00394E3F">
        <w:rPr>
          <w:rFonts w:ascii="Cambria" w:hAnsi="Cambria" w:cstheme="minorHAnsi"/>
          <w:b/>
          <w:color w:val="000000"/>
          <w:shd w:val="clear" w:color="auto" w:fill="FFFFFF"/>
        </w:rPr>
        <w:t>XML</w:t>
      </w:r>
      <w:proofErr w:type="gramEnd"/>
      <w:r w:rsidRPr="00394E3F">
        <w:rPr>
          <w:rFonts w:ascii="Cambria" w:hAnsi="Cambria" w:cstheme="minorHAnsi"/>
          <w:b/>
          <w:color w:val="000000"/>
          <w:shd w:val="clear" w:color="auto" w:fill="FFFFFF"/>
        </w:rPr>
        <w:t>.</w:t>
      </w:r>
    </w:p>
    <w:p w:rsidR="00D87084" w:rsidRPr="00394E3F" w:rsidRDefault="00D87084" w:rsidP="00D87084">
      <w:pPr>
        <w:pStyle w:val="NoSpacing"/>
        <w:numPr>
          <w:ilvl w:val="0"/>
          <w:numId w:val="4"/>
        </w:numPr>
        <w:ind w:left="360"/>
        <w:rPr>
          <w:rFonts w:ascii="Cambria" w:hAnsi="Cambria" w:cstheme="minorHAnsi"/>
          <w:color w:val="000000"/>
          <w:shd w:val="clear" w:color="auto" w:fill="FFFFFF"/>
        </w:rPr>
      </w:pPr>
      <w:r w:rsidRPr="00394E3F">
        <w:rPr>
          <w:rFonts w:ascii="Cambria" w:hAnsi="Cambria"/>
          <w:color w:val="000000"/>
        </w:rPr>
        <w:t xml:space="preserve">Having good experience in </w:t>
      </w:r>
      <w:r w:rsidRPr="00394E3F">
        <w:rPr>
          <w:rFonts w:ascii="Cambria" w:hAnsi="Cambria"/>
          <w:b/>
          <w:color w:val="000000"/>
        </w:rPr>
        <w:t>MVVM/MVC</w:t>
      </w:r>
      <w:r w:rsidRPr="00394E3F">
        <w:rPr>
          <w:rFonts w:ascii="Cambria" w:hAnsi="Cambria"/>
          <w:color w:val="000000"/>
        </w:rPr>
        <w:t xml:space="preserve"> design and worked on implementing </w:t>
      </w:r>
      <w:r w:rsidRPr="00394E3F">
        <w:rPr>
          <w:rFonts w:ascii="Cambria" w:hAnsi="Cambria"/>
          <w:b/>
          <w:color w:val="000000"/>
        </w:rPr>
        <w:t>MVC</w:t>
      </w:r>
      <w:r w:rsidRPr="00394E3F">
        <w:rPr>
          <w:rFonts w:ascii="Cambria" w:hAnsi="Cambria"/>
          <w:color w:val="000000"/>
        </w:rPr>
        <w:t xml:space="preserve"> </w:t>
      </w:r>
      <w:r w:rsidRPr="00394E3F">
        <w:rPr>
          <w:rFonts w:ascii="Cambria" w:hAnsi="Cambria"/>
          <w:b/>
          <w:color w:val="000000"/>
        </w:rPr>
        <w:t>architecture</w:t>
      </w:r>
      <w:r w:rsidRPr="00394E3F">
        <w:rPr>
          <w:rFonts w:ascii="Cambria" w:hAnsi="Cambria"/>
          <w:color w:val="000000"/>
        </w:rPr>
        <w:t xml:space="preserve"> on client side using </w:t>
      </w:r>
      <w:r w:rsidRPr="00381AFF">
        <w:rPr>
          <w:rFonts w:ascii="Cambria" w:hAnsi="Cambria"/>
          <w:color w:val="000000"/>
        </w:rPr>
        <w:t>React</w:t>
      </w:r>
      <w:r w:rsidRPr="00394E3F">
        <w:rPr>
          <w:rFonts w:ascii="Cambria" w:hAnsi="Cambria"/>
          <w:b/>
          <w:color w:val="000000"/>
        </w:rPr>
        <w:t xml:space="preserve"> with </w:t>
      </w:r>
      <w:proofErr w:type="spellStart"/>
      <w:r w:rsidRPr="00394E3F">
        <w:rPr>
          <w:rFonts w:ascii="Cambria" w:hAnsi="Cambria"/>
          <w:b/>
          <w:color w:val="000000"/>
        </w:rPr>
        <w:t>redux</w:t>
      </w:r>
      <w:proofErr w:type="spellEnd"/>
      <w:r w:rsidRPr="00394E3F">
        <w:rPr>
          <w:rFonts w:ascii="Cambria" w:hAnsi="Cambria"/>
          <w:b/>
          <w:color w:val="000000"/>
        </w:rPr>
        <w:t>, React with flux.</w:t>
      </w:r>
    </w:p>
    <w:p w:rsidR="00517AB5" w:rsidRPr="00394E3F" w:rsidRDefault="00CA1D8B">
      <w:pPr>
        <w:pStyle w:val="NoSpacing"/>
        <w:numPr>
          <w:ilvl w:val="0"/>
          <w:numId w:val="4"/>
        </w:numPr>
        <w:ind w:left="360"/>
        <w:rPr>
          <w:rFonts w:ascii="Cambria" w:hAnsi="Cambria" w:cstheme="minorHAnsi"/>
        </w:rPr>
      </w:pPr>
      <w:r w:rsidRPr="00394E3F">
        <w:rPr>
          <w:rFonts w:ascii="Cambria" w:hAnsi="Cambria" w:cstheme="minorHAnsi"/>
        </w:rPr>
        <w:t>Extensive e</w:t>
      </w:r>
      <w:r w:rsidR="00517AB5" w:rsidRPr="00394E3F">
        <w:rPr>
          <w:rFonts w:ascii="Cambria" w:hAnsi="Cambria" w:cstheme="minorHAnsi"/>
        </w:rPr>
        <w:t xml:space="preserve">xperience in developing web </w:t>
      </w:r>
      <w:r w:rsidR="00145CBA" w:rsidRPr="00394E3F">
        <w:rPr>
          <w:rFonts w:ascii="Cambria" w:hAnsi="Cambria" w:cstheme="minorHAnsi"/>
        </w:rPr>
        <w:t>applications</w:t>
      </w:r>
      <w:r w:rsidR="00517AB5" w:rsidRPr="00394E3F">
        <w:rPr>
          <w:rFonts w:ascii="Cambria" w:hAnsi="Cambria" w:cstheme="minorHAnsi"/>
        </w:rPr>
        <w:t xml:space="preserve"> using React </w:t>
      </w:r>
      <w:r w:rsidR="00494509" w:rsidRPr="00394E3F">
        <w:rPr>
          <w:rFonts w:ascii="Cambria" w:hAnsi="Cambria" w:cstheme="minorHAnsi"/>
        </w:rPr>
        <w:t>JS</w:t>
      </w:r>
      <w:r w:rsidRPr="00394E3F">
        <w:rPr>
          <w:rFonts w:ascii="Cambria" w:hAnsi="Cambria" w:cstheme="minorHAnsi"/>
        </w:rPr>
        <w:t>,</w:t>
      </w:r>
      <w:r w:rsidR="00494509" w:rsidRPr="00394E3F">
        <w:rPr>
          <w:rFonts w:ascii="Cambria" w:hAnsi="Cambria" w:cstheme="minorHAnsi"/>
        </w:rPr>
        <w:t xml:space="preserve"> </w:t>
      </w:r>
      <w:proofErr w:type="spellStart"/>
      <w:r w:rsidRPr="00394E3F">
        <w:rPr>
          <w:rFonts w:ascii="Cambria" w:hAnsi="Cambria" w:cstheme="minorHAnsi"/>
        </w:rPr>
        <w:t>Redux</w:t>
      </w:r>
      <w:proofErr w:type="spellEnd"/>
      <w:r w:rsidRPr="00394E3F">
        <w:rPr>
          <w:rFonts w:ascii="Cambria" w:hAnsi="Cambria" w:cstheme="minorHAnsi"/>
        </w:rPr>
        <w:t>,</w:t>
      </w:r>
      <w:r w:rsidR="00494509" w:rsidRPr="00394E3F">
        <w:rPr>
          <w:rFonts w:ascii="Cambria" w:hAnsi="Cambria" w:cstheme="minorHAnsi"/>
        </w:rPr>
        <w:t xml:space="preserve"> </w:t>
      </w:r>
      <w:r w:rsidRPr="00394E3F">
        <w:rPr>
          <w:rFonts w:ascii="Cambria" w:hAnsi="Cambria" w:cstheme="minorHAnsi"/>
        </w:rPr>
        <w:t>JSON,</w:t>
      </w:r>
      <w:r w:rsidR="00494509" w:rsidRPr="00394E3F">
        <w:rPr>
          <w:rFonts w:ascii="Cambria" w:hAnsi="Cambria" w:cstheme="minorHAnsi"/>
        </w:rPr>
        <w:t xml:space="preserve"> </w:t>
      </w:r>
      <w:r w:rsidRPr="00394E3F">
        <w:rPr>
          <w:rFonts w:ascii="Cambria" w:hAnsi="Cambria" w:cstheme="minorHAnsi"/>
        </w:rPr>
        <w:t>Bootstrap</w:t>
      </w:r>
      <w:r w:rsidR="00517AB5" w:rsidRPr="00394E3F">
        <w:rPr>
          <w:rFonts w:ascii="Cambria" w:hAnsi="Cambria" w:cstheme="minorHAnsi"/>
        </w:rPr>
        <w:t>.</w:t>
      </w:r>
    </w:p>
    <w:p w:rsidR="00160612" w:rsidRPr="00394E3F" w:rsidRDefault="00160612">
      <w:pPr>
        <w:pStyle w:val="NoSpacing"/>
        <w:numPr>
          <w:ilvl w:val="0"/>
          <w:numId w:val="4"/>
        </w:numPr>
        <w:ind w:left="360"/>
        <w:rPr>
          <w:rFonts w:ascii="Cambria" w:hAnsi="Cambria" w:cstheme="minorHAnsi"/>
        </w:rPr>
      </w:pPr>
      <w:r w:rsidRPr="00394E3F">
        <w:rPr>
          <w:rFonts w:ascii="Cambria" w:hAnsi="Cambria" w:cstheme="minorHAnsi"/>
        </w:rPr>
        <w:t xml:space="preserve">Experience in creating single page applications using react </w:t>
      </w:r>
      <w:r w:rsidRPr="00394E3F">
        <w:rPr>
          <w:rFonts w:ascii="Cambria" w:hAnsi="Cambria" w:cstheme="minorHAnsi"/>
          <w:b/>
          <w:bCs/>
        </w:rPr>
        <w:t>Hooks</w:t>
      </w:r>
      <w:r w:rsidRPr="00394E3F">
        <w:rPr>
          <w:rFonts w:ascii="Cambria" w:hAnsi="Cambria" w:cstheme="minorHAnsi"/>
        </w:rPr>
        <w:t xml:space="preserve">, </w:t>
      </w:r>
      <w:proofErr w:type="spellStart"/>
      <w:r w:rsidRPr="00394E3F">
        <w:rPr>
          <w:rFonts w:ascii="Cambria" w:hAnsi="Cambria" w:cstheme="minorHAnsi"/>
          <w:b/>
          <w:bCs/>
        </w:rPr>
        <w:t>redux</w:t>
      </w:r>
      <w:proofErr w:type="spellEnd"/>
      <w:r w:rsidRPr="00394E3F">
        <w:rPr>
          <w:rFonts w:ascii="Cambria" w:hAnsi="Cambria" w:cstheme="minorHAnsi"/>
        </w:rPr>
        <w:t xml:space="preserve"> for state management and react </w:t>
      </w:r>
      <w:r w:rsidRPr="00394E3F">
        <w:rPr>
          <w:rFonts w:ascii="Cambria" w:hAnsi="Cambria" w:cstheme="minorHAnsi"/>
          <w:b/>
          <w:bCs/>
        </w:rPr>
        <w:t>router</w:t>
      </w:r>
      <w:r w:rsidRPr="00394E3F">
        <w:rPr>
          <w:rFonts w:ascii="Cambria" w:hAnsi="Cambria" w:cstheme="minorHAnsi"/>
        </w:rPr>
        <w:t xml:space="preserve"> for routing.</w:t>
      </w:r>
    </w:p>
    <w:p w:rsidR="008B7BF6" w:rsidRPr="00394E3F" w:rsidRDefault="008B7BF6">
      <w:pPr>
        <w:pStyle w:val="NoSpacing"/>
        <w:numPr>
          <w:ilvl w:val="0"/>
          <w:numId w:val="4"/>
        </w:numPr>
        <w:ind w:left="360"/>
        <w:rPr>
          <w:rFonts w:ascii="Cambria" w:hAnsi="Cambria" w:cstheme="minorHAnsi"/>
        </w:rPr>
      </w:pPr>
      <w:r w:rsidRPr="00394E3F">
        <w:rPr>
          <w:rFonts w:ascii="Cambria" w:hAnsi="Cambria" w:cstheme="minorHAnsi"/>
        </w:rPr>
        <w:t xml:space="preserve">Experience in using </w:t>
      </w:r>
      <w:r w:rsidR="00845172" w:rsidRPr="00394E3F">
        <w:rPr>
          <w:rFonts w:ascii="Cambria" w:hAnsi="Cambria" w:cstheme="minorHAnsi"/>
          <w:b/>
          <w:bCs/>
        </w:rPr>
        <w:t>CMS</w:t>
      </w:r>
      <w:r w:rsidR="00845172" w:rsidRPr="00394E3F">
        <w:rPr>
          <w:rFonts w:ascii="Cambria" w:hAnsi="Cambria" w:cstheme="minorHAnsi"/>
        </w:rPr>
        <w:t xml:space="preserve"> (</w:t>
      </w:r>
      <w:r w:rsidRPr="00394E3F">
        <w:rPr>
          <w:rFonts w:ascii="Cambria" w:hAnsi="Cambria" w:cstheme="minorHAnsi"/>
        </w:rPr>
        <w:t xml:space="preserve">Content Management Systems) like </w:t>
      </w:r>
      <w:proofErr w:type="spellStart"/>
      <w:r w:rsidRPr="00394E3F">
        <w:rPr>
          <w:rFonts w:ascii="Cambria" w:hAnsi="Cambria" w:cstheme="minorHAnsi"/>
          <w:b/>
          <w:bCs/>
        </w:rPr>
        <w:t>Strapi</w:t>
      </w:r>
      <w:proofErr w:type="spellEnd"/>
      <w:r w:rsidRPr="00394E3F">
        <w:rPr>
          <w:rFonts w:ascii="Cambria" w:hAnsi="Cambria" w:cstheme="minorHAnsi"/>
          <w:b/>
          <w:bCs/>
        </w:rPr>
        <w:t>.</w:t>
      </w:r>
    </w:p>
    <w:p w:rsidR="00F03034" w:rsidRPr="00394E3F" w:rsidRDefault="00F03034" w:rsidP="00F03034">
      <w:pPr>
        <w:pStyle w:val="NoSpacing"/>
        <w:numPr>
          <w:ilvl w:val="0"/>
          <w:numId w:val="4"/>
        </w:numPr>
        <w:ind w:left="360"/>
        <w:rPr>
          <w:rFonts w:ascii="Cambria" w:hAnsi="Cambria" w:cstheme="minorHAnsi"/>
          <w:spacing w:val="-3"/>
        </w:rPr>
      </w:pPr>
      <w:r w:rsidRPr="00394E3F">
        <w:rPr>
          <w:rFonts w:ascii="Cambria" w:hAnsi="Cambria" w:cstheme="minorHAnsi"/>
          <w:spacing w:val="-3"/>
        </w:rPr>
        <w:t xml:space="preserve">Implemented easy to use </w:t>
      </w:r>
      <w:r w:rsidRPr="00394E3F">
        <w:rPr>
          <w:rFonts w:ascii="Cambria" w:hAnsi="Cambria" w:cstheme="minorHAnsi"/>
          <w:b/>
          <w:bCs/>
          <w:spacing w:val="-3"/>
        </w:rPr>
        <w:t>Bootstrap</w:t>
      </w:r>
      <w:r w:rsidRPr="00394E3F">
        <w:rPr>
          <w:rFonts w:ascii="Cambria" w:hAnsi="Cambria" w:cstheme="minorHAnsi"/>
          <w:spacing w:val="-3"/>
        </w:rPr>
        <w:t xml:space="preserve"> </w:t>
      </w:r>
      <w:proofErr w:type="spellStart"/>
      <w:r w:rsidRPr="00394E3F">
        <w:rPr>
          <w:rFonts w:ascii="Cambria" w:hAnsi="Cambria" w:cstheme="minorHAnsi"/>
          <w:spacing w:val="-3"/>
        </w:rPr>
        <w:t>plugins</w:t>
      </w:r>
      <w:proofErr w:type="spellEnd"/>
      <w:r w:rsidRPr="00394E3F">
        <w:rPr>
          <w:rFonts w:ascii="Cambria" w:hAnsi="Cambria" w:cstheme="minorHAnsi"/>
          <w:spacing w:val="-3"/>
        </w:rPr>
        <w:t xml:space="preserve"> for building </w:t>
      </w:r>
      <w:r w:rsidRPr="00394E3F">
        <w:rPr>
          <w:rFonts w:ascii="Cambria" w:hAnsi="Cambria" w:cstheme="minorHAnsi"/>
          <w:b/>
          <w:bCs/>
          <w:spacing w:val="-3"/>
        </w:rPr>
        <w:t>carousal</w:t>
      </w:r>
      <w:r w:rsidRPr="00394E3F">
        <w:rPr>
          <w:rFonts w:ascii="Cambria" w:hAnsi="Cambria" w:cstheme="minorHAnsi"/>
          <w:spacing w:val="-3"/>
        </w:rPr>
        <w:t xml:space="preserve">, </w:t>
      </w:r>
      <w:r w:rsidRPr="00394E3F">
        <w:rPr>
          <w:rFonts w:ascii="Cambria" w:hAnsi="Cambria" w:cstheme="minorHAnsi"/>
          <w:b/>
          <w:bCs/>
          <w:spacing w:val="-3"/>
        </w:rPr>
        <w:t>accordion</w:t>
      </w:r>
      <w:r w:rsidRPr="00394E3F">
        <w:rPr>
          <w:rFonts w:ascii="Cambria" w:hAnsi="Cambria" w:cstheme="minorHAnsi"/>
          <w:spacing w:val="-3"/>
        </w:rPr>
        <w:t xml:space="preserve">, </w:t>
      </w:r>
      <w:r w:rsidRPr="00394E3F">
        <w:rPr>
          <w:rFonts w:ascii="Cambria" w:hAnsi="Cambria" w:cstheme="minorHAnsi"/>
          <w:b/>
          <w:bCs/>
          <w:spacing w:val="-3"/>
        </w:rPr>
        <w:t>modal</w:t>
      </w:r>
      <w:r w:rsidRPr="00394E3F">
        <w:rPr>
          <w:rFonts w:ascii="Cambria" w:hAnsi="Cambria" w:cstheme="minorHAnsi"/>
          <w:spacing w:val="-3"/>
        </w:rPr>
        <w:t xml:space="preserve"> windows etc.</w:t>
      </w:r>
    </w:p>
    <w:p w:rsidR="00F03034" w:rsidRPr="00394E3F" w:rsidRDefault="00F03034">
      <w:pPr>
        <w:pStyle w:val="NoSpacing"/>
        <w:numPr>
          <w:ilvl w:val="0"/>
          <w:numId w:val="4"/>
        </w:numPr>
        <w:ind w:left="360"/>
        <w:rPr>
          <w:rFonts w:ascii="Cambria" w:hAnsi="Cambria" w:cstheme="minorHAnsi"/>
          <w:b/>
          <w:bCs/>
        </w:rPr>
      </w:pPr>
      <w:r w:rsidRPr="00394E3F">
        <w:rPr>
          <w:rFonts w:ascii="Cambria" w:hAnsi="Cambria" w:cstheme="minorHAnsi"/>
        </w:rPr>
        <w:t>Expertise in creating and developing single-page applications (</w:t>
      </w:r>
      <w:r w:rsidRPr="00394E3F">
        <w:rPr>
          <w:rFonts w:ascii="Cambria" w:hAnsi="Cambria" w:cstheme="minorHAnsi"/>
          <w:b/>
          <w:bCs/>
        </w:rPr>
        <w:t>SPA’s</w:t>
      </w:r>
      <w:r w:rsidRPr="00394E3F">
        <w:rPr>
          <w:rFonts w:ascii="Cambria" w:hAnsi="Cambria" w:cstheme="minorHAnsi"/>
        </w:rPr>
        <w:t xml:space="preserve">) using </w:t>
      </w:r>
      <w:r w:rsidRPr="00394E3F">
        <w:rPr>
          <w:rFonts w:ascii="Cambria" w:hAnsi="Cambria" w:cstheme="minorHAnsi"/>
          <w:b/>
          <w:bCs/>
        </w:rPr>
        <w:t>React JS.</w:t>
      </w:r>
    </w:p>
    <w:p w:rsidR="00F03034" w:rsidRPr="00394E3F" w:rsidRDefault="00F03034">
      <w:pPr>
        <w:pStyle w:val="NoSpacing"/>
        <w:numPr>
          <w:ilvl w:val="0"/>
          <w:numId w:val="4"/>
        </w:numPr>
        <w:ind w:left="360"/>
        <w:rPr>
          <w:rFonts w:ascii="Cambria" w:hAnsi="Cambria" w:cstheme="minorHAnsi"/>
          <w:b/>
          <w:bCs/>
        </w:rPr>
      </w:pPr>
      <w:r w:rsidRPr="00394E3F">
        <w:rPr>
          <w:rFonts w:ascii="Cambria" w:hAnsi="Cambria" w:cstheme="minorHAnsi"/>
        </w:rPr>
        <w:t>Experience in working with</w:t>
      </w:r>
      <w:r w:rsidRPr="00394E3F">
        <w:rPr>
          <w:rFonts w:ascii="Cambria" w:hAnsi="Cambria" w:cstheme="minorHAnsi"/>
          <w:b/>
          <w:bCs/>
        </w:rPr>
        <w:t xml:space="preserve"> React Flux </w:t>
      </w:r>
      <w:r w:rsidRPr="00394E3F">
        <w:rPr>
          <w:rFonts w:ascii="Cambria" w:hAnsi="Cambria" w:cstheme="minorHAnsi"/>
        </w:rPr>
        <w:t>Architecture.</w:t>
      </w:r>
    </w:p>
    <w:p w:rsidR="00D15AB5" w:rsidRPr="00394E3F" w:rsidRDefault="00D15AB5">
      <w:pPr>
        <w:pStyle w:val="NoSpacing"/>
        <w:numPr>
          <w:ilvl w:val="0"/>
          <w:numId w:val="4"/>
        </w:numPr>
        <w:ind w:left="360"/>
        <w:rPr>
          <w:rFonts w:ascii="Cambria" w:hAnsi="Cambria" w:cstheme="minorHAnsi"/>
        </w:rPr>
      </w:pPr>
      <w:r w:rsidRPr="00394E3F">
        <w:rPr>
          <w:rFonts w:ascii="Cambria" w:hAnsi="Cambria" w:cstheme="minorHAnsi"/>
        </w:rPr>
        <w:t xml:space="preserve">Experience in writing </w:t>
      </w:r>
      <w:r w:rsidRPr="00394E3F">
        <w:rPr>
          <w:rFonts w:ascii="Cambria" w:hAnsi="Cambria" w:cstheme="minorHAnsi"/>
          <w:b/>
          <w:bCs/>
        </w:rPr>
        <w:t>SOAP</w:t>
      </w:r>
      <w:r w:rsidRPr="00394E3F">
        <w:rPr>
          <w:rFonts w:ascii="Cambria" w:hAnsi="Cambria" w:cstheme="minorHAnsi"/>
        </w:rPr>
        <w:t xml:space="preserve"> and </w:t>
      </w:r>
      <w:r w:rsidRPr="00394E3F">
        <w:rPr>
          <w:rFonts w:ascii="Cambria" w:hAnsi="Cambria" w:cstheme="minorHAnsi"/>
          <w:b/>
          <w:bCs/>
        </w:rPr>
        <w:t>REST</w:t>
      </w:r>
      <w:r w:rsidRPr="00394E3F">
        <w:rPr>
          <w:rFonts w:ascii="Cambria" w:hAnsi="Cambria" w:cstheme="minorHAnsi"/>
        </w:rPr>
        <w:t xml:space="preserve"> web services and mapping it with the </w:t>
      </w:r>
      <w:r w:rsidR="006B77F5" w:rsidRPr="00394E3F">
        <w:rPr>
          <w:rFonts w:ascii="Cambria" w:hAnsi="Cambria" w:cstheme="minorHAnsi"/>
        </w:rPr>
        <w:t>front end</w:t>
      </w:r>
      <w:r w:rsidRPr="00394E3F">
        <w:rPr>
          <w:rFonts w:ascii="Cambria" w:hAnsi="Cambria" w:cstheme="minorHAnsi"/>
        </w:rPr>
        <w:t>.</w:t>
      </w:r>
    </w:p>
    <w:p w:rsidR="00160612" w:rsidRPr="00394E3F" w:rsidRDefault="00160612">
      <w:pPr>
        <w:pStyle w:val="NoSpacing"/>
        <w:numPr>
          <w:ilvl w:val="0"/>
          <w:numId w:val="4"/>
        </w:numPr>
        <w:ind w:left="360"/>
        <w:rPr>
          <w:rFonts w:ascii="Cambria" w:hAnsi="Cambria" w:cstheme="minorHAnsi"/>
        </w:rPr>
      </w:pPr>
      <w:r w:rsidRPr="00394E3F">
        <w:rPr>
          <w:rFonts w:ascii="Cambria" w:hAnsi="Cambria" w:cstheme="minorHAnsi"/>
        </w:rPr>
        <w:t xml:space="preserve">Experience in developing applications in </w:t>
      </w:r>
      <w:r w:rsidRPr="00394E3F">
        <w:rPr>
          <w:rFonts w:ascii="Cambria" w:hAnsi="Cambria" w:cstheme="minorHAnsi"/>
          <w:b/>
          <w:bCs/>
        </w:rPr>
        <w:t>responsive</w:t>
      </w:r>
      <w:r w:rsidRPr="00394E3F">
        <w:rPr>
          <w:rFonts w:ascii="Cambria" w:hAnsi="Cambria" w:cstheme="minorHAnsi"/>
        </w:rPr>
        <w:t xml:space="preserve"> design that fits all users and devices including tablet and mobile using </w:t>
      </w:r>
      <w:r w:rsidRPr="00394E3F">
        <w:rPr>
          <w:rFonts w:ascii="Cambria" w:hAnsi="Cambria" w:cstheme="minorHAnsi"/>
          <w:b/>
          <w:bCs/>
        </w:rPr>
        <w:t>media queries</w:t>
      </w:r>
      <w:r w:rsidRPr="00394E3F">
        <w:rPr>
          <w:rFonts w:ascii="Cambria" w:hAnsi="Cambria" w:cstheme="minorHAnsi"/>
        </w:rPr>
        <w:t xml:space="preserve"> and CSS properties.</w:t>
      </w:r>
    </w:p>
    <w:p w:rsidR="00F03034" w:rsidRPr="00394E3F" w:rsidRDefault="00F03034">
      <w:pPr>
        <w:pStyle w:val="NoSpacing"/>
        <w:numPr>
          <w:ilvl w:val="0"/>
          <w:numId w:val="4"/>
        </w:numPr>
        <w:ind w:left="360"/>
        <w:rPr>
          <w:rFonts w:ascii="Cambria" w:hAnsi="Cambria" w:cstheme="minorHAnsi"/>
        </w:rPr>
      </w:pPr>
      <w:r w:rsidRPr="00394E3F">
        <w:rPr>
          <w:rFonts w:ascii="Cambria" w:hAnsi="Cambria" w:cstheme="minorHAnsi"/>
        </w:rPr>
        <w:t xml:space="preserve">Familiar in creating customized </w:t>
      </w:r>
      <w:r w:rsidRPr="00394E3F">
        <w:rPr>
          <w:rFonts w:ascii="Cambria" w:hAnsi="Cambria" w:cstheme="minorHAnsi"/>
          <w:b/>
          <w:bCs/>
        </w:rPr>
        <w:t>reusable</w:t>
      </w:r>
      <w:r w:rsidRPr="00394E3F">
        <w:rPr>
          <w:rFonts w:ascii="Cambria" w:hAnsi="Cambria" w:cstheme="minorHAnsi"/>
        </w:rPr>
        <w:t xml:space="preserve"> </w:t>
      </w:r>
      <w:proofErr w:type="gramStart"/>
      <w:r w:rsidRPr="00394E3F">
        <w:rPr>
          <w:rFonts w:ascii="Cambria" w:hAnsi="Cambria" w:cstheme="minorHAnsi"/>
        </w:rPr>
        <w:t>react</w:t>
      </w:r>
      <w:proofErr w:type="gramEnd"/>
      <w:r w:rsidRPr="00394E3F">
        <w:rPr>
          <w:rFonts w:ascii="Cambria" w:hAnsi="Cambria" w:cstheme="minorHAnsi"/>
        </w:rPr>
        <w:t xml:space="preserve"> </w:t>
      </w:r>
      <w:r w:rsidRPr="00394E3F">
        <w:rPr>
          <w:rFonts w:ascii="Cambria" w:hAnsi="Cambria" w:cstheme="minorHAnsi"/>
          <w:b/>
          <w:bCs/>
        </w:rPr>
        <w:t>components</w:t>
      </w:r>
      <w:r w:rsidRPr="00394E3F">
        <w:rPr>
          <w:rFonts w:ascii="Cambria" w:hAnsi="Cambria" w:cstheme="minorHAnsi"/>
        </w:rPr>
        <w:t>.</w:t>
      </w:r>
    </w:p>
    <w:p w:rsidR="00381AFF" w:rsidRPr="00381AFF" w:rsidRDefault="00F03034" w:rsidP="00720B28">
      <w:pPr>
        <w:pStyle w:val="NoSpacing"/>
        <w:numPr>
          <w:ilvl w:val="0"/>
          <w:numId w:val="4"/>
        </w:numPr>
        <w:ind w:left="360"/>
      </w:pPr>
      <w:r w:rsidRPr="00381AFF">
        <w:rPr>
          <w:rFonts w:ascii="Cambria" w:hAnsi="Cambria" w:cstheme="minorHAnsi"/>
        </w:rPr>
        <w:t xml:space="preserve">Strong in using </w:t>
      </w:r>
      <w:r w:rsidRPr="00381AFF">
        <w:rPr>
          <w:rFonts w:ascii="Cambria" w:hAnsi="Cambria" w:cstheme="minorHAnsi"/>
          <w:b/>
          <w:bCs/>
        </w:rPr>
        <w:t>Node.js</w:t>
      </w:r>
      <w:r w:rsidRPr="00381AFF">
        <w:rPr>
          <w:rFonts w:ascii="Cambria" w:hAnsi="Cambria" w:cstheme="minorHAnsi"/>
        </w:rPr>
        <w:t xml:space="preserve"> and </w:t>
      </w:r>
      <w:r w:rsidRPr="00381AFF">
        <w:rPr>
          <w:rFonts w:ascii="Cambria" w:hAnsi="Cambria" w:cstheme="minorHAnsi"/>
          <w:b/>
          <w:bCs/>
        </w:rPr>
        <w:t>MVC</w:t>
      </w:r>
      <w:r w:rsidRPr="00381AFF">
        <w:rPr>
          <w:rFonts w:ascii="Cambria" w:hAnsi="Cambria" w:cstheme="minorHAnsi"/>
        </w:rPr>
        <w:t xml:space="preserve"> frameworks in developing web applications.</w:t>
      </w:r>
    </w:p>
    <w:p w:rsidR="00C25776" w:rsidRDefault="00381AFF" w:rsidP="00720B28">
      <w:pPr>
        <w:pStyle w:val="NoSpacing"/>
        <w:numPr>
          <w:ilvl w:val="0"/>
          <w:numId w:val="4"/>
        </w:numPr>
        <w:ind w:left="360"/>
      </w:pPr>
      <w:r w:rsidRPr="00381AFF">
        <w:rPr>
          <w:rFonts w:ascii="Cambria" w:hAnsi="Cambria"/>
          <w:color w:val="000000"/>
        </w:rPr>
        <w:t>Skilled in Java Spring JPA with Hibernate for database integration and CRUD operations.</w:t>
      </w:r>
    </w:p>
    <w:p w:rsidR="006F56AE" w:rsidRPr="00394E3F" w:rsidRDefault="006F56AE" w:rsidP="0068317D">
      <w:pPr>
        <w:pStyle w:val="NoSpacing"/>
        <w:numPr>
          <w:ilvl w:val="0"/>
          <w:numId w:val="4"/>
        </w:numPr>
        <w:ind w:left="360"/>
        <w:rPr>
          <w:rFonts w:ascii="Cambria" w:hAnsi="Cambria" w:cstheme="minorHAnsi"/>
          <w:spacing w:val="-3"/>
        </w:rPr>
      </w:pPr>
      <w:r>
        <w:rPr>
          <w:rFonts w:ascii="Cambria" w:hAnsi="Cambria" w:cstheme="minorHAnsi"/>
          <w:spacing w:val="-3"/>
        </w:rPr>
        <w:t xml:space="preserve">Experience in using </w:t>
      </w:r>
      <w:r w:rsidRPr="006F56AE">
        <w:rPr>
          <w:rFonts w:ascii="Cambria" w:hAnsi="Cambria" w:cstheme="minorHAnsi"/>
          <w:b/>
          <w:bCs/>
          <w:spacing w:val="-3"/>
        </w:rPr>
        <w:t>swagger</w:t>
      </w:r>
      <w:r>
        <w:rPr>
          <w:rFonts w:ascii="Cambria" w:hAnsi="Cambria" w:cstheme="minorHAnsi"/>
          <w:spacing w:val="-3"/>
        </w:rPr>
        <w:t xml:space="preserve"> for testing the backend services.</w:t>
      </w:r>
    </w:p>
    <w:p w:rsidR="005F374B" w:rsidRPr="00394E3F" w:rsidRDefault="00145CBA" w:rsidP="00EB77EA">
      <w:pPr>
        <w:pStyle w:val="NoSpacing"/>
        <w:numPr>
          <w:ilvl w:val="0"/>
          <w:numId w:val="4"/>
        </w:numPr>
        <w:ind w:left="360"/>
        <w:rPr>
          <w:rFonts w:ascii="Cambria" w:hAnsi="Cambria" w:cstheme="minorHAnsi"/>
          <w:spacing w:val="-3"/>
        </w:rPr>
      </w:pPr>
      <w:r w:rsidRPr="00394E3F">
        <w:rPr>
          <w:rFonts w:ascii="Cambria" w:hAnsi="Cambria" w:cstheme="minorHAnsi"/>
        </w:rPr>
        <w:t xml:space="preserve">Experience in </w:t>
      </w:r>
      <w:r w:rsidR="00EB77EA" w:rsidRPr="00394E3F">
        <w:rPr>
          <w:rFonts w:ascii="Cambria" w:hAnsi="Cambria" w:cstheme="minorHAnsi"/>
        </w:rPr>
        <w:t xml:space="preserve">developing applications using </w:t>
      </w:r>
      <w:r w:rsidR="00160612" w:rsidRPr="00394E3F">
        <w:rPr>
          <w:rFonts w:ascii="Cambria" w:hAnsi="Cambria" w:cstheme="minorHAnsi"/>
          <w:b/>
          <w:bCs/>
        </w:rPr>
        <w:t>Restful</w:t>
      </w:r>
      <w:r w:rsidR="00160612" w:rsidRPr="00394E3F">
        <w:rPr>
          <w:rFonts w:ascii="Cambria" w:hAnsi="Cambria" w:cstheme="minorHAnsi"/>
        </w:rPr>
        <w:t xml:space="preserve"> </w:t>
      </w:r>
      <w:r w:rsidRPr="00394E3F">
        <w:rPr>
          <w:rFonts w:ascii="Cambria" w:hAnsi="Cambria" w:cstheme="minorHAnsi"/>
          <w:spacing w:val="-6"/>
        </w:rPr>
        <w:t xml:space="preserve">Web </w:t>
      </w:r>
      <w:r w:rsidRPr="00394E3F">
        <w:rPr>
          <w:rFonts w:ascii="Cambria" w:hAnsi="Cambria" w:cstheme="minorHAnsi"/>
        </w:rPr>
        <w:t>Services.</w:t>
      </w:r>
    </w:p>
    <w:p w:rsidR="00F1233A" w:rsidRPr="00394E3F" w:rsidRDefault="00F1233A" w:rsidP="00EB77EA">
      <w:pPr>
        <w:pStyle w:val="NoSpacing"/>
        <w:numPr>
          <w:ilvl w:val="0"/>
          <w:numId w:val="4"/>
        </w:numPr>
        <w:ind w:left="360"/>
        <w:rPr>
          <w:rFonts w:ascii="Cambria" w:hAnsi="Cambria" w:cstheme="minorHAnsi"/>
          <w:spacing w:val="-3"/>
        </w:rPr>
      </w:pPr>
      <w:r w:rsidRPr="00394E3F">
        <w:rPr>
          <w:rFonts w:ascii="Cambria" w:hAnsi="Cambria" w:cstheme="minorHAnsi"/>
        </w:rPr>
        <w:t xml:space="preserve">Expertise in implementing </w:t>
      </w:r>
      <w:r w:rsidRPr="00394E3F">
        <w:rPr>
          <w:rFonts w:ascii="Cambria" w:hAnsi="Cambria" w:cstheme="minorHAnsi"/>
          <w:b/>
          <w:bCs/>
        </w:rPr>
        <w:t>MVC</w:t>
      </w:r>
      <w:r w:rsidRPr="00394E3F">
        <w:rPr>
          <w:rFonts w:ascii="Cambria" w:hAnsi="Cambria" w:cstheme="minorHAnsi"/>
        </w:rPr>
        <w:t xml:space="preserve"> architecture in backend applications using </w:t>
      </w:r>
      <w:r w:rsidRPr="00394E3F">
        <w:rPr>
          <w:rFonts w:ascii="Cambria" w:hAnsi="Cambria" w:cstheme="minorHAnsi"/>
          <w:b/>
          <w:bCs/>
        </w:rPr>
        <w:t>Java</w:t>
      </w:r>
      <w:r w:rsidRPr="00394E3F">
        <w:rPr>
          <w:rFonts w:ascii="Cambria" w:hAnsi="Cambria" w:cstheme="minorHAnsi"/>
        </w:rPr>
        <w:t xml:space="preserve"> along with </w:t>
      </w:r>
      <w:proofErr w:type="gramStart"/>
      <w:r w:rsidRPr="00394E3F">
        <w:rPr>
          <w:rFonts w:ascii="Cambria" w:hAnsi="Cambria" w:cstheme="minorHAnsi"/>
          <w:b/>
          <w:bCs/>
        </w:rPr>
        <w:t>Spring</w:t>
      </w:r>
      <w:proofErr w:type="gramEnd"/>
      <w:r w:rsidRPr="00394E3F">
        <w:rPr>
          <w:rFonts w:ascii="Cambria" w:hAnsi="Cambria" w:cstheme="minorHAnsi"/>
        </w:rPr>
        <w:t>.</w:t>
      </w:r>
    </w:p>
    <w:p w:rsidR="001C3CA2" w:rsidRPr="00394E3F" w:rsidRDefault="001C3CA2" w:rsidP="00EB77EA">
      <w:pPr>
        <w:pStyle w:val="NoSpacing"/>
        <w:numPr>
          <w:ilvl w:val="0"/>
          <w:numId w:val="4"/>
        </w:numPr>
        <w:ind w:left="360"/>
        <w:rPr>
          <w:rFonts w:ascii="Cambria" w:hAnsi="Cambria" w:cstheme="minorHAnsi"/>
          <w:spacing w:val="-3"/>
        </w:rPr>
      </w:pPr>
      <w:r w:rsidRPr="00394E3F">
        <w:rPr>
          <w:rFonts w:ascii="Cambria" w:hAnsi="Cambria" w:cstheme="minorHAnsi"/>
        </w:rPr>
        <w:t xml:space="preserve">Experience in </w:t>
      </w:r>
      <w:r w:rsidRPr="00394E3F">
        <w:rPr>
          <w:rFonts w:ascii="Cambria" w:hAnsi="Cambria" w:cstheme="minorHAnsi"/>
          <w:b/>
          <w:bCs/>
        </w:rPr>
        <w:t>front end development</w:t>
      </w:r>
      <w:r w:rsidRPr="00394E3F">
        <w:rPr>
          <w:rFonts w:ascii="Cambria" w:hAnsi="Cambria" w:cstheme="minorHAnsi"/>
        </w:rPr>
        <w:t xml:space="preserve"> and </w:t>
      </w:r>
      <w:r w:rsidRPr="00394E3F">
        <w:rPr>
          <w:rFonts w:ascii="Cambria" w:hAnsi="Cambria" w:cstheme="minorHAnsi"/>
          <w:b/>
          <w:bCs/>
        </w:rPr>
        <w:t>back-end system</w:t>
      </w:r>
      <w:r w:rsidRPr="00394E3F">
        <w:rPr>
          <w:rFonts w:ascii="Cambria" w:hAnsi="Cambria" w:cstheme="minorHAnsi"/>
        </w:rPr>
        <w:t xml:space="preserve"> integration.</w:t>
      </w:r>
    </w:p>
    <w:p w:rsidR="005F374B" w:rsidRPr="00394E3F" w:rsidRDefault="005F374B">
      <w:pPr>
        <w:pStyle w:val="NoSpacing"/>
        <w:numPr>
          <w:ilvl w:val="0"/>
          <w:numId w:val="4"/>
        </w:numPr>
        <w:ind w:left="360"/>
        <w:rPr>
          <w:rFonts w:ascii="Cambria" w:hAnsi="Cambria" w:cstheme="minorHAnsi"/>
          <w:spacing w:val="-3"/>
        </w:rPr>
      </w:pPr>
      <w:r w:rsidRPr="00394E3F">
        <w:rPr>
          <w:rFonts w:ascii="Cambria" w:hAnsi="Cambria" w:cstheme="minorHAnsi"/>
          <w:spacing w:val="-3"/>
        </w:rPr>
        <w:t xml:space="preserve">Experience in implementation of the version control software </w:t>
      </w:r>
      <w:r w:rsidRPr="00394E3F">
        <w:rPr>
          <w:rFonts w:ascii="Cambria" w:hAnsi="Cambria" w:cstheme="minorHAnsi"/>
          <w:b/>
          <w:bCs/>
          <w:spacing w:val="-3"/>
        </w:rPr>
        <w:t>SVN</w:t>
      </w:r>
      <w:r w:rsidRPr="00394E3F">
        <w:rPr>
          <w:rFonts w:ascii="Cambria" w:hAnsi="Cambria" w:cstheme="minorHAnsi"/>
          <w:spacing w:val="-3"/>
        </w:rPr>
        <w:t xml:space="preserve"> and</w:t>
      </w:r>
      <w:r w:rsidRPr="00394E3F">
        <w:rPr>
          <w:rFonts w:ascii="Cambria" w:hAnsi="Cambria" w:cstheme="minorHAnsi"/>
          <w:spacing w:val="-2"/>
        </w:rPr>
        <w:t xml:space="preserve"> </w:t>
      </w:r>
      <w:proofErr w:type="spellStart"/>
      <w:r w:rsidRPr="00394E3F">
        <w:rPr>
          <w:rFonts w:ascii="Cambria" w:hAnsi="Cambria" w:cstheme="minorHAnsi"/>
          <w:b/>
          <w:bCs/>
          <w:spacing w:val="-3"/>
        </w:rPr>
        <w:t>GitHub</w:t>
      </w:r>
      <w:proofErr w:type="spellEnd"/>
      <w:r w:rsidRPr="00394E3F">
        <w:rPr>
          <w:rFonts w:ascii="Cambria" w:hAnsi="Cambria" w:cstheme="minorHAnsi"/>
          <w:spacing w:val="-3"/>
        </w:rPr>
        <w:t>.</w:t>
      </w:r>
    </w:p>
    <w:p w:rsidR="005F374B" w:rsidRPr="00394E3F" w:rsidRDefault="001C48CB">
      <w:pPr>
        <w:pStyle w:val="NoSpacing"/>
        <w:numPr>
          <w:ilvl w:val="0"/>
          <w:numId w:val="4"/>
        </w:numPr>
        <w:ind w:left="360"/>
        <w:rPr>
          <w:rFonts w:ascii="Cambria" w:hAnsi="Cambria" w:cstheme="minorHAnsi"/>
          <w:spacing w:val="-3"/>
        </w:rPr>
      </w:pPr>
      <w:r w:rsidRPr="00394E3F">
        <w:rPr>
          <w:rFonts w:ascii="Cambria" w:hAnsi="Cambria" w:cstheme="minorHAnsi"/>
          <w:spacing w:val="-3"/>
        </w:rPr>
        <w:t>Hands on Experience in using te</w:t>
      </w:r>
      <w:r w:rsidR="005F374B" w:rsidRPr="00394E3F">
        <w:rPr>
          <w:rFonts w:ascii="Cambria" w:hAnsi="Cambria" w:cstheme="minorHAnsi"/>
          <w:spacing w:val="-3"/>
        </w:rPr>
        <w:t xml:space="preserve">sting framework like </w:t>
      </w:r>
      <w:proofErr w:type="spellStart"/>
      <w:r w:rsidR="005F374B" w:rsidRPr="00394E3F">
        <w:rPr>
          <w:rFonts w:ascii="Cambria" w:hAnsi="Cambria" w:cstheme="minorHAnsi"/>
          <w:b/>
          <w:bCs/>
          <w:spacing w:val="-3"/>
        </w:rPr>
        <w:t>Junit</w:t>
      </w:r>
      <w:proofErr w:type="spellEnd"/>
      <w:r w:rsidR="005F374B" w:rsidRPr="00394E3F">
        <w:rPr>
          <w:rFonts w:ascii="Cambria" w:hAnsi="Cambria" w:cstheme="minorHAnsi"/>
          <w:spacing w:val="-3"/>
        </w:rPr>
        <w:t>.</w:t>
      </w:r>
    </w:p>
    <w:p w:rsidR="00435CDA" w:rsidRPr="00394E3F" w:rsidRDefault="00435CDA">
      <w:pPr>
        <w:pStyle w:val="NoSpacing"/>
        <w:numPr>
          <w:ilvl w:val="0"/>
          <w:numId w:val="4"/>
        </w:numPr>
        <w:ind w:left="360"/>
        <w:rPr>
          <w:rFonts w:ascii="Cambria" w:hAnsi="Cambria" w:cstheme="minorHAnsi"/>
          <w:spacing w:val="-3"/>
        </w:rPr>
      </w:pPr>
      <w:r w:rsidRPr="00394E3F">
        <w:rPr>
          <w:rFonts w:ascii="Cambria" w:hAnsi="Cambria" w:cstheme="minorHAnsi"/>
          <w:spacing w:val="-3"/>
        </w:rPr>
        <w:t xml:space="preserve">Working experience with the Operating systems like </w:t>
      </w:r>
      <w:r w:rsidRPr="00394E3F">
        <w:rPr>
          <w:rFonts w:ascii="Cambria" w:hAnsi="Cambria" w:cstheme="minorHAnsi"/>
          <w:b/>
          <w:bCs/>
          <w:spacing w:val="-3"/>
        </w:rPr>
        <w:t>UNIX</w:t>
      </w:r>
      <w:r w:rsidRPr="00394E3F">
        <w:rPr>
          <w:rFonts w:ascii="Cambria" w:hAnsi="Cambria" w:cstheme="minorHAnsi"/>
          <w:spacing w:val="-3"/>
        </w:rPr>
        <w:t xml:space="preserve"> and </w:t>
      </w:r>
      <w:r w:rsidRPr="00394E3F">
        <w:rPr>
          <w:rFonts w:ascii="Cambria" w:hAnsi="Cambria" w:cstheme="minorHAnsi"/>
          <w:b/>
          <w:bCs/>
          <w:spacing w:val="-3"/>
        </w:rPr>
        <w:t>LINUX</w:t>
      </w:r>
      <w:r w:rsidRPr="00394E3F">
        <w:rPr>
          <w:rFonts w:ascii="Cambria" w:hAnsi="Cambria" w:cstheme="minorHAnsi"/>
          <w:spacing w:val="-3"/>
        </w:rPr>
        <w:t>.</w:t>
      </w:r>
    </w:p>
    <w:p w:rsidR="00435CDA" w:rsidRPr="00394E3F" w:rsidRDefault="00435CDA">
      <w:pPr>
        <w:pStyle w:val="NoSpacing"/>
        <w:numPr>
          <w:ilvl w:val="0"/>
          <w:numId w:val="4"/>
        </w:numPr>
        <w:ind w:left="360"/>
        <w:rPr>
          <w:rFonts w:ascii="Cambria" w:hAnsi="Cambria" w:cstheme="minorHAnsi"/>
          <w:spacing w:val="-3"/>
        </w:rPr>
      </w:pPr>
      <w:r w:rsidRPr="00394E3F">
        <w:rPr>
          <w:rFonts w:ascii="Cambria" w:hAnsi="Cambria" w:cstheme="minorHAnsi"/>
          <w:spacing w:val="-3"/>
        </w:rPr>
        <w:t xml:space="preserve">Involved in building and deploying </w:t>
      </w:r>
      <w:r w:rsidRPr="00394E3F">
        <w:rPr>
          <w:rFonts w:ascii="Cambria" w:hAnsi="Cambria" w:cstheme="minorHAnsi"/>
          <w:b/>
          <w:bCs/>
          <w:spacing w:val="-3"/>
        </w:rPr>
        <w:t>Apache ANT/ MAVEN</w:t>
      </w:r>
      <w:r w:rsidRPr="00394E3F">
        <w:rPr>
          <w:rFonts w:ascii="Cambria" w:hAnsi="Cambria" w:cstheme="minorHAnsi"/>
          <w:spacing w:val="-3"/>
        </w:rPr>
        <w:t xml:space="preserve"> scripts, debugging through logging frameworks like Log4j 2, automated build tool with </w:t>
      </w:r>
      <w:r w:rsidRPr="00394E3F">
        <w:rPr>
          <w:rFonts w:ascii="Cambria" w:hAnsi="Cambria" w:cstheme="minorHAnsi"/>
          <w:b/>
          <w:bCs/>
          <w:spacing w:val="-3"/>
        </w:rPr>
        <w:t>Jenkins</w:t>
      </w:r>
      <w:r w:rsidRPr="00394E3F">
        <w:rPr>
          <w:rFonts w:ascii="Cambria" w:hAnsi="Cambria" w:cstheme="minorHAnsi"/>
          <w:spacing w:val="-3"/>
        </w:rPr>
        <w:t>.</w:t>
      </w:r>
    </w:p>
    <w:p w:rsidR="00F66B22" w:rsidRPr="00394E3F" w:rsidRDefault="00F66B22">
      <w:pPr>
        <w:pStyle w:val="NoSpacing"/>
        <w:numPr>
          <w:ilvl w:val="0"/>
          <w:numId w:val="4"/>
        </w:numPr>
        <w:ind w:left="360"/>
        <w:rPr>
          <w:rFonts w:ascii="Cambria" w:hAnsi="Cambria" w:cstheme="minorHAnsi"/>
          <w:spacing w:val="-3"/>
        </w:rPr>
      </w:pPr>
      <w:r w:rsidRPr="00394E3F">
        <w:rPr>
          <w:rFonts w:ascii="Cambria" w:hAnsi="Cambria" w:cstheme="minorHAnsi"/>
          <w:spacing w:val="-3"/>
        </w:rPr>
        <w:t xml:space="preserve">Hands on experience in configuration and deployment of multi-tier applications using servers like Apache </w:t>
      </w:r>
      <w:r w:rsidRPr="00394E3F">
        <w:rPr>
          <w:rFonts w:ascii="Cambria" w:hAnsi="Cambria" w:cstheme="minorHAnsi"/>
          <w:b/>
          <w:bCs/>
          <w:spacing w:val="-3"/>
        </w:rPr>
        <w:t>Tomcat</w:t>
      </w:r>
      <w:r w:rsidRPr="00394E3F">
        <w:rPr>
          <w:rFonts w:ascii="Cambria" w:hAnsi="Cambria" w:cstheme="minorHAnsi"/>
          <w:spacing w:val="-3"/>
        </w:rPr>
        <w:t xml:space="preserve">, </w:t>
      </w:r>
      <w:proofErr w:type="spellStart"/>
      <w:r w:rsidRPr="00394E3F">
        <w:rPr>
          <w:rFonts w:ascii="Cambria" w:hAnsi="Cambria" w:cstheme="minorHAnsi"/>
          <w:spacing w:val="-3"/>
        </w:rPr>
        <w:t>WebSphere</w:t>
      </w:r>
      <w:proofErr w:type="spellEnd"/>
      <w:r w:rsidRPr="00394E3F">
        <w:rPr>
          <w:rFonts w:ascii="Cambria" w:hAnsi="Cambria" w:cstheme="minorHAnsi"/>
          <w:spacing w:val="-3"/>
        </w:rPr>
        <w:t xml:space="preserve">, </w:t>
      </w:r>
      <w:proofErr w:type="spellStart"/>
      <w:r w:rsidRPr="00394E3F">
        <w:rPr>
          <w:rFonts w:ascii="Cambria" w:hAnsi="Cambria" w:cstheme="minorHAnsi"/>
          <w:spacing w:val="-3"/>
        </w:rPr>
        <w:t>JBoss</w:t>
      </w:r>
      <w:proofErr w:type="spellEnd"/>
      <w:r w:rsidRPr="00394E3F">
        <w:rPr>
          <w:rFonts w:ascii="Cambria" w:hAnsi="Cambria" w:cstheme="minorHAnsi"/>
          <w:spacing w:val="-3"/>
        </w:rPr>
        <w:t xml:space="preserve"> and </w:t>
      </w:r>
      <w:proofErr w:type="spellStart"/>
      <w:r w:rsidRPr="00394E3F">
        <w:rPr>
          <w:rFonts w:ascii="Cambria" w:hAnsi="Cambria" w:cstheme="minorHAnsi"/>
          <w:b/>
          <w:bCs/>
          <w:spacing w:val="-3"/>
        </w:rPr>
        <w:t>WebLogic</w:t>
      </w:r>
      <w:proofErr w:type="spellEnd"/>
      <w:r w:rsidRPr="00394E3F">
        <w:rPr>
          <w:rFonts w:ascii="Cambria" w:hAnsi="Cambria" w:cstheme="minorHAnsi"/>
          <w:spacing w:val="-3"/>
        </w:rPr>
        <w:t>.</w:t>
      </w:r>
    </w:p>
    <w:p w:rsidR="005F374B" w:rsidRPr="00394E3F" w:rsidRDefault="005F374B">
      <w:pPr>
        <w:pStyle w:val="NoSpacing"/>
        <w:numPr>
          <w:ilvl w:val="0"/>
          <w:numId w:val="4"/>
        </w:numPr>
        <w:ind w:left="360"/>
        <w:rPr>
          <w:rFonts w:ascii="Cambria" w:hAnsi="Cambria" w:cstheme="minorHAnsi"/>
          <w:spacing w:val="-3"/>
        </w:rPr>
      </w:pPr>
      <w:r w:rsidRPr="00394E3F">
        <w:rPr>
          <w:rFonts w:ascii="Cambria" w:hAnsi="Cambria" w:cstheme="minorHAnsi"/>
          <w:spacing w:val="-3"/>
        </w:rPr>
        <w:t xml:space="preserve">Experience in SQL, PL/SQL using Oracle 11g/10g and using tools like </w:t>
      </w:r>
      <w:r w:rsidR="003F1D9F" w:rsidRPr="00394E3F">
        <w:rPr>
          <w:rFonts w:ascii="Cambria" w:hAnsi="Cambria" w:cstheme="minorHAnsi"/>
          <w:spacing w:val="-3"/>
        </w:rPr>
        <w:t>Beyond Compare</w:t>
      </w:r>
      <w:r w:rsidRPr="00394E3F">
        <w:rPr>
          <w:rFonts w:ascii="Cambria" w:hAnsi="Cambria" w:cstheme="minorHAnsi"/>
          <w:spacing w:val="-3"/>
        </w:rPr>
        <w:t xml:space="preserve">, </w:t>
      </w:r>
      <w:proofErr w:type="spellStart"/>
      <w:r w:rsidR="003F1D9F" w:rsidRPr="00394E3F">
        <w:rPr>
          <w:rFonts w:ascii="Cambria" w:hAnsi="Cambria" w:cstheme="minorHAnsi"/>
          <w:spacing w:val="-3"/>
        </w:rPr>
        <w:t>FileZilla</w:t>
      </w:r>
      <w:proofErr w:type="spellEnd"/>
      <w:r w:rsidR="00EB77EA" w:rsidRPr="00394E3F">
        <w:rPr>
          <w:rFonts w:ascii="Cambria" w:hAnsi="Cambria" w:cstheme="minorHAnsi"/>
          <w:spacing w:val="-3"/>
        </w:rPr>
        <w:t>.</w:t>
      </w:r>
    </w:p>
    <w:p w:rsidR="00160612" w:rsidRPr="00394E3F" w:rsidRDefault="00160612" w:rsidP="00A72C88">
      <w:pPr>
        <w:pStyle w:val="NoSpacing"/>
        <w:numPr>
          <w:ilvl w:val="0"/>
          <w:numId w:val="4"/>
        </w:numPr>
        <w:ind w:left="360"/>
        <w:rPr>
          <w:rFonts w:ascii="Cambria" w:hAnsi="Cambria" w:cstheme="minorHAnsi"/>
          <w:spacing w:val="-3"/>
        </w:rPr>
      </w:pPr>
      <w:r w:rsidRPr="00394E3F">
        <w:rPr>
          <w:rFonts w:ascii="Cambria" w:hAnsi="Cambria" w:cstheme="minorHAnsi"/>
        </w:rPr>
        <w:t xml:space="preserve">Experience in design, development, testing, and deployment phases of </w:t>
      </w:r>
      <w:r w:rsidRPr="00394E3F">
        <w:rPr>
          <w:rFonts w:ascii="Cambria" w:hAnsi="Cambria" w:cstheme="minorHAnsi"/>
          <w:b/>
          <w:bCs/>
        </w:rPr>
        <w:t>SDLC</w:t>
      </w:r>
      <w:r w:rsidRPr="00394E3F">
        <w:rPr>
          <w:rFonts w:ascii="Cambria" w:hAnsi="Cambria" w:cstheme="minorHAnsi"/>
        </w:rPr>
        <w:t xml:space="preserve"> and has been part of analysis and design</w:t>
      </w:r>
      <w:r w:rsidRPr="00394E3F">
        <w:rPr>
          <w:rFonts w:ascii="Cambria" w:hAnsi="Cambria" w:cstheme="minorHAnsi"/>
          <w:spacing w:val="-2"/>
        </w:rPr>
        <w:t xml:space="preserve"> </w:t>
      </w:r>
      <w:r w:rsidRPr="00394E3F">
        <w:rPr>
          <w:rFonts w:ascii="Cambria" w:hAnsi="Cambria" w:cstheme="minorHAnsi"/>
        </w:rPr>
        <w:t>phases.</w:t>
      </w:r>
    </w:p>
    <w:p w:rsidR="00171898" w:rsidRPr="00394E3F" w:rsidRDefault="00171898" w:rsidP="00EB77EA">
      <w:pPr>
        <w:pStyle w:val="NoSpacing"/>
        <w:numPr>
          <w:ilvl w:val="0"/>
          <w:numId w:val="4"/>
        </w:numPr>
        <w:ind w:left="360"/>
        <w:rPr>
          <w:rFonts w:ascii="Cambria" w:hAnsi="Cambria" w:cstheme="minorHAnsi"/>
          <w:spacing w:val="-3"/>
        </w:rPr>
      </w:pPr>
      <w:r w:rsidRPr="00394E3F">
        <w:rPr>
          <w:rFonts w:ascii="Cambria" w:hAnsi="Cambria" w:cstheme="minorHAnsi"/>
          <w:spacing w:val="-3"/>
        </w:rPr>
        <w:t xml:space="preserve">Experience in deploying </w:t>
      </w:r>
      <w:r w:rsidRPr="00394E3F">
        <w:rPr>
          <w:rFonts w:ascii="Cambria" w:hAnsi="Cambria" w:cstheme="minorHAnsi"/>
          <w:b/>
          <w:bCs/>
          <w:spacing w:val="-3"/>
        </w:rPr>
        <w:t>patches</w:t>
      </w:r>
      <w:r w:rsidRPr="00394E3F">
        <w:rPr>
          <w:rFonts w:ascii="Cambria" w:hAnsi="Cambria" w:cstheme="minorHAnsi"/>
          <w:spacing w:val="-3"/>
        </w:rPr>
        <w:t xml:space="preserve"> and release branches in development environments.</w:t>
      </w:r>
    </w:p>
    <w:p w:rsidR="005F374B" w:rsidRPr="00394E3F" w:rsidRDefault="005F374B" w:rsidP="00EB77EA">
      <w:pPr>
        <w:pStyle w:val="NoSpacing"/>
        <w:numPr>
          <w:ilvl w:val="0"/>
          <w:numId w:val="4"/>
        </w:numPr>
        <w:ind w:left="360"/>
        <w:rPr>
          <w:rFonts w:ascii="Cambria" w:hAnsi="Cambria" w:cstheme="minorHAnsi"/>
        </w:rPr>
      </w:pPr>
      <w:r w:rsidRPr="00394E3F">
        <w:rPr>
          <w:rFonts w:ascii="Cambria" w:hAnsi="Cambria" w:cstheme="minorHAnsi"/>
          <w:spacing w:val="-3"/>
        </w:rPr>
        <w:t xml:space="preserve">Experienced in development methodologies like </w:t>
      </w:r>
      <w:r w:rsidRPr="00394E3F">
        <w:rPr>
          <w:rFonts w:ascii="Cambria" w:hAnsi="Cambria" w:cstheme="minorHAnsi"/>
          <w:b/>
          <w:bCs/>
          <w:spacing w:val="-3"/>
        </w:rPr>
        <w:t>Agile</w:t>
      </w:r>
      <w:r w:rsidRPr="00394E3F">
        <w:rPr>
          <w:rFonts w:ascii="Cambria" w:hAnsi="Cambria" w:cstheme="minorHAnsi"/>
          <w:spacing w:val="-3"/>
        </w:rPr>
        <w:t xml:space="preserve">, </w:t>
      </w:r>
      <w:r w:rsidRPr="00394E3F">
        <w:rPr>
          <w:rFonts w:ascii="Cambria" w:hAnsi="Cambria" w:cstheme="minorHAnsi"/>
          <w:b/>
          <w:bCs/>
          <w:spacing w:val="-3"/>
        </w:rPr>
        <w:t>waterfall</w:t>
      </w:r>
      <w:r w:rsidRPr="00394E3F">
        <w:rPr>
          <w:rFonts w:ascii="Cambria" w:hAnsi="Cambria" w:cstheme="minorHAnsi"/>
          <w:spacing w:val="-3"/>
        </w:rPr>
        <w:t xml:space="preserve"> methodology and software engineering</w:t>
      </w:r>
      <w:r w:rsidR="003F1D9F" w:rsidRPr="00394E3F">
        <w:rPr>
          <w:rFonts w:ascii="Cambria" w:hAnsi="Cambria" w:cstheme="minorHAnsi"/>
          <w:spacing w:val="-3"/>
        </w:rPr>
        <w:t xml:space="preserve"> </w:t>
      </w:r>
      <w:r w:rsidRPr="00394E3F">
        <w:rPr>
          <w:rFonts w:ascii="Cambria" w:hAnsi="Cambria" w:cstheme="minorHAnsi"/>
        </w:rPr>
        <w:t>processes.</w:t>
      </w:r>
    </w:p>
    <w:p w:rsidR="00C91812" w:rsidRPr="00F36477" w:rsidRDefault="00435CDA" w:rsidP="00204E58">
      <w:pPr>
        <w:pStyle w:val="NoSpacing"/>
        <w:numPr>
          <w:ilvl w:val="0"/>
          <w:numId w:val="4"/>
        </w:numPr>
        <w:ind w:left="360"/>
        <w:rPr>
          <w:rFonts w:asciiTheme="minorHAnsi" w:hAnsiTheme="minorHAnsi" w:cstheme="minorHAnsi"/>
          <w:sz w:val="20"/>
          <w:szCs w:val="20"/>
        </w:rPr>
      </w:pPr>
      <w:r w:rsidRPr="00F36477">
        <w:rPr>
          <w:rFonts w:ascii="Cambria" w:hAnsi="Cambria" w:cstheme="minorHAnsi"/>
        </w:rPr>
        <w:t xml:space="preserve">Experience in using version control tools like </w:t>
      </w:r>
      <w:r w:rsidRPr="00F36477">
        <w:rPr>
          <w:rFonts w:ascii="Cambria" w:hAnsi="Cambria" w:cstheme="minorHAnsi"/>
          <w:b/>
          <w:bCs/>
        </w:rPr>
        <w:t>SVN</w:t>
      </w:r>
      <w:r w:rsidRPr="00F36477">
        <w:rPr>
          <w:rFonts w:ascii="Cambria" w:hAnsi="Cambria" w:cstheme="minorHAnsi"/>
        </w:rPr>
        <w:t xml:space="preserve">, </w:t>
      </w:r>
      <w:r w:rsidRPr="00F36477">
        <w:rPr>
          <w:rFonts w:ascii="Cambria" w:hAnsi="Cambria" w:cstheme="minorHAnsi"/>
          <w:b/>
          <w:bCs/>
        </w:rPr>
        <w:t>GIT</w:t>
      </w:r>
      <w:r w:rsidRPr="00F36477">
        <w:rPr>
          <w:rFonts w:ascii="Cambria" w:hAnsi="Cambria" w:cstheme="minorHAnsi"/>
        </w:rPr>
        <w:t xml:space="preserve"> and build tools Maven, and logging tools like </w:t>
      </w:r>
      <w:r w:rsidR="002C0318" w:rsidRPr="00F36477">
        <w:rPr>
          <w:rFonts w:ascii="Cambria" w:hAnsi="Cambria" w:cstheme="minorHAnsi"/>
          <w:b/>
          <w:bCs/>
        </w:rPr>
        <w:t>SLF4J</w:t>
      </w:r>
      <w:r w:rsidR="002C0318" w:rsidRPr="00F36477">
        <w:rPr>
          <w:rFonts w:ascii="Cambria" w:hAnsi="Cambria" w:cstheme="minorHAnsi"/>
        </w:rPr>
        <w:t xml:space="preserve"> (</w:t>
      </w:r>
      <w:r w:rsidRPr="00F36477">
        <w:rPr>
          <w:rFonts w:ascii="Cambria" w:hAnsi="Cambria" w:cstheme="minorHAnsi"/>
          <w:b/>
          <w:bCs/>
        </w:rPr>
        <w:t>Log4J</w:t>
      </w:r>
      <w:r w:rsidR="002C0318" w:rsidRPr="00F36477">
        <w:rPr>
          <w:rFonts w:ascii="Cambria" w:hAnsi="Cambria" w:cstheme="minorHAnsi"/>
        </w:rPr>
        <w:t>)</w:t>
      </w:r>
      <w:r w:rsidRPr="00F36477">
        <w:rPr>
          <w:rFonts w:asciiTheme="minorHAnsi" w:hAnsiTheme="minorHAnsi" w:cstheme="minorHAnsi"/>
        </w:rPr>
        <w:t>.</w:t>
      </w:r>
    </w:p>
    <w:p w:rsidR="00C91812" w:rsidRDefault="00C91812" w:rsidP="00683F13">
      <w:pPr>
        <w:pStyle w:val="NoSpacing"/>
        <w:ind w:left="360"/>
        <w:rPr>
          <w:rFonts w:asciiTheme="minorHAnsi" w:hAnsiTheme="minorHAnsi" w:cstheme="minorHAnsi"/>
          <w:sz w:val="20"/>
          <w:szCs w:val="20"/>
        </w:rPr>
      </w:pPr>
    </w:p>
    <w:p w:rsidR="00C91812" w:rsidRPr="00D87084" w:rsidRDefault="00C91812" w:rsidP="00683F13">
      <w:pPr>
        <w:pStyle w:val="NoSpacing"/>
        <w:ind w:left="360"/>
        <w:rPr>
          <w:rFonts w:asciiTheme="minorHAnsi" w:hAnsiTheme="minorHAnsi" w:cstheme="minorHAnsi"/>
          <w:sz w:val="20"/>
          <w:szCs w:val="20"/>
        </w:rPr>
      </w:pPr>
    </w:p>
    <w:p w:rsidR="005F374B" w:rsidRPr="00467763" w:rsidRDefault="005F374B">
      <w:pPr>
        <w:pStyle w:val="NoSpacing"/>
        <w:rPr>
          <w:rFonts w:ascii="Cambria" w:hAnsi="Cambria" w:cstheme="minorHAnsi"/>
          <w:b/>
        </w:rPr>
      </w:pPr>
      <w:r w:rsidRPr="00D87084">
        <w:rPr>
          <w:rFonts w:asciiTheme="minorHAnsi" w:hAnsiTheme="minorHAnsi" w:cstheme="minorHAnsi"/>
        </w:rPr>
        <w:t xml:space="preserve"> </w:t>
      </w:r>
      <w:r w:rsidRPr="00467763">
        <w:rPr>
          <w:rFonts w:ascii="Cambria" w:hAnsi="Cambria" w:cstheme="minorHAnsi"/>
          <w:b/>
        </w:rPr>
        <w:t>Technical Skills:</w:t>
      </w:r>
    </w:p>
    <w:p w:rsidR="005F374B" w:rsidRPr="00D87084" w:rsidRDefault="005F374B">
      <w:pPr>
        <w:pStyle w:val="NoSpacing"/>
        <w:rPr>
          <w:rFonts w:asciiTheme="minorHAnsi" w:hAnsiTheme="minorHAnsi" w:cstheme="minorHAnsi"/>
          <w:b/>
        </w:rPr>
      </w:pPr>
    </w:p>
    <w:p w:rsidR="005F374B" w:rsidRPr="00467763" w:rsidRDefault="00FD2D63" w:rsidP="00467763">
      <w:pPr>
        <w:pStyle w:val="NoSpacing"/>
        <w:numPr>
          <w:ilvl w:val="0"/>
          <w:numId w:val="4"/>
        </w:numPr>
        <w:ind w:left="360"/>
        <w:rPr>
          <w:rFonts w:ascii="Cambria" w:hAnsi="Cambria" w:cstheme="minorHAnsi"/>
        </w:rPr>
      </w:pPr>
      <w:r w:rsidRPr="00467763">
        <w:rPr>
          <w:rFonts w:ascii="Cambria" w:hAnsi="Cambria" w:cstheme="minorHAnsi"/>
        </w:rPr>
        <w:t>Web Technologies</w:t>
      </w:r>
      <w:r w:rsidR="005F374B" w:rsidRPr="00467763">
        <w:rPr>
          <w:rFonts w:ascii="Cambria" w:hAnsi="Cambria" w:cstheme="minorHAnsi"/>
        </w:rPr>
        <w:t xml:space="preserve">: </w:t>
      </w:r>
      <w:r w:rsidRPr="00467763">
        <w:rPr>
          <w:rFonts w:ascii="Cambria" w:hAnsi="Cambria" w:cstheme="minorHAnsi"/>
        </w:rPr>
        <w:t xml:space="preserve">    </w:t>
      </w:r>
      <w:r w:rsidR="00517AB5" w:rsidRPr="00467763">
        <w:rPr>
          <w:rFonts w:ascii="Cambria" w:hAnsi="Cambria" w:cstheme="minorHAnsi"/>
        </w:rPr>
        <w:t xml:space="preserve">React JS, </w:t>
      </w:r>
      <w:r w:rsidRPr="00467763">
        <w:rPr>
          <w:rFonts w:ascii="Cambria" w:hAnsi="Cambria" w:cstheme="minorHAnsi"/>
        </w:rPr>
        <w:t>HTML, XML</w:t>
      </w:r>
      <w:r w:rsidR="005F374B" w:rsidRPr="00467763">
        <w:rPr>
          <w:rFonts w:ascii="Cambria" w:hAnsi="Cambria" w:cstheme="minorHAnsi"/>
        </w:rPr>
        <w:t>, CSS, Java</w:t>
      </w:r>
      <w:r w:rsidR="00517AB5" w:rsidRPr="00467763">
        <w:rPr>
          <w:rFonts w:ascii="Cambria" w:hAnsi="Cambria" w:cstheme="minorHAnsi"/>
        </w:rPr>
        <w:t>Script</w:t>
      </w:r>
      <w:r w:rsidR="007C5152" w:rsidRPr="00467763">
        <w:rPr>
          <w:rFonts w:ascii="Cambria" w:hAnsi="Cambria" w:cstheme="minorHAnsi"/>
        </w:rPr>
        <w:t xml:space="preserve">, JSON, </w:t>
      </w:r>
      <w:proofErr w:type="spellStart"/>
      <w:r w:rsidR="0025128E" w:rsidRPr="00467763">
        <w:rPr>
          <w:rFonts w:ascii="Cambria" w:hAnsi="Cambria" w:cstheme="minorHAnsi"/>
        </w:rPr>
        <w:t>jQuery</w:t>
      </w:r>
      <w:proofErr w:type="spellEnd"/>
      <w:r w:rsidR="0025128E" w:rsidRPr="00467763">
        <w:rPr>
          <w:rFonts w:ascii="Cambria" w:hAnsi="Cambria" w:cstheme="minorHAnsi"/>
        </w:rPr>
        <w:t>, Bootstrap</w:t>
      </w:r>
      <w:r w:rsidR="007C5152" w:rsidRPr="00467763">
        <w:rPr>
          <w:rFonts w:ascii="Cambria" w:hAnsi="Cambria" w:cstheme="minorHAnsi"/>
        </w:rPr>
        <w:t>, Java</w:t>
      </w:r>
    </w:p>
    <w:p w:rsidR="005F374B" w:rsidRPr="00467763" w:rsidRDefault="00555B58" w:rsidP="00467763">
      <w:pPr>
        <w:pStyle w:val="NoSpacing"/>
        <w:numPr>
          <w:ilvl w:val="0"/>
          <w:numId w:val="4"/>
        </w:numPr>
        <w:ind w:left="360"/>
        <w:rPr>
          <w:rFonts w:ascii="Cambria" w:hAnsi="Cambria" w:cstheme="minorHAnsi"/>
        </w:rPr>
      </w:pPr>
      <w:r w:rsidRPr="00467763">
        <w:rPr>
          <w:rFonts w:ascii="Cambria" w:hAnsi="Cambria" w:cstheme="minorHAnsi"/>
        </w:rPr>
        <w:t>IDE:</w:t>
      </w:r>
      <w:r w:rsidR="005F374B" w:rsidRPr="00467763">
        <w:rPr>
          <w:rFonts w:ascii="Cambria" w:hAnsi="Cambria" w:cstheme="minorHAnsi"/>
        </w:rPr>
        <w:t xml:space="preserve"> </w:t>
      </w:r>
      <w:r w:rsidR="00FD2D63" w:rsidRPr="00467763">
        <w:rPr>
          <w:rFonts w:ascii="Cambria" w:hAnsi="Cambria" w:cstheme="minorHAnsi"/>
        </w:rPr>
        <w:t xml:space="preserve">  </w:t>
      </w:r>
      <w:r w:rsidR="005F374B" w:rsidRPr="00467763">
        <w:rPr>
          <w:rFonts w:ascii="Cambria" w:hAnsi="Cambria" w:cstheme="minorHAnsi"/>
        </w:rPr>
        <w:t xml:space="preserve">Eclipse, </w:t>
      </w:r>
      <w:proofErr w:type="spellStart"/>
      <w:r w:rsidR="005F374B" w:rsidRPr="00467763">
        <w:rPr>
          <w:rFonts w:ascii="Cambria" w:hAnsi="Cambria" w:cstheme="minorHAnsi"/>
        </w:rPr>
        <w:t>IntelliJ</w:t>
      </w:r>
      <w:proofErr w:type="spellEnd"/>
      <w:r w:rsidR="005F374B" w:rsidRPr="00467763">
        <w:rPr>
          <w:rFonts w:ascii="Cambria" w:hAnsi="Cambria" w:cstheme="minorHAnsi"/>
        </w:rPr>
        <w:t xml:space="preserve">, </w:t>
      </w:r>
      <w:r w:rsidR="003F1D9F" w:rsidRPr="00467763">
        <w:rPr>
          <w:rFonts w:ascii="Cambria" w:hAnsi="Cambria" w:cstheme="minorHAnsi"/>
        </w:rPr>
        <w:t>Web Storm, VS code</w:t>
      </w:r>
    </w:p>
    <w:p w:rsidR="005F374B" w:rsidRPr="00467763" w:rsidRDefault="00FD2D63" w:rsidP="00467763">
      <w:pPr>
        <w:pStyle w:val="NoSpacing"/>
        <w:numPr>
          <w:ilvl w:val="0"/>
          <w:numId w:val="4"/>
        </w:numPr>
        <w:ind w:left="360"/>
        <w:rPr>
          <w:rFonts w:ascii="Cambria" w:hAnsi="Cambria" w:cstheme="minorHAnsi"/>
        </w:rPr>
      </w:pPr>
      <w:r w:rsidRPr="00467763">
        <w:rPr>
          <w:rFonts w:ascii="Cambria" w:hAnsi="Cambria" w:cstheme="minorHAnsi"/>
        </w:rPr>
        <w:lastRenderedPageBreak/>
        <w:t>Databases/Tools</w:t>
      </w:r>
      <w:r w:rsidR="00555B58" w:rsidRPr="00467763">
        <w:rPr>
          <w:rFonts w:ascii="Cambria" w:hAnsi="Cambria" w:cstheme="minorHAnsi"/>
        </w:rPr>
        <w:tab/>
        <w:t>:</w:t>
      </w:r>
      <w:r w:rsidR="005F374B" w:rsidRPr="00467763">
        <w:rPr>
          <w:rFonts w:ascii="Cambria" w:hAnsi="Cambria" w:cstheme="minorHAnsi"/>
        </w:rPr>
        <w:t xml:space="preserve"> </w:t>
      </w:r>
      <w:r w:rsidRPr="00467763">
        <w:rPr>
          <w:rFonts w:ascii="Cambria" w:hAnsi="Cambria" w:cstheme="minorHAnsi"/>
        </w:rPr>
        <w:t xml:space="preserve">        </w:t>
      </w:r>
      <w:r w:rsidR="005F374B" w:rsidRPr="00467763">
        <w:rPr>
          <w:rFonts w:ascii="Cambria" w:hAnsi="Cambria" w:cstheme="minorHAnsi"/>
        </w:rPr>
        <w:t>Oracle 11g/10</w:t>
      </w:r>
      <w:r w:rsidR="0025128E" w:rsidRPr="00467763">
        <w:rPr>
          <w:rFonts w:ascii="Cambria" w:hAnsi="Cambria" w:cstheme="minorHAnsi"/>
        </w:rPr>
        <w:t>g, SQL</w:t>
      </w:r>
      <w:r w:rsidR="007C5152" w:rsidRPr="00467763">
        <w:rPr>
          <w:rFonts w:ascii="Cambria" w:hAnsi="Cambria" w:cstheme="minorHAnsi"/>
        </w:rPr>
        <w:t xml:space="preserve">, </w:t>
      </w:r>
      <w:proofErr w:type="spellStart"/>
      <w:r w:rsidR="004B6CAD" w:rsidRPr="00467763">
        <w:rPr>
          <w:rFonts w:ascii="Cambria" w:hAnsi="Cambria" w:cstheme="minorHAnsi"/>
        </w:rPr>
        <w:t>PostgreSQL</w:t>
      </w:r>
      <w:proofErr w:type="spellEnd"/>
      <w:r w:rsidR="004B6CAD" w:rsidRPr="00467763">
        <w:rPr>
          <w:rFonts w:ascii="Cambria" w:hAnsi="Cambria" w:cstheme="minorHAnsi"/>
        </w:rPr>
        <w:t>,</w:t>
      </w:r>
      <w:r w:rsidR="005F374B" w:rsidRPr="00467763">
        <w:rPr>
          <w:rFonts w:ascii="Cambria" w:hAnsi="Cambria" w:cstheme="minorHAnsi"/>
        </w:rPr>
        <w:t xml:space="preserve"> and PL/SQL</w:t>
      </w:r>
    </w:p>
    <w:p w:rsidR="007C5152" w:rsidRPr="00467763" w:rsidRDefault="007C5152" w:rsidP="00467763">
      <w:pPr>
        <w:pStyle w:val="NoSpacing"/>
        <w:numPr>
          <w:ilvl w:val="0"/>
          <w:numId w:val="4"/>
        </w:numPr>
        <w:ind w:left="360"/>
        <w:rPr>
          <w:rFonts w:ascii="Cambria" w:hAnsi="Cambria" w:cstheme="minorHAnsi"/>
        </w:rPr>
      </w:pPr>
      <w:r w:rsidRPr="00467763">
        <w:rPr>
          <w:rFonts w:ascii="Cambria" w:hAnsi="Cambria" w:cstheme="minorHAnsi"/>
        </w:rPr>
        <w:t>Languages:                       Java, SQL</w:t>
      </w:r>
    </w:p>
    <w:p w:rsidR="007C5152" w:rsidRDefault="007C5152" w:rsidP="00467763">
      <w:pPr>
        <w:pStyle w:val="NoSpacing"/>
        <w:numPr>
          <w:ilvl w:val="0"/>
          <w:numId w:val="4"/>
        </w:numPr>
        <w:ind w:left="360"/>
        <w:rPr>
          <w:rFonts w:ascii="Cambria" w:hAnsi="Cambria" w:cstheme="minorHAnsi"/>
        </w:rPr>
      </w:pPr>
      <w:r w:rsidRPr="00467763">
        <w:rPr>
          <w:rFonts w:ascii="Cambria" w:hAnsi="Cambria" w:cstheme="minorHAnsi"/>
        </w:rPr>
        <w:t>Methodologies:</w:t>
      </w:r>
      <w:r w:rsidRPr="00467763">
        <w:rPr>
          <w:rFonts w:ascii="Cambria" w:hAnsi="Cambria" w:cstheme="minorHAnsi"/>
        </w:rPr>
        <w:tab/>
        <w:t xml:space="preserve">          Agile, </w:t>
      </w:r>
      <w:r w:rsidR="004B6CAD" w:rsidRPr="00467763">
        <w:rPr>
          <w:rFonts w:ascii="Cambria" w:hAnsi="Cambria" w:cstheme="minorHAnsi"/>
        </w:rPr>
        <w:t>Waterfall</w:t>
      </w:r>
    </w:p>
    <w:p w:rsidR="00467763" w:rsidRPr="00467763" w:rsidRDefault="00467763" w:rsidP="00467763">
      <w:pPr>
        <w:pStyle w:val="NoSpacing"/>
        <w:ind w:left="360"/>
        <w:rPr>
          <w:rFonts w:ascii="Cambria" w:hAnsi="Cambria" w:cstheme="minorHAnsi"/>
        </w:rPr>
      </w:pPr>
    </w:p>
    <w:p w:rsidR="005F374B" w:rsidRPr="00C91812" w:rsidRDefault="007C5152">
      <w:pPr>
        <w:pStyle w:val="NoSpacing"/>
        <w:rPr>
          <w:rFonts w:ascii="Cambria" w:hAnsi="Cambria" w:cs="Calibri Light"/>
          <w:b/>
          <w:lang w:eastAsia="en-IN"/>
        </w:rPr>
      </w:pPr>
      <w:r w:rsidRPr="00C91812">
        <w:rPr>
          <w:rFonts w:ascii="Cambria" w:hAnsi="Cambria" w:cs="Calibri Light"/>
          <w:b/>
          <w:lang w:eastAsia="en-IN"/>
        </w:rPr>
        <w:t xml:space="preserve">Professional </w:t>
      </w:r>
      <w:r w:rsidR="005F374B" w:rsidRPr="00C91812">
        <w:rPr>
          <w:rFonts w:ascii="Cambria" w:hAnsi="Cambria" w:cs="Calibri Light"/>
          <w:b/>
          <w:lang w:eastAsia="en-IN"/>
        </w:rPr>
        <w:t>Experience:</w:t>
      </w:r>
    </w:p>
    <w:p w:rsidR="00C91812" w:rsidRDefault="00C91812" w:rsidP="00C91812">
      <w:pPr>
        <w:spacing w:line="288" w:lineRule="auto"/>
        <w:rPr>
          <w:rFonts w:ascii="Cambria" w:hAnsi="Cambria" w:cs="Calibri Light"/>
          <w:b/>
          <w:lang w:eastAsia="en-IN"/>
        </w:rPr>
      </w:pPr>
    </w:p>
    <w:p w:rsidR="00C91812" w:rsidRDefault="00C91812" w:rsidP="00845172">
      <w:pPr>
        <w:spacing w:line="288" w:lineRule="auto"/>
        <w:jc w:val="both"/>
        <w:rPr>
          <w:rFonts w:ascii="Cambria" w:hAnsi="Cambria" w:cs="Calibri Light"/>
          <w:b/>
          <w:lang w:eastAsia="en-IN"/>
        </w:rPr>
      </w:pPr>
      <w:r>
        <w:rPr>
          <w:rFonts w:ascii="Cambria" w:hAnsi="Cambria" w:cs="Calibri Light"/>
          <w:b/>
          <w:lang w:eastAsia="en-IN"/>
        </w:rPr>
        <w:t xml:space="preserve">Client: </w:t>
      </w:r>
      <w:r w:rsidR="000901D9">
        <w:rPr>
          <w:rFonts w:ascii="Cambria" w:hAnsi="Cambria" w:cs="Calibri Light"/>
          <w:b/>
          <w:lang w:eastAsia="en-IN"/>
        </w:rPr>
        <w:t xml:space="preserve">Verizon,  </w:t>
      </w:r>
      <w:r>
        <w:rPr>
          <w:rFonts w:ascii="Cambria" w:hAnsi="Cambria" w:cs="Calibri Light"/>
          <w:b/>
          <w:lang w:eastAsia="en-IN"/>
        </w:rPr>
        <w:t xml:space="preserve">                                                                                                 </w:t>
      </w:r>
      <w:r w:rsidR="00845172">
        <w:rPr>
          <w:rFonts w:ascii="Cambria" w:hAnsi="Cambria" w:cs="Calibri Light"/>
          <w:b/>
          <w:lang w:eastAsia="en-IN"/>
        </w:rPr>
        <w:t xml:space="preserve">   </w:t>
      </w:r>
      <w:r>
        <w:rPr>
          <w:rFonts w:ascii="Cambria" w:hAnsi="Cambria" w:cs="Calibri Light"/>
          <w:b/>
          <w:lang w:eastAsia="en-IN"/>
        </w:rPr>
        <w:t xml:space="preserve">  </w:t>
      </w:r>
      <w:r w:rsidR="00845172">
        <w:rPr>
          <w:rFonts w:ascii="Cambria" w:hAnsi="Cambria" w:cs="Calibri Light"/>
          <w:b/>
          <w:lang w:eastAsia="en-IN"/>
        </w:rPr>
        <w:t xml:space="preserve">             </w:t>
      </w:r>
      <w:r>
        <w:rPr>
          <w:rFonts w:ascii="Cambria" w:hAnsi="Cambria" w:cs="Calibri Light"/>
          <w:b/>
          <w:lang w:eastAsia="en-IN"/>
        </w:rPr>
        <w:t xml:space="preserve">      FEB 2023 – Till Date</w:t>
      </w:r>
    </w:p>
    <w:p w:rsidR="00C91812" w:rsidRDefault="00C91812" w:rsidP="00C91812">
      <w:pPr>
        <w:spacing w:line="276" w:lineRule="auto"/>
        <w:rPr>
          <w:rFonts w:ascii="Cambria" w:hAnsi="Cambria" w:cs="Calibri Light"/>
          <w:b/>
          <w:lang w:eastAsia="en-IN"/>
        </w:rPr>
      </w:pPr>
      <w:r>
        <w:rPr>
          <w:rFonts w:ascii="Cambria" w:hAnsi="Cambria" w:cs="Calibri Light"/>
          <w:b/>
          <w:lang w:eastAsia="en-IN"/>
        </w:rPr>
        <w:t>Role: Full stack Developer</w:t>
      </w:r>
    </w:p>
    <w:p w:rsidR="00C91812" w:rsidRDefault="00C91812">
      <w:pPr>
        <w:pStyle w:val="NoSpacing"/>
        <w:rPr>
          <w:rFonts w:asciiTheme="minorHAnsi" w:hAnsiTheme="minorHAnsi" w:cstheme="minorHAnsi"/>
          <w:b/>
        </w:rPr>
      </w:pPr>
    </w:p>
    <w:p w:rsidR="00C91812" w:rsidRDefault="00C91812">
      <w:pPr>
        <w:pStyle w:val="NoSpacing"/>
        <w:rPr>
          <w:rFonts w:ascii="Cambria" w:hAnsi="Cambria" w:cs="Calibri Light"/>
          <w:b/>
          <w:lang w:eastAsia="en-IN"/>
        </w:rPr>
      </w:pPr>
      <w:r w:rsidRPr="00C91812">
        <w:rPr>
          <w:rFonts w:ascii="Cambria" w:hAnsi="Cambria" w:cs="Calibri Light"/>
          <w:b/>
          <w:lang w:eastAsia="en-IN"/>
        </w:rPr>
        <w:t xml:space="preserve">Responsibilities: </w:t>
      </w:r>
    </w:p>
    <w:p w:rsidR="00F36477" w:rsidRPr="00F36477" w:rsidRDefault="00F36477" w:rsidP="00F36477">
      <w:pPr>
        <w:pStyle w:val="ListParagraph"/>
        <w:tabs>
          <w:tab w:val="left" w:pos="0"/>
        </w:tabs>
        <w:suppressAutoHyphens w:val="0"/>
        <w:spacing w:line="240" w:lineRule="auto"/>
        <w:ind w:left="0" w:firstLine="0"/>
        <w:contextualSpacing/>
        <w:jc w:val="both"/>
        <w:rPr>
          <w:rFonts w:asciiTheme="minorHAnsi" w:hAnsiTheme="minorHAnsi" w:cstheme="minorHAnsi"/>
        </w:rPr>
      </w:pPr>
    </w:p>
    <w:p w:rsidR="00F36477" w:rsidRDefault="00F36477" w:rsidP="00F36477">
      <w:pPr>
        <w:pStyle w:val="ListParagraph"/>
        <w:numPr>
          <w:ilvl w:val="0"/>
          <w:numId w:val="18"/>
        </w:numPr>
        <w:tabs>
          <w:tab w:val="left" w:pos="0"/>
        </w:tabs>
        <w:suppressAutoHyphens w:val="0"/>
        <w:spacing w:line="240" w:lineRule="auto"/>
        <w:ind w:left="0"/>
        <w:contextualSpacing/>
        <w:jc w:val="both"/>
        <w:rPr>
          <w:rFonts w:asciiTheme="minorHAnsi" w:eastAsia="Arial" w:hAnsiTheme="minorHAnsi" w:cs="Arial"/>
        </w:rPr>
      </w:pPr>
      <w:r w:rsidRPr="00F36477">
        <w:rPr>
          <w:rFonts w:asciiTheme="minorHAnsi" w:eastAsia="Arial" w:hAnsiTheme="minorHAnsi" w:cs="Arial"/>
        </w:rPr>
        <w:t xml:space="preserve">Experience in developing the UI pages for the </w:t>
      </w:r>
      <w:r w:rsidRPr="00F36477">
        <w:rPr>
          <w:rFonts w:asciiTheme="minorHAnsi" w:eastAsia="Arial" w:hAnsiTheme="minorHAnsi" w:cs="Arial"/>
          <w:b/>
          <w:bCs/>
        </w:rPr>
        <w:t>Movers</w:t>
      </w:r>
      <w:r w:rsidRPr="00F36477">
        <w:rPr>
          <w:rFonts w:asciiTheme="minorHAnsi" w:eastAsia="Arial" w:hAnsiTheme="minorHAnsi" w:cs="Arial"/>
        </w:rPr>
        <w:t xml:space="preserve"> feature in Verizon home devices, ensuring seamless user experience and integration with backend services. This involved creating dynamic, responsive designs using </w:t>
      </w:r>
      <w:proofErr w:type="spellStart"/>
      <w:r w:rsidRPr="00F36477">
        <w:rPr>
          <w:rFonts w:asciiTheme="minorHAnsi" w:eastAsia="Arial" w:hAnsiTheme="minorHAnsi" w:cs="Arial"/>
        </w:rPr>
        <w:t>ReactJS</w:t>
      </w:r>
      <w:proofErr w:type="spellEnd"/>
      <w:r w:rsidRPr="00F36477">
        <w:rPr>
          <w:rFonts w:asciiTheme="minorHAnsi" w:eastAsia="Arial" w:hAnsiTheme="minorHAnsi" w:cs="Arial"/>
        </w:rPr>
        <w:t xml:space="preserve"> and Bootstrap, as well as implementing state management strategies to handle complex interactions.</w:t>
      </w:r>
    </w:p>
    <w:p w:rsidR="00AD6179" w:rsidRDefault="00F36477" w:rsidP="00C547B7">
      <w:pPr>
        <w:pStyle w:val="ListParagraph"/>
        <w:numPr>
          <w:ilvl w:val="0"/>
          <w:numId w:val="18"/>
        </w:numPr>
        <w:tabs>
          <w:tab w:val="left" w:pos="0"/>
        </w:tabs>
        <w:suppressAutoHyphens w:val="0"/>
        <w:spacing w:line="240" w:lineRule="auto"/>
        <w:ind w:left="0"/>
        <w:contextualSpacing/>
        <w:jc w:val="both"/>
        <w:rPr>
          <w:rFonts w:asciiTheme="minorHAnsi" w:eastAsia="Arial" w:hAnsiTheme="minorHAnsi" w:cs="Arial"/>
        </w:rPr>
      </w:pPr>
      <w:r w:rsidRPr="00AD6179">
        <w:rPr>
          <w:rFonts w:asciiTheme="minorHAnsi" w:eastAsia="Arial" w:hAnsiTheme="minorHAnsi" w:cs="Arial"/>
        </w:rPr>
        <w:t xml:space="preserve">This also involved </w:t>
      </w:r>
      <w:proofErr w:type="gramStart"/>
      <w:r w:rsidRPr="00AD6179">
        <w:rPr>
          <w:rFonts w:asciiTheme="minorHAnsi" w:eastAsia="Arial" w:hAnsiTheme="minorHAnsi" w:cs="Arial"/>
        </w:rPr>
        <w:t>migrating</w:t>
      </w:r>
      <w:proofErr w:type="gramEnd"/>
      <w:r w:rsidRPr="00AD6179">
        <w:rPr>
          <w:rFonts w:asciiTheme="minorHAnsi" w:eastAsia="Arial" w:hAnsiTheme="minorHAnsi" w:cs="Arial"/>
        </w:rPr>
        <w:t xml:space="preserve"> the existing UI to enhanced, </w:t>
      </w:r>
      <w:r w:rsidRPr="00AD6179">
        <w:rPr>
          <w:rFonts w:asciiTheme="minorHAnsi" w:eastAsia="Arial" w:hAnsiTheme="minorHAnsi" w:cs="Arial"/>
          <w:b/>
          <w:bCs/>
        </w:rPr>
        <w:t xml:space="preserve">user-friendly </w:t>
      </w:r>
      <w:r w:rsidRPr="00AD6179">
        <w:rPr>
          <w:rFonts w:asciiTheme="minorHAnsi" w:eastAsia="Arial" w:hAnsiTheme="minorHAnsi" w:cs="Arial"/>
        </w:rPr>
        <w:t>screens, ensuring intuitive navigation and improved accessibility. The actions within these screens were carefully implemented to support seamless workflows and accommodate complex backend integrations, creating a cohesive and efficient user experience.</w:t>
      </w:r>
    </w:p>
    <w:p w:rsidR="00AD6179" w:rsidRDefault="00F36477" w:rsidP="001966F3">
      <w:pPr>
        <w:pStyle w:val="ListParagraph"/>
        <w:numPr>
          <w:ilvl w:val="0"/>
          <w:numId w:val="18"/>
        </w:numPr>
        <w:tabs>
          <w:tab w:val="left" w:pos="0"/>
        </w:tabs>
        <w:suppressAutoHyphens w:val="0"/>
        <w:spacing w:line="240" w:lineRule="auto"/>
        <w:ind w:left="0"/>
        <w:contextualSpacing/>
        <w:jc w:val="both"/>
        <w:rPr>
          <w:rFonts w:asciiTheme="minorHAnsi" w:eastAsia="Arial" w:hAnsiTheme="minorHAnsi" w:cs="Arial"/>
        </w:rPr>
      </w:pPr>
      <w:r w:rsidRPr="00AD6179">
        <w:rPr>
          <w:rFonts w:asciiTheme="minorHAnsi" w:eastAsia="Arial" w:hAnsiTheme="minorHAnsi" w:cs="Arial"/>
        </w:rPr>
        <w:t xml:space="preserve">Collaborated closely with the backend team to discuss and finalize the expected nodes required for seamless data flow. Implemented </w:t>
      </w:r>
      <w:r w:rsidRPr="00AD6179">
        <w:rPr>
          <w:rFonts w:asciiTheme="minorHAnsi" w:eastAsia="Arial" w:hAnsiTheme="minorHAnsi" w:cs="Arial"/>
          <w:b/>
          <w:bCs/>
        </w:rPr>
        <w:t>integration</w:t>
      </w:r>
      <w:r w:rsidRPr="00AD6179">
        <w:rPr>
          <w:rFonts w:asciiTheme="minorHAnsi" w:eastAsia="Arial" w:hAnsiTheme="minorHAnsi" w:cs="Arial"/>
        </w:rPr>
        <w:t xml:space="preserve"> of these nodes in the frontend by utilizing fetch </w:t>
      </w:r>
      <w:r w:rsidRPr="00AD6179">
        <w:rPr>
          <w:rFonts w:asciiTheme="minorHAnsi" w:eastAsia="Arial" w:hAnsiTheme="minorHAnsi" w:cs="Arial"/>
          <w:b/>
          <w:bCs/>
        </w:rPr>
        <w:t>AJAX</w:t>
      </w:r>
      <w:r w:rsidRPr="00AD6179">
        <w:rPr>
          <w:rFonts w:asciiTheme="minorHAnsi" w:eastAsia="Arial" w:hAnsiTheme="minorHAnsi" w:cs="Arial"/>
        </w:rPr>
        <w:t xml:space="preserve"> calls, ensuring efficient communication between the client-side and server-side applications.</w:t>
      </w:r>
    </w:p>
    <w:p w:rsidR="00A138F2" w:rsidRDefault="00AD6179" w:rsidP="00A4594B">
      <w:pPr>
        <w:pStyle w:val="ListParagraph"/>
        <w:numPr>
          <w:ilvl w:val="0"/>
          <w:numId w:val="18"/>
        </w:numPr>
        <w:tabs>
          <w:tab w:val="left" w:pos="0"/>
        </w:tabs>
        <w:suppressAutoHyphens w:val="0"/>
        <w:spacing w:line="240" w:lineRule="auto"/>
        <w:ind w:left="0"/>
        <w:contextualSpacing/>
        <w:jc w:val="both"/>
        <w:rPr>
          <w:rFonts w:asciiTheme="minorHAnsi" w:eastAsia="Arial" w:hAnsiTheme="minorHAnsi" w:cs="Arial"/>
        </w:rPr>
      </w:pPr>
      <w:r w:rsidRPr="00A138F2">
        <w:rPr>
          <w:rFonts w:asciiTheme="minorHAnsi" w:eastAsia="Arial" w:hAnsiTheme="minorHAnsi" w:cs="Arial"/>
        </w:rPr>
        <w:t xml:space="preserve">Implemented new features </w:t>
      </w:r>
      <w:r w:rsidRPr="00A138F2">
        <w:rPr>
          <w:rFonts w:asciiTheme="minorHAnsi" w:eastAsia="Arial" w:hAnsiTheme="minorHAnsi" w:cs="Arial"/>
          <w:b/>
          <w:bCs/>
        </w:rPr>
        <w:t>using feature flags</w:t>
      </w:r>
      <w:r w:rsidRPr="00A138F2">
        <w:rPr>
          <w:rFonts w:asciiTheme="minorHAnsi" w:eastAsia="Arial" w:hAnsiTheme="minorHAnsi" w:cs="Arial"/>
        </w:rPr>
        <w:t xml:space="preserve"> to ensure safe rollouts and maintain the stability of existing functionalities. By leveraging feature flags, </w:t>
      </w:r>
      <w:r w:rsidR="00A138F2" w:rsidRPr="00A138F2">
        <w:rPr>
          <w:rFonts w:asciiTheme="minorHAnsi" w:eastAsia="Arial" w:hAnsiTheme="minorHAnsi" w:cs="Arial"/>
        </w:rPr>
        <w:t>experience in isolating</w:t>
      </w:r>
      <w:r w:rsidRPr="00A138F2">
        <w:rPr>
          <w:rFonts w:asciiTheme="minorHAnsi" w:eastAsia="Arial" w:hAnsiTheme="minorHAnsi" w:cs="Arial"/>
        </w:rPr>
        <w:t xml:space="preserve"> new features, test them in production-like environments, and gradually enable them for specific user groups.</w:t>
      </w:r>
    </w:p>
    <w:p w:rsidR="00F36477" w:rsidRPr="00F36477" w:rsidRDefault="00F36477" w:rsidP="00A4755C">
      <w:pPr>
        <w:pStyle w:val="ListParagraph"/>
        <w:numPr>
          <w:ilvl w:val="0"/>
          <w:numId w:val="18"/>
        </w:numPr>
        <w:tabs>
          <w:tab w:val="left" w:pos="0"/>
        </w:tabs>
        <w:suppressAutoHyphens w:val="0"/>
        <w:spacing w:line="240" w:lineRule="auto"/>
        <w:ind w:left="0"/>
        <w:contextualSpacing/>
        <w:jc w:val="both"/>
        <w:rPr>
          <w:rFonts w:asciiTheme="minorHAnsi" w:eastAsia="Arial" w:hAnsiTheme="minorHAnsi" w:cs="Arial"/>
        </w:rPr>
      </w:pPr>
      <w:r w:rsidRPr="00F36477">
        <w:rPr>
          <w:rFonts w:asciiTheme="minorHAnsi" w:eastAsia="Arial" w:hAnsiTheme="minorHAnsi" w:cs="Arial"/>
        </w:rPr>
        <w:t xml:space="preserve">Experience in working with rendering view React JS components, forms, events, routers and </w:t>
      </w:r>
      <w:proofErr w:type="spellStart"/>
      <w:proofErr w:type="gramStart"/>
      <w:r w:rsidRPr="00F36477">
        <w:rPr>
          <w:rFonts w:asciiTheme="minorHAnsi" w:eastAsia="Arial" w:hAnsiTheme="minorHAnsi" w:cs="Arial"/>
        </w:rPr>
        <w:t>Redux</w:t>
      </w:r>
      <w:proofErr w:type="spellEnd"/>
      <w:proofErr w:type="gramEnd"/>
      <w:r w:rsidRPr="00F36477">
        <w:rPr>
          <w:rFonts w:asciiTheme="minorHAnsi" w:eastAsia="Arial" w:hAnsiTheme="minorHAnsi" w:cs="Arial"/>
        </w:rPr>
        <w:t xml:space="preserve"> asynchronous functions and implementation of React - Flux pattern for core dependency.</w:t>
      </w:r>
    </w:p>
    <w:p w:rsidR="00C91812" w:rsidRPr="00A570AB" w:rsidRDefault="00C91812" w:rsidP="00C91812">
      <w:pPr>
        <w:pStyle w:val="NoSpacing"/>
        <w:numPr>
          <w:ilvl w:val="0"/>
          <w:numId w:val="18"/>
        </w:numPr>
        <w:suppressAutoHyphens w:val="0"/>
        <w:ind w:left="0"/>
        <w:jc w:val="both"/>
        <w:rPr>
          <w:rFonts w:asciiTheme="minorHAnsi" w:hAnsiTheme="minorHAnsi" w:cstheme="minorHAnsi"/>
          <w:color w:val="000000" w:themeColor="text1"/>
        </w:rPr>
      </w:pPr>
      <w:r w:rsidRPr="00A570AB">
        <w:rPr>
          <w:rFonts w:asciiTheme="minorHAnsi" w:hAnsiTheme="minorHAnsi" w:cstheme="minorHAnsi"/>
          <w:color w:val="000000" w:themeColor="text1"/>
        </w:rPr>
        <w:t xml:space="preserve">Used </w:t>
      </w:r>
      <w:r w:rsidRPr="00A570AB">
        <w:rPr>
          <w:rFonts w:asciiTheme="minorHAnsi" w:hAnsiTheme="minorHAnsi" w:cstheme="minorHAnsi"/>
          <w:b/>
          <w:color w:val="000000" w:themeColor="text1"/>
        </w:rPr>
        <w:t>Maven</w:t>
      </w:r>
      <w:r w:rsidRPr="00A570AB">
        <w:rPr>
          <w:rFonts w:asciiTheme="minorHAnsi" w:hAnsiTheme="minorHAnsi" w:cstheme="minorHAnsi"/>
          <w:color w:val="000000" w:themeColor="text1"/>
        </w:rPr>
        <w:t xml:space="preserve"> automated build scripts to compile and package the application.</w:t>
      </w:r>
    </w:p>
    <w:p w:rsidR="00C91812" w:rsidRPr="00A570AB" w:rsidRDefault="00C91812" w:rsidP="00C91812">
      <w:pPr>
        <w:pStyle w:val="ListParagraph"/>
        <w:numPr>
          <w:ilvl w:val="0"/>
          <w:numId w:val="18"/>
        </w:numPr>
        <w:tabs>
          <w:tab w:val="left" w:pos="0"/>
        </w:tabs>
        <w:suppressAutoHyphens w:val="0"/>
        <w:spacing w:line="240" w:lineRule="auto"/>
        <w:ind w:left="0"/>
        <w:contextualSpacing/>
        <w:jc w:val="both"/>
        <w:rPr>
          <w:rFonts w:asciiTheme="minorHAnsi" w:hAnsiTheme="minorHAnsi" w:cstheme="minorHAnsi"/>
        </w:rPr>
      </w:pPr>
      <w:r w:rsidRPr="00A570AB">
        <w:rPr>
          <w:rFonts w:asciiTheme="minorHAnsi" w:hAnsiTheme="minorHAnsi" w:cstheme="minorHAnsi"/>
        </w:rPr>
        <w:t>Developed unit and integration tests for existing </w:t>
      </w:r>
      <w:proofErr w:type="spellStart"/>
      <w:r w:rsidRPr="00A570AB">
        <w:rPr>
          <w:rFonts w:asciiTheme="minorHAnsi" w:hAnsiTheme="minorHAnsi" w:cstheme="minorHAnsi"/>
          <w:b/>
        </w:rPr>
        <w:t>microservices</w:t>
      </w:r>
      <w:proofErr w:type="spellEnd"/>
      <w:r w:rsidRPr="00A570AB">
        <w:rPr>
          <w:rFonts w:asciiTheme="minorHAnsi" w:hAnsiTheme="minorHAnsi" w:cstheme="minorHAnsi"/>
        </w:rPr>
        <w:t xml:space="preserve"> using </w:t>
      </w:r>
      <w:proofErr w:type="spellStart"/>
      <w:r w:rsidRPr="00A570AB">
        <w:rPr>
          <w:rFonts w:asciiTheme="minorHAnsi" w:hAnsiTheme="minorHAnsi" w:cstheme="minorHAnsi"/>
          <w:b/>
        </w:rPr>
        <w:t>JUnit</w:t>
      </w:r>
      <w:proofErr w:type="spellEnd"/>
      <w:r w:rsidRPr="00A570AB">
        <w:rPr>
          <w:rFonts w:asciiTheme="minorHAnsi" w:hAnsiTheme="minorHAnsi" w:cstheme="minorHAnsi"/>
          <w:b/>
        </w:rPr>
        <w:t xml:space="preserve">, </w:t>
      </w:r>
      <w:proofErr w:type="spellStart"/>
      <w:r w:rsidRPr="00A570AB">
        <w:rPr>
          <w:rFonts w:asciiTheme="minorHAnsi" w:hAnsiTheme="minorHAnsi" w:cstheme="minorHAnsi"/>
          <w:b/>
        </w:rPr>
        <w:t>Mockito</w:t>
      </w:r>
      <w:proofErr w:type="spellEnd"/>
      <w:r w:rsidRPr="00A570AB">
        <w:rPr>
          <w:rFonts w:asciiTheme="minorHAnsi" w:hAnsiTheme="minorHAnsi" w:cstheme="minorHAnsi"/>
          <w:b/>
        </w:rPr>
        <w:t xml:space="preserve"> </w:t>
      </w:r>
      <w:r w:rsidRPr="00A570AB">
        <w:rPr>
          <w:rFonts w:asciiTheme="minorHAnsi" w:hAnsiTheme="minorHAnsi" w:cstheme="minorHAnsi"/>
        </w:rPr>
        <w:t>and</w:t>
      </w:r>
      <w:r w:rsidRPr="00A570AB">
        <w:rPr>
          <w:rFonts w:asciiTheme="minorHAnsi" w:hAnsiTheme="minorHAnsi" w:cstheme="minorHAnsi"/>
          <w:b/>
        </w:rPr>
        <w:t xml:space="preserve"> </w:t>
      </w:r>
      <w:proofErr w:type="spellStart"/>
      <w:r w:rsidRPr="00A570AB">
        <w:rPr>
          <w:rFonts w:asciiTheme="minorHAnsi" w:hAnsiTheme="minorHAnsi" w:cstheme="minorHAnsi"/>
          <w:b/>
        </w:rPr>
        <w:t>Docker</w:t>
      </w:r>
      <w:proofErr w:type="spellEnd"/>
      <w:r w:rsidRPr="00A570AB">
        <w:rPr>
          <w:rFonts w:asciiTheme="minorHAnsi" w:hAnsiTheme="minorHAnsi" w:cstheme="minorHAnsi"/>
        </w:rPr>
        <w:t xml:space="preserve"> environments.</w:t>
      </w:r>
    </w:p>
    <w:p w:rsidR="00C91812" w:rsidRPr="00A570AB" w:rsidRDefault="00C91812" w:rsidP="00C91812">
      <w:pPr>
        <w:pStyle w:val="ListParagraph"/>
        <w:numPr>
          <w:ilvl w:val="0"/>
          <w:numId w:val="18"/>
        </w:numPr>
        <w:tabs>
          <w:tab w:val="left" w:pos="0"/>
        </w:tabs>
        <w:suppressAutoHyphens w:val="0"/>
        <w:spacing w:line="240" w:lineRule="auto"/>
        <w:ind w:left="0"/>
        <w:contextualSpacing/>
        <w:jc w:val="both"/>
        <w:rPr>
          <w:rFonts w:asciiTheme="minorHAnsi" w:hAnsiTheme="minorHAnsi" w:cstheme="minorHAnsi"/>
        </w:rPr>
      </w:pPr>
      <w:r w:rsidRPr="00A570AB">
        <w:rPr>
          <w:rFonts w:asciiTheme="minorHAnsi" w:hAnsiTheme="minorHAnsi" w:cstheme="minorHAnsi"/>
        </w:rPr>
        <w:t>Used </w:t>
      </w:r>
      <w:proofErr w:type="spellStart"/>
      <w:r w:rsidRPr="00A570AB">
        <w:rPr>
          <w:rFonts w:asciiTheme="minorHAnsi" w:hAnsiTheme="minorHAnsi" w:cstheme="minorHAnsi"/>
          <w:b/>
        </w:rPr>
        <w:t>Git</w:t>
      </w:r>
      <w:proofErr w:type="spellEnd"/>
      <w:r w:rsidRPr="00A570AB">
        <w:rPr>
          <w:rFonts w:asciiTheme="minorHAnsi" w:hAnsiTheme="minorHAnsi" w:cstheme="minorHAnsi"/>
        </w:rPr>
        <w:t> as Version Control System for the application. Used </w:t>
      </w:r>
      <w:proofErr w:type="spellStart"/>
      <w:r w:rsidRPr="00A570AB">
        <w:rPr>
          <w:rFonts w:asciiTheme="minorHAnsi" w:hAnsiTheme="minorHAnsi" w:cstheme="minorHAnsi"/>
          <w:b/>
        </w:rPr>
        <w:t>JMeter</w:t>
      </w:r>
      <w:proofErr w:type="spellEnd"/>
      <w:r w:rsidRPr="00A570AB">
        <w:rPr>
          <w:rFonts w:asciiTheme="minorHAnsi" w:hAnsiTheme="minorHAnsi" w:cstheme="minorHAnsi"/>
        </w:rPr>
        <w:t xml:space="preserve"> to test performance of </w:t>
      </w:r>
      <w:r w:rsidRPr="00A570AB">
        <w:rPr>
          <w:rFonts w:asciiTheme="minorHAnsi" w:hAnsiTheme="minorHAnsi" w:cstheme="minorHAnsi"/>
          <w:b/>
        </w:rPr>
        <w:t>SOAP</w:t>
      </w:r>
      <w:r w:rsidRPr="00A570AB">
        <w:rPr>
          <w:rFonts w:asciiTheme="minorHAnsi" w:hAnsiTheme="minorHAnsi" w:cstheme="minorHAnsi"/>
        </w:rPr>
        <w:t xml:space="preserve"> protocol.</w:t>
      </w:r>
    </w:p>
    <w:p w:rsidR="00C91812" w:rsidRPr="00C91812" w:rsidRDefault="00C91812" w:rsidP="00AD6179">
      <w:pPr>
        <w:pStyle w:val="ListParagraph"/>
        <w:numPr>
          <w:ilvl w:val="0"/>
          <w:numId w:val="18"/>
        </w:numPr>
        <w:tabs>
          <w:tab w:val="left" w:pos="0"/>
        </w:tabs>
        <w:suppressAutoHyphens w:val="0"/>
        <w:spacing w:line="240" w:lineRule="auto"/>
        <w:ind w:left="0"/>
        <w:contextualSpacing/>
        <w:jc w:val="both"/>
        <w:rPr>
          <w:rFonts w:asciiTheme="minorHAnsi" w:hAnsiTheme="minorHAnsi" w:cstheme="minorHAnsi"/>
        </w:rPr>
      </w:pPr>
      <w:r w:rsidRPr="00A570AB">
        <w:rPr>
          <w:rFonts w:asciiTheme="minorHAnsi" w:hAnsiTheme="minorHAnsi" w:cstheme="minorHAnsi"/>
        </w:rPr>
        <w:t xml:space="preserve">Wrote </w:t>
      </w:r>
      <w:r w:rsidRPr="00A570AB">
        <w:rPr>
          <w:rFonts w:asciiTheme="minorHAnsi" w:hAnsiTheme="minorHAnsi" w:cstheme="minorHAnsi"/>
          <w:b/>
        </w:rPr>
        <w:t>SQL</w:t>
      </w:r>
      <w:r w:rsidRPr="00A570AB">
        <w:rPr>
          <w:rFonts w:asciiTheme="minorHAnsi" w:hAnsiTheme="minorHAnsi" w:cstheme="minorHAnsi"/>
        </w:rPr>
        <w:t xml:space="preserve"> queries using </w:t>
      </w:r>
      <w:r w:rsidRPr="00A570AB">
        <w:rPr>
          <w:rFonts w:asciiTheme="minorHAnsi" w:hAnsiTheme="minorHAnsi" w:cstheme="minorHAnsi"/>
          <w:b/>
        </w:rPr>
        <w:t>PL/SQL</w:t>
      </w:r>
      <w:r w:rsidRPr="00A570AB">
        <w:rPr>
          <w:rFonts w:asciiTheme="minorHAnsi" w:hAnsiTheme="minorHAnsi" w:cstheme="minorHAnsi"/>
        </w:rPr>
        <w:t>, stored procedures, and enhanced performance by running explain plans.</w:t>
      </w:r>
    </w:p>
    <w:p w:rsidR="00C91812" w:rsidRPr="00C91812" w:rsidRDefault="00C91812" w:rsidP="00C91812">
      <w:pPr>
        <w:pStyle w:val="ListParagraph"/>
        <w:numPr>
          <w:ilvl w:val="0"/>
          <w:numId w:val="18"/>
        </w:numPr>
        <w:tabs>
          <w:tab w:val="left" w:pos="0"/>
        </w:tabs>
        <w:suppressAutoHyphens w:val="0"/>
        <w:spacing w:line="240" w:lineRule="auto"/>
        <w:ind w:left="0"/>
        <w:contextualSpacing/>
        <w:jc w:val="both"/>
        <w:rPr>
          <w:rFonts w:asciiTheme="minorHAnsi" w:hAnsiTheme="minorHAnsi" w:cstheme="minorHAnsi"/>
        </w:rPr>
      </w:pPr>
      <w:r w:rsidRPr="00C91812">
        <w:rPr>
          <w:rFonts w:asciiTheme="minorHAnsi" w:hAnsiTheme="minorHAnsi" w:cstheme="minorHAnsi"/>
          <w:color w:val="000000" w:themeColor="text1"/>
        </w:rPr>
        <w:t xml:space="preserve">Used </w:t>
      </w:r>
      <w:proofErr w:type="spellStart"/>
      <w:r w:rsidRPr="00C91812">
        <w:rPr>
          <w:rFonts w:asciiTheme="minorHAnsi" w:hAnsiTheme="minorHAnsi" w:cstheme="minorHAnsi"/>
          <w:b/>
          <w:bCs/>
          <w:color w:val="000000" w:themeColor="text1"/>
        </w:rPr>
        <w:t>ReactJS</w:t>
      </w:r>
      <w:proofErr w:type="spellEnd"/>
      <w:r w:rsidRPr="00C91812">
        <w:rPr>
          <w:rFonts w:asciiTheme="minorHAnsi" w:hAnsiTheme="minorHAnsi" w:cstheme="minorHAnsi"/>
          <w:color w:val="000000" w:themeColor="text1"/>
        </w:rPr>
        <w:t xml:space="preserve"> with </w:t>
      </w:r>
      <w:r w:rsidRPr="00C91812">
        <w:rPr>
          <w:rFonts w:asciiTheme="minorHAnsi" w:hAnsiTheme="minorHAnsi" w:cstheme="minorHAnsi"/>
          <w:bCs/>
          <w:color w:val="000000" w:themeColor="text1"/>
        </w:rPr>
        <w:t>RXJS</w:t>
      </w:r>
      <w:r w:rsidRPr="00C91812">
        <w:rPr>
          <w:rFonts w:asciiTheme="minorHAnsi" w:hAnsiTheme="minorHAnsi" w:cstheme="minorHAnsi"/>
          <w:color w:val="000000" w:themeColor="text1"/>
        </w:rPr>
        <w:t xml:space="preserve"> for building rich internet applications, and to optimize in-browser use and to load the module and to improve the Speed. </w:t>
      </w:r>
    </w:p>
    <w:p w:rsidR="00C91812" w:rsidRPr="00C91812" w:rsidRDefault="00C91812" w:rsidP="00C91812">
      <w:pPr>
        <w:pStyle w:val="ListParagraph"/>
        <w:numPr>
          <w:ilvl w:val="0"/>
          <w:numId w:val="18"/>
        </w:numPr>
        <w:tabs>
          <w:tab w:val="left" w:pos="0"/>
        </w:tabs>
        <w:suppressAutoHyphens w:val="0"/>
        <w:spacing w:line="240" w:lineRule="auto"/>
        <w:ind w:left="0"/>
        <w:contextualSpacing/>
        <w:jc w:val="both"/>
        <w:rPr>
          <w:rFonts w:asciiTheme="minorHAnsi" w:hAnsiTheme="minorHAnsi" w:cstheme="minorHAnsi"/>
        </w:rPr>
      </w:pPr>
      <w:r w:rsidRPr="00C91812">
        <w:rPr>
          <w:rFonts w:asciiTheme="minorHAnsi" w:hAnsiTheme="minorHAnsi" w:cstheme="minorHAnsi"/>
          <w:shd w:val="clear" w:color="auto" w:fill="FFFFFF"/>
        </w:rPr>
        <w:t xml:space="preserve">Worked on </w:t>
      </w:r>
      <w:r w:rsidRPr="00C91812">
        <w:rPr>
          <w:rFonts w:asciiTheme="minorHAnsi" w:hAnsiTheme="minorHAnsi" w:cstheme="minorHAnsi"/>
          <w:b/>
          <w:shd w:val="clear" w:color="auto" w:fill="FFFFFF"/>
        </w:rPr>
        <w:t>Java8</w:t>
      </w:r>
      <w:r w:rsidRPr="00C91812">
        <w:rPr>
          <w:rFonts w:asciiTheme="minorHAnsi" w:hAnsiTheme="minorHAnsi" w:cstheme="minorHAnsi"/>
          <w:shd w:val="clear" w:color="auto" w:fill="FFFFFF"/>
        </w:rPr>
        <w:t xml:space="preserve"> features like </w:t>
      </w:r>
      <w:r w:rsidRPr="00C91812">
        <w:rPr>
          <w:rFonts w:asciiTheme="minorHAnsi" w:hAnsiTheme="minorHAnsi" w:cstheme="minorHAnsi"/>
          <w:b/>
          <w:shd w:val="clear" w:color="auto" w:fill="FFFFFF"/>
        </w:rPr>
        <w:t xml:space="preserve">Lambda expressions, Streams, filters, </w:t>
      </w:r>
      <w:r w:rsidRPr="00C91812">
        <w:rPr>
          <w:rFonts w:asciiTheme="minorHAnsi" w:hAnsiTheme="minorHAnsi" w:cstheme="minorHAnsi"/>
          <w:bCs/>
          <w:shd w:val="clear" w:color="auto" w:fill="FFFFFF"/>
        </w:rPr>
        <w:t>optional classes, and default methods</w:t>
      </w:r>
      <w:r w:rsidRPr="00C91812">
        <w:rPr>
          <w:rFonts w:asciiTheme="minorHAnsi" w:hAnsiTheme="minorHAnsi" w:cstheme="minorHAnsi"/>
          <w:b/>
          <w:shd w:val="clear" w:color="auto" w:fill="FFFFFF"/>
        </w:rPr>
        <w:t>.</w:t>
      </w:r>
    </w:p>
    <w:p w:rsidR="00C91812" w:rsidRDefault="00C91812" w:rsidP="00AD6179">
      <w:pPr>
        <w:pStyle w:val="ListParagraph"/>
        <w:numPr>
          <w:ilvl w:val="0"/>
          <w:numId w:val="18"/>
        </w:numPr>
        <w:tabs>
          <w:tab w:val="left" w:pos="0"/>
        </w:tabs>
        <w:suppressAutoHyphens w:val="0"/>
        <w:spacing w:line="240" w:lineRule="auto"/>
        <w:ind w:left="0"/>
        <w:contextualSpacing/>
        <w:jc w:val="both"/>
        <w:rPr>
          <w:rFonts w:asciiTheme="minorHAnsi" w:hAnsiTheme="minorHAnsi" w:cstheme="minorHAnsi"/>
        </w:rPr>
      </w:pPr>
      <w:r w:rsidRPr="00C91812">
        <w:rPr>
          <w:rFonts w:asciiTheme="minorHAnsi" w:hAnsiTheme="minorHAnsi" w:cstheme="minorHAnsi"/>
          <w:shd w:val="clear" w:color="auto" w:fill="FFFFFF"/>
        </w:rPr>
        <w:t>Maintained </w:t>
      </w:r>
      <w:r w:rsidRPr="00C91812">
        <w:rPr>
          <w:rStyle w:val="Strong"/>
          <w:rFonts w:asciiTheme="minorHAnsi" w:hAnsiTheme="minorHAnsi" w:cstheme="minorHAnsi"/>
          <w:color w:val="000000"/>
          <w:shd w:val="clear" w:color="auto" w:fill="FFFFFF"/>
        </w:rPr>
        <w:t>Interface</w:t>
      </w:r>
      <w:r w:rsidRPr="00C91812">
        <w:rPr>
          <w:rFonts w:asciiTheme="minorHAnsi" w:hAnsiTheme="minorHAnsi" w:cstheme="minorHAnsi"/>
          <w:shd w:val="clear" w:color="auto" w:fill="FFFFFF"/>
        </w:rPr>
        <w:t> compatibility and </w:t>
      </w:r>
      <w:r w:rsidRPr="00C91812">
        <w:rPr>
          <w:rStyle w:val="Strong"/>
          <w:rFonts w:asciiTheme="minorHAnsi" w:hAnsiTheme="minorHAnsi" w:cstheme="minorHAnsi"/>
          <w:color w:val="000000"/>
          <w:shd w:val="clear" w:color="auto" w:fill="FFFFFF"/>
        </w:rPr>
        <w:t>concurrency</w:t>
      </w:r>
      <w:r w:rsidRPr="00C91812">
        <w:rPr>
          <w:rFonts w:asciiTheme="minorHAnsi" w:hAnsiTheme="minorHAnsi" w:cstheme="minorHAnsi"/>
          <w:shd w:val="clear" w:color="auto" w:fill="FFFFFF"/>
        </w:rPr>
        <w:t> in the project using </w:t>
      </w:r>
      <w:r w:rsidRPr="00C91812">
        <w:rPr>
          <w:rStyle w:val="Strong"/>
          <w:rFonts w:asciiTheme="minorHAnsi" w:hAnsiTheme="minorHAnsi" w:cstheme="minorHAnsi"/>
          <w:color w:val="000000"/>
          <w:shd w:val="clear" w:color="auto" w:fill="FFFFFF"/>
        </w:rPr>
        <w:t>Java 8</w:t>
      </w:r>
      <w:r w:rsidRPr="00C91812">
        <w:rPr>
          <w:rFonts w:asciiTheme="minorHAnsi" w:hAnsiTheme="minorHAnsi" w:cstheme="minorHAnsi"/>
          <w:shd w:val="clear" w:color="auto" w:fill="FFFFFF"/>
        </w:rPr>
        <w:t xml:space="preserve"> features like </w:t>
      </w:r>
      <w:r w:rsidRPr="00C91812">
        <w:rPr>
          <w:rFonts w:asciiTheme="minorHAnsi" w:hAnsiTheme="minorHAnsi" w:cstheme="minorHAnsi"/>
          <w:b/>
          <w:bCs/>
          <w:shd w:val="clear" w:color="auto" w:fill="FFFFFF"/>
        </w:rPr>
        <w:t>Concurrency API</w:t>
      </w:r>
      <w:r w:rsidRPr="00C91812">
        <w:rPr>
          <w:rFonts w:asciiTheme="minorHAnsi" w:hAnsiTheme="minorHAnsi" w:cstheme="minorHAnsi"/>
          <w:shd w:val="clear" w:color="auto" w:fill="FFFFFF"/>
        </w:rPr>
        <w:t>.</w:t>
      </w:r>
    </w:p>
    <w:p w:rsidR="00C91812" w:rsidRDefault="00C91812" w:rsidP="00C91812">
      <w:pPr>
        <w:pStyle w:val="ListParagraph"/>
        <w:numPr>
          <w:ilvl w:val="0"/>
          <w:numId w:val="18"/>
        </w:numPr>
        <w:tabs>
          <w:tab w:val="left" w:pos="0"/>
        </w:tabs>
        <w:suppressAutoHyphens w:val="0"/>
        <w:spacing w:line="240" w:lineRule="auto"/>
        <w:ind w:left="0"/>
        <w:contextualSpacing/>
        <w:jc w:val="both"/>
        <w:rPr>
          <w:rFonts w:asciiTheme="minorHAnsi" w:hAnsiTheme="minorHAnsi" w:cstheme="minorHAnsi"/>
        </w:rPr>
      </w:pPr>
      <w:r w:rsidRPr="00C91812">
        <w:rPr>
          <w:rFonts w:asciiTheme="minorHAnsi" w:hAnsiTheme="minorHAnsi" w:cstheme="minorHAnsi"/>
        </w:rPr>
        <w:t>Involved in developing </w:t>
      </w:r>
      <w:r w:rsidRPr="00C91812">
        <w:rPr>
          <w:rFonts w:asciiTheme="minorHAnsi" w:hAnsiTheme="minorHAnsi" w:cstheme="minorHAnsi"/>
          <w:b/>
          <w:bCs/>
        </w:rPr>
        <w:t>Restful service API’s</w:t>
      </w:r>
      <w:r w:rsidRPr="00C91812">
        <w:rPr>
          <w:rFonts w:asciiTheme="minorHAnsi" w:hAnsiTheme="minorHAnsi" w:cstheme="minorHAnsi"/>
        </w:rPr>
        <w:t xml:space="preserve"> end points in </w:t>
      </w:r>
      <w:proofErr w:type="spellStart"/>
      <w:r w:rsidRPr="00C91812">
        <w:rPr>
          <w:rFonts w:asciiTheme="minorHAnsi" w:hAnsiTheme="minorHAnsi" w:cstheme="minorHAnsi"/>
          <w:b/>
        </w:rPr>
        <w:t>microservice</w:t>
      </w:r>
      <w:proofErr w:type="spellEnd"/>
      <w:r w:rsidRPr="00C91812">
        <w:rPr>
          <w:rFonts w:asciiTheme="minorHAnsi" w:hAnsiTheme="minorHAnsi" w:cstheme="minorHAnsi"/>
        </w:rPr>
        <w:t xml:space="preserve"> architecture. </w:t>
      </w:r>
    </w:p>
    <w:p w:rsidR="00C91812" w:rsidRPr="00C91812" w:rsidRDefault="00C91812" w:rsidP="00C91812">
      <w:pPr>
        <w:pStyle w:val="ListParagraph"/>
        <w:numPr>
          <w:ilvl w:val="0"/>
          <w:numId w:val="18"/>
        </w:numPr>
        <w:tabs>
          <w:tab w:val="left" w:pos="0"/>
        </w:tabs>
        <w:suppressAutoHyphens w:val="0"/>
        <w:spacing w:line="240" w:lineRule="auto"/>
        <w:ind w:left="0"/>
        <w:contextualSpacing/>
        <w:jc w:val="both"/>
        <w:rPr>
          <w:rFonts w:asciiTheme="minorHAnsi" w:hAnsiTheme="minorHAnsi" w:cstheme="minorHAnsi"/>
        </w:rPr>
      </w:pPr>
      <w:r w:rsidRPr="00C91812">
        <w:rPr>
          <w:rFonts w:asciiTheme="minorHAnsi" w:hAnsiTheme="minorHAnsi" w:cstheme="minorHAnsi"/>
          <w:color w:val="000000" w:themeColor="text1"/>
        </w:rPr>
        <w:t xml:space="preserve">Designed and developed </w:t>
      </w:r>
      <w:proofErr w:type="spellStart"/>
      <w:r w:rsidRPr="00C91812">
        <w:rPr>
          <w:rFonts w:asciiTheme="minorHAnsi" w:hAnsiTheme="minorHAnsi" w:cstheme="minorHAnsi"/>
          <w:color w:val="000000" w:themeColor="text1"/>
        </w:rPr>
        <w:t>Microservice</w:t>
      </w:r>
      <w:proofErr w:type="spellEnd"/>
      <w:r w:rsidRPr="00C91812">
        <w:rPr>
          <w:rFonts w:asciiTheme="minorHAnsi" w:hAnsiTheme="minorHAnsi" w:cstheme="minorHAnsi"/>
          <w:color w:val="000000" w:themeColor="text1"/>
        </w:rPr>
        <w:t xml:space="preserve"> using synchronous protocols like </w:t>
      </w:r>
      <w:r w:rsidRPr="00C91812">
        <w:rPr>
          <w:rFonts w:asciiTheme="minorHAnsi" w:hAnsiTheme="minorHAnsi" w:cstheme="minorHAnsi"/>
          <w:b/>
          <w:color w:val="000000" w:themeColor="text1"/>
        </w:rPr>
        <w:t xml:space="preserve">HTTP, REST (JAX-RS) </w:t>
      </w:r>
      <w:r w:rsidRPr="00C91812">
        <w:rPr>
          <w:rFonts w:asciiTheme="minorHAnsi" w:hAnsiTheme="minorHAnsi" w:cstheme="minorHAnsi"/>
          <w:color w:val="000000" w:themeColor="text1"/>
        </w:rPr>
        <w:t>and</w:t>
      </w:r>
      <w:r w:rsidRPr="00C91812">
        <w:rPr>
          <w:rFonts w:asciiTheme="minorHAnsi" w:hAnsiTheme="minorHAnsi" w:cstheme="minorHAnsi"/>
          <w:b/>
          <w:color w:val="000000" w:themeColor="text1"/>
        </w:rPr>
        <w:t xml:space="preserve"> SOAP </w:t>
      </w:r>
      <w:r w:rsidRPr="00C91812">
        <w:rPr>
          <w:rFonts w:asciiTheme="minorHAnsi" w:hAnsiTheme="minorHAnsi" w:cstheme="minorHAnsi"/>
          <w:color w:val="000000" w:themeColor="text1"/>
        </w:rPr>
        <w:t xml:space="preserve">and implemented </w:t>
      </w:r>
      <w:r w:rsidRPr="00C91812">
        <w:rPr>
          <w:rFonts w:asciiTheme="minorHAnsi" w:hAnsiTheme="minorHAnsi" w:cstheme="minorHAnsi"/>
          <w:b/>
          <w:color w:val="000000" w:themeColor="text1"/>
        </w:rPr>
        <w:t>Swagger</w:t>
      </w:r>
      <w:r w:rsidRPr="00C91812">
        <w:rPr>
          <w:rFonts w:asciiTheme="minorHAnsi" w:hAnsiTheme="minorHAnsi" w:cstheme="minorHAnsi"/>
          <w:color w:val="000000" w:themeColor="text1"/>
        </w:rPr>
        <w:t xml:space="preserve"> Configuration in </w:t>
      </w:r>
      <w:r w:rsidRPr="00C91812">
        <w:rPr>
          <w:rFonts w:asciiTheme="minorHAnsi" w:hAnsiTheme="minorHAnsi" w:cstheme="minorHAnsi"/>
          <w:b/>
          <w:color w:val="000000" w:themeColor="text1"/>
        </w:rPr>
        <w:t>Java Spring Boot</w:t>
      </w:r>
      <w:r w:rsidRPr="00C91812">
        <w:rPr>
          <w:rFonts w:asciiTheme="minorHAnsi" w:hAnsiTheme="minorHAnsi" w:cstheme="minorHAnsi"/>
          <w:color w:val="000000" w:themeColor="text1"/>
        </w:rPr>
        <w:t> for auto generating swagger</w:t>
      </w:r>
      <w:r w:rsidRPr="00C91812">
        <w:rPr>
          <w:rFonts w:asciiTheme="minorHAnsi" w:hAnsiTheme="minorHAnsi" w:cstheme="minorHAnsi"/>
          <w:b/>
          <w:color w:val="000000" w:themeColor="text1"/>
        </w:rPr>
        <w:t xml:space="preserve"> JSON for API</w:t>
      </w:r>
      <w:r w:rsidRPr="00C91812">
        <w:rPr>
          <w:rFonts w:asciiTheme="minorHAnsi" w:hAnsiTheme="minorHAnsi" w:cstheme="minorHAnsi"/>
          <w:color w:val="000000" w:themeColor="text1"/>
        </w:rPr>
        <w:t>.</w:t>
      </w:r>
    </w:p>
    <w:p w:rsidR="00C91812" w:rsidRPr="00C91812" w:rsidRDefault="00C91812" w:rsidP="00C91812">
      <w:pPr>
        <w:pStyle w:val="ListParagraph"/>
        <w:numPr>
          <w:ilvl w:val="0"/>
          <w:numId w:val="18"/>
        </w:numPr>
        <w:tabs>
          <w:tab w:val="left" w:pos="0"/>
        </w:tabs>
        <w:suppressAutoHyphens w:val="0"/>
        <w:spacing w:line="240" w:lineRule="auto"/>
        <w:ind w:left="0"/>
        <w:contextualSpacing/>
        <w:jc w:val="both"/>
        <w:rPr>
          <w:rFonts w:asciiTheme="minorHAnsi" w:hAnsiTheme="minorHAnsi" w:cstheme="minorHAnsi"/>
        </w:rPr>
      </w:pPr>
      <w:r w:rsidRPr="00C91812">
        <w:rPr>
          <w:rFonts w:asciiTheme="minorHAnsi" w:hAnsiTheme="minorHAnsi" w:cstheme="minorHAnsi"/>
          <w:bCs/>
          <w:shd w:val="clear" w:color="auto" w:fill="FFFFFF"/>
        </w:rPr>
        <w:t xml:space="preserve">Implemented </w:t>
      </w:r>
      <w:proofErr w:type="spellStart"/>
      <w:r w:rsidRPr="00C91812">
        <w:rPr>
          <w:rFonts w:asciiTheme="minorHAnsi" w:hAnsiTheme="minorHAnsi" w:cstheme="minorHAnsi"/>
          <w:b/>
          <w:shd w:val="clear" w:color="auto" w:fill="FFFFFF"/>
        </w:rPr>
        <w:t>RESTful</w:t>
      </w:r>
      <w:proofErr w:type="spellEnd"/>
      <w:r w:rsidRPr="00C91812">
        <w:rPr>
          <w:rFonts w:asciiTheme="minorHAnsi" w:hAnsiTheme="minorHAnsi" w:cstheme="minorHAnsi"/>
          <w:bCs/>
          <w:shd w:val="clear" w:color="auto" w:fill="FFFFFF"/>
        </w:rPr>
        <w:t xml:space="preserve"> web services. Analyzed the </w:t>
      </w:r>
      <w:r w:rsidRPr="00C91812">
        <w:rPr>
          <w:rFonts w:asciiTheme="minorHAnsi" w:hAnsiTheme="minorHAnsi" w:cstheme="minorHAnsi"/>
          <w:b/>
          <w:shd w:val="clear" w:color="auto" w:fill="FFFFFF"/>
        </w:rPr>
        <w:t>JSON, XML</w:t>
      </w:r>
      <w:r w:rsidRPr="00C91812">
        <w:rPr>
          <w:rFonts w:asciiTheme="minorHAnsi" w:hAnsiTheme="minorHAnsi" w:cstheme="minorHAnsi"/>
          <w:bCs/>
          <w:shd w:val="clear" w:color="auto" w:fill="FFFFFF"/>
        </w:rPr>
        <w:t xml:space="preserve"> responses using </w:t>
      </w:r>
      <w:r w:rsidRPr="00C91812">
        <w:rPr>
          <w:rFonts w:asciiTheme="minorHAnsi" w:hAnsiTheme="minorHAnsi" w:cstheme="minorHAnsi"/>
          <w:b/>
          <w:shd w:val="clear" w:color="auto" w:fill="FFFFFF"/>
        </w:rPr>
        <w:t>POSTMAN</w:t>
      </w:r>
      <w:r w:rsidRPr="00C91812">
        <w:rPr>
          <w:rFonts w:asciiTheme="minorHAnsi" w:hAnsiTheme="minorHAnsi" w:cstheme="minorHAnsi"/>
          <w:bCs/>
          <w:shd w:val="clear" w:color="auto" w:fill="FFFFFF"/>
        </w:rPr>
        <w:t>.</w:t>
      </w:r>
    </w:p>
    <w:p w:rsidR="00C91812" w:rsidRPr="00C91812" w:rsidRDefault="00C91812" w:rsidP="00C91812">
      <w:pPr>
        <w:pStyle w:val="ListParagraph"/>
        <w:numPr>
          <w:ilvl w:val="0"/>
          <w:numId w:val="18"/>
        </w:numPr>
        <w:tabs>
          <w:tab w:val="left" w:pos="0"/>
        </w:tabs>
        <w:suppressAutoHyphens w:val="0"/>
        <w:spacing w:line="240" w:lineRule="auto"/>
        <w:ind w:left="0"/>
        <w:contextualSpacing/>
        <w:jc w:val="both"/>
        <w:rPr>
          <w:rFonts w:asciiTheme="minorHAnsi" w:hAnsiTheme="minorHAnsi" w:cstheme="minorHAnsi"/>
        </w:rPr>
      </w:pPr>
      <w:r w:rsidRPr="00C91812">
        <w:rPr>
          <w:rFonts w:asciiTheme="minorHAnsi" w:hAnsiTheme="minorHAnsi" w:cstheme="minorHAnsi"/>
        </w:rPr>
        <w:t xml:space="preserve">Designed and Developed the Automation Testing Framework using </w:t>
      </w:r>
      <w:r w:rsidRPr="00C91812">
        <w:rPr>
          <w:rFonts w:asciiTheme="minorHAnsi" w:hAnsiTheme="minorHAnsi" w:cstheme="minorHAnsi"/>
          <w:b/>
        </w:rPr>
        <w:t xml:space="preserve">Java, Selenium Web Driver and </w:t>
      </w:r>
      <w:proofErr w:type="spellStart"/>
      <w:r w:rsidRPr="00C91812">
        <w:rPr>
          <w:rFonts w:asciiTheme="minorHAnsi" w:hAnsiTheme="minorHAnsi" w:cstheme="minorHAnsi"/>
          <w:b/>
        </w:rPr>
        <w:t>TestNG</w:t>
      </w:r>
      <w:proofErr w:type="spellEnd"/>
      <w:r w:rsidRPr="00C91812">
        <w:rPr>
          <w:rFonts w:asciiTheme="minorHAnsi" w:hAnsiTheme="minorHAnsi" w:cstheme="minorHAnsi"/>
          <w:b/>
        </w:rPr>
        <w:t>.</w:t>
      </w:r>
      <w:bookmarkStart w:id="0" w:name="_Hlk499825450"/>
    </w:p>
    <w:p w:rsidR="00C91812" w:rsidRDefault="00C91812" w:rsidP="00C91812">
      <w:pPr>
        <w:pStyle w:val="ListParagraph"/>
        <w:numPr>
          <w:ilvl w:val="0"/>
          <w:numId w:val="18"/>
        </w:numPr>
        <w:tabs>
          <w:tab w:val="left" w:pos="0"/>
        </w:tabs>
        <w:suppressAutoHyphens w:val="0"/>
        <w:spacing w:line="240" w:lineRule="auto"/>
        <w:ind w:left="0"/>
        <w:contextualSpacing/>
        <w:jc w:val="both"/>
        <w:rPr>
          <w:rFonts w:asciiTheme="minorHAnsi" w:hAnsiTheme="minorHAnsi" w:cstheme="minorHAnsi"/>
        </w:rPr>
      </w:pPr>
      <w:r w:rsidRPr="00C91812">
        <w:rPr>
          <w:rFonts w:asciiTheme="minorHAnsi" w:hAnsiTheme="minorHAnsi" w:cstheme="minorHAnsi"/>
        </w:rPr>
        <w:t xml:space="preserve">Familiar with </w:t>
      </w:r>
      <w:r w:rsidRPr="00C91812">
        <w:rPr>
          <w:rFonts w:asciiTheme="minorHAnsi" w:hAnsiTheme="minorHAnsi" w:cstheme="minorHAnsi"/>
          <w:b/>
        </w:rPr>
        <w:t>Cucumber, Selenium Web Driver, Selenium</w:t>
      </w:r>
      <w:r w:rsidRPr="00C91812">
        <w:rPr>
          <w:rFonts w:asciiTheme="minorHAnsi" w:hAnsiTheme="minorHAnsi" w:cstheme="minorHAnsi"/>
        </w:rPr>
        <w:t xml:space="preserve"> commands and </w:t>
      </w:r>
      <w:r w:rsidRPr="00C91812">
        <w:rPr>
          <w:rFonts w:asciiTheme="minorHAnsi" w:hAnsiTheme="minorHAnsi" w:cstheme="minorHAnsi"/>
          <w:b/>
        </w:rPr>
        <w:t>X-path</w:t>
      </w:r>
      <w:r w:rsidRPr="00C91812">
        <w:rPr>
          <w:rFonts w:asciiTheme="minorHAnsi" w:hAnsiTheme="minorHAnsi" w:cstheme="minorHAnsi"/>
        </w:rPr>
        <w:t xml:space="preserve"> and </w:t>
      </w:r>
      <w:r w:rsidRPr="00C91812">
        <w:rPr>
          <w:rFonts w:asciiTheme="minorHAnsi" w:hAnsiTheme="minorHAnsi" w:cstheme="minorHAnsi"/>
          <w:bCs/>
        </w:rPr>
        <w:t xml:space="preserve">developed </w:t>
      </w:r>
      <w:r w:rsidRPr="00C91812">
        <w:rPr>
          <w:rFonts w:asciiTheme="minorHAnsi" w:hAnsiTheme="minorHAnsi" w:cstheme="minorHAnsi"/>
          <w:b/>
          <w:bCs/>
        </w:rPr>
        <w:t>grunt</w:t>
      </w:r>
      <w:r w:rsidRPr="00C91812">
        <w:rPr>
          <w:rFonts w:asciiTheme="minorHAnsi" w:hAnsiTheme="minorHAnsi" w:cstheme="minorHAnsi"/>
          <w:bCs/>
        </w:rPr>
        <w:t xml:space="preserve"> tasks to run the unit tests on </w:t>
      </w:r>
      <w:r w:rsidRPr="00C91812">
        <w:rPr>
          <w:rFonts w:asciiTheme="minorHAnsi" w:hAnsiTheme="minorHAnsi" w:cstheme="minorHAnsi"/>
          <w:b/>
          <w:bCs/>
        </w:rPr>
        <w:t>Jenkins</w:t>
      </w:r>
      <w:r w:rsidRPr="00C91812">
        <w:rPr>
          <w:rFonts w:asciiTheme="minorHAnsi" w:hAnsiTheme="minorHAnsi" w:cstheme="minorHAnsi"/>
          <w:bCs/>
        </w:rPr>
        <w:t xml:space="preserve"> and </w:t>
      </w:r>
      <w:r w:rsidRPr="00C91812">
        <w:rPr>
          <w:rFonts w:asciiTheme="minorHAnsi" w:hAnsiTheme="minorHAnsi" w:cstheme="minorHAnsi"/>
        </w:rPr>
        <w:t xml:space="preserve">Used </w:t>
      </w:r>
      <w:r w:rsidRPr="00C91812">
        <w:rPr>
          <w:rFonts w:asciiTheme="minorHAnsi" w:hAnsiTheme="minorHAnsi" w:cstheme="minorHAnsi"/>
          <w:b/>
        </w:rPr>
        <w:t>JIRA</w:t>
      </w:r>
      <w:r w:rsidRPr="00C91812">
        <w:rPr>
          <w:rFonts w:asciiTheme="minorHAnsi" w:hAnsiTheme="minorHAnsi" w:cstheme="minorHAnsi"/>
        </w:rPr>
        <w:t xml:space="preserve"> to assign, track, report and audit the issues in the application.</w:t>
      </w:r>
      <w:bookmarkEnd w:id="0"/>
    </w:p>
    <w:p w:rsidR="00C91812" w:rsidRPr="00A138F2" w:rsidRDefault="00C91812" w:rsidP="00C91812">
      <w:pPr>
        <w:pStyle w:val="ListParagraph"/>
        <w:numPr>
          <w:ilvl w:val="0"/>
          <w:numId w:val="18"/>
        </w:numPr>
        <w:tabs>
          <w:tab w:val="left" w:pos="0"/>
        </w:tabs>
        <w:suppressAutoHyphens w:val="0"/>
        <w:spacing w:line="240" w:lineRule="auto"/>
        <w:ind w:left="0"/>
        <w:contextualSpacing/>
        <w:jc w:val="both"/>
        <w:rPr>
          <w:rFonts w:asciiTheme="minorHAnsi" w:hAnsiTheme="minorHAnsi" w:cstheme="minorHAnsi"/>
        </w:rPr>
      </w:pPr>
      <w:r w:rsidRPr="00C91812">
        <w:rPr>
          <w:rFonts w:asciiTheme="minorHAnsi" w:hAnsiTheme="minorHAnsi" w:cstheme="minorHAnsi"/>
          <w:shd w:val="clear" w:color="auto" w:fill="FFFFFF"/>
        </w:rPr>
        <w:t xml:space="preserve">Experience in creating web test suites using </w:t>
      </w:r>
      <w:r w:rsidRPr="00C91812">
        <w:rPr>
          <w:rFonts w:asciiTheme="minorHAnsi" w:hAnsiTheme="minorHAnsi" w:cstheme="minorHAnsi"/>
          <w:b/>
          <w:shd w:val="clear" w:color="auto" w:fill="FFFFFF"/>
        </w:rPr>
        <w:t>Jasmine</w:t>
      </w:r>
      <w:r w:rsidRPr="00C91812">
        <w:rPr>
          <w:rFonts w:asciiTheme="minorHAnsi" w:hAnsiTheme="minorHAnsi" w:cstheme="minorHAnsi"/>
          <w:shd w:val="clear" w:color="auto" w:fill="FFFFFF"/>
        </w:rPr>
        <w:t xml:space="preserve"> and </w:t>
      </w:r>
      <w:r w:rsidRPr="00C91812">
        <w:rPr>
          <w:rFonts w:asciiTheme="minorHAnsi" w:hAnsiTheme="minorHAnsi" w:cstheme="minorHAnsi"/>
          <w:b/>
          <w:shd w:val="clear" w:color="auto" w:fill="FFFFFF"/>
        </w:rPr>
        <w:t>Karma.</w:t>
      </w:r>
    </w:p>
    <w:p w:rsidR="00A138F2" w:rsidRDefault="00A138F2" w:rsidP="00A138F2">
      <w:pPr>
        <w:pStyle w:val="ListParagraph"/>
        <w:numPr>
          <w:ilvl w:val="0"/>
          <w:numId w:val="18"/>
        </w:numPr>
        <w:tabs>
          <w:tab w:val="left" w:pos="0"/>
        </w:tabs>
        <w:suppressAutoHyphens w:val="0"/>
        <w:spacing w:line="240" w:lineRule="auto"/>
        <w:ind w:left="0"/>
        <w:contextualSpacing/>
        <w:jc w:val="both"/>
        <w:rPr>
          <w:rFonts w:asciiTheme="minorHAnsi" w:eastAsia="Arial" w:hAnsiTheme="minorHAnsi" w:cs="Arial"/>
        </w:rPr>
      </w:pPr>
      <w:r w:rsidRPr="00A138F2">
        <w:rPr>
          <w:rFonts w:asciiTheme="minorHAnsi" w:eastAsia="Arial" w:hAnsiTheme="minorHAnsi" w:cs="Arial"/>
        </w:rPr>
        <w:t xml:space="preserve">Conducted thorough requirement analysis in collaboration with stakeholders and ensured alignment with the design specifications provided in </w:t>
      </w:r>
      <w:proofErr w:type="spellStart"/>
      <w:r w:rsidRPr="00A138F2">
        <w:rPr>
          <w:rFonts w:asciiTheme="minorHAnsi" w:eastAsia="Arial" w:hAnsiTheme="minorHAnsi" w:cs="Arial"/>
        </w:rPr>
        <w:t>Figma</w:t>
      </w:r>
      <w:proofErr w:type="spellEnd"/>
      <w:r w:rsidRPr="00A138F2">
        <w:rPr>
          <w:rFonts w:asciiTheme="minorHAnsi" w:eastAsia="Arial" w:hAnsiTheme="minorHAnsi" w:cs="Arial"/>
        </w:rPr>
        <w:t>. This involved identifying any potential gaps or inconsistencies early in the process to streamline development efforts.</w:t>
      </w:r>
    </w:p>
    <w:p w:rsidR="00A138F2" w:rsidRPr="00A138F2" w:rsidRDefault="00A138F2" w:rsidP="00C4169D">
      <w:pPr>
        <w:pStyle w:val="ListParagraph"/>
        <w:numPr>
          <w:ilvl w:val="0"/>
          <w:numId w:val="18"/>
        </w:numPr>
        <w:tabs>
          <w:tab w:val="left" w:pos="0"/>
        </w:tabs>
        <w:suppressAutoHyphens w:val="0"/>
        <w:spacing w:line="240" w:lineRule="auto"/>
        <w:ind w:left="0"/>
        <w:contextualSpacing/>
        <w:jc w:val="both"/>
        <w:rPr>
          <w:rFonts w:asciiTheme="minorHAnsi" w:hAnsiTheme="minorHAnsi" w:cstheme="minorHAnsi"/>
        </w:rPr>
      </w:pPr>
      <w:r w:rsidRPr="00A138F2">
        <w:rPr>
          <w:rFonts w:asciiTheme="minorHAnsi" w:eastAsia="Arial" w:hAnsiTheme="minorHAnsi" w:cs="Arial"/>
        </w:rPr>
        <w:t xml:space="preserve">Successfully led the team through </w:t>
      </w:r>
      <w:r w:rsidRPr="00A138F2">
        <w:rPr>
          <w:rFonts w:asciiTheme="minorHAnsi" w:eastAsia="Arial" w:hAnsiTheme="minorHAnsi" w:cs="Arial"/>
          <w:b/>
          <w:bCs/>
        </w:rPr>
        <w:t>sprint planning</w:t>
      </w:r>
      <w:r w:rsidRPr="00A138F2">
        <w:rPr>
          <w:rFonts w:asciiTheme="minorHAnsi" w:eastAsia="Arial" w:hAnsiTheme="minorHAnsi" w:cs="Arial"/>
        </w:rPr>
        <w:t xml:space="preserve"> sessions by breaking down the requirements into manageable tasks, prioritizing user stories based on business impact, and ensuring clarity for all team members. Focused on fostering collaboration and maintaining alignment with </w:t>
      </w:r>
      <w:proofErr w:type="gramStart"/>
      <w:r w:rsidRPr="00D108A8">
        <w:rPr>
          <w:rFonts w:asciiTheme="minorHAnsi" w:eastAsia="Arial" w:hAnsiTheme="minorHAnsi" w:cs="Arial"/>
          <w:b/>
          <w:bCs/>
        </w:rPr>
        <w:t>Agile</w:t>
      </w:r>
      <w:proofErr w:type="gramEnd"/>
      <w:r w:rsidRPr="00D108A8">
        <w:rPr>
          <w:rFonts w:asciiTheme="minorHAnsi" w:eastAsia="Arial" w:hAnsiTheme="minorHAnsi" w:cs="Arial"/>
          <w:b/>
          <w:bCs/>
        </w:rPr>
        <w:t xml:space="preserve"> principles</w:t>
      </w:r>
      <w:r w:rsidRPr="00A138F2">
        <w:rPr>
          <w:rFonts w:asciiTheme="minorHAnsi" w:eastAsia="Arial" w:hAnsiTheme="minorHAnsi" w:cs="Arial"/>
        </w:rPr>
        <w:t xml:space="preserve"> throughout the sprint cycles.</w:t>
      </w:r>
    </w:p>
    <w:p w:rsidR="00C91812" w:rsidRDefault="00C91812" w:rsidP="00C91812">
      <w:pPr>
        <w:widowControl w:val="0"/>
        <w:autoSpaceDE w:val="0"/>
        <w:autoSpaceDN w:val="0"/>
        <w:adjustRightInd w:val="0"/>
        <w:jc w:val="both"/>
        <w:rPr>
          <w:rFonts w:asciiTheme="minorHAnsi" w:hAnsiTheme="minorHAnsi" w:cstheme="minorHAnsi"/>
          <w:b/>
          <w:lang w:val="en-IN"/>
        </w:rPr>
      </w:pPr>
    </w:p>
    <w:p w:rsidR="00C91812" w:rsidRDefault="00C91812" w:rsidP="00C91812">
      <w:pPr>
        <w:widowControl w:val="0"/>
        <w:autoSpaceDE w:val="0"/>
        <w:autoSpaceDN w:val="0"/>
        <w:adjustRightInd w:val="0"/>
        <w:jc w:val="both"/>
        <w:rPr>
          <w:rFonts w:asciiTheme="minorHAnsi" w:hAnsiTheme="minorHAnsi" w:cstheme="minorHAnsi"/>
          <w:bCs/>
          <w:lang w:val="en-IN"/>
        </w:rPr>
      </w:pPr>
      <w:r w:rsidRPr="00A570AB">
        <w:rPr>
          <w:rFonts w:asciiTheme="minorHAnsi" w:hAnsiTheme="minorHAnsi" w:cstheme="minorHAnsi"/>
          <w:b/>
          <w:lang w:val="en-IN"/>
        </w:rPr>
        <w:lastRenderedPageBreak/>
        <w:t>Environment:</w:t>
      </w:r>
      <w:r w:rsidRPr="00467763">
        <w:rPr>
          <w:rFonts w:asciiTheme="minorHAnsi" w:hAnsiTheme="minorHAnsi" w:cstheme="minorHAnsi"/>
          <w:shd w:val="clear" w:color="auto" w:fill="FFFFFF"/>
        </w:rPr>
        <w:t xml:space="preserve"> </w:t>
      </w:r>
      <w:proofErr w:type="spellStart"/>
      <w:r w:rsidRPr="00467763">
        <w:rPr>
          <w:rFonts w:asciiTheme="minorHAnsi" w:hAnsiTheme="minorHAnsi" w:cstheme="minorHAnsi"/>
          <w:shd w:val="clear" w:color="auto" w:fill="FFFFFF"/>
        </w:rPr>
        <w:t>ReactJS</w:t>
      </w:r>
      <w:proofErr w:type="spellEnd"/>
      <w:r w:rsidRPr="00467763">
        <w:rPr>
          <w:rFonts w:asciiTheme="minorHAnsi" w:hAnsiTheme="minorHAnsi" w:cstheme="minorHAnsi"/>
          <w:shd w:val="clear" w:color="auto" w:fill="FFFFFF"/>
        </w:rPr>
        <w:t xml:space="preserve">, HTML5, CSS3, JavaScript, </w:t>
      </w:r>
      <w:proofErr w:type="gramStart"/>
      <w:r w:rsidRPr="00467763">
        <w:rPr>
          <w:rFonts w:asciiTheme="minorHAnsi" w:hAnsiTheme="minorHAnsi" w:cstheme="minorHAnsi"/>
          <w:shd w:val="clear" w:color="auto" w:fill="FFFFFF"/>
        </w:rPr>
        <w:t xml:space="preserve">AWS </w:t>
      </w:r>
      <w:r w:rsidR="00D108A8">
        <w:rPr>
          <w:rFonts w:asciiTheme="minorHAnsi" w:hAnsiTheme="minorHAnsi" w:cstheme="minorHAnsi"/>
          <w:shd w:val="clear" w:color="auto" w:fill="FFFFFF"/>
        </w:rPr>
        <w:t>,</w:t>
      </w:r>
      <w:proofErr w:type="gramEnd"/>
      <w:r w:rsidR="00D108A8" w:rsidRPr="00D108A8">
        <w:rPr>
          <w:rFonts w:asciiTheme="minorHAnsi" w:hAnsiTheme="minorHAnsi" w:cstheme="minorHAnsi"/>
          <w:shd w:val="clear" w:color="auto" w:fill="FFFFFF"/>
        </w:rPr>
        <w:t xml:space="preserve"> </w:t>
      </w:r>
      <w:r w:rsidR="00D108A8" w:rsidRPr="00467763">
        <w:rPr>
          <w:rFonts w:asciiTheme="minorHAnsi" w:hAnsiTheme="minorHAnsi" w:cstheme="minorHAnsi"/>
          <w:shd w:val="clear" w:color="auto" w:fill="FFFFFF"/>
        </w:rPr>
        <w:t>Java 8, J2EE, Spring MVC, Hibernate 4.3</w:t>
      </w:r>
      <w:r w:rsidR="00D108A8">
        <w:rPr>
          <w:rFonts w:asciiTheme="minorHAnsi" w:hAnsiTheme="minorHAnsi" w:cstheme="minorHAnsi"/>
          <w:shd w:val="clear" w:color="auto" w:fill="FFFFFF"/>
        </w:rPr>
        <w:t>,</w:t>
      </w:r>
      <w:r w:rsidRPr="00467763">
        <w:rPr>
          <w:rFonts w:asciiTheme="minorHAnsi" w:hAnsiTheme="minorHAnsi" w:cstheme="minorHAnsi"/>
          <w:shd w:val="clear" w:color="auto" w:fill="FFFFFF"/>
        </w:rPr>
        <w:t xml:space="preserve">RESTful web services, Shell Scripts, </w:t>
      </w:r>
      <w:proofErr w:type="spellStart"/>
      <w:r w:rsidRPr="00467763">
        <w:rPr>
          <w:rFonts w:asciiTheme="minorHAnsi" w:hAnsiTheme="minorHAnsi" w:cstheme="minorHAnsi"/>
          <w:shd w:val="clear" w:color="auto" w:fill="FFFFFF"/>
        </w:rPr>
        <w:t>Git</w:t>
      </w:r>
      <w:proofErr w:type="spellEnd"/>
      <w:r w:rsidRPr="00467763">
        <w:rPr>
          <w:rFonts w:asciiTheme="minorHAnsi" w:hAnsiTheme="minorHAnsi" w:cstheme="minorHAnsi"/>
          <w:shd w:val="clear" w:color="auto" w:fill="FFFFFF"/>
        </w:rPr>
        <w:t xml:space="preserve">, Maven, Log4j 2, Oracle 11g, JMS, </w:t>
      </w:r>
      <w:proofErr w:type="spellStart"/>
      <w:r w:rsidRPr="00467763">
        <w:rPr>
          <w:rFonts w:asciiTheme="minorHAnsi" w:hAnsiTheme="minorHAnsi" w:cstheme="minorHAnsi"/>
          <w:shd w:val="clear" w:color="auto" w:fill="FFFFFF"/>
        </w:rPr>
        <w:t>JBoss</w:t>
      </w:r>
      <w:proofErr w:type="spellEnd"/>
      <w:r w:rsidRPr="00467763">
        <w:rPr>
          <w:rFonts w:asciiTheme="minorHAnsi" w:hAnsiTheme="minorHAnsi" w:cstheme="minorHAnsi"/>
          <w:shd w:val="clear" w:color="auto" w:fill="FFFFFF"/>
        </w:rPr>
        <w:t>, Drools.</w:t>
      </w:r>
    </w:p>
    <w:p w:rsidR="00C91812" w:rsidRDefault="00C91812" w:rsidP="00C91812">
      <w:pPr>
        <w:widowControl w:val="0"/>
        <w:autoSpaceDE w:val="0"/>
        <w:autoSpaceDN w:val="0"/>
        <w:adjustRightInd w:val="0"/>
        <w:jc w:val="both"/>
        <w:rPr>
          <w:rFonts w:asciiTheme="minorHAnsi" w:hAnsiTheme="minorHAnsi" w:cstheme="minorHAnsi"/>
          <w:bCs/>
          <w:lang w:val="en-IN"/>
        </w:rPr>
      </w:pPr>
    </w:p>
    <w:p w:rsidR="00DB4DD0" w:rsidRDefault="00C91812" w:rsidP="00C91812">
      <w:pPr>
        <w:spacing w:line="288" w:lineRule="auto"/>
        <w:rPr>
          <w:rFonts w:ascii="Cambria" w:hAnsi="Cambria" w:cs="Calibri Light"/>
          <w:b/>
          <w:lang w:eastAsia="en-IN"/>
        </w:rPr>
      </w:pPr>
      <w:r>
        <w:rPr>
          <w:rFonts w:ascii="Cambria" w:hAnsi="Cambria" w:cs="Calibri Light"/>
          <w:b/>
          <w:lang w:eastAsia="en-IN"/>
        </w:rPr>
        <w:t xml:space="preserve">Client: </w:t>
      </w:r>
      <w:proofErr w:type="spellStart"/>
      <w:r w:rsidR="00DB4DD0" w:rsidRPr="00C91812">
        <w:rPr>
          <w:rFonts w:ascii="Cambria" w:hAnsi="Cambria" w:cs="Calibri Light"/>
          <w:b/>
          <w:lang w:eastAsia="en-IN"/>
        </w:rPr>
        <w:t>QAssure</w:t>
      </w:r>
      <w:proofErr w:type="spellEnd"/>
      <w:r w:rsidR="00DB4DD0" w:rsidRPr="00C91812">
        <w:rPr>
          <w:rFonts w:ascii="Cambria" w:hAnsi="Cambria" w:cs="Calibri Light"/>
          <w:b/>
          <w:lang w:eastAsia="en-IN"/>
        </w:rPr>
        <w:t xml:space="preserve"> Technologies, India                     </w:t>
      </w:r>
      <w:r w:rsidR="00DB4DD0" w:rsidRPr="00C91812">
        <w:rPr>
          <w:rFonts w:ascii="Cambria" w:hAnsi="Cambria" w:cs="Calibri Light"/>
          <w:b/>
          <w:lang w:eastAsia="en-IN"/>
        </w:rPr>
        <w:tab/>
      </w:r>
      <w:r w:rsidR="00DB4DD0" w:rsidRPr="00C91812">
        <w:rPr>
          <w:rFonts w:ascii="Cambria" w:hAnsi="Cambria" w:cs="Calibri Light"/>
          <w:b/>
          <w:lang w:eastAsia="en-IN"/>
        </w:rPr>
        <w:tab/>
      </w:r>
      <w:r w:rsidR="00DB4DD0" w:rsidRPr="00C91812">
        <w:rPr>
          <w:rFonts w:ascii="Cambria" w:hAnsi="Cambria" w:cs="Calibri Light"/>
          <w:b/>
          <w:lang w:eastAsia="en-IN"/>
        </w:rPr>
        <w:tab/>
      </w:r>
      <w:r>
        <w:rPr>
          <w:rFonts w:ascii="Cambria" w:hAnsi="Cambria" w:cs="Calibri Light"/>
          <w:b/>
          <w:lang w:eastAsia="en-IN"/>
        </w:rPr>
        <w:t xml:space="preserve">                            </w:t>
      </w:r>
      <w:r w:rsidR="00DB4DD0" w:rsidRPr="00C91812">
        <w:rPr>
          <w:rFonts w:ascii="Cambria" w:hAnsi="Cambria" w:cs="Calibri Light"/>
          <w:b/>
          <w:lang w:eastAsia="en-IN"/>
        </w:rPr>
        <w:t>Apr</w:t>
      </w:r>
      <w:r>
        <w:rPr>
          <w:rFonts w:ascii="Cambria" w:hAnsi="Cambria" w:cs="Calibri Light"/>
          <w:b/>
          <w:lang w:eastAsia="en-IN"/>
        </w:rPr>
        <w:t xml:space="preserve"> 20</w:t>
      </w:r>
      <w:r w:rsidR="00DB4DD0" w:rsidRPr="00C91812">
        <w:rPr>
          <w:rFonts w:ascii="Cambria" w:hAnsi="Cambria" w:cs="Calibri Light"/>
          <w:b/>
          <w:lang w:eastAsia="en-IN"/>
        </w:rPr>
        <w:t>22 –</w:t>
      </w:r>
      <w:r>
        <w:rPr>
          <w:rFonts w:ascii="Cambria" w:hAnsi="Cambria" w:cs="Calibri Light"/>
          <w:b/>
          <w:lang w:eastAsia="en-IN"/>
        </w:rPr>
        <w:t xml:space="preserve"> </w:t>
      </w:r>
      <w:r w:rsidR="00AA4558">
        <w:rPr>
          <w:rFonts w:ascii="Cambria" w:hAnsi="Cambria" w:cs="Calibri Light"/>
          <w:b/>
          <w:lang w:eastAsia="en-IN"/>
        </w:rPr>
        <w:t>Dec</w:t>
      </w:r>
      <w:r>
        <w:rPr>
          <w:rFonts w:ascii="Cambria" w:hAnsi="Cambria" w:cs="Calibri Light"/>
          <w:b/>
          <w:lang w:eastAsia="en-IN"/>
        </w:rPr>
        <w:t xml:space="preserve"> 2022</w:t>
      </w:r>
    </w:p>
    <w:p w:rsidR="00C91812" w:rsidRPr="00C91812" w:rsidRDefault="00C91812" w:rsidP="00C91812">
      <w:pPr>
        <w:spacing w:line="288" w:lineRule="auto"/>
        <w:rPr>
          <w:rFonts w:ascii="Cambria" w:hAnsi="Cambria" w:cs="Calibri Light"/>
          <w:b/>
          <w:lang w:eastAsia="en-IN"/>
        </w:rPr>
      </w:pPr>
      <w:r>
        <w:rPr>
          <w:rFonts w:ascii="Cambria" w:hAnsi="Cambria" w:cs="Calibri Light"/>
          <w:b/>
          <w:lang w:eastAsia="en-IN"/>
        </w:rPr>
        <w:t>Role: Full Stack Developer</w:t>
      </w:r>
    </w:p>
    <w:p w:rsidR="00DB4DD0" w:rsidRPr="00D87084" w:rsidRDefault="00DB4DD0" w:rsidP="00DB4DD0">
      <w:pPr>
        <w:pStyle w:val="NoSpacing"/>
        <w:rPr>
          <w:rFonts w:asciiTheme="minorHAnsi" w:hAnsiTheme="minorHAnsi" w:cstheme="minorHAnsi"/>
          <w:b/>
        </w:rPr>
      </w:pPr>
    </w:p>
    <w:p w:rsidR="00DB4DD0" w:rsidRPr="00D87084" w:rsidRDefault="00DB4DD0" w:rsidP="00DB4DD0">
      <w:pPr>
        <w:pStyle w:val="NoSpacing"/>
        <w:rPr>
          <w:rFonts w:asciiTheme="minorHAnsi" w:hAnsiTheme="minorHAnsi" w:cstheme="minorHAnsi"/>
          <w:b/>
        </w:rPr>
      </w:pPr>
      <w:r w:rsidRPr="00D87084">
        <w:rPr>
          <w:rFonts w:asciiTheme="minorHAnsi" w:hAnsiTheme="minorHAnsi" w:cstheme="minorHAnsi"/>
          <w:b/>
        </w:rPr>
        <w:t>Key Responsibilities:</w:t>
      </w:r>
    </w:p>
    <w:p w:rsidR="00DB4DD0" w:rsidRPr="00D87084" w:rsidRDefault="00DB4DD0" w:rsidP="00DB4DD0">
      <w:pPr>
        <w:pStyle w:val="NoSpacing"/>
        <w:rPr>
          <w:rFonts w:asciiTheme="minorHAnsi" w:hAnsiTheme="minorHAnsi" w:cstheme="minorHAnsi"/>
        </w:rPr>
      </w:pP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Design, Develop, Test </w:t>
      </w:r>
      <w:r w:rsidRPr="00D87084">
        <w:rPr>
          <w:rFonts w:asciiTheme="minorHAnsi" w:hAnsiTheme="minorHAnsi" w:cstheme="minorHAnsi"/>
          <w:b/>
          <w:bCs/>
        </w:rPr>
        <w:t>HTML5, CSS3, Bootstrap, JavaScript, React JS</w:t>
      </w:r>
      <w:r w:rsidRPr="00D87084">
        <w:rPr>
          <w:rFonts w:asciiTheme="minorHAnsi" w:hAnsiTheme="minorHAnsi" w:cstheme="minorHAnsi"/>
        </w:rPr>
        <w:t xml:space="preserve"> that </w:t>
      </w:r>
      <w:r w:rsidR="00A724BB" w:rsidRPr="00D87084">
        <w:rPr>
          <w:rFonts w:asciiTheme="minorHAnsi" w:hAnsiTheme="minorHAnsi" w:cstheme="minorHAnsi"/>
        </w:rPr>
        <w:t>meet</w:t>
      </w:r>
      <w:r w:rsidRPr="00D87084">
        <w:rPr>
          <w:rFonts w:asciiTheme="minorHAnsi" w:hAnsiTheme="minorHAnsi" w:cstheme="minorHAnsi"/>
        </w:rPr>
        <w:t xml:space="preserve"> accessibility and web browser standards for </w:t>
      </w:r>
      <w:r w:rsidR="006B77F5" w:rsidRPr="00D87084">
        <w:rPr>
          <w:rFonts w:asciiTheme="minorHAnsi" w:hAnsiTheme="minorHAnsi" w:cstheme="minorHAnsi"/>
        </w:rPr>
        <w:t>websites</w:t>
      </w:r>
      <w:r w:rsidRPr="00D87084">
        <w:rPr>
          <w:rFonts w:asciiTheme="minorHAnsi" w:hAnsiTheme="minorHAnsi" w:cstheme="minorHAnsi"/>
        </w:rPr>
        <w:t>.</w:t>
      </w:r>
    </w:p>
    <w:p w:rsidR="00DB4DD0"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Developed user interface by using React JS and Implemented </w:t>
      </w:r>
      <w:r w:rsidRPr="00D87084">
        <w:rPr>
          <w:rFonts w:asciiTheme="minorHAnsi" w:hAnsiTheme="minorHAnsi" w:cstheme="minorHAnsi"/>
          <w:b/>
          <w:bCs/>
        </w:rPr>
        <w:t>React JS</w:t>
      </w:r>
      <w:r w:rsidRPr="00D87084">
        <w:rPr>
          <w:rFonts w:asciiTheme="minorHAnsi" w:hAnsiTheme="minorHAnsi" w:cstheme="minorHAnsi"/>
        </w:rPr>
        <w:t xml:space="preserve"> code to handle cross browser compatibility issues in IE, </w:t>
      </w:r>
      <w:r w:rsidR="008833F3" w:rsidRPr="00D87084">
        <w:rPr>
          <w:rFonts w:asciiTheme="minorHAnsi" w:hAnsiTheme="minorHAnsi" w:cstheme="minorHAnsi"/>
        </w:rPr>
        <w:t>Safari,</w:t>
      </w:r>
      <w:r w:rsidRPr="00D87084">
        <w:rPr>
          <w:rFonts w:asciiTheme="minorHAnsi" w:hAnsiTheme="minorHAnsi" w:cstheme="minorHAnsi"/>
        </w:rPr>
        <w:t xml:space="preserve"> and FF.</w:t>
      </w:r>
    </w:p>
    <w:p w:rsidR="008B7BF6" w:rsidRPr="00D87084" w:rsidRDefault="008B7BF6" w:rsidP="00DB4DD0">
      <w:pPr>
        <w:pStyle w:val="NoSpacing"/>
        <w:numPr>
          <w:ilvl w:val="0"/>
          <w:numId w:val="3"/>
        </w:numPr>
        <w:rPr>
          <w:rFonts w:asciiTheme="minorHAnsi" w:hAnsiTheme="minorHAnsi" w:cstheme="minorHAnsi"/>
        </w:rPr>
      </w:pPr>
      <w:r>
        <w:rPr>
          <w:rFonts w:asciiTheme="minorHAnsi" w:hAnsiTheme="minorHAnsi" w:cstheme="minorHAnsi"/>
        </w:rPr>
        <w:t>Implemented</w:t>
      </w:r>
      <w:r w:rsidR="00626D8C">
        <w:rPr>
          <w:rFonts w:asciiTheme="minorHAnsi" w:hAnsiTheme="minorHAnsi" w:cstheme="minorHAnsi"/>
        </w:rPr>
        <w:t xml:space="preserve"> web pages </w:t>
      </w:r>
      <w:r w:rsidR="00626D8C" w:rsidRPr="00626D8C">
        <w:rPr>
          <w:rFonts w:asciiTheme="minorHAnsi" w:hAnsiTheme="minorHAnsi" w:cstheme="minorHAnsi"/>
        </w:rPr>
        <w:t>dynamic</w:t>
      </w:r>
      <w:r w:rsidR="00626D8C">
        <w:rPr>
          <w:rFonts w:asciiTheme="minorHAnsi" w:hAnsiTheme="minorHAnsi" w:cstheme="minorHAnsi"/>
        </w:rPr>
        <w:t xml:space="preserve"> data through </w:t>
      </w:r>
      <w:r w:rsidR="00626D8C" w:rsidRPr="00626D8C">
        <w:rPr>
          <w:rFonts w:asciiTheme="minorHAnsi" w:hAnsiTheme="minorHAnsi" w:cstheme="minorHAnsi"/>
          <w:b/>
          <w:bCs/>
        </w:rPr>
        <w:t>CMS</w:t>
      </w:r>
      <w:r w:rsidR="00626D8C">
        <w:rPr>
          <w:rFonts w:asciiTheme="minorHAnsi" w:hAnsiTheme="minorHAnsi" w:cstheme="minorHAnsi"/>
        </w:rPr>
        <w:t xml:space="preserve"> </w:t>
      </w:r>
      <w:proofErr w:type="spellStart"/>
      <w:r w:rsidR="00626D8C" w:rsidRPr="00626D8C">
        <w:rPr>
          <w:rFonts w:asciiTheme="minorHAnsi" w:hAnsiTheme="minorHAnsi" w:cstheme="minorHAnsi"/>
          <w:b/>
          <w:bCs/>
        </w:rPr>
        <w:t>strapi</w:t>
      </w:r>
      <w:proofErr w:type="spellEnd"/>
      <w:r w:rsidR="00626D8C">
        <w:rPr>
          <w:rFonts w:asciiTheme="minorHAnsi" w:hAnsiTheme="minorHAnsi" w:cstheme="minorHAnsi"/>
        </w:rPr>
        <w:t xml:space="preserve"> and integrated with many </w:t>
      </w:r>
      <w:r w:rsidR="00626D8C" w:rsidRPr="00626D8C">
        <w:rPr>
          <w:rFonts w:asciiTheme="minorHAnsi" w:hAnsiTheme="minorHAnsi" w:cstheme="minorHAnsi"/>
          <w:b/>
          <w:bCs/>
        </w:rPr>
        <w:t>web</w:t>
      </w:r>
      <w:r w:rsidR="00626D8C">
        <w:rPr>
          <w:rFonts w:asciiTheme="minorHAnsi" w:hAnsiTheme="minorHAnsi" w:cstheme="minorHAnsi"/>
        </w:rPr>
        <w:t xml:space="preserve"> pages.</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Worked </w:t>
      </w:r>
      <w:r w:rsidR="00D15AB5" w:rsidRPr="00D87084">
        <w:rPr>
          <w:rFonts w:asciiTheme="minorHAnsi" w:hAnsiTheme="minorHAnsi" w:cstheme="minorHAnsi"/>
        </w:rPr>
        <w:t>on</w:t>
      </w:r>
      <w:r w:rsidRPr="00D87084">
        <w:rPr>
          <w:rFonts w:asciiTheme="minorHAnsi" w:hAnsiTheme="minorHAnsi" w:cstheme="minorHAnsi"/>
        </w:rPr>
        <w:t xml:space="preserve"> React JS </w:t>
      </w:r>
      <w:r w:rsidRPr="00D87084">
        <w:rPr>
          <w:rFonts w:asciiTheme="minorHAnsi" w:hAnsiTheme="minorHAnsi" w:cstheme="minorHAnsi"/>
          <w:b/>
          <w:bCs/>
        </w:rPr>
        <w:t>components, Forms, Events, Router concept</w:t>
      </w:r>
      <w:r w:rsidRPr="00D87084">
        <w:rPr>
          <w:rFonts w:asciiTheme="minorHAnsi" w:hAnsiTheme="minorHAnsi" w:cstheme="minorHAnsi"/>
        </w:rPr>
        <w:t>.</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Maintained </w:t>
      </w:r>
      <w:r w:rsidRPr="00D87084">
        <w:rPr>
          <w:rFonts w:asciiTheme="minorHAnsi" w:hAnsiTheme="minorHAnsi" w:cstheme="minorHAnsi"/>
          <w:b/>
          <w:bCs/>
        </w:rPr>
        <w:t>States</w:t>
      </w:r>
      <w:r w:rsidRPr="00D87084">
        <w:rPr>
          <w:rFonts w:asciiTheme="minorHAnsi" w:hAnsiTheme="minorHAnsi" w:cstheme="minorHAnsi"/>
        </w:rPr>
        <w:t xml:space="preserve"> in the stores and dispatched the actions using </w:t>
      </w:r>
      <w:proofErr w:type="spellStart"/>
      <w:r w:rsidRPr="00D87084">
        <w:rPr>
          <w:rFonts w:asciiTheme="minorHAnsi" w:hAnsiTheme="minorHAnsi" w:cstheme="minorHAnsi"/>
        </w:rPr>
        <w:t>redux</w:t>
      </w:r>
      <w:proofErr w:type="spellEnd"/>
      <w:r w:rsidRPr="00D87084">
        <w:rPr>
          <w:rFonts w:asciiTheme="minorHAnsi" w:hAnsiTheme="minorHAnsi" w:cstheme="minorHAnsi"/>
        </w:rPr>
        <w:t>.</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Enhanced user experience with </w:t>
      </w:r>
      <w:r w:rsidRPr="00D87084">
        <w:rPr>
          <w:rFonts w:asciiTheme="minorHAnsi" w:hAnsiTheme="minorHAnsi" w:cstheme="minorHAnsi"/>
          <w:b/>
          <w:bCs/>
        </w:rPr>
        <w:t>Reacts</w:t>
      </w:r>
      <w:r w:rsidRPr="00D87084">
        <w:rPr>
          <w:rFonts w:asciiTheme="minorHAnsi" w:hAnsiTheme="minorHAnsi" w:cstheme="minorHAnsi"/>
        </w:rPr>
        <w:t xml:space="preserve"> life cycle methods including </w:t>
      </w:r>
      <w:r w:rsidRPr="00D87084">
        <w:rPr>
          <w:rFonts w:asciiTheme="minorHAnsi" w:hAnsiTheme="minorHAnsi" w:cstheme="minorHAnsi"/>
          <w:b/>
          <w:bCs/>
        </w:rPr>
        <w:t>component</w:t>
      </w:r>
      <w:r w:rsidR="00C91812">
        <w:rPr>
          <w:rFonts w:asciiTheme="minorHAnsi" w:hAnsiTheme="minorHAnsi" w:cstheme="minorHAnsi"/>
          <w:b/>
          <w:bCs/>
        </w:rPr>
        <w:t xml:space="preserve"> </w:t>
      </w:r>
      <w:proofErr w:type="spellStart"/>
      <w:r w:rsidRPr="00D87084">
        <w:rPr>
          <w:rFonts w:asciiTheme="minorHAnsi" w:hAnsiTheme="minorHAnsi" w:cstheme="minorHAnsi"/>
          <w:b/>
          <w:bCs/>
        </w:rPr>
        <w:t>DidMount</w:t>
      </w:r>
      <w:proofErr w:type="spellEnd"/>
      <w:r w:rsidRPr="00D87084">
        <w:rPr>
          <w:rFonts w:asciiTheme="minorHAnsi" w:hAnsiTheme="minorHAnsi" w:cstheme="minorHAnsi"/>
        </w:rPr>
        <w:t xml:space="preserve">, </w:t>
      </w:r>
      <w:proofErr w:type="spellStart"/>
      <w:r w:rsidRPr="00D87084">
        <w:rPr>
          <w:rFonts w:asciiTheme="minorHAnsi" w:hAnsiTheme="minorHAnsi" w:cstheme="minorHAnsi"/>
          <w:b/>
          <w:bCs/>
        </w:rPr>
        <w:t>shouldComponentUpdate</w:t>
      </w:r>
      <w:proofErr w:type="spellEnd"/>
      <w:r w:rsidRPr="00D87084">
        <w:rPr>
          <w:rFonts w:asciiTheme="minorHAnsi" w:hAnsiTheme="minorHAnsi" w:cstheme="minorHAnsi"/>
        </w:rPr>
        <w:t xml:space="preserve">, </w:t>
      </w:r>
      <w:proofErr w:type="spellStart"/>
      <w:r w:rsidRPr="00D87084">
        <w:rPr>
          <w:rFonts w:asciiTheme="minorHAnsi" w:hAnsiTheme="minorHAnsi" w:cstheme="minorHAnsi"/>
          <w:b/>
          <w:bCs/>
        </w:rPr>
        <w:t>ComponentwillUnMount</w:t>
      </w:r>
      <w:proofErr w:type="spellEnd"/>
      <w:r w:rsidRPr="00D87084">
        <w:rPr>
          <w:rFonts w:asciiTheme="minorHAnsi" w:hAnsiTheme="minorHAnsi" w:cstheme="minorHAnsi"/>
        </w:rPr>
        <w:t>, etc.</w:t>
      </w:r>
    </w:p>
    <w:p w:rsidR="00AD0CFB" w:rsidRPr="00D87084" w:rsidRDefault="00AD0CFB"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Implemented easy to use </w:t>
      </w:r>
      <w:r w:rsidRPr="00D87084">
        <w:rPr>
          <w:rFonts w:asciiTheme="minorHAnsi" w:hAnsiTheme="minorHAnsi" w:cstheme="minorHAnsi"/>
          <w:b/>
          <w:bCs/>
        </w:rPr>
        <w:t xml:space="preserve">Bootstrap </w:t>
      </w:r>
      <w:proofErr w:type="spellStart"/>
      <w:r w:rsidRPr="00D87084">
        <w:rPr>
          <w:rFonts w:asciiTheme="minorHAnsi" w:hAnsiTheme="minorHAnsi" w:cstheme="minorHAnsi"/>
          <w:b/>
          <w:bCs/>
        </w:rPr>
        <w:t>plugin</w:t>
      </w:r>
      <w:proofErr w:type="spellEnd"/>
      <w:r w:rsidRPr="00D87084">
        <w:rPr>
          <w:rFonts w:asciiTheme="minorHAnsi" w:hAnsiTheme="minorHAnsi" w:cstheme="minorHAnsi"/>
        </w:rPr>
        <w:t xml:space="preserve"> for building carousel, accordion, modal windows, etc.</w:t>
      </w:r>
    </w:p>
    <w:p w:rsidR="0056230B" w:rsidRPr="00D87084" w:rsidRDefault="0056230B"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Implemented various react inbuilt </w:t>
      </w:r>
      <w:proofErr w:type="spellStart"/>
      <w:r w:rsidRPr="00D87084">
        <w:rPr>
          <w:rFonts w:asciiTheme="minorHAnsi" w:hAnsiTheme="minorHAnsi" w:cstheme="minorHAnsi"/>
        </w:rPr>
        <w:t>plugin</w:t>
      </w:r>
      <w:proofErr w:type="spellEnd"/>
      <w:r w:rsidRPr="00D87084">
        <w:rPr>
          <w:rFonts w:asciiTheme="minorHAnsi" w:hAnsiTheme="minorHAnsi" w:cstheme="minorHAnsi"/>
        </w:rPr>
        <w:t xml:space="preserve"> for </w:t>
      </w:r>
    </w:p>
    <w:p w:rsidR="00AD0CFB" w:rsidRPr="00D87084" w:rsidRDefault="00AD0CFB"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Familiar with creating custom </w:t>
      </w:r>
      <w:r w:rsidRPr="00D87084">
        <w:rPr>
          <w:rFonts w:asciiTheme="minorHAnsi" w:hAnsiTheme="minorHAnsi" w:cstheme="minorHAnsi"/>
          <w:b/>
          <w:bCs/>
        </w:rPr>
        <w:t>reusable</w:t>
      </w:r>
      <w:r w:rsidRPr="00D87084">
        <w:rPr>
          <w:rFonts w:asciiTheme="minorHAnsi" w:hAnsiTheme="minorHAnsi" w:cstheme="minorHAnsi"/>
        </w:rPr>
        <w:t xml:space="preserve"> React components that can be used across </w:t>
      </w:r>
      <w:r w:rsidR="00D15AB5" w:rsidRPr="00D87084">
        <w:rPr>
          <w:rFonts w:asciiTheme="minorHAnsi" w:hAnsiTheme="minorHAnsi" w:cstheme="minorHAnsi"/>
        </w:rPr>
        <w:t>applications</w:t>
      </w:r>
      <w:r w:rsidRPr="00D87084">
        <w:rPr>
          <w:rFonts w:asciiTheme="minorHAnsi" w:hAnsiTheme="minorHAnsi" w:cstheme="minorHAnsi"/>
        </w:rPr>
        <w:t>.</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Worked on </w:t>
      </w:r>
      <w:r w:rsidR="00683F13" w:rsidRPr="00D87084">
        <w:rPr>
          <w:rFonts w:asciiTheme="minorHAnsi" w:hAnsiTheme="minorHAnsi" w:cstheme="minorHAnsi"/>
          <w:b/>
          <w:bCs/>
        </w:rPr>
        <w:t>R</w:t>
      </w:r>
      <w:r w:rsidRPr="00D87084">
        <w:rPr>
          <w:rFonts w:asciiTheme="minorHAnsi" w:hAnsiTheme="minorHAnsi" w:cstheme="minorHAnsi"/>
          <w:b/>
          <w:bCs/>
        </w:rPr>
        <w:t>esponsive Design</w:t>
      </w:r>
      <w:r w:rsidRPr="00D87084">
        <w:rPr>
          <w:rFonts w:asciiTheme="minorHAnsi" w:hAnsiTheme="minorHAnsi" w:cstheme="minorHAnsi"/>
        </w:rPr>
        <w:t xml:space="preserve"> and developed a single </w:t>
      </w:r>
      <w:r w:rsidRPr="00D87084">
        <w:rPr>
          <w:rFonts w:asciiTheme="minorHAnsi" w:hAnsiTheme="minorHAnsi" w:cstheme="minorHAnsi"/>
          <w:b/>
          <w:bCs/>
        </w:rPr>
        <w:t>responsive</w:t>
      </w:r>
      <w:r w:rsidRPr="00D87084">
        <w:rPr>
          <w:rFonts w:asciiTheme="minorHAnsi" w:hAnsiTheme="minorHAnsi" w:cstheme="minorHAnsi"/>
        </w:rPr>
        <w:t xml:space="preserve"> website that can be served to </w:t>
      </w:r>
      <w:r w:rsidRPr="00D87084">
        <w:rPr>
          <w:rFonts w:asciiTheme="minorHAnsi" w:hAnsiTheme="minorHAnsi" w:cstheme="minorHAnsi"/>
          <w:b/>
          <w:bCs/>
        </w:rPr>
        <w:t>desktop, tablets and mobile</w:t>
      </w:r>
      <w:r w:rsidRPr="00D87084">
        <w:rPr>
          <w:rFonts w:asciiTheme="minorHAnsi" w:hAnsiTheme="minorHAnsi" w:cstheme="minorHAnsi"/>
        </w:rPr>
        <w:t xml:space="preserve"> users using React JS.</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 Used React new feature </w:t>
      </w:r>
      <w:r w:rsidRPr="00D87084">
        <w:rPr>
          <w:rFonts w:asciiTheme="minorHAnsi" w:hAnsiTheme="minorHAnsi" w:cstheme="minorHAnsi"/>
          <w:b/>
          <w:bCs/>
        </w:rPr>
        <w:t>Hooks</w:t>
      </w:r>
      <w:r w:rsidRPr="00D87084">
        <w:rPr>
          <w:rFonts w:asciiTheme="minorHAnsi" w:hAnsiTheme="minorHAnsi" w:cstheme="minorHAnsi"/>
        </w:rPr>
        <w:t xml:space="preserve"> to </w:t>
      </w:r>
      <w:proofErr w:type="spellStart"/>
      <w:r w:rsidRPr="00D87084">
        <w:rPr>
          <w:rFonts w:asciiTheme="minorHAnsi" w:hAnsiTheme="minorHAnsi" w:cstheme="minorHAnsi"/>
        </w:rPr>
        <w:t>refactor</w:t>
      </w:r>
      <w:proofErr w:type="spellEnd"/>
      <w:r w:rsidRPr="00D87084">
        <w:rPr>
          <w:rFonts w:asciiTheme="minorHAnsi" w:hAnsiTheme="minorHAnsi" w:cstheme="minorHAnsi"/>
        </w:rPr>
        <w:t xml:space="preserve"> the code to remove the unwanted codes.</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As a full stack developer, responsible for</w:t>
      </w:r>
      <w:r w:rsidR="00D7589F" w:rsidRPr="00D87084">
        <w:rPr>
          <w:rFonts w:asciiTheme="minorHAnsi" w:hAnsiTheme="minorHAnsi" w:cstheme="minorHAnsi"/>
        </w:rPr>
        <w:t xml:space="preserve"> front end system and </w:t>
      </w:r>
      <w:r w:rsidR="00622DBA" w:rsidRPr="00D87084">
        <w:rPr>
          <w:rFonts w:asciiTheme="minorHAnsi" w:hAnsiTheme="minorHAnsi" w:cstheme="minorHAnsi"/>
        </w:rPr>
        <w:t>back-end</w:t>
      </w:r>
      <w:r w:rsidR="00D7589F" w:rsidRPr="00D87084">
        <w:rPr>
          <w:rFonts w:asciiTheme="minorHAnsi" w:hAnsiTheme="minorHAnsi" w:cstheme="minorHAnsi"/>
        </w:rPr>
        <w:t xml:space="preserve"> system integration</w:t>
      </w:r>
      <w:r w:rsidRPr="00D87084">
        <w:rPr>
          <w:rFonts w:asciiTheme="minorHAnsi" w:hAnsiTheme="minorHAnsi" w:cstheme="minorHAnsi"/>
        </w:rPr>
        <w:t>.</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Experience in calling the Restful web services using </w:t>
      </w:r>
      <w:r w:rsidRPr="00D87084">
        <w:rPr>
          <w:rFonts w:asciiTheme="minorHAnsi" w:hAnsiTheme="minorHAnsi" w:cstheme="minorHAnsi"/>
          <w:b/>
          <w:bCs/>
        </w:rPr>
        <w:t>POST, PUT, DELETE, GET</w:t>
      </w:r>
      <w:r w:rsidRPr="00D87084">
        <w:rPr>
          <w:rFonts w:asciiTheme="minorHAnsi" w:hAnsiTheme="minorHAnsi" w:cstheme="minorHAnsi"/>
        </w:rPr>
        <w:t xml:space="preserve"> methods.</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Worked with engineers to optimize existing API calls to create efficiencies by deprecating unneeded </w:t>
      </w:r>
      <w:r w:rsidRPr="00D87084">
        <w:rPr>
          <w:rFonts w:asciiTheme="minorHAnsi" w:hAnsiTheme="minorHAnsi" w:cstheme="minorHAnsi"/>
          <w:b/>
          <w:bCs/>
        </w:rPr>
        <w:t>API calls</w:t>
      </w:r>
      <w:r w:rsidRPr="00D87084">
        <w:rPr>
          <w:rFonts w:asciiTheme="minorHAnsi" w:hAnsiTheme="minorHAnsi" w:cstheme="minorHAnsi"/>
        </w:rPr>
        <w:t>.</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Used </w:t>
      </w:r>
      <w:r w:rsidRPr="00D87084">
        <w:rPr>
          <w:rFonts w:asciiTheme="minorHAnsi" w:hAnsiTheme="minorHAnsi" w:cstheme="minorHAnsi"/>
          <w:b/>
          <w:bCs/>
        </w:rPr>
        <w:t>JIRA</w:t>
      </w:r>
      <w:r w:rsidRPr="00D87084">
        <w:rPr>
          <w:rFonts w:asciiTheme="minorHAnsi" w:hAnsiTheme="minorHAnsi" w:cstheme="minorHAnsi"/>
        </w:rPr>
        <w:t> as the bug tracking system to track and maintain the history of bugs/issues on everyday basis.</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Used </w:t>
      </w:r>
      <w:r w:rsidRPr="00D87084">
        <w:rPr>
          <w:rFonts w:asciiTheme="minorHAnsi" w:hAnsiTheme="minorHAnsi" w:cstheme="minorHAnsi"/>
          <w:b/>
        </w:rPr>
        <w:t>Jenkins</w:t>
      </w:r>
      <w:r w:rsidRPr="00D87084">
        <w:rPr>
          <w:rFonts w:asciiTheme="minorHAnsi" w:hAnsiTheme="minorHAnsi" w:cstheme="minorHAnsi"/>
        </w:rPr>
        <w:t xml:space="preserve"> to track the build of environments.</w:t>
      </w:r>
    </w:p>
    <w:p w:rsidR="006B77F5" w:rsidRPr="00D87084" w:rsidRDefault="006B77F5"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Exposure to </w:t>
      </w:r>
      <w:r w:rsidRPr="00D87084">
        <w:rPr>
          <w:rFonts w:asciiTheme="minorHAnsi" w:hAnsiTheme="minorHAnsi" w:cstheme="minorHAnsi"/>
          <w:b/>
          <w:bCs/>
        </w:rPr>
        <w:t>Angular</w:t>
      </w:r>
      <w:r w:rsidRPr="00D87084">
        <w:rPr>
          <w:rFonts w:asciiTheme="minorHAnsi" w:hAnsiTheme="minorHAnsi" w:cstheme="minorHAnsi"/>
        </w:rPr>
        <w:t xml:space="preserve"> Js through one of the other projects.</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Experience in using </w:t>
      </w:r>
      <w:proofErr w:type="spellStart"/>
      <w:r w:rsidRPr="00D87084">
        <w:rPr>
          <w:rFonts w:asciiTheme="minorHAnsi" w:hAnsiTheme="minorHAnsi" w:cstheme="minorHAnsi"/>
          <w:b/>
          <w:bCs/>
        </w:rPr>
        <w:t>GitHub</w:t>
      </w:r>
      <w:proofErr w:type="spellEnd"/>
      <w:r w:rsidRPr="00D87084">
        <w:rPr>
          <w:rFonts w:asciiTheme="minorHAnsi" w:hAnsiTheme="minorHAnsi" w:cstheme="minorHAnsi"/>
        </w:rPr>
        <w:t xml:space="preserve"> for version controlling and regularly </w:t>
      </w:r>
      <w:r w:rsidR="00D15AB5" w:rsidRPr="00D87084">
        <w:rPr>
          <w:rFonts w:asciiTheme="minorHAnsi" w:hAnsiTheme="minorHAnsi" w:cstheme="minorHAnsi"/>
        </w:rPr>
        <w:t>pushing</w:t>
      </w:r>
      <w:r w:rsidRPr="00D87084">
        <w:rPr>
          <w:rFonts w:asciiTheme="minorHAnsi" w:hAnsiTheme="minorHAnsi" w:cstheme="minorHAnsi"/>
        </w:rPr>
        <w:t xml:space="preserve"> the code to </w:t>
      </w:r>
      <w:proofErr w:type="spellStart"/>
      <w:r w:rsidRPr="00D87084">
        <w:rPr>
          <w:rFonts w:asciiTheme="minorHAnsi" w:hAnsiTheme="minorHAnsi" w:cstheme="minorHAnsi"/>
          <w:b/>
          <w:bCs/>
        </w:rPr>
        <w:t>Git</w:t>
      </w:r>
      <w:proofErr w:type="spellEnd"/>
      <w:r w:rsidRPr="00D87084">
        <w:rPr>
          <w:rFonts w:asciiTheme="minorHAnsi" w:hAnsiTheme="minorHAnsi" w:cstheme="minorHAnsi"/>
        </w:rPr>
        <w:t>.</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Performed the </w:t>
      </w:r>
      <w:r w:rsidRPr="00D87084">
        <w:rPr>
          <w:rFonts w:asciiTheme="minorHAnsi" w:hAnsiTheme="minorHAnsi" w:cstheme="minorHAnsi"/>
          <w:b/>
          <w:bCs/>
        </w:rPr>
        <w:t>System Testing, Regression Testing</w:t>
      </w:r>
      <w:r w:rsidRPr="00D87084">
        <w:rPr>
          <w:rFonts w:asciiTheme="minorHAnsi" w:hAnsiTheme="minorHAnsi" w:cstheme="minorHAnsi"/>
        </w:rPr>
        <w:t> for Complete UI after fixing the Issues which are reported by Testing Team.</w:t>
      </w:r>
    </w:p>
    <w:p w:rsidR="00DB4DD0" w:rsidRPr="00626D8C" w:rsidRDefault="00DB4DD0" w:rsidP="00A92DDC">
      <w:pPr>
        <w:pStyle w:val="NoSpacing"/>
        <w:numPr>
          <w:ilvl w:val="0"/>
          <w:numId w:val="3"/>
        </w:numPr>
        <w:rPr>
          <w:rFonts w:asciiTheme="minorHAnsi" w:hAnsiTheme="minorHAnsi" w:cstheme="minorHAnsi"/>
          <w:b/>
        </w:rPr>
      </w:pPr>
      <w:r w:rsidRPr="00D87084">
        <w:rPr>
          <w:rFonts w:asciiTheme="minorHAnsi" w:hAnsiTheme="minorHAnsi" w:cstheme="minorHAnsi"/>
        </w:rPr>
        <w:t xml:space="preserve">Participated in </w:t>
      </w:r>
      <w:r w:rsidRPr="00D87084">
        <w:rPr>
          <w:rFonts w:asciiTheme="minorHAnsi" w:hAnsiTheme="minorHAnsi" w:cstheme="minorHAnsi"/>
          <w:b/>
          <w:bCs/>
        </w:rPr>
        <w:t>Agile</w:t>
      </w:r>
      <w:r w:rsidRPr="00D87084">
        <w:rPr>
          <w:rFonts w:asciiTheme="minorHAnsi" w:hAnsiTheme="minorHAnsi" w:cstheme="minorHAnsi"/>
        </w:rPr>
        <w:t xml:space="preserve"> methodology for application development and SCRUM meeting every day.</w:t>
      </w:r>
    </w:p>
    <w:p w:rsidR="00626D8C" w:rsidRDefault="00626D8C" w:rsidP="00626D8C">
      <w:pPr>
        <w:pStyle w:val="NoSpacing"/>
        <w:ind w:left="360"/>
        <w:rPr>
          <w:rFonts w:asciiTheme="minorHAnsi" w:hAnsiTheme="minorHAnsi" w:cstheme="minorHAnsi"/>
        </w:rPr>
      </w:pPr>
    </w:p>
    <w:p w:rsidR="00626D8C" w:rsidRPr="00D87084" w:rsidRDefault="00630FF2" w:rsidP="00630FF2">
      <w:pPr>
        <w:widowControl w:val="0"/>
        <w:autoSpaceDE w:val="0"/>
        <w:autoSpaceDN w:val="0"/>
        <w:adjustRightInd w:val="0"/>
        <w:jc w:val="both"/>
        <w:rPr>
          <w:rFonts w:asciiTheme="minorHAnsi" w:hAnsiTheme="minorHAnsi" w:cstheme="minorHAnsi"/>
          <w:b/>
        </w:rPr>
      </w:pPr>
      <w:r>
        <w:rPr>
          <w:rFonts w:asciiTheme="minorHAnsi" w:hAnsiTheme="minorHAnsi" w:cstheme="minorHAnsi"/>
          <w:b/>
          <w:lang w:val="en-IN"/>
        </w:rPr>
        <w:t xml:space="preserve">Environment: </w:t>
      </w:r>
      <w:proofErr w:type="spellStart"/>
      <w:r>
        <w:rPr>
          <w:rFonts w:asciiTheme="minorHAnsi" w:hAnsiTheme="minorHAnsi" w:cstheme="minorHAnsi"/>
          <w:bCs/>
          <w:color w:val="000000" w:themeColor="text1"/>
        </w:rPr>
        <w:t>ReactJS</w:t>
      </w:r>
      <w:proofErr w:type="spellEnd"/>
      <w:r>
        <w:rPr>
          <w:rFonts w:asciiTheme="minorHAnsi" w:hAnsiTheme="minorHAnsi" w:cstheme="minorHAnsi"/>
          <w:bCs/>
          <w:lang w:val="en-IN"/>
        </w:rPr>
        <w:t xml:space="preserve">, HTML5, CSS3, </w:t>
      </w:r>
      <w:r w:rsidR="00593995">
        <w:rPr>
          <w:rFonts w:asciiTheme="minorHAnsi" w:hAnsiTheme="minorHAnsi" w:cstheme="minorHAnsi"/>
          <w:bCs/>
          <w:lang w:val="en-IN"/>
        </w:rPr>
        <w:t>JavaScript, Java</w:t>
      </w:r>
      <w:r>
        <w:rPr>
          <w:rFonts w:asciiTheme="minorHAnsi" w:hAnsiTheme="minorHAnsi" w:cstheme="minorHAnsi"/>
          <w:bCs/>
          <w:lang w:val="en-IN"/>
        </w:rPr>
        <w:t xml:space="preserve"> 8, J2EE, Spring MVC, Hibernate 4.3, </w:t>
      </w:r>
      <w:proofErr w:type="spellStart"/>
      <w:r>
        <w:rPr>
          <w:rFonts w:asciiTheme="minorHAnsi" w:hAnsiTheme="minorHAnsi" w:cstheme="minorHAnsi"/>
          <w:bCs/>
          <w:lang w:val="en-IN"/>
        </w:rPr>
        <w:t>RESTful</w:t>
      </w:r>
      <w:proofErr w:type="spellEnd"/>
      <w:r>
        <w:rPr>
          <w:rFonts w:asciiTheme="minorHAnsi" w:hAnsiTheme="minorHAnsi" w:cstheme="minorHAnsi"/>
          <w:bCs/>
          <w:lang w:val="en-IN"/>
        </w:rPr>
        <w:t xml:space="preserve"> web services, Shell Scripts, Git, Maven, Log4j </w:t>
      </w:r>
      <w:r w:rsidR="00593995">
        <w:rPr>
          <w:rFonts w:asciiTheme="minorHAnsi" w:hAnsiTheme="minorHAnsi" w:cstheme="minorHAnsi"/>
          <w:bCs/>
          <w:lang w:val="en-IN"/>
        </w:rPr>
        <w:t xml:space="preserve">2, JIRA, </w:t>
      </w:r>
      <w:proofErr w:type="spellStart"/>
      <w:r w:rsidR="00AA4558">
        <w:rPr>
          <w:rFonts w:asciiTheme="minorHAnsi" w:hAnsiTheme="minorHAnsi" w:cstheme="minorHAnsi"/>
          <w:bCs/>
          <w:lang w:val="en-IN"/>
        </w:rPr>
        <w:t>WebStorm</w:t>
      </w:r>
      <w:proofErr w:type="spellEnd"/>
      <w:r w:rsidR="00AA4558">
        <w:rPr>
          <w:rFonts w:asciiTheme="minorHAnsi" w:hAnsiTheme="minorHAnsi" w:cstheme="minorHAnsi"/>
          <w:bCs/>
          <w:lang w:val="en-IN"/>
        </w:rPr>
        <w:t xml:space="preserve">, </w:t>
      </w:r>
      <w:proofErr w:type="spellStart"/>
      <w:proofErr w:type="gramStart"/>
      <w:r w:rsidR="00AA4558">
        <w:rPr>
          <w:rFonts w:asciiTheme="minorHAnsi" w:hAnsiTheme="minorHAnsi" w:cstheme="minorHAnsi"/>
          <w:bCs/>
          <w:lang w:val="en-IN"/>
        </w:rPr>
        <w:t>Strapi</w:t>
      </w:r>
      <w:proofErr w:type="spellEnd"/>
      <w:proofErr w:type="gramEnd"/>
    </w:p>
    <w:p w:rsidR="005C6678" w:rsidRPr="00D87084" w:rsidRDefault="005C6678">
      <w:pPr>
        <w:pStyle w:val="NoSpacing"/>
        <w:rPr>
          <w:rFonts w:asciiTheme="minorHAnsi" w:hAnsiTheme="minorHAnsi" w:cstheme="minorHAnsi"/>
          <w:b/>
        </w:rPr>
      </w:pPr>
    </w:p>
    <w:p w:rsidR="00BE3150" w:rsidRPr="00C91812" w:rsidRDefault="00C91812" w:rsidP="00C91812">
      <w:pPr>
        <w:spacing w:line="288" w:lineRule="auto"/>
        <w:rPr>
          <w:rFonts w:ascii="Cambria" w:hAnsi="Cambria" w:cs="Calibri Light"/>
          <w:b/>
          <w:lang w:eastAsia="en-IN"/>
        </w:rPr>
      </w:pPr>
      <w:r w:rsidRPr="00C91812">
        <w:rPr>
          <w:rFonts w:ascii="Cambria" w:hAnsi="Cambria" w:cs="Calibri Light"/>
          <w:b/>
          <w:lang w:eastAsia="en-IN"/>
        </w:rPr>
        <w:t xml:space="preserve">Client: </w:t>
      </w:r>
      <w:r w:rsidR="00BE3150" w:rsidRPr="00C91812">
        <w:rPr>
          <w:rFonts w:ascii="Cambria" w:hAnsi="Cambria" w:cs="Calibri Light"/>
          <w:b/>
          <w:lang w:eastAsia="en-IN"/>
        </w:rPr>
        <w:t xml:space="preserve">PayPal, India </w:t>
      </w:r>
      <w:r w:rsidR="00BE3150" w:rsidRPr="00C91812">
        <w:rPr>
          <w:rFonts w:ascii="Cambria" w:hAnsi="Cambria" w:cs="Calibri Light"/>
          <w:b/>
          <w:lang w:eastAsia="en-IN"/>
        </w:rPr>
        <w:tab/>
      </w:r>
      <w:r w:rsidR="00BE3150" w:rsidRPr="00C91812">
        <w:rPr>
          <w:rFonts w:ascii="Cambria" w:hAnsi="Cambria" w:cs="Calibri Light"/>
          <w:b/>
          <w:lang w:eastAsia="en-IN"/>
        </w:rPr>
        <w:tab/>
      </w:r>
      <w:r w:rsidR="00BE3150" w:rsidRPr="00C91812">
        <w:rPr>
          <w:rFonts w:ascii="Cambria" w:hAnsi="Cambria" w:cs="Calibri Light"/>
          <w:b/>
          <w:lang w:eastAsia="en-IN"/>
        </w:rPr>
        <w:tab/>
      </w:r>
      <w:r w:rsidR="00BE3150" w:rsidRPr="00C91812">
        <w:rPr>
          <w:rFonts w:ascii="Cambria" w:hAnsi="Cambria" w:cs="Calibri Light"/>
          <w:b/>
          <w:lang w:eastAsia="en-IN"/>
        </w:rPr>
        <w:tab/>
      </w:r>
      <w:r w:rsidR="00BE3150" w:rsidRPr="00C91812">
        <w:rPr>
          <w:rFonts w:ascii="Cambria" w:hAnsi="Cambria" w:cs="Calibri Light"/>
          <w:b/>
          <w:lang w:eastAsia="en-IN"/>
        </w:rPr>
        <w:tab/>
      </w:r>
      <w:r w:rsidR="00BE3150" w:rsidRPr="00C91812">
        <w:rPr>
          <w:rFonts w:ascii="Cambria" w:hAnsi="Cambria" w:cs="Calibri Light"/>
          <w:b/>
          <w:lang w:eastAsia="en-IN"/>
        </w:rPr>
        <w:tab/>
      </w:r>
      <w:r w:rsidR="00BE3150" w:rsidRPr="00C91812">
        <w:rPr>
          <w:rFonts w:ascii="Cambria" w:hAnsi="Cambria" w:cs="Calibri Light"/>
          <w:b/>
          <w:lang w:eastAsia="en-IN"/>
        </w:rPr>
        <w:tab/>
      </w:r>
      <w:r w:rsidR="00BE3150" w:rsidRPr="00C91812">
        <w:rPr>
          <w:rFonts w:ascii="Cambria" w:hAnsi="Cambria" w:cs="Calibri Light"/>
          <w:b/>
          <w:lang w:eastAsia="en-IN"/>
        </w:rPr>
        <w:tab/>
      </w:r>
      <w:r w:rsidRPr="00C91812">
        <w:rPr>
          <w:rFonts w:ascii="Cambria" w:hAnsi="Cambria" w:cs="Calibri Light"/>
          <w:b/>
          <w:lang w:eastAsia="en-IN"/>
        </w:rPr>
        <w:t xml:space="preserve">            </w:t>
      </w:r>
      <w:r w:rsidR="00BE3150" w:rsidRPr="00C91812">
        <w:rPr>
          <w:rFonts w:ascii="Cambria" w:hAnsi="Cambria" w:cs="Calibri Light"/>
          <w:b/>
          <w:lang w:eastAsia="en-IN"/>
        </w:rPr>
        <w:t>Jun</w:t>
      </w:r>
      <w:r w:rsidRPr="00C91812">
        <w:rPr>
          <w:rFonts w:ascii="Cambria" w:hAnsi="Cambria" w:cs="Calibri Light"/>
          <w:b/>
          <w:lang w:eastAsia="en-IN"/>
        </w:rPr>
        <w:t xml:space="preserve"> 20</w:t>
      </w:r>
      <w:r w:rsidR="00BE3150" w:rsidRPr="00C91812">
        <w:rPr>
          <w:rFonts w:ascii="Cambria" w:hAnsi="Cambria" w:cs="Calibri Light"/>
          <w:b/>
          <w:lang w:eastAsia="en-IN"/>
        </w:rPr>
        <w:t xml:space="preserve">21 – </w:t>
      </w:r>
      <w:r w:rsidR="00AA4558">
        <w:rPr>
          <w:rFonts w:ascii="Cambria" w:hAnsi="Cambria" w:cs="Calibri Light"/>
          <w:b/>
          <w:lang w:eastAsia="en-IN"/>
        </w:rPr>
        <w:t>Apr</w:t>
      </w:r>
      <w:r w:rsidRPr="00C91812">
        <w:rPr>
          <w:rFonts w:ascii="Cambria" w:hAnsi="Cambria" w:cs="Calibri Light"/>
          <w:b/>
          <w:lang w:eastAsia="en-IN"/>
        </w:rPr>
        <w:t xml:space="preserve"> 2022</w:t>
      </w:r>
    </w:p>
    <w:p w:rsidR="00BE3150" w:rsidRPr="00C91812" w:rsidRDefault="00C91812" w:rsidP="00C91812">
      <w:pPr>
        <w:spacing w:line="288" w:lineRule="auto"/>
        <w:rPr>
          <w:rFonts w:ascii="Cambria" w:hAnsi="Cambria" w:cs="Calibri Light"/>
          <w:b/>
          <w:lang w:eastAsia="en-IN"/>
        </w:rPr>
      </w:pPr>
      <w:r w:rsidRPr="00C91812">
        <w:rPr>
          <w:rFonts w:ascii="Cambria" w:hAnsi="Cambria" w:cs="Calibri Light"/>
          <w:b/>
          <w:lang w:eastAsia="en-IN"/>
        </w:rPr>
        <w:t xml:space="preserve">Role: </w:t>
      </w:r>
      <w:r w:rsidR="00BE3150" w:rsidRPr="00C91812">
        <w:rPr>
          <w:rFonts w:ascii="Cambria" w:hAnsi="Cambria" w:cs="Calibri Light"/>
          <w:b/>
          <w:lang w:eastAsia="en-IN"/>
        </w:rPr>
        <w:t>Full Stack Developer</w:t>
      </w:r>
    </w:p>
    <w:p w:rsidR="00BE3150" w:rsidRPr="00D87084" w:rsidRDefault="00BE3150" w:rsidP="00BE3150">
      <w:pPr>
        <w:pStyle w:val="NoSpacing"/>
        <w:rPr>
          <w:rFonts w:asciiTheme="minorHAnsi" w:hAnsiTheme="minorHAnsi" w:cstheme="minorHAnsi"/>
          <w:b/>
        </w:rPr>
      </w:pPr>
    </w:p>
    <w:p w:rsidR="00BE3150" w:rsidRPr="00845172" w:rsidRDefault="00BE3150" w:rsidP="00845172">
      <w:pPr>
        <w:spacing w:line="288" w:lineRule="auto"/>
        <w:rPr>
          <w:rFonts w:ascii="Cambria" w:hAnsi="Cambria" w:cs="Calibri Light"/>
          <w:b/>
          <w:lang w:eastAsia="en-IN"/>
        </w:rPr>
      </w:pPr>
      <w:r w:rsidRPr="00845172">
        <w:rPr>
          <w:rFonts w:ascii="Cambria" w:hAnsi="Cambria" w:cs="Calibri Light"/>
          <w:b/>
          <w:lang w:eastAsia="en-IN"/>
        </w:rPr>
        <w:t>Key Responsibilities:</w:t>
      </w:r>
    </w:p>
    <w:p w:rsidR="00BE3150" w:rsidRPr="00D87084" w:rsidRDefault="00BE3150" w:rsidP="00BE3150">
      <w:pPr>
        <w:pStyle w:val="NoSpacing"/>
        <w:rPr>
          <w:rFonts w:asciiTheme="minorHAnsi" w:hAnsiTheme="minorHAnsi" w:cstheme="minorHAnsi"/>
          <w:b/>
        </w:rPr>
      </w:pP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Developed PayPal’s internal tool which is used by </w:t>
      </w:r>
      <w:proofErr w:type="spellStart"/>
      <w:r w:rsidRPr="00D87084">
        <w:rPr>
          <w:rFonts w:asciiTheme="minorHAnsi" w:hAnsiTheme="minorHAnsi" w:cstheme="minorHAnsi"/>
        </w:rPr>
        <w:t>Bigdata</w:t>
      </w:r>
      <w:proofErr w:type="spellEnd"/>
      <w:r w:rsidRPr="00D87084">
        <w:rPr>
          <w:rFonts w:asciiTheme="minorHAnsi" w:hAnsiTheme="minorHAnsi" w:cstheme="minorHAnsi"/>
        </w:rPr>
        <w:t xml:space="preserve"> developers to run and schedule their jobs using </w:t>
      </w:r>
      <w:r w:rsidRPr="00D87084">
        <w:rPr>
          <w:rFonts w:asciiTheme="minorHAnsi" w:hAnsiTheme="minorHAnsi" w:cstheme="minorHAnsi"/>
          <w:b/>
          <w:bCs/>
        </w:rPr>
        <w:t>React</w:t>
      </w:r>
      <w:r w:rsidRPr="00D87084">
        <w:rPr>
          <w:rFonts w:asciiTheme="minorHAnsi" w:hAnsiTheme="minorHAnsi" w:cstheme="minorHAnsi"/>
        </w:rPr>
        <w:t xml:space="preserve"> Framework.</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Implemented </w:t>
      </w:r>
      <w:r w:rsidRPr="00D87084">
        <w:rPr>
          <w:rFonts w:asciiTheme="minorHAnsi" w:hAnsiTheme="minorHAnsi" w:cstheme="minorHAnsi"/>
          <w:b/>
          <w:bCs/>
        </w:rPr>
        <w:t>React JS</w:t>
      </w:r>
      <w:r w:rsidRPr="00D87084">
        <w:rPr>
          <w:rFonts w:asciiTheme="minorHAnsi" w:hAnsiTheme="minorHAnsi" w:cstheme="minorHAnsi"/>
        </w:rPr>
        <w:t xml:space="preserve"> code to handle cross browser compatibility issues in IE, </w:t>
      </w:r>
      <w:r w:rsidR="008833F3" w:rsidRPr="00D87084">
        <w:rPr>
          <w:rFonts w:asciiTheme="minorHAnsi" w:hAnsiTheme="minorHAnsi" w:cstheme="minorHAnsi"/>
        </w:rPr>
        <w:t>Safari,</w:t>
      </w:r>
      <w:r w:rsidRPr="00D87084">
        <w:rPr>
          <w:rFonts w:asciiTheme="minorHAnsi" w:hAnsiTheme="minorHAnsi" w:cstheme="minorHAnsi"/>
        </w:rPr>
        <w:t xml:space="preserve"> and FF.</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Maintained </w:t>
      </w:r>
      <w:r w:rsidRPr="00D87084">
        <w:rPr>
          <w:rFonts w:asciiTheme="minorHAnsi" w:hAnsiTheme="minorHAnsi" w:cstheme="minorHAnsi"/>
          <w:b/>
          <w:bCs/>
        </w:rPr>
        <w:t>States</w:t>
      </w:r>
      <w:r w:rsidRPr="00D87084">
        <w:rPr>
          <w:rFonts w:asciiTheme="minorHAnsi" w:hAnsiTheme="minorHAnsi" w:cstheme="minorHAnsi"/>
        </w:rPr>
        <w:t xml:space="preserve"> in the stores and dispatched the actions using </w:t>
      </w:r>
      <w:proofErr w:type="spellStart"/>
      <w:r w:rsidRPr="00D87084">
        <w:rPr>
          <w:rFonts w:asciiTheme="minorHAnsi" w:hAnsiTheme="minorHAnsi" w:cstheme="minorHAnsi"/>
        </w:rPr>
        <w:t>redux</w:t>
      </w:r>
      <w:proofErr w:type="spellEnd"/>
      <w:r w:rsidRPr="00D87084">
        <w:rPr>
          <w:rFonts w:asciiTheme="minorHAnsi" w:hAnsiTheme="minorHAnsi" w:cstheme="minorHAnsi"/>
        </w:rPr>
        <w:t>.</w:t>
      </w:r>
    </w:p>
    <w:p w:rsidR="00683F13" w:rsidRPr="00D87084" w:rsidRDefault="00683F13"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Applied Optimization techniques to reduce </w:t>
      </w:r>
      <w:r w:rsidRPr="00D87084">
        <w:rPr>
          <w:rFonts w:asciiTheme="minorHAnsi" w:hAnsiTheme="minorHAnsi" w:cstheme="minorHAnsi"/>
          <w:b/>
          <w:bCs/>
        </w:rPr>
        <w:t>page load times</w:t>
      </w:r>
      <w:r w:rsidRPr="00D87084">
        <w:rPr>
          <w:rFonts w:asciiTheme="minorHAnsi" w:hAnsiTheme="minorHAnsi" w:cstheme="minorHAnsi"/>
        </w:rPr>
        <w:t xml:space="preserve"> to enhance user experience.</w:t>
      </w:r>
    </w:p>
    <w:p w:rsidR="00AD0CFB" w:rsidRPr="00D87084" w:rsidRDefault="00DB4DD0" w:rsidP="00AD0CFB">
      <w:pPr>
        <w:pStyle w:val="NoSpacing"/>
        <w:numPr>
          <w:ilvl w:val="0"/>
          <w:numId w:val="3"/>
        </w:numPr>
        <w:rPr>
          <w:rFonts w:asciiTheme="minorHAnsi" w:hAnsiTheme="minorHAnsi" w:cstheme="minorHAnsi"/>
        </w:rPr>
      </w:pPr>
      <w:r w:rsidRPr="00D87084">
        <w:rPr>
          <w:rFonts w:asciiTheme="minorHAnsi" w:hAnsiTheme="minorHAnsi" w:cstheme="minorHAnsi"/>
        </w:rPr>
        <w:lastRenderedPageBreak/>
        <w:t xml:space="preserve">As a full stack developer, responsible for end-to-end flow. Passing data from frontend, </w:t>
      </w:r>
      <w:proofErr w:type="gramStart"/>
      <w:r w:rsidRPr="00D87084">
        <w:rPr>
          <w:rFonts w:asciiTheme="minorHAnsi" w:hAnsiTheme="minorHAnsi" w:cstheme="minorHAnsi"/>
        </w:rPr>
        <w:t>Handling</w:t>
      </w:r>
      <w:proofErr w:type="gramEnd"/>
      <w:r w:rsidRPr="00D87084">
        <w:rPr>
          <w:rFonts w:asciiTheme="minorHAnsi" w:hAnsiTheme="minorHAnsi" w:cstheme="minorHAnsi"/>
        </w:rPr>
        <w:t xml:space="preserve"> it in the backend API.</w:t>
      </w:r>
      <w:r w:rsidR="00AD0CFB" w:rsidRPr="00D87084">
        <w:rPr>
          <w:rFonts w:asciiTheme="minorHAnsi" w:hAnsiTheme="minorHAnsi" w:cstheme="minorHAnsi"/>
        </w:rPr>
        <w:t xml:space="preserve"> </w:t>
      </w:r>
    </w:p>
    <w:p w:rsidR="00AD0CFB" w:rsidRPr="00D87084" w:rsidRDefault="00AD0CFB" w:rsidP="00AD0CFB">
      <w:pPr>
        <w:pStyle w:val="NoSpacing"/>
        <w:numPr>
          <w:ilvl w:val="0"/>
          <w:numId w:val="3"/>
        </w:numPr>
        <w:rPr>
          <w:rFonts w:asciiTheme="minorHAnsi" w:hAnsiTheme="minorHAnsi" w:cstheme="minorHAnsi"/>
        </w:rPr>
      </w:pPr>
      <w:r w:rsidRPr="00D87084">
        <w:rPr>
          <w:rFonts w:asciiTheme="minorHAnsi" w:hAnsiTheme="minorHAnsi" w:cstheme="minorHAnsi"/>
        </w:rPr>
        <w:t xml:space="preserve">Good experience in customizing </w:t>
      </w:r>
      <w:r w:rsidRPr="00D87084">
        <w:rPr>
          <w:rFonts w:asciiTheme="minorHAnsi" w:hAnsiTheme="minorHAnsi" w:cstheme="minorHAnsi"/>
          <w:b/>
          <w:bCs/>
        </w:rPr>
        <w:t>CSS</w:t>
      </w:r>
      <w:r w:rsidRPr="00D87084">
        <w:rPr>
          <w:rFonts w:asciiTheme="minorHAnsi" w:hAnsiTheme="minorHAnsi" w:cstheme="minorHAnsi"/>
        </w:rPr>
        <w:t xml:space="preserve"> frameworks like bootstrap.</w:t>
      </w:r>
    </w:p>
    <w:p w:rsidR="00AD0CFB" w:rsidRPr="00D87084" w:rsidRDefault="00AD0CFB" w:rsidP="00B364E9">
      <w:pPr>
        <w:pStyle w:val="NoSpacing"/>
        <w:numPr>
          <w:ilvl w:val="0"/>
          <w:numId w:val="3"/>
        </w:numPr>
        <w:rPr>
          <w:rFonts w:asciiTheme="minorHAnsi" w:hAnsiTheme="minorHAnsi" w:cstheme="minorHAnsi"/>
        </w:rPr>
      </w:pPr>
      <w:r w:rsidRPr="00D87084">
        <w:rPr>
          <w:rFonts w:asciiTheme="minorHAnsi" w:hAnsiTheme="minorHAnsi" w:cstheme="minorHAnsi"/>
        </w:rPr>
        <w:t xml:space="preserve">Extensive knowledge in developing </w:t>
      </w:r>
      <w:r w:rsidRPr="00D87084">
        <w:rPr>
          <w:rFonts w:asciiTheme="minorHAnsi" w:hAnsiTheme="minorHAnsi" w:cstheme="minorHAnsi"/>
          <w:b/>
          <w:bCs/>
        </w:rPr>
        <w:t>single page applications</w:t>
      </w:r>
      <w:r w:rsidRPr="00D87084">
        <w:rPr>
          <w:rFonts w:asciiTheme="minorHAnsi" w:hAnsiTheme="minorHAnsi" w:cstheme="minorHAnsi"/>
        </w:rPr>
        <w:t>.</w:t>
      </w:r>
    </w:p>
    <w:p w:rsidR="00DB4DD0" w:rsidRPr="00D87084" w:rsidRDefault="00DB4DD0" w:rsidP="00AD0CFB">
      <w:pPr>
        <w:pStyle w:val="NoSpacing"/>
        <w:numPr>
          <w:ilvl w:val="0"/>
          <w:numId w:val="3"/>
        </w:numPr>
        <w:rPr>
          <w:rFonts w:asciiTheme="minorHAnsi" w:hAnsiTheme="minorHAnsi" w:cstheme="minorHAnsi"/>
        </w:rPr>
      </w:pPr>
      <w:r w:rsidRPr="00D87084">
        <w:rPr>
          <w:rFonts w:asciiTheme="minorHAnsi" w:hAnsiTheme="minorHAnsi" w:cstheme="minorHAnsi"/>
        </w:rPr>
        <w:t>Worked with engineers to optimize existing API calls to create efficiencies by deprecating unneeded </w:t>
      </w:r>
      <w:r w:rsidRPr="00D87084">
        <w:rPr>
          <w:rFonts w:asciiTheme="minorHAnsi" w:hAnsiTheme="minorHAnsi" w:cstheme="minorHAnsi"/>
          <w:b/>
          <w:bCs/>
        </w:rPr>
        <w:t>API calls</w:t>
      </w:r>
      <w:r w:rsidRPr="00D87084">
        <w:rPr>
          <w:rFonts w:asciiTheme="minorHAnsi" w:hAnsiTheme="minorHAnsi" w:cstheme="minorHAnsi"/>
        </w:rPr>
        <w:t>.</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Used </w:t>
      </w:r>
      <w:r w:rsidRPr="00D87084">
        <w:rPr>
          <w:rFonts w:asciiTheme="minorHAnsi" w:hAnsiTheme="minorHAnsi" w:cstheme="minorHAnsi"/>
          <w:b/>
          <w:bCs/>
        </w:rPr>
        <w:t>JIRA</w:t>
      </w:r>
      <w:r w:rsidRPr="00D87084">
        <w:rPr>
          <w:rFonts w:asciiTheme="minorHAnsi" w:hAnsiTheme="minorHAnsi" w:cstheme="minorHAnsi"/>
        </w:rPr>
        <w:t> as the bug tracking system to track and maintain the history of bugs/issues on everyday basis.</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Used </w:t>
      </w:r>
      <w:r w:rsidRPr="00D87084">
        <w:rPr>
          <w:rFonts w:asciiTheme="minorHAnsi" w:hAnsiTheme="minorHAnsi" w:cstheme="minorHAnsi"/>
          <w:b/>
        </w:rPr>
        <w:t>Jenkins</w:t>
      </w:r>
      <w:r w:rsidRPr="00D87084">
        <w:rPr>
          <w:rFonts w:asciiTheme="minorHAnsi" w:hAnsiTheme="minorHAnsi" w:cstheme="minorHAnsi"/>
        </w:rPr>
        <w:t xml:space="preserve"> to track the build of environments.</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Completed programming and development tasks of different difficulty levels.</w:t>
      </w:r>
    </w:p>
    <w:p w:rsidR="00DB4DD0" w:rsidRPr="00D87084" w:rsidRDefault="00DB4DD0" w:rsidP="00DB4DD0">
      <w:pPr>
        <w:pStyle w:val="NoSpacing"/>
        <w:numPr>
          <w:ilvl w:val="0"/>
          <w:numId w:val="3"/>
        </w:numPr>
        <w:rPr>
          <w:rFonts w:asciiTheme="minorHAnsi" w:hAnsiTheme="minorHAnsi" w:cstheme="minorHAnsi"/>
        </w:rPr>
      </w:pPr>
      <w:r w:rsidRPr="00D87084">
        <w:rPr>
          <w:rFonts w:asciiTheme="minorHAnsi" w:hAnsiTheme="minorHAnsi" w:cstheme="minorHAnsi"/>
        </w:rPr>
        <w:t xml:space="preserve">Experience in using </w:t>
      </w:r>
      <w:proofErr w:type="spellStart"/>
      <w:r w:rsidRPr="00D87084">
        <w:rPr>
          <w:rFonts w:asciiTheme="minorHAnsi" w:hAnsiTheme="minorHAnsi" w:cstheme="minorHAnsi"/>
          <w:b/>
          <w:bCs/>
        </w:rPr>
        <w:t>GitHub</w:t>
      </w:r>
      <w:proofErr w:type="spellEnd"/>
      <w:r w:rsidRPr="00D87084">
        <w:rPr>
          <w:rFonts w:asciiTheme="minorHAnsi" w:hAnsiTheme="minorHAnsi" w:cstheme="minorHAnsi"/>
        </w:rPr>
        <w:t xml:space="preserve"> for version controlling and regularly </w:t>
      </w:r>
      <w:r w:rsidR="00D15AB5" w:rsidRPr="00D87084">
        <w:rPr>
          <w:rFonts w:asciiTheme="minorHAnsi" w:hAnsiTheme="minorHAnsi" w:cstheme="minorHAnsi"/>
        </w:rPr>
        <w:t>pushing</w:t>
      </w:r>
      <w:r w:rsidRPr="00D87084">
        <w:rPr>
          <w:rFonts w:asciiTheme="minorHAnsi" w:hAnsiTheme="minorHAnsi" w:cstheme="minorHAnsi"/>
        </w:rPr>
        <w:t xml:space="preserve"> the code to </w:t>
      </w:r>
      <w:proofErr w:type="spellStart"/>
      <w:r w:rsidRPr="00D87084">
        <w:rPr>
          <w:rFonts w:asciiTheme="minorHAnsi" w:hAnsiTheme="minorHAnsi" w:cstheme="minorHAnsi"/>
          <w:b/>
          <w:bCs/>
        </w:rPr>
        <w:t>Git</w:t>
      </w:r>
      <w:proofErr w:type="spellEnd"/>
      <w:r w:rsidRPr="00D87084">
        <w:rPr>
          <w:rFonts w:asciiTheme="minorHAnsi" w:hAnsiTheme="minorHAnsi" w:cstheme="minorHAnsi"/>
        </w:rPr>
        <w:t>.</w:t>
      </w:r>
    </w:p>
    <w:p w:rsidR="00BE3150" w:rsidRPr="00D87084" w:rsidRDefault="00DB4DD0" w:rsidP="00622DBA">
      <w:pPr>
        <w:pStyle w:val="NoSpacing"/>
        <w:numPr>
          <w:ilvl w:val="0"/>
          <w:numId w:val="3"/>
        </w:numPr>
        <w:rPr>
          <w:rFonts w:asciiTheme="minorHAnsi" w:hAnsiTheme="minorHAnsi" w:cstheme="minorHAnsi"/>
        </w:rPr>
      </w:pPr>
      <w:r w:rsidRPr="00D87084">
        <w:rPr>
          <w:rFonts w:asciiTheme="minorHAnsi" w:hAnsiTheme="minorHAnsi" w:cstheme="minorHAnsi"/>
        </w:rPr>
        <w:t>Performed the </w:t>
      </w:r>
      <w:r w:rsidRPr="00D87084">
        <w:rPr>
          <w:rFonts w:asciiTheme="minorHAnsi" w:hAnsiTheme="minorHAnsi" w:cstheme="minorHAnsi"/>
          <w:b/>
          <w:bCs/>
        </w:rPr>
        <w:t>System Testing, Regression Testing</w:t>
      </w:r>
      <w:r w:rsidRPr="00D87084">
        <w:rPr>
          <w:rFonts w:asciiTheme="minorHAnsi" w:hAnsiTheme="minorHAnsi" w:cstheme="minorHAnsi"/>
        </w:rPr>
        <w:t> for Complete UI after fixing the Issues which are reported by Testing Team.</w:t>
      </w:r>
    </w:p>
    <w:p w:rsidR="006724E4" w:rsidRDefault="006724E4" w:rsidP="00990F73">
      <w:pPr>
        <w:pStyle w:val="NoSpacing"/>
        <w:numPr>
          <w:ilvl w:val="0"/>
          <w:numId w:val="3"/>
        </w:numPr>
        <w:rPr>
          <w:rFonts w:asciiTheme="minorHAnsi" w:hAnsiTheme="minorHAnsi" w:cstheme="minorHAnsi"/>
        </w:rPr>
      </w:pPr>
      <w:r w:rsidRPr="00D87084">
        <w:rPr>
          <w:rFonts w:asciiTheme="minorHAnsi" w:hAnsiTheme="minorHAnsi" w:cstheme="minorHAnsi"/>
        </w:rPr>
        <w:t xml:space="preserve">Participated in </w:t>
      </w:r>
      <w:r w:rsidRPr="00D87084">
        <w:rPr>
          <w:rFonts w:asciiTheme="minorHAnsi" w:hAnsiTheme="minorHAnsi" w:cstheme="minorHAnsi"/>
          <w:b/>
          <w:bCs/>
        </w:rPr>
        <w:t>Agile</w:t>
      </w:r>
      <w:r w:rsidRPr="00D87084">
        <w:rPr>
          <w:rFonts w:asciiTheme="minorHAnsi" w:hAnsiTheme="minorHAnsi" w:cstheme="minorHAnsi"/>
        </w:rPr>
        <w:t xml:space="preserve"> methodology for application development and SCRUM meeting every day.</w:t>
      </w:r>
    </w:p>
    <w:p w:rsidR="00593995" w:rsidRDefault="00593995" w:rsidP="00593995">
      <w:pPr>
        <w:pStyle w:val="NoSpacing"/>
        <w:rPr>
          <w:rFonts w:asciiTheme="minorHAnsi" w:hAnsiTheme="minorHAnsi" w:cstheme="minorHAnsi"/>
        </w:rPr>
      </w:pPr>
    </w:p>
    <w:p w:rsidR="00593995" w:rsidRPr="00D87084" w:rsidRDefault="00593995" w:rsidP="00593995">
      <w:pPr>
        <w:widowControl w:val="0"/>
        <w:autoSpaceDE w:val="0"/>
        <w:autoSpaceDN w:val="0"/>
        <w:adjustRightInd w:val="0"/>
        <w:jc w:val="both"/>
        <w:rPr>
          <w:rFonts w:asciiTheme="minorHAnsi" w:hAnsiTheme="minorHAnsi" w:cstheme="minorHAnsi"/>
          <w:b/>
        </w:rPr>
      </w:pPr>
      <w:r>
        <w:rPr>
          <w:rFonts w:asciiTheme="minorHAnsi" w:hAnsiTheme="minorHAnsi" w:cstheme="minorHAnsi"/>
          <w:b/>
          <w:lang w:val="en-IN"/>
        </w:rPr>
        <w:t xml:space="preserve">Environment: </w:t>
      </w:r>
      <w:proofErr w:type="spellStart"/>
      <w:r>
        <w:rPr>
          <w:rFonts w:asciiTheme="minorHAnsi" w:hAnsiTheme="minorHAnsi" w:cstheme="minorHAnsi"/>
          <w:bCs/>
          <w:color w:val="000000" w:themeColor="text1"/>
        </w:rPr>
        <w:t>ReactJS</w:t>
      </w:r>
      <w:proofErr w:type="spellEnd"/>
      <w:r>
        <w:rPr>
          <w:rFonts w:asciiTheme="minorHAnsi" w:hAnsiTheme="minorHAnsi" w:cstheme="minorHAnsi"/>
          <w:bCs/>
          <w:lang w:val="en-IN"/>
        </w:rPr>
        <w:t xml:space="preserve">, HTML5, CSS3, JavaScript, Java 8, J2EE, Spring MVC, Hibernate 4.3, </w:t>
      </w:r>
      <w:proofErr w:type="spellStart"/>
      <w:r>
        <w:rPr>
          <w:rFonts w:asciiTheme="minorHAnsi" w:hAnsiTheme="minorHAnsi" w:cstheme="minorHAnsi"/>
          <w:bCs/>
          <w:lang w:val="en-IN"/>
        </w:rPr>
        <w:t>RESTful</w:t>
      </w:r>
      <w:proofErr w:type="spellEnd"/>
      <w:r>
        <w:rPr>
          <w:rFonts w:asciiTheme="minorHAnsi" w:hAnsiTheme="minorHAnsi" w:cstheme="minorHAnsi"/>
          <w:bCs/>
          <w:lang w:val="en-IN"/>
        </w:rPr>
        <w:t xml:space="preserve"> web services, Shell Scripts, Git, Maven, </w:t>
      </w:r>
      <w:proofErr w:type="gramStart"/>
      <w:r>
        <w:rPr>
          <w:rFonts w:asciiTheme="minorHAnsi" w:hAnsiTheme="minorHAnsi" w:cstheme="minorHAnsi"/>
          <w:bCs/>
          <w:lang w:val="en-IN"/>
        </w:rPr>
        <w:t>Log4j</w:t>
      </w:r>
      <w:proofErr w:type="gramEnd"/>
      <w:r>
        <w:rPr>
          <w:rFonts w:asciiTheme="minorHAnsi" w:hAnsiTheme="minorHAnsi" w:cstheme="minorHAnsi"/>
          <w:bCs/>
          <w:lang w:val="en-IN"/>
        </w:rPr>
        <w:t xml:space="preserve"> 2</w:t>
      </w:r>
    </w:p>
    <w:p w:rsidR="00593995" w:rsidRPr="00D87084" w:rsidRDefault="00593995" w:rsidP="00593995">
      <w:pPr>
        <w:pStyle w:val="NoSpacing"/>
        <w:rPr>
          <w:rFonts w:asciiTheme="minorHAnsi" w:hAnsiTheme="minorHAnsi" w:cstheme="minorHAnsi"/>
        </w:rPr>
      </w:pPr>
    </w:p>
    <w:p w:rsidR="00FC4F80" w:rsidRPr="00845172" w:rsidRDefault="00FC4F80" w:rsidP="00845172">
      <w:pPr>
        <w:spacing w:line="288" w:lineRule="auto"/>
        <w:rPr>
          <w:rFonts w:ascii="Cambria" w:hAnsi="Cambria" w:cs="Calibri Light"/>
          <w:b/>
          <w:lang w:eastAsia="en-IN"/>
        </w:rPr>
      </w:pPr>
      <w:r w:rsidRPr="00845172">
        <w:rPr>
          <w:rFonts w:ascii="Cambria" w:hAnsi="Cambria" w:cs="Calibri Light"/>
          <w:b/>
          <w:lang w:eastAsia="en-IN"/>
        </w:rPr>
        <w:t xml:space="preserve">Infosys, USA </w:t>
      </w:r>
      <w:r w:rsidRPr="00845172">
        <w:rPr>
          <w:rFonts w:ascii="Cambria" w:hAnsi="Cambria" w:cs="Calibri Light"/>
          <w:b/>
          <w:lang w:eastAsia="en-IN"/>
        </w:rPr>
        <w:tab/>
      </w:r>
      <w:r w:rsidRPr="00845172">
        <w:rPr>
          <w:rFonts w:ascii="Cambria" w:hAnsi="Cambria" w:cs="Calibri Light"/>
          <w:b/>
          <w:lang w:eastAsia="en-IN"/>
        </w:rPr>
        <w:tab/>
      </w:r>
      <w:r w:rsidRPr="00845172">
        <w:rPr>
          <w:rFonts w:ascii="Cambria" w:hAnsi="Cambria" w:cs="Calibri Light"/>
          <w:b/>
          <w:lang w:eastAsia="en-IN"/>
        </w:rPr>
        <w:tab/>
      </w:r>
      <w:r w:rsidRPr="00845172">
        <w:rPr>
          <w:rFonts w:ascii="Cambria" w:hAnsi="Cambria" w:cs="Calibri Light"/>
          <w:b/>
          <w:lang w:eastAsia="en-IN"/>
        </w:rPr>
        <w:tab/>
      </w:r>
      <w:r w:rsidRPr="00845172">
        <w:rPr>
          <w:rFonts w:ascii="Cambria" w:hAnsi="Cambria" w:cs="Calibri Light"/>
          <w:b/>
          <w:lang w:eastAsia="en-IN"/>
        </w:rPr>
        <w:tab/>
      </w:r>
      <w:r w:rsidRPr="00845172">
        <w:rPr>
          <w:rFonts w:ascii="Cambria" w:hAnsi="Cambria" w:cs="Calibri Light"/>
          <w:b/>
          <w:lang w:eastAsia="en-IN"/>
        </w:rPr>
        <w:tab/>
      </w:r>
      <w:r w:rsidRPr="00845172">
        <w:rPr>
          <w:rFonts w:ascii="Cambria" w:hAnsi="Cambria" w:cs="Calibri Light"/>
          <w:b/>
          <w:lang w:eastAsia="en-IN"/>
        </w:rPr>
        <w:tab/>
      </w:r>
      <w:r w:rsidRPr="00845172">
        <w:rPr>
          <w:rFonts w:ascii="Cambria" w:hAnsi="Cambria" w:cs="Calibri Light"/>
          <w:b/>
          <w:lang w:eastAsia="en-IN"/>
        </w:rPr>
        <w:tab/>
      </w:r>
      <w:r w:rsidR="00C91812" w:rsidRPr="00845172">
        <w:rPr>
          <w:rFonts w:ascii="Cambria" w:hAnsi="Cambria" w:cs="Calibri Light"/>
          <w:b/>
          <w:lang w:eastAsia="en-IN"/>
        </w:rPr>
        <w:t xml:space="preserve">                               </w:t>
      </w:r>
      <w:r w:rsidRPr="00845172">
        <w:rPr>
          <w:rFonts w:ascii="Cambria" w:hAnsi="Cambria" w:cs="Calibri Light"/>
          <w:b/>
          <w:lang w:eastAsia="en-IN"/>
        </w:rPr>
        <w:t>Jul</w:t>
      </w:r>
      <w:r w:rsidR="00845172" w:rsidRPr="00845172">
        <w:rPr>
          <w:rFonts w:ascii="Cambria" w:hAnsi="Cambria" w:cs="Calibri Light"/>
          <w:b/>
          <w:lang w:eastAsia="en-IN"/>
        </w:rPr>
        <w:t xml:space="preserve"> 20</w:t>
      </w:r>
      <w:r w:rsidRPr="00845172">
        <w:rPr>
          <w:rFonts w:ascii="Cambria" w:hAnsi="Cambria" w:cs="Calibri Light"/>
          <w:b/>
          <w:lang w:eastAsia="en-IN"/>
        </w:rPr>
        <w:t>18 –</w:t>
      </w:r>
      <w:r w:rsidR="004D384D" w:rsidRPr="00845172">
        <w:rPr>
          <w:rFonts w:ascii="Cambria" w:hAnsi="Cambria" w:cs="Calibri Light"/>
          <w:b/>
          <w:lang w:eastAsia="en-IN"/>
        </w:rPr>
        <w:t xml:space="preserve"> Jan</w:t>
      </w:r>
      <w:r w:rsidR="00845172" w:rsidRPr="00845172">
        <w:rPr>
          <w:rFonts w:ascii="Cambria" w:hAnsi="Cambria" w:cs="Calibri Light"/>
          <w:b/>
          <w:lang w:eastAsia="en-IN"/>
        </w:rPr>
        <w:t xml:space="preserve"> 20</w:t>
      </w:r>
      <w:r w:rsidR="004D384D" w:rsidRPr="00845172">
        <w:rPr>
          <w:rFonts w:ascii="Cambria" w:hAnsi="Cambria" w:cs="Calibri Light"/>
          <w:b/>
          <w:lang w:eastAsia="en-IN"/>
        </w:rPr>
        <w:t>20</w:t>
      </w:r>
    </w:p>
    <w:p w:rsidR="00FC4F80" w:rsidRPr="00845172" w:rsidRDefault="00FC4F80" w:rsidP="00845172">
      <w:pPr>
        <w:spacing w:line="288" w:lineRule="auto"/>
        <w:rPr>
          <w:rFonts w:ascii="Cambria" w:hAnsi="Cambria" w:cs="Calibri Light"/>
          <w:b/>
          <w:lang w:eastAsia="en-IN"/>
        </w:rPr>
      </w:pPr>
      <w:r w:rsidRPr="00845172">
        <w:rPr>
          <w:rFonts w:ascii="Cambria" w:hAnsi="Cambria" w:cs="Calibri Light"/>
          <w:b/>
          <w:lang w:eastAsia="en-IN"/>
        </w:rPr>
        <w:t>Client</w:t>
      </w:r>
      <w:r w:rsidR="00845172" w:rsidRPr="00845172">
        <w:rPr>
          <w:rFonts w:ascii="Cambria" w:hAnsi="Cambria" w:cs="Calibri Light"/>
          <w:b/>
          <w:lang w:eastAsia="en-IN"/>
        </w:rPr>
        <w:t>:</w:t>
      </w:r>
      <w:r w:rsidRPr="00845172">
        <w:rPr>
          <w:rFonts w:ascii="Cambria" w:hAnsi="Cambria" w:cs="Calibri Light"/>
          <w:b/>
          <w:lang w:eastAsia="en-IN"/>
        </w:rPr>
        <w:t xml:space="preserve"> Verizon</w:t>
      </w:r>
    </w:p>
    <w:p w:rsidR="005C6678" w:rsidRPr="00845172" w:rsidRDefault="00845172" w:rsidP="00845172">
      <w:pPr>
        <w:spacing w:line="288" w:lineRule="auto"/>
        <w:rPr>
          <w:rFonts w:ascii="Cambria" w:hAnsi="Cambria" w:cs="Calibri Light"/>
          <w:b/>
          <w:lang w:eastAsia="en-IN"/>
        </w:rPr>
      </w:pPr>
      <w:r w:rsidRPr="00845172">
        <w:rPr>
          <w:rFonts w:ascii="Cambria" w:hAnsi="Cambria" w:cs="Calibri Light"/>
          <w:b/>
          <w:lang w:eastAsia="en-IN"/>
        </w:rPr>
        <w:t xml:space="preserve">Role: </w:t>
      </w:r>
      <w:r w:rsidR="005C6678" w:rsidRPr="00845172">
        <w:rPr>
          <w:rFonts w:ascii="Cambria" w:hAnsi="Cambria" w:cs="Calibri Light"/>
          <w:b/>
          <w:lang w:eastAsia="en-IN"/>
        </w:rPr>
        <w:t>React JS Developer</w:t>
      </w:r>
    </w:p>
    <w:p w:rsidR="005C6678" w:rsidRPr="00845172" w:rsidRDefault="005C6678" w:rsidP="00845172">
      <w:pPr>
        <w:spacing w:line="288" w:lineRule="auto"/>
        <w:rPr>
          <w:rFonts w:ascii="Cambria" w:hAnsi="Cambria" w:cs="Calibri Light"/>
          <w:b/>
          <w:lang w:eastAsia="en-IN"/>
        </w:rPr>
      </w:pPr>
    </w:p>
    <w:p w:rsidR="005C6678" w:rsidRPr="00845172" w:rsidRDefault="005C6678" w:rsidP="00845172">
      <w:pPr>
        <w:spacing w:line="288" w:lineRule="auto"/>
        <w:rPr>
          <w:rFonts w:ascii="Cambria" w:hAnsi="Cambria" w:cs="Calibri Light"/>
          <w:b/>
          <w:lang w:eastAsia="en-IN"/>
        </w:rPr>
      </w:pPr>
      <w:r w:rsidRPr="00845172">
        <w:rPr>
          <w:rFonts w:ascii="Cambria" w:hAnsi="Cambria" w:cs="Calibri Light"/>
          <w:b/>
          <w:lang w:eastAsia="en-IN"/>
        </w:rPr>
        <w:t>Key Responsibilities:</w:t>
      </w:r>
    </w:p>
    <w:p w:rsidR="005C6678" w:rsidRPr="00D87084" w:rsidRDefault="005C6678" w:rsidP="005C6678">
      <w:pPr>
        <w:pStyle w:val="NoSpacing"/>
        <w:rPr>
          <w:rFonts w:asciiTheme="minorHAnsi" w:hAnsiTheme="minorHAnsi" w:cstheme="minorHAnsi"/>
        </w:rPr>
      </w:pPr>
    </w:p>
    <w:p w:rsidR="005C6678" w:rsidRPr="00D87084" w:rsidRDefault="005C6678" w:rsidP="005C6678">
      <w:pPr>
        <w:pStyle w:val="NoSpacing"/>
        <w:numPr>
          <w:ilvl w:val="0"/>
          <w:numId w:val="3"/>
        </w:numPr>
        <w:rPr>
          <w:rFonts w:asciiTheme="minorHAnsi" w:hAnsiTheme="minorHAnsi" w:cstheme="minorHAnsi"/>
        </w:rPr>
      </w:pPr>
      <w:r w:rsidRPr="00D87084">
        <w:rPr>
          <w:rFonts w:asciiTheme="minorHAnsi" w:hAnsiTheme="minorHAnsi" w:cstheme="minorHAnsi"/>
        </w:rPr>
        <w:t xml:space="preserve">Developed web application for </w:t>
      </w:r>
      <w:r w:rsidRPr="00D87084">
        <w:rPr>
          <w:rFonts w:asciiTheme="minorHAnsi" w:hAnsiTheme="minorHAnsi" w:cstheme="minorHAnsi"/>
          <w:b/>
          <w:bCs/>
        </w:rPr>
        <w:t>Verizon</w:t>
      </w:r>
      <w:r w:rsidRPr="00D87084">
        <w:rPr>
          <w:rFonts w:asciiTheme="minorHAnsi" w:hAnsiTheme="minorHAnsi" w:cstheme="minorHAnsi"/>
        </w:rPr>
        <w:t xml:space="preserve"> business and customers using </w:t>
      </w:r>
      <w:r w:rsidRPr="00D87084">
        <w:rPr>
          <w:rFonts w:asciiTheme="minorHAnsi" w:hAnsiTheme="minorHAnsi" w:cstheme="minorHAnsi"/>
          <w:b/>
          <w:bCs/>
        </w:rPr>
        <w:t>React</w:t>
      </w:r>
      <w:r w:rsidRPr="00D87084">
        <w:rPr>
          <w:rFonts w:asciiTheme="minorHAnsi" w:hAnsiTheme="minorHAnsi" w:cstheme="minorHAnsi"/>
        </w:rPr>
        <w:t xml:space="preserve"> Framework.</w:t>
      </w:r>
    </w:p>
    <w:p w:rsidR="005C6678" w:rsidRPr="00D87084" w:rsidRDefault="005C6678" w:rsidP="005C6678">
      <w:pPr>
        <w:pStyle w:val="NoSpacing"/>
        <w:numPr>
          <w:ilvl w:val="0"/>
          <w:numId w:val="3"/>
        </w:numPr>
        <w:rPr>
          <w:rFonts w:asciiTheme="minorHAnsi" w:hAnsiTheme="minorHAnsi" w:cstheme="minorHAnsi"/>
        </w:rPr>
      </w:pPr>
      <w:r w:rsidRPr="00D87084">
        <w:rPr>
          <w:rFonts w:asciiTheme="minorHAnsi" w:hAnsiTheme="minorHAnsi" w:cstheme="minorHAnsi"/>
        </w:rPr>
        <w:t xml:space="preserve">Worked on </w:t>
      </w:r>
      <w:r w:rsidRPr="00D87084">
        <w:rPr>
          <w:rFonts w:asciiTheme="minorHAnsi" w:hAnsiTheme="minorHAnsi" w:cstheme="minorHAnsi"/>
          <w:b/>
          <w:bCs/>
        </w:rPr>
        <w:t>Responsive</w:t>
      </w:r>
      <w:r w:rsidRPr="00D87084">
        <w:rPr>
          <w:rFonts w:asciiTheme="minorHAnsi" w:hAnsiTheme="minorHAnsi" w:cstheme="minorHAnsi"/>
        </w:rPr>
        <w:t xml:space="preserve"> design and developed responsive website that could be served to desktop, Tablets and mobile users using React.js.</w:t>
      </w:r>
    </w:p>
    <w:p w:rsidR="005C6678" w:rsidRPr="00D87084" w:rsidRDefault="005C6678" w:rsidP="005C6678">
      <w:pPr>
        <w:pStyle w:val="NoSpacing"/>
        <w:numPr>
          <w:ilvl w:val="0"/>
          <w:numId w:val="3"/>
        </w:numPr>
        <w:rPr>
          <w:rFonts w:asciiTheme="minorHAnsi" w:hAnsiTheme="minorHAnsi" w:cstheme="minorHAnsi"/>
        </w:rPr>
      </w:pPr>
      <w:r w:rsidRPr="00D87084">
        <w:rPr>
          <w:rFonts w:asciiTheme="minorHAnsi" w:hAnsiTheme="minorHAnsi" w:cstheme="minorHAnsi"/>
        </w:rPr>
        <w:t>Implemented </w:t>
      </w:r>
      <w:r w:rsidRPr="00D87084">
        <w:rPr>
          <w:rFonts w:asciiTheme="minorHAnsi" w:hAnsiTheme="minorHAnsi" w:cstheme="minorHAnsi"/>
          <w:b/>
          <w:bCs/>
        </w:rPr>
        <w:t>React JS</w:t>
      </w:r>
      <w:r w:rsidRPr="00D87084">
        <w:rPr>
          <w:rFonts w:asciiTheme="minorHAnsi" w:hAnsiTheme="minorHAnsi" w:cstheme="minorHAnsi"/>
        </w:rPr>
        <w:t xml:space="preserve"> code to handle cross browser compatibility issues in </w:t>
      </w:r>
      <w:r w:rsidR="00171898" w:rsidRPr="00D87084">
        <w:rPr>
          <w:rFonts w:asciiTheme="minorHAnsi" w:hAnsiTheme="minorHAnsi" w:cstheme="minorHAnsi"/>
        </w:rPr>
        <w:t>IE,</w:t>
      </w:r>
      <w:r w:rsidRPr="00D87084">
        <w:rPr>
          <w:rFonts w:asciiTheme="minorHAnsi" w:hAnsiTheme="minorHAnsi" w:cstheme="minorHAnsi"/>
        </w:rPr>
        <w:t xml:space="preserve"> </w:t>
      </w:r>
      <w:r w:rsidR="008833F3" w:rsidRPr="00D87084">
        <w:rPr>
          <w:rFonts w:asciiTheme="minorHAnsi" w:hAnsiTheme="minorHAnsi" w:cstheme="minorHAnsi"/>
        </w:rPr>
        <w:t>Safari,</w:t>
      </w:r>
      <w:r w:rsidRPr="00D87084">
        <w:rPr>
          <w:rFonts w:asciiTheme="minorHAnsi" w:hAnsiTheme="minorHAnsi" w:cstheme="minorHAnsi"/>
        </w:rPr>
        <w:t xml:space="preserve"> and FF.</w:t>
      </w:r>
    </w:p>
    <w:p w:rsidR="005C6678" w:rsidRPr="00D87084" w:rsidRDefault="005C6678" w:rsidP="005C6678">
      <w:pPr>
        <w:pStyle w:val="NoSpacing"/>
        <w:numPr>
          <w:ilvl w:val="0"/>
          <w:numId w:val="3"/>
        </w:numPr>
        <w:rPr>
          <w:rFonts w:asciiTheme="minorHAnsi" w:hAnsiTheme="minorHAnsi" w:cstheme="minorHAnsi"/>
        </w:rPr>
      </w:pPr>
      <w:r w:rsidRPr="00D87084">
        <w:rPr>
          <w:rFonts w:asciiTheme="minorHAnsi" w:hAnsiTheme="minorHAnsi" w:cstheme="minorHAnsi"/>
        </w:rPr>
        <w:t>Responsible to </w:t>
      </w:r>
      <w:r w:rsidRPr="00D87084">
        <w:rPr>
          <w:rFonts w:asciiTheme="minorHAnsi" w:hAnsiTheme="minorHAnsi" w:cstheme="minorHAnsi"/>
          <w:b/>
          <w:bCs/>
        </w:rPr>
        <w:t>Style, look and feel of the web page</w:t>
      </w:r>
      <w:r w:rsidRPr="00D87084">
        <w:rPr>
          <w:rFonts w:asciiTheme="minorHAnsi" w:hAnsiTheme="minorHAnsi" w:cstheme="minorHAnsi"/>
        </w:rPr>
        <w:t xml:space="preserve"> with SASS that extends CSS with dynamic behavior such as variable, mixing, </w:t>
      </w:r>
      <w:r w:rsidR="008833F3" w:rsidRPr="00D87084">
        <w:rPr>
          <w:rFonts w:asciiTheme="minorHAnsi" w:hAnsiTheme="minorHAnsi" w:cstheme="minorHAnsi"/>
        </w:rPr>
        <w:t>operations,</w:t>
      </w:r>
      <w:r w:rsidRPr="00D87084">
        <w:rPr>
          <w:rFonts w:asciiTheme="minorHAnsi" w:hAnsiTheme="minorHAnsi" w:cstheme="minorHAnsi"/>
        </w:rPr>
        <w:t> and functions.</w:t>
      </w:r>
    </w:p>
    <w:p w:rsidR="005C6678" w:rsidRPr="00D87084" w:rsidRDefault="005C6678" w:rsidP="005C6678">
      <w:pPr>
        <w:pStyle w:val="NoSpacing"/>
        <w:numPr>
          <w:ilvl w:val="0"/>
          <w:numId w:val="3"/>
        </w:numPr>
        <w:rPr>
          <w:rFonts w:asciiTheme="minorHAnsi" w:hAnsiTheme="minorHAnsi" w:cstheme="minorHAnsi"/>
        </w:rPr>
      </w:pPr>
      <w:r w:rsidRPr="00D87084">
        <w:rPr>
          <w:rFonts w:asciiTheme="minorHAnsi" w:hAnsiTheme="minorHAnsi" w:cstheme="minorHAnsi"/>
        </w:rPr>
        <w:t xml:space="preserve">Maintained </w:t>
      </w:r>
      <w:r w:rsidRPr="00D87084">
        <w:rPr>
          <w:rFonts w:asciiTheme="minorHAnsi" w:hAnsiTheme="minorHAnsi" w:cstheme="minorHAnsi"/>
          <w:b/>
          <w:bCs/>
        </w:rPr>
        <w:t>States</w:t>
      </w:r>
      <w:r w:rsidRPr="00D87084">
        <w:rPr>
          <w:rFonts w:asciiTheme="minorHAnsi" w:hAnsiTheme="minorHAnsi" w:cstheme="minorHAnsi"/>
        </w:rPr>
        <w:t xml:space="preserve"> in the stores and dispatched the actions using </w:t>
      </w:r>
      <w:proofErr w:type="spellStart"/>
      <w:r w:rsidRPr="00D87084">
        <w:rPr>
          <w:rFonts w:asciiTheme="minorHAnsi" w:hAnsiTheme="minorHAnsi" w:cstheme="minorHAnsi"/>
        </w:rPr>
        <w:t>redux</w:t>
      </w:r>
      <w:proofErr w:type="spellEnd"/>
      <w:r w:rsidRPr="00D87084">
        <w:rPr>
          <w:rFonts w:asciiTheme="minorHAnsi" w:hAnsiTheme="minorHAnsi" w:cstheme="minorHAnsi"/>
        </w:rPr>
        <w:t>.</w:t>
      </w:r>
    </w:p>
    <w:p w:rsidR="005C6678" w:rsidRPr="00D87084" w:rsidRDefault="005C6678" w:rsidP="005C6678">
      <w:pPr>
        <w:pStyle w:val="NoSpacing"/>
        <w:numPr>
          <w:ilvl w:val="0"/>
          <w:numId w:val="3"/>
        </w:numPr>
        <w:rPr>
          <w:rFonts w:asciiTheme="minorHAnsi" w:hAnsiTheme="minorHAnsi" w:cstheme="minorHAnsi"/>
        </w:rPr>
      </w:pPr>
      <w:r w:rsidRPr="00D87084">
        <w:rPr>
          <w:rFonts w:asciiTheme="minorHAnsi" w:hAnsiTheme="minorHAnsi" w:cstheme="minorHAnsi"/>
        </w:rPr>
        <w:t xml:space="preserve">Used </w:t>
      </w:r>
      <w:r w:rsidRPr="00D87084">
        <w:rPr>
          <w:rFonts w:asciiTheme="minorHAnsi" w:hAnsiTheme="minorHAnsi" w:cstheme="minorHAnsi"/>
          <w:b/>
          <w:bCs/>
        </w:rPr>
        <w:t>Bootstrap</w:t>
      </w:r>
      <w:r w:rsidRPr="00D87084">
        <w:rPr>
          <w:rFonts w:asciiTheme="minorHAnsi" w:hAnsiTheme="minorHAnsi" w:cstheme="minorHAnsi"/>
        </w:rPr>
        <w:t xml:space="preserve"> and standard </w:t>
      </w:r>
      <w:proofErr w:type="spellStart"/>
      <w:r w:rsidRPr="00D87084">
        <w:rPr>
          <w:rFonts w:asciiTheme="minorHAnsi" w:hAnsiTheme="minorHAnsi" w:cstheme="minorHAnsi"/>
        </w:rPr>
        <w:t>stylings</w:t>
      </w:r>
      <w:proofErr w:type="spellEnd"/>
      <w:r w:rsidRPr="00D87084">
        <w:rPr>
          <w:rFonts w:asciiTheme="minorHAnsi" w:hAnsiTheme="minorHAnsi" w:cstheme="minorHAnsi"/>
        </w:rPr>
        <w:t xml:space="preserve"> for application’s look and feel.</w:t>
      </w:r>
    </w:p>
    <w:p w:rsidR="005C6678" w:rsidRPr="00D87084" w:rsidRDefault="006B77F5" w:rsidP="005C6678">
      <w:pPr>
        <w:pStyle w:val="NoSpacing"/>
        <w:numPr>
          <w:ilvl w:val="0"/>
          <w:numId w:val="3"/>
        </w:numPr>
        <w:rPr>
          <w:rFonts w:asciiTheme="minorHAnsi" w:hAnsiTheme="minorHAnsi" w:cstheme="minorHAnsi"/>
        </w:rPr>
      </w:pPr>
      <w:r w:rsidRPr="00D87084">
        <w:rPr>
          <w:rFonts w:asciiTheme="minorHAnsi" w:hAnsiTheme="minorHAnsi" w:cstheme="minorHAnsi"/>
        </w:rPr>
        <w:t>Components</w:t>
      </w:r>
      <w:r w:rsidR="005C6678" w:rsidRPr="00D87084">
        <w:rPr>
          <w:rFonts w:asciiTheme="minorHAnsi" w:hAnsiTheme="minorHAnsi" w:cstheme="minorHAnsi"/>
        </w:rPr>
        <w:t xml:space="preserve"> for </w:t>
      </w:r>
      <w:r w:rsidR="005C6678" w:rsidRPr="00D87084">
        <w:rPr>
          <w:rFonts w:asciiTheme="minorHAnsi" w:hAnsiTheme="minorHAnsi" w:cstheme="minorHAnsi"/>
          <w:b/>
          <w:bCs/>
        </w:rPr>
        <w:t>UX-Library</w:t>
      </w:r>
      <w:r w:rsidR="005C6678" w:rsidRPr="00D87084">
        <w:rPr>
          <w:rFonts w:asciiTheme="minorHAnsi" w:hAnsiTheme="minorHAnsi" w:cstheme="minorHAnsi"/>
        </w:rPr>
        <w:t xml:space="preserve"> consisted of Button, Checkbox, Input, Icons, Toggle Button, Dropdown, Multi-Level Dropdown and many more.</w:t>
      </w:r>
    </w:p>
    <w:p w:rsidR="005C6678" w:rsidRPr="00D87084" w:rsidRDefault="005C6678" w:rsidP="005C6678">
      <w:pPr>
        <w:pStyle w:val="NoSpacing"/>
        <w:numPr>
          <w:ilvl w:val="0"/>
          <w:numId w:val="3"/>
        </w:numPr>
        <w:rPr>
          <w:rFonts w:asciiTheme="minorHAnsi" w:hAnsiTheme="minorHAnsi" w:cstheme="minorHAnsi"/>
        </w:rPr>
      </w:pPr>
      <w:r w:rsidRPr="00D87084">
        <w:rPr>
          <w:rFonts w:asciiTheme="minorHAnsi" w:hAnsiTheme="minorHAnsi" w:cstheme="minorHAnsi"/>
        </w:rPr>
        <w:t>Worked with backend engineers to optimize existing API calls to create efficiencies by deprecating unneeded </w:t>
      </w:r>
      <w:r w:rsidRPr="00D87084">
        <w:rPr>
          <w:rFonts w:asciiTheme="minorHAnsi" w:hAnsiTheme="minorHAnsi" w:cstheme="minorHAnsi"/>
          <w:b/>
          <w:bCs/>
        </w:rPr>
        <w:t>API calls</w:t>
      </w:r>
      <w:r w:rsidRPr="00D87084">
        <w:rPr>
          <w:rFonts w:asciiTheme="minorHAnsi" w:hAnsiTheme="minorHAnsi" w:cstheme="minorHAnsi"/>
        </w:rPr>
        <w:t>.</w:t>
      </w:r>
    </w:p>
    <w:p w:rsidR="005C6678" w:rsidRPr="00D87084" w:rsidRDefault="005C6678" w:rsidP="005C6678">
      <w:pPr>
        <w:pStyle w:val="NoSpacing"/>
        <w:numPr>
          <w:ilvl w:val="0"/>
          <w:numId w:val="3"/>
        </w:numPr>
        <w:rPr>
          <w:rFonts w:asciiTheme="minorHAnsi" w:hAnsiTheme="minorHAnsi" w:cstheme="minorHAnsi"/>
        </w:rPr>
      </w:pPr>
      <w:r w:rsidRPr="00D87084">
        <w:rPr>
          <w:rFonts w:asciiTheme="minorHAnsi" w:hAnsiTheme="minorHAnsi" w:cstheme="minorHAnsi"/>
        </w:rPr>
        <w:t>Used </w:t>
      </w:r>
      <w:r w:rsidRPr="00D87084">
        <w:rPr>
          <w:rFonts w:asciiTheme="minorHAnsi" w:hAnsiTheme="minorHAnsi" w:cstheme="minorHAnsi"/>
          <w:b/>
          <w:bCs/>
        </w:rPr>
        <w:t>React-</w:t>
      </w:r>
      <w:proofErr w:type="spellStart"/>
      <w:r w:rsidRPr="00D87084">
        <w:rPr>
          <w:rFonts w:asciiTheme="minorHAnsi" w:hAnsiTheme="minorHAnsi" w:cstheme="minorHAnsi"/>
          <w:b/>
          <w:bCs/>
        </w:rPr>
        <w:t>Autocomplete</w:t>
      </w:r>
      <w:proofErr w:type="spellEnd"/>
      <w:r w:rsidRPr="00D87084">
        <w:rPr>
          <w:rFonts w:asciiTheme="minorHAnsi" w:hAnsiTheme="minorHAnsi" w:cstheme="minorHAnsi"/>
        </w:rPr>
        <w:t xml:space="preserve"> for creating </w:t>
      </w:r>
      <w:proofErr w:type="spellStart"/>
      <w:r w:rsidRPr="00D87084">
        <w:rPr>
          <w:rFonts w:asciiTheme="minorHAnsi" w:hAnsiTheme="minorHAnsi" w:cstheme="minorHAnsi"/>
        </w:rPr>
        <w:t>google</w:t>
      </w:r>
      <w:proofErr w:type="spellEnd"/>
      <w:r w:rsidRPr="00D87084">
        <w:rPr>
          <w:rFonts w:asciiTheme="minorHAnsi" w:hAnsiTheme="minorHAnsi" w:cstheme="minorHAnsi"/>
        </w:rPr>
        <w:t xml:space="preserve"> </w:t>
      </w:r>
      <w:r w:rsidR="00555B58" w:rsidRPr="00D87084">
        <w:rPr>
          <w:rFonts w:asciiTheme="minorHAnsi" w:hAnsiTheme="minorHAnsi" w:cstheme="minorHAnsi"/>
        </w:rPr>
        <w:t>map’s</w:t>
      </w:r>
      <w:r w:rsidRPr="00D87084">
        <w:rPr>
          <w:rFonts w:asciiTheme="minorHAnsi" w:hAnsiTheme="minorHAnsi" w:cstheme="minorHAnsi"/>
        </w:rPr>
        <w:t xml:space="preserve"> location search on the webpage.</w:t>
      </w:r>
    </w:p>
    <w:p w:rsidR="00FC4F80" w:rsidRPr="00D87084" w:rsidRDefault="00FC4F80" w:rsidP="005C6678">
      <w:pPr>
        <w:pStyle w:val="NoSpacing"/>
        <w:numPr>
          <w:ilvl w:val="0"/>
          <w:numId w:val="3"/>
        </w:numPr>
        <w:rPr>
          <w:rFonts w:asciiTheme="minorHAnsi" w:hAnsiTheme="minorHAnsi" w:cstheme="minorHAnsi"/>
        </w:rPr>
      </w:pPr>
      <w:r w:rsidRPr="00D87084">
        <w:rPr>
          <w:rFonts w:asciiTheme="minorHAnsi" w:hAnsiTheme="minorHAnsi" w:cstheme="minorHAnsi"/>
        </w:rPr>
        <w:t>Knowledge in React Saga to manage the effects.</w:t>
      </w:r>
    </w:p>
    <w:p w:rsidR="005C6678" w:rsidRPr="00D87084" w:rsidRDefault="005C6678" w:rsidP="005C6678">
      <w:pPr>
        <w:pStyle w:val="NoSpacing"/>
        <w:numPr>
          <w:ilvl w:val="0"/>
          <w:numId w:val="3"/>
        </w:numPr>
        <w:rPr>
          <w:rFonts w:asciiTheme="minorHAnsi" w:hAnsiTheme="minorHAnsi" w:cstheme="minorHAnsi"/>
        </w:rPr>
      </w:pPr>
      <w:r w:rsidRPr="00D87084">
        <w:rPr>
          <w:rFonts w:asciiTheme="minorHAnsi" w:hAnsiTheme="minorHAnsi" w:cstheme="minorHAnsi"/>
        </w:rPr>
        <w:t>Used </w:t>
      </w:r>
      <w:r w:rsidRPr="00D87084">
        <w:rPr>
          <w:rFonts w:asciiTheme="minorHAnsi" w:hAnsiTheme="minorHAnsi" w:cstheme="minorHAnsi"/>
          <w:b/>
          <w:bCs/>
        </w:rPr>
        <w:t>JIRA</w:t>
      </w:r>
      <w:r w:rsidRPr="00D87084">
        <w:rPr>
          <w:rFonts w:asciiTheme="minorHAnsi" w:hAnsiTheme="minorHAnsi" w:cstheme="minorHAnsi"/>
        </w:rPr>
        <w:t> as the bug tracking system to track and maintain the history of bugs/issues on everyday basis.</w:t>
      </w:r>
    </w:p>
    <w:p w:rsidR="00FC4F80" w:rsidRPr="00D87084" w:rsidRDefault="00FC4F80" w:rsidP="005C6678">
      <w:pPr>
        <w:pStyle w:val="NoSpacing"/>
        <w:numPr>
          <w:ilvl w:val="0"/>
          <w:numId w:val="3"/>
        </w:numPr>
        <w:rPr>
          <w:rFonts w:asciiTheme="minorHAnsi" w:hAnsiTheme="minorHAnsi" w:cstheme="minorHAnsi"/>
        </w:rPr>
      </w:pPr>
      <w:r w:rsidRPr="00D87084">
        <w:rPr>
          <w:rFonts w:asciiTheme="minorHAnsi" w:hAnsiTheme="minorHAnsi" w:cstheme="minorHAnsi"/>
        </w:rPr>
        <w:t xml:space="preserve">Used </w:t>
      </w:r>
      <w:r w:rsidRPr="00D87084">
        <w:rPr>
          <w:rFonts w:asciiTheme="minorHAnsi" w:hAnsiTheme="minorHAnsi" w:cstheme="minorHAnsi"/>
          <w:b/>
        </w:rPr>
        <w:t>Jenkins</w:t>
      </w:r>
      <w:r w:rsidRPr="00D87084">
        <w:rPr>
          <w:rFonts w:asciiTheme="minorHAnsi" w:hAnsiTheme="minorHAnsi" w:cstheme="minorHAnsi"/>
        </w:rPr>
        <w:t xml:space="preserve"> to track the build of environments.</w:t>
      </w:r>
    </w:p>
    <w:p w:rsidR="005C6678" w:rsidRPr="00D87084" w:rsidRDefault="005C6678" w:rsidP="005C6678">
      <w:pPr>
        <w:pStyle w:val="NoSpacing"/>
        <w:numPr>
          <w:ilvl w:val="0"/>
          <w:numId w:val="3"/>
        </w:numPr>
        <w:rPr>
          <w:rFonts w:asciiTheme="minorHAnsi" w:hAnsiTheme="minorHAnsi" w:cstheme="minorHAnsi"/>
        </w:rPr>
      </w:pPr>
      <w:r w:rsidRPr="00D87084">
        <w:rPr>
          <w:rFonts w:asciiTheme="minorHAnsi" w:hAnsiTheme="minorHAnsi" w:cstheme="minorHAnsi"/>
        </w:rPr>
        <w:t>Completed programming and development tasks of different difficulty levels.</w:t>
      </w:r>
    </w:p>
    <w:p w:rsidR="005C6678" w:rsidRPr="00D87084" w:rsidRDefault="00965D06" w:rsidP="005C6678">
      <w:pPr>
        <w:pStyle w:val="NoSpacing"/>
        <w:numPr>
          <w:ilvl w:val="0"/>
          <w:numId w:val="3"/>
        </w:numPr>
        <w:rPr>
          <w:rFonts w:asciiTheme="minorHAnsi" w:hAnsiTheme="minorHAnsi" w:cstheme="minorHAnsi"/>
        </w:rPr>
      </w:pPr>
      <w:r w:rsidRPr="00D87084">
        <w:rPr>
          <w:rFonts w:asciiTheme="minorHAnsi" w:hAnsiTheme="minorHAnsi" w:cstheme="minorHAnsi"/>
        </w:rPr>
        <w:t xml:space="preserve">Experience in using </w:t>
      </w:r>
      <w:proofErr w:type="spellStart"/>
      <w:r w:rsidRPr="00D87084">
        <w:rPr>
          <w:rFonts w:asciiTheme="minorHAnsi" w:hAnsiTheme="minorHAnsi" w:cstheme="minorHAnsi"/>
          <w:b/>
          <w:bCs/>
        </w:rPr>
        <w:t>GitHub</w:t>
      </w:r>
      <w:proofErr w:type="spellEnd"/>
      <w:r w:rsidRPr="00D87084">
        <w:rPr>
          <w:rFonts w:asciiTheme="minorHAnsi" w:hAnsiTheme="minorHAnsi" w:cstheme="minorHAnsi"/>
        </w:rPr>
        <w:t xml:space="preserve"> </w:t>
      </w:r>
      <w:r w:rsidR="005C6678" w:rsidRPr="00D87084">
        <w:rPr>
          <w:rFonts w:asciiTheme="minorHAnsi" w:hAnsiTheme="minorHAnsi" w:cstheme="minorHAnsi"/>
        </w:rPr>
        <w:t xml:space="preserve">for version controlling and regularly </w:t>
      </w:r>
      <w:r w:rsidR="00D15AB5" w:rsidRPr="00D87084">
        <w:rPr>
          <w:rFonts w:asciiTheme="minorHAnsi" w:hAnsiTheme="minorHAnsi" w:cstheme="minorHAnsi"/>
        </w:rPr>
        <w:t>pushing</w:t>
      </w:r>
      <w:r w:rsidR="005C6678" w:rsidRPr="00D87084">
        <w:rPr>
          <w:rFonts w:asciiTheme="minorHAnsi" w:hAnsiTheme="minorHAnsi" w:cstheme="minorHAnsi"/>
        </w:rPr>
        <w:t xml:space="preserve"> the code to </w:t>
      </w:r>
      <w:proofErr w:type="spellStart"/>
      <w:r w:rsidRPr="00D87084">
        <w:rPr>
          <w:rFonts w:asciiTheme="minorHAnsi" w:hAnsiTheme="minorHAnsi" w:cstheme="minorHAnsi"/>
          <w:b/>
          <w:bCs/>
        </w:rPr>
        <w:t>Git</w:t>
      </w:r>
      <w:proofErr w:type="spellEnd"/>
      <w:r w:rsidR="005C6678" w:rsidRPr="00D87084">
        <w:rPr>
          <w:rFonts w:asciiTheme="minorHAnsi" w:hAnsiTheme="minorHAnsi" w:cstheme="minorHAnsi"/>
        </w:rPr>
        <w:t>.</w:t>
      </w:r>
    </w:p>
    <w:p w:rsidR="005C6678" w:rsidRPr="00D87084" w:rsidRDefault="00965D06" w:rsidP="005C6678">
      <w:pPr>
        <w:pStyle w:val="NoSpacing"/>
        <w:numPr>
          <w:ilvl w:val="0"/>
          <w:numId w:val="3"/>
        </w:numPr>
        <w:rPr>
          <w:rFonts w:asciiTheme="minorHAnsi" w:hAnsiTheme="minorHAnsi" w:cstheme="minorHAnsi"/>
        </w:rPr>
      </w:pPr>
      <w:r w:rsidRPr="00D87084">
        <w:rPr>
          <w:rFonts w:asciiTheme="minorHAnsi" w:hAnsiTheme="minorHAnsi" w:cstheme="minorHAnsi"/>
        </w:rPr>
        <w:t>Experience in using</w:t>
      </w:r>
      <w:r w:rsidR="005C6678" w:rsidRPr="00D87084">
        <w:rPr>
          <w:rFonts w:asciiTheme="minorHAnsi" w:hAnsiTheme="minorHAnsi" w:cstheme="minorHAnsi"/>
        </w:rPr>
        <w:t xml:space="preserve"> debugging tools such as </w:t>
      </w:r>
      <w:r w:rsidR="005C6678" w:rsidRPr="00D87084">
        <w:rPr>
          <w:rFonts w:asciiTheme="minorHAnsi" w:hAnsiTheme="minorHAnsi" w:cstheme="minorHAnsi"/>
          <w:b/>
          <w:bCs/>
        </w:rPr>
        <w:t>Firebug</w:t>
      </w:r>
      <w:r w:rsidR="005C6678" w:rsidRPr="00D87084">
        <w:rPr>
          <w:rFonts w:asciiTheme="minorHAnsi" w:hAnsiTheme="minorHAnsi" w:cstheme="minorHAnsi"/>
        </w:rPr>
        <w:t> and </w:t>
      </w:r>
      <w:r w:rsidR="005C6678" w:rsidRPr="00D87084">
        <w:rPr>
          <w:rFonts w:asciiTheme="minorHAnsi" w:hAnsiTheme="minorHAnsi" w:cstheme="minorHAnsi"/>
          <w:b/>
          <w:bCs/>
        </w:rPr>
        <w:t>IE Dev tools</w:t>
      </w:r>
      <w:r w:rsidR="005C6678" w:rsidRPr="00D87084">
        <w:rPr>
          <w:rFonts w:asciiTheme="minorHAnsi" w:hAnsiTheme="minorHAnsi" w:cstheme="minorHAnsi"/>
        </w:rPr>
        <w:t xml:space="preserve"> to investigate </w:t>
      </w:r>
      <w:r w:rsidR="00D15AB5" w:rsidRPr="00D87084">
        <w:rPr>
          <w:rFonts w:asciiTheme="minorHAnsi" w:hAnsiTheme="minorHAnsi" w:cstheme="minorHAnsi"/>
        </w:rPr>
        <w:t>issues</w:t>
      </w:r>
      <w:r w:rsidR="005C6678" w:rsidRPr="00D87084">
        <w:rPr>
          <w:rFonts w:asciiTheme="minorHAnsi" w:hAnsiTheme="minorHAnsi" w:cstheme="minorHAnsi"/>
        </w:rPr>
        <w:t xml:space="preserve"> and fix the bugs.</w:t>
      </w:r>
    </w:p>
    <w:p w:rsidR="005C6678" w:rsidRPr="00D87084" w:rsidRDefault="005C6678" w:rsidP="005C6678">
      <w:pPr>
        <w:pStyle w:val="NoSpacing"/>
        <w:numPr>
          <w:ilvl w:val="0"/>
          <w:numId w:val="3"/>
        </w:numPr>
        <w:rPr>
          <w:rFonts w:asciiTheme="minorHAnsi" w:hAnsiTheme="minorHAnsi" w:cstheme="minorHAnsi"/>
        </w:rPr>
      </w:pPr>
      <w:r w:rsidRPr="00D87084">
        <w:rPr>
          <w:rFonts w:asciiTheme="minorHAnsi" w:hAnsiTheme="minorHAnsi" w:cstheme="minorHAnsi"/>
        </w:rPr>
        <w:t>Monitoring the offshore work and providing technical help to the offshore team for their JIRA tickets.</w:t>
      </w:r>
    </w:p>
    <w:p w:rsidR="005C6678" w:rsidRPr="00D87084" w:rsidRDefault="005C6678" w:rsidP="005C6678">
      <w:pPr>
        <w:pStyle w:val="NoSpacing"/>
        <w:numPr>
          <w:ilvl w:val="0"/>
          <w:numId w:val="3"/>
        </w:numPr>
        <w:rPr>
          <w:rFonts w:asciiTheme="minorHAnsi" w:hAnsiTheme="minorHAnsi" w:cstheme="minorHAnsi"/>
        </w:rPr>
      </w:pPr>
      <w:r w:rsidRPr="00D87084">
        <w:rPr>
          <w:rFonts w:asciiTheme="minorHAnsi" w:hAnsiTheme="minorHAnsi" w:cstheme="minorHAnsi"/>
        </w:rPr>
        <w:t>Performed the </w:t>
      </w:r>
      <w:r w:rsidRPr="00D87084">
        <w:rPr>
          <w:rFonts w:asciiTheme="minorHAnsi" w:hAnsiTheme="minorHAnsi" w:cstheme="minorHAnsi"/>
          <w:b/>
          <w:bCs/>
        </w:rPr>
        <w:t>System Testing, Regression Testing</w:t>
      </w:r>
      <w:r w:rsidRPr="00D87084">
        <w:rPr>
          <w:rFonts w:asciiTheme="minorHAnsi" w:hAnsiTheme="minorHAnsi" w:cstheme="minorHAnsi"/>
        </w:rPr>
        <w:t> for Complete UI after fixing the Issues which are reported by Testing Team.</w:t>
      </w:r>
    </w:p>
    <w:p w:rsidR="005C6678" w:rsidRDefault="005C6678" w:rsidP="005C6678">
      <w:pPr>
        <w:pStyle w:val="NoSpacing"/>
        <w:numPr>
          <w:ilvl w:val="0"/>
          <w:numId w:val="3"/>
        </w:numPr>
        <w:rPr>
          <w:rFonts w:asciiTheme="minorHAnsi" w:hAnsiTheme="minorHAnsi" w:cstheme="minorHAnsi"/>
        </w:rPr>
      </w:pPr>
      <w:r w:rsidRPr="00D87084">
        <w:rPr>
          <w:rFonts w:asciiTheme="minorHAnsi" w:hAnsiTheme="minorHAnsi" w:cstheme="minorHAnsi"/>
        </w:rPr>
        <w:t>Involved in complete </w:t>
      </w:r>
      <w:r w:rsidRPr="00D87084">
        <w:rPr>
          <w:rFonts w:asciiTheme="minorHAnsi" w:hAnsiTheme="minorHAnsi" w:cstheme="minorHAnsi"/>
          <w:b/>
          <w:bCs/>
        </w:rPr>
        <w:t>SDLC</w:t>
      </w:r>
      <w:r w:rsidRPr="00D87084">
        <w:rPr>
          <w:rFonts w:asciiTheme="minorHAnsi" w:hAnsiTheme="minorHAnsi" w:cstheme="minorHAnsi"/>
        </w:rPr>
        <w:t xml:space="preserve"> - Requirement Analysis, Development, System, and Integration Testing.</w:t>
      </w:r>
    </w:p>
    <w:p w:rsidR="00593995" w:rsidRDefault="00593995" w:rsidP="00593995">
      <w:pPr>
        <w:pStyle w:val="NoSpacing"/>
        <w:rPr>
          <w:rFonts w:asciiTheme="minorHAnsi" w:hAnsiTheme="minorHAnsi" w:cstheme="minorHAnsi"/>
        </w:rPr>
      </w:pPr>
    </w:p>
    <w:p w:rsidR="00593995" w:rsidRPr="00D87084" w:rsidRDefault="00593995" w:rsidP="00593995">
      <w:pPr>
        <w:widowControl w:val="0"/>
        <w:autoSpaceDE w:val="0"/>
        <w:autoSpaceDN w:val="0"/>
        <w:adjustRightInd w:val="0"/>
        <w:jc w:val="both"/>
        <w:rPr>
          <w:rFonts w:asciiTheme="minorHAnsi" w:hAnsiTheme="minorHAnsi" w:cstheme="minorHAnsi"/>
          <w:b/>
        </w:rPr>
      </w:pPr>
      <w:r>
        <w:rPr>
          <w:rFonts w:asciiTheme="minorHAnsi" w:hAnsiTheme="minorHAnsi" w:cstheme="minorHAnsi"/>
          <w:b/>
          <w:lang w:val="en-IN"/>
        </w:rPr>
        <w:t xml:space="preserve">Environment: </w:t>
      </w:r>
      <w:proofErr w:type="spellStart"/>
      <w:r>
        <w:rPr>
          <w:rFonts w:asciiTheme="minorHAnsi" w:hAnsiTheme="minorHAnsi" w:cstheme="minorHAnsi"/>
          <w:bCs/>
          <w:color w:val="000000" w:themeColor="text1"/>
        </w:rPr>
        <w:t>ReactJS</w:t>
      </w:r>
      <w:proofErr w:type="spellEnd"/>
      <w:r>
        <w:rPr>
          <w:rFonts w:asciiTheme="minorHAnsi" w:hAnsiTheme="minorHAnsi" w:cstheme="minorHAnsi"/>
          <w:bCs/>
          <w:lang w:val="en-IN"/>
        </w:rPr>
        <w:t xml:space="preserve">, HTML5, CSS3, JavaScript, Java 8, J2EE, Spring MVC, Hibernate 4.3, </w:t>
      </w:r>
      <w:proofErr w:type="spellStart"/>
      <w:r>
        <w:rPr>
          <w:rFonts w:asciiTheme="minorHAnsi" w:hAnsiTheme="minorHAnsi" w:cstheme="minorHAnsi"/>
          <w:bCs/>
          <w:lang w:val="en-IN"/>
        </w:rPr>
        <w:t>RESTful</w:t>
      </w:r>
      <w:proofErr w:type="spellEnd"/>
      <w:r>
        <w:rPr>
          <w:rFonts w:asciiTheme="minorHAnsi" w:hAnsiTheme="minorHAnsi" w:cstheme="minorHAnsi"/>
          <w:bCs/>
          <w:lang w:val="en-IN"/>
        </w:rPr>
        <w:t xml:space="preserve"> web services, Shell Scripts, Git, Maven, </w:t>
      </w:r>
      <w:proofErr w:type="gramStart"/>
      <w:r>
        <w:rPr>
          <w:rFonts w:asciiTheme="minorHAnsi" w:hAnsiTheme="minorHAnsi" w:cstheme="minorHAnsi"/>
          <w:bCs/>
          <w:lang w:val="en-IN"/>
        </w:rPr>
        <w:t>Log4j</w:t>
      </w:r>
      <w:proofErr w:type="gramEnd"/>
      <w:r>
        <w:rPr>
          <w:rFonts w:asciiTheme="minorHAnsi" w:hAnsiTheme="minorHAnsi" w:cstheme="minorHAnsi"/>
          <w:bCs/>
          <w:lang w:val="en-IN"/>
        </w:rPr>
        <w:t xml:space="preserve"> 2</w:t>
      </w:r>
    </w:p>
    <w:p w:rsidR="005F374B" w:rsidRPr="00845172" w:rsidRDefault="00845172" w:rsidP="00845172">
      <w:pPr>
        <w:spacing w:line="288" w:lineRule="auto"/>
        <w:rPr>
          <w:rFonts w:ascii="Cambria" w:hAnsi="Cambria" w:cs="Calibri Light"/>
          <w:b/>
          <w:lang w:eastAsia="en-IN"/>
        </w:rPr>
      </w:pPr>
      <w:r w:rsidRPr="00845172">
        <w:rPr>
          <w:rFonts w:ascii="Cambria" w:hAnsi="Cambria" w:cs="Calibri Light"/>
          <w:b/>
          <w:lang w:eastAsia="en-IN"/>
        </w:rPr>
        <w:lastRenderedPageBreak/>
        <w:t>Client: Tata Consultancy Services, India</w:t>
      </w:r>
      <w:r w:rsidR="005F374B" w:rsidRPr="00845172">
        <w:rPr>
          <w:rFonts w:ascii="Cambria" w:hAnsi="Cambria" w:cs="Calibri Light"/>
          <w:b/>
          <w:lang w:eastAsia="en-IN"/>
        </w:rPr>
        <w:tab/>
      </w:r>
      <w:r w:rsidR="005F374B" w:rsidRPr="00845172">
        <w:rPr>
          <w:rFonts w:ascii="Cambria" w:hAnsi="Cambria" w:cs="Calibri Light"/>
          <w:b/>
          <w:lang w:eastAsia="en-IN"/>
        </w:rPr>
        <w:tab/>
      </w:r>
      <w:r w:rsidR="005F374B" w:rsidRPr="00845172">
        <w:rPr>
          <w:rFonts w:ascii="Cambria" w:hAnsi="Cambria" w:cs="Calibri Light"/>
          <w:b/>
          <w:lang w:eastAsia="en-IN"/>
        </w:rPr>
        <w:tab/>
      </w:r>
      <w:r w:rsidR="005F374B" w:rsidRPr="00845172">
        <w:rPr>
          <w:rFonts w:ascii="Cambria" w:hAnsi="Cambria" w:cs="Calibri Light"/>
          <w:b/>
          <w:lang w:eastAsia="en-IN"/>
        </w:rPr>
        <w:tab/>
      </w:r>
      <w:r w:rsidR="005F374B" w:rsidRPr="00845172">
        <w:rPr>
          <w:rFonts w:ascii="Cambria" w:hAnsi="Cambria" w:cs="Calibri Light"/>
          <w:b/>
          <w:lang w:eastAsia="en-IN"/>
        </w:rPr>
        <w:tab/>
      </w:r>
      <w:r w:rsidRPr="00845172">
        <w:rPr>
          <w:rFonts w:ascii="Cambria" w:hAnsi="Cambria" w:cs="Calibri Light"/>
          <w:b/>
          <w:lang w:eastAsia="en-IN"/>
        </w:rPr>
        <w:t xml:space="preserve">   </w:t>
      </w:r>
      <w:r w:rsidR="005F374B" w:rsidRPr="00845172">
        <w:rPr>
          <w:rFonts w:ascii="Cambria" w:hAnsi="Cambria" w:cs="Calibri Light"/>
          <w:b/>
          <w:lang w:eastAsia="en-IN"/>
        </w:rPr>
        <w:t>May</w:t>
      </w:r>
      <w:r w:rsidRPr="00845172">
        <w:rPr>
          <w:rFonts w:ascii="Cambria" w:hAnsi="Cambria" w:cs="Calibri Light"/>
          <w:b/>
          <w:lang w:eastAsia="en-IN"/>
        </w:rPr>
        <w:t xml:space="preserve"> 20</w:t>
      </w:r>
      <w:r w:rsidR="005F374B" w:rsidRPr="00845172">
        <w:rPr>
          <w:rFonts w:ascii="Cambria" w:hAnsi="Cambria" w:cs="Calibri Light"/>
          <w:b/>
          <w:lang w:eastAsia="en-IN"/>
        </w:rPr>
        <w:t>1</w:t>
      </w:r>
      <w:r w:rsidR="00510240">
        <w:rPr>
          <w:rFonts w:ascii="Cambria" w:hAnsi="Cambria" w:cs="Calibri Light"/>
          <w:b/>
          <w:lang w:eastAsia="en-IN"/>
        </w:rPr>
        <w:t>5</w:t>
      </w:r>
      <w:r w:rsidR="005F374B" w:rsidRPr="00845172">
        <w:rPr>
          <w:rFonts w:ascii="Cambria" w:hAnsi="Cambria" w:cs="Calibri Light"/>
          <w:b/>
          <w:lang w:eastAsia="en-IN"/>
        </w:rPr>
        <w:t xml:space="preserve"> – May</w:t>
      </w:r>
      <w:r w:rsidRPr="00845172">
        <w:rPr>
          <w:rFonts w:ascii="Cambria" w:hAnsi="Cambria" w:cs="Calibri Light"/>
          <w:b/>
          <w:lang w:eastAsia="en-IN"/>
        </w:rPr>
        <w:t xml:space="preserve"> 20</w:t>
      </w:r>
      <w:r w:rsidR="005F374B" w:rsidRPr="00845172">
        <w:rPr>
          <w:rFonts w:ascii="Cambria" w:hAnsi="Cambria" w:cs="Calibri Light"/>
          <w:b/>
          <w:lang w:eastAsia="en-IN"/>
        </w:rPr>
        <w:t>17</w:t>
      </w:r>
    </w:p>
    <w:p w:rsidR="005F374B" w:rsidRPr="00845172" w:rsidRDefault="00845172" w:rsidP="00845172">
      <w:pPr>
        <w:spacing w:line="288" w:lineRule="auto"/>
        <w:rPr>
          <w:rFonts w:ascii="Cambria" w:hAnsi="Cambria" w:cs="Calibri Light"/>
          <w:b/>
          <w:lang w:eastAsia="en-IN"/>
        </w:rPr>
      </w:pPr>
      <w:r w:rsidRPr="00845172">
        <w:rPr>
          <w:rFonts w:ascii="Cambria" w:hAnsi="Cambria" w:cs="Calibri Light"/>
          <w:b/>
          <w:lang w:eastAsia="en-IN"/>
        </w:rPr>
        <w:t xml:space="preserve">Role: </w:t>
      </w:r>
      <w:r w:rsidR="005F374B" w:rsidRPr="00845172">
        <w:rPr>
          <w:rFonts w:ascii="Cambria" w:hAnsi="Cambria" w:cs="Calibri Light"/>
          <w:b/>
          <w:lang w:eastAsia="en-IN"/>
        </w:rPr>
        <w:t>Java Developer</w:t>
      </w:r>
    </w:p>
    <w:p w:rsidR="005F374B" w:rsidRPr="00845172" w:rsidRDefault="005F374B" w:rsidP="00845172">
      <w:pPr>
        <w:spacing w:line="288" w:lineRule="auto"/>
        <w:rPr>
          <w:rFonts w:ascii="Cambria" w:hAnsi="Cambria" w:cs="Calibri Light"/>
          <w:b/>
          <w:lang w:eastAsia="en-IN"/>
        </w:rPr>
      </w:pPr>
    </w:p>
    <w:p w:rsidR="005F374B" w:rsidRPr="00845172" w:rsidRDefault="005F374B" w:rsidP="00845172">
      <w:pPr>
        <w:spacing w:line="288" w:lineRule="auto"/>
        <w:rPr>
          <w:rFonts w:ascii="Cambria" w:hAnsi="Cambria" w:cs="Calibri Light"/>
          <w:b/>
          <w:lang w:eastAsia="en-IN"/>
        </w:rPr>
      </w:pPr>
      <w:r w:rsidRPr="00845172">
        <w:rPr>
          <w:rFonts w:ascii="Cambria" w:hAnsi="Cambria" w:cs="Calibri Light"/>
          <w:b/>
          <w:lang w:eastAsia="en-IN"/>
        </w:rPr>
        <w:t>Key Responsibilities:</w:t>
      </w:r>
    </w:p>
    <w:p w:rsidR="005F374B" w:rsidRPr="00D87084" w:rsidRDefault="005F374B">
      <w:pPr>
        <w:pStyle w:val="NoSpacing"/>
        <w:rPr>
          <w:rFonts w:asciiTheme="minorHAnsi" w:hAnsiTheme="minorHAnsi" w:cstheme="minorHAnsi"/>
        </w:rPr>
      </w:pPr>
    </w:p>
    <w:p w:rsidR="005F374B" w:rsidRPr="00845172" w:rsidRDefault="005F374B">
      <w:pPr>
        <w:pStyle w:val="NoSpacing"/>
        <w:numPr>
          <w:ilvl w:val="0"/>
          <w:numId w:val="3"/>
        </w:numPr>
        <w:rPr>
          <w:rFonts w:asciiTheme="minorHAnsi" w:hAnsiTheme="minorHAnsi" w:cstheme="minorHAnsi"/>
        </w:rPr>
      </w:pPr>
      <w:r w:rsidRPr="00845172">
        <w:rPr>
          <w:rFonts w:asciiTheme="minorHAnsi" w:hAnsiTheme="minorHAnsi" w:cstheme="minorHAnsi"/>
        </w:rPr>
        <w:t xml:space="preserve">Involved in Design, Development and Support phases of </w:t>
      </w:r>
      <w:r w:rsidRPr="00845172">
        <w:rPr>
          <w:rFonts w:asciiTheme="minorHAnsi" w:hAnsiTheme="minorHAnsi" w:cstheme="minorHAnsi"/>
          <w:b/>
        </w:rPr>
        <w:t>Software Development Life Cycle</w:t>
      </w:r>
      <w:r w:rsidRPr="00845172">
        <w:rPr>
          <w:rFonts w:asciiTheme="minorHAnsi" w:hAnsiTheme="minorHAnsi" w:cstheme="minorHAnsi"/>
          <w:b/>
          <w:spacing w:val="-6"/>
        </w:rPr>
        <w:t xml:space="preserve"> </w:t>
      </w:r>
      <w:r w:rsidRPr="00845172">
        <w:rPr>
          <w:rFonts w:asciiTheme="minorHAnsi" w:hAnsiTheme="minorHAnsi" w:cstheme="minorHAnsi"/>
          <w:b/>
        </w:rPr>
        <w:t>(SDLC)</w:t>
      </w:r>
      <w:r w:rsidRPr="00845172">
        <w:rPr>
          <w:rFonts w:asciiTheme="minorHAnsi" w:hAnsiTheme="minorHAnsi" w:cstheme="minorHAnsi"/>
        </w:rPr>
        <w:t>.</w:t>
      </w:r>
    </w:p>
    <w:p w:rsidR="00965D06" w:rsidRPr="00845172" w:rsidRDefault="005F374B" w:rsidP="0068317D">
      <w:pPr>
        <w:pStyle w:val="NoSpacing"/>
        <w:numPr>
          <w:ilvl w:val="0"/>
          <w:numId w:val="3"/>
        </w:numPr>
        <w:rPr>
          <w:rFonts w:asciiTheme="minorHAnsi" w:hAnsiTheme="minorHAnsi" w:cstheme="minorHAnsi"/>
        </w:rPr>
      </w:pPr>
      <w:r w:rsidRPr="00845172">
        <w:rPr>
          <w:rFonts w:asciiTheme="minorHAnsi" w:hAnsiTheme="minorHAnsi" w:cstheme="minorHAnsi"/>
        </w:rPr>
        <w:t xml:space="preserve">Used </w:t>
      </w:r>
      <w:r w:rsidRPr="00845172">
        <w:rPr>
          <w:rFonts w:asciiTheme="minorHAnsi" w:hAnsiTheme="minorHAnsi" w:cstheme="minorHAnsi"/>
          <w:b/>
        </w:rPr>
        <w:t xml:space="preserve">agile methodology </w:t>
      </w:r>
      <w:r w:rsidRPr="00845172">
        <w:rPr>
          <w:rFonts w:asciiTheme="minorHAnsi" w:hAnsiTheme="minorHAnsi" w:cstheme="minorHAnsi"/>
        </w:rPr>
        <w:t xml:space="preserve">and participated in </w:t>
      </w:r>
      <w:r w:rsidRPr="00845172">
        <w:rPr>
          <w:rFonts w:asciiTheme="minorHAnsi" w:hAnsiTheme="minorHAnsi" w:cstheme="minorHAnsi"/>
          <w:b/>
        </w:rPr>
        <w:t>Scrum</w:t>
      </w:r>
      <w:r w:rsidRPr="00845172">
        <w:rPr>
          <w:rFonts w:asciiTheme="minorHAnsi" w:hAnsiTheme="minorHAnsi" w:cstheme="minorHAnsi"/>
          <w:b/>
          <w:spacing w:val="7"/>
        </w:rPr>
        <w:t xml:space="preserve"> </w:t>
      </w:r>
      <w:r w:rsidRPr="00845172">
        <w:rPr>
          <w:rFonts w:asciiTheme="minorHAnsi" w:hAnsiTheme="minorHAnsi" w:cstheme="minorHAnsi"/>
        </w:rPr>
        <w:t>meetings.</w:t>
      </w:r>
    </w:p>
    <w:p w:rsidR="00965D06" w:rsidRPr="00845172" w:rsidRDefault="00965D06" w:rsidP="0068317D">
      <w:pPr>
        <w:pStyle w:val="NoSpacing"/>
        <w:numPr>
          <w:ilvl w:val="0"/>
          <w:numId w:val="3"/>
        </w:numPr>
        <w:rPr>
          <w:rFonts w:asciiTheme="minorHAnsi" w:hAnsiTheme="minorHAnsi" w:cstheme="minorHAnsi"/>
        </w:rPr>
      </w:pPr>
      <w:r w:rsidRPr="00845172">
        <w:rPr>
          <w:rFonts w:asciiTheme="minorHAnsi" w:hAnsiTheme="minorHAnsi" w:cstheme="minorHAnsi"/>
        </w:rPr>
        <w:t>Experience in MVC Architecture, Struts framework, spring framework, O/R mapping Hibernate framework and CAP</w:t>
      </w:r>
      <w:r w:rsidRPr="00845172">
        <w:rPr>
          <w:rFonts w:asciiTheme="minorHAnsi" w:hAnsiTheme="minorHAnsi" w:cstheme="minorHAnsi"/>
          <w:spacing w:val="1"/>
        </w:rPr>
        <w:t xml:space="preserve"> </w:t>
      </w:r>
      <w:r w:rsidRPr="00845172">
        <w:rPr>
          <w:rFonts w:asciiTheme="minorHAnsi" w:hAnsiTheme="minorHAnsi" w:cstheme="minorHAnsi"/>
        </w:rPr>
        <w:t>architecture.</w:t>
      </w:r>
    </w:p>
    <w:p w:rsidR="005F374B" w:rsidRPr="00845172" w:rsidRDefault="005F374B">
      <w:pPr>
        <w:pStyle w:val="NoSpacing"/>
        <w:numPr>
          <w:ilvl w:val="0"/>
          <w:numId w:val="3"/>
        </w:numPr>
        <w:rPr>
          <w:rFonts w:asciiTheme="minorHAnsi" w:hAnsiTheme="minorHAnsi" w:cstheme="minorHAnsi"/>
        </w:rPr>
      </w:pPr>
      <w:r w:rsidRPr="00845172">
        <w:rPr>
          <w:rFonts w:asciiTheme="minorHAnsi" w:hAnsiTheme="minorHAnsi" w:cstheme="minorHAnsi"/>
        </w:rPr>
        <w:t xml:space="preserve">Build the application using </w:t>
      </w:r>
      <w:r w:rsidRPr="00845172">
        <w:rPr>
          <w:rFonts w:asciiTheme="minorHAnsi" w:hAnsiTheme="minorHAnsi" w:cstheme="minorHAnsi"/>
          <w:b/>
        </w:rPr>
        <w:t xml:space="preserve">TDD </w:t>
      </w:r>
      <w:r w:rsidRPr="00845172">
        <w:rPr>
          <w:rFonts w:asciiTheme="minorHAnsi" w:hAnsiTheme="minorHAnsi" w:cstheme="minorHAnsi"/>
        </w:rPr>
        <w:t>(Test Driven Development)</w:t>
      </w:r>
      <w:r w:rsidRPr="00845172">
        <w:rPr>
          <w:rFonts w:asciiTheme="minorHAnsi" w:hAnsiTheme="minorHAnsi" w:cstheme="minorHAnsi"/>
          <w:spacing w:val="-2"/>
        </w:rPr>
        <w:t xml:space="preserve"> </w:t>
      </w:r>
      <w:r w:rsidR="008833F3" w:rsidRPr="00845172">
        <w:rPr>
          <w:rFonts w:asciiTheme="minorHAnsi" w:hAnsiTheme="minorHAnsi" w:cstheme="minorHAnsi"/>
        </w:rPr>
        <w:t>approach.</w:t>
      </w:r>
    </w:p>
    <w:p w:rsidR="005F374B" w:rsidRPr="00845172" w:rsidRDefault="005F374B">
      <w:pPr>
        <w:pStyle w:val="NoSpacing"/>
        <w:numPr>
          <w:ilvl w:val="0"/>
          <w:numId w:val="3"/>
        </w:numPr>
        <w:rPr>
          <w:rFonts w:asciiTheme="minorHAnsi" w:hAnsiTheme="minorHAnsi" w:cstheme="minorHAnsi"/>
        </w:rPr>
      </w:pPr>
      <w:r w:rsidRPr="00845172">
        <w:rPr>
          <w:rFonts w:asciiTheme="minorHAnsi" w:hAnsiTheme="minorHAnsi" w:cstheme="minorHAnsi"/>
        </w:rPr>
        <w:t>Developed the application using CAP architecture in eclipse and Presentation layer using JAVA Server Pages (JSPs) and</w:t>
      </w:r>
      <w:r w:rsidRPr="00845172">
        <w:rPr>
          <w:rFonts w:asciiTheme="minorHAnsi" w:hAnsiTheme="minorHAnsi" w:cstheme="minorHAnsi"/>
          <w:spacing w:val="1"/>
        </w:rPr>
        <w:t xml:space="preserve"> </w:t>
      </w:r>
      <w:r w:rsidRPr="00845172">
        <w:rPr>
          <w:rFonts w:asciiTheme="minorHAnsi" w:hAnsiTheme="minorHAnsi" w:cstheme="minorHAnsi"/>
        </w:rPr>
        <w:t>HTML.</w:t>
      </w:r>
    </w:p>
    <w:p w:rsidR="00C25776" w:rsidRPr="00845172" w:rsidRDefault="00C25776">
      <w:pPr>
        <w:pStyle w:val="NoSpacing"/>
        <w:numPr>
          <w:ilvl w:val="0"/>
          <w:numId w:val="3"/>
        </w:numPr>
        <w:rPr>
          <w:rFonts w:asciiTheme="minorHAnsi" w:hAnsiTheme="minorHAnsi" w:cstheme="minorHAnsi"/>
        </w:rPr>
      </w:pPr>
      <w:r w:rsidRPr="00845172">
        <w:rPr>
          <w:rFonts w:asciiTheme="minorHAnsi" w:hAnsiTheme="minorHAnsi" w:cstheme="minorHAnsi"/>
        </w:rPr>
        <w:t xml:space="preserve">Used </w:t>
      </w:r>
      <w:r w:rsidRPr="00845172">
        <w:rPr>
          <w:rFonts w:asciiTheme="minorHAnsi" w:hAnsiTheme="minorHAnsi" w:cstheme="minorHAnsi"/>
          <w:b/>
        </w:rPr>
        <w:t>XSLT</w:t>
      </w:r>
      <w:r w:rsidRPr="00845172">
        <w:rPr>
          <w:rFonts w:asciiTheme="minorHAnsi" w:hAnsiTheme="minorHAnsi" w:cstheme="minorHAnsi"/>
        </w:rPr>
        <w:t xml:space="preserve"> to change </w:t>
      </w:r>
      <w:r w:rsidR="00555B58" w:rsidRPr="00845172">
        <w:rPr>
          <w:rFonts w:asciiTheme="minorHAnsi" w:hAnsiTheme="minorHAnsi" w:cstheme="minorHAnsi"/>
        </w:rPr>
        <w:t>web-based</w:t>
      </w:r>
      <w:r w:rsidRPr="00845172">
        <w:rPr>
          <w:rFonts w:asciiTheme="minorHAnsi" w:hAnsiTheme="minorHAnsi" w:cstheme="minorHAnsi"/>
        </w:rPr>
        <w:t xml:space="preserve"> content as per the new requirement.</w:t>
      </w:r>
    </w:p>
    <w:p w:rsidR="005F374B" w:rsidRPr="00845172" w:rsidRDefault="005F374B">
      <w:pPr>
        <w:pStyle w:val="NoSpacing"/>
        <w:numPr>
          <w:ilvl w:val="0"/>
          <w:numId w:val="3"/>
        </w:numPr>
        <w:rPr>
          <w:rFonts w:asciiTheme="minorHAnsi" w:hAnsiTheme="minorHAnsi" w:cstheme="minorHAnsi"/>
        </w:rPr>
      </w:pPr>
      <w:r w:rsidRPr="00845172">
        <w:rPr>
          <w:rFonts w:asciiTheme="minorHAnsi" w:hAnsiTheme="minorHAnsi" w:cstheme="minorHAnsi"/>
        </w:rPr>
        <w:t xml:space="preserve">Created several business </w:t>
      </w:r>
      <w:r w:rsidR="00555B58" w:rsidRPr="00845172">
        <w:rPr>
          <w:rFonts w:asciiTheme="minorHAnsi" w:hAnsiTheme="minorHAnsi" w:cstheme="minorHAnsi"/>
        </w:rPr>
        <w:t>logics</w:t>
      </w:r>
      <w:r w:rsidRPr="00845172">
        <w:rPr>
          <w:rFonts w:asciiTheme="minorHAnsi" w:hAnsiTheme="minorHAnsi" w:cstheme="minorHAnsi"/>
        </w:rPr>
        <w:t xml:space="preserve"> classes, DAO classes to implement new business</w:t>
      </w:r>
      <w:r w:rsidRPr="00845172">
        <w:rPr>
          <w:rFonts w:asciiTheme="minorHAnsi" w:hAnsiTheme="minorHAnsi" w:cstheme="minorHAnsi"/>
          <w:spacing w:val="-5"/>
        </w:rPr>
        <w:t xml:space="preserve"> </w:t>
      </w:r>
      <w:r w:rsidRPr="00845172">
        <w:rPr>
          <w:rFonts w:asciiTheme="minorHAnsi" w:hAnsiTheme="minorHAnsi" w:cstheme="minorHAnsi"/>
        </w:rPr>
        <w:t>functionality.</w:t>
      </w:r>
    </w:p>
    <w:p w:rsidR="005F374B" w:rsidRPr="00845172" w:rsidRDefault="005F374B">
      <w:pPr>
        <w:pStyle w:val="NoSpacing"/>
        <w:numPr>
          <w:ilvl w:val="0"/>
          <w:numId w:val="3"/>
        </w:numPr>
        <w:rPr>
          <w:rFonts w:asciiTheme="minorHAnsi" w:hAnsiTheme="minorHAnsi" w:cstheme="minorHAnsi"/>
        </w:rPr>
      </w:pPr>
      <w:r w:rsidRPr="00845172">
        <w:rPr>
          <w:rFonts w:asciiTheme="minorHAnsi" w:hAnsiTheme="minorHAnsi" w:cstheme="minorHAnsi"/>
        </w:rPr>
        <w:t xml:space="preserve">Designed UI screens using </w:t>
      </w:r>
      <w:r w:rsidRPr="00845172">
        <w:rPr>
          <w:rFonts w:asciiTheme="minorHAnsi" w:hAnsiTheme="minorHAnsi" w:cstheme="minorHAnsi"/>
          <w:b/>
        </w:rPr>
        <w:t>JSP</w:t>
      </w:r>
      <w:r w:rsidRPr="00845172">
        <w:rPr>
          <w:rFonts w:asciiTheme="minorHAnsi" w:hAnsiTheme="minorHAnsi" w:cstheme="minorHAnsi"/>
        </w:rPr>
        <w:t xml:space="preserve">, </w:t>
      </w:r>
      <w:r w:rsidRPr="00845172">
        <w:rPr>
          <w:rFonts w:asciiTheme="minorHAnsi" w:hAnsiTheme="minorHAnsi" w:cstheme="minorHAnsi"/>
          <w:b/>
        </w:rPr>
        <w:t xml:space="preserve">CSS, XML </w:t>
      </w:r>
      <w:r w:rsidRPr="00845172">
        <w:rPr>
          <w:rFonts w:asciiTheme="minorHAnsi" w:hAnsiTheme="minorHAnsi" w:cstheme="minorHAnsi"/>
        </w:rPr>
        <w:t xml:space="preserve">and </w:t>
      </w:r>
      <w:r w:rsidRPr="00845172">
        <w:rPr>
          <w:rFonts w:asciiTheme="minorHAnsi" w:hAnsiTheme="minorHAnsi" w:cstheme="minorHAnsi"/>
          <w:b/>
        </w:rPr>
        <w:t>HTML</w:t>
      </w:r>
      <w:r w:rsidRPr="00845172">
        <w:rPr>
          <w:rFonts w:asciiTheme="minorHAnsi" w:hAnsiTheme="minorHAnsi" w:cstheme="minorHAnsi"/>
        </w:rPr>
        <w:t xml:space="preserve">. Used </w:t>
      </w:r>
      <w:r w:rsidRPr="00845172">
        <w:rPr>
          <w:rFonts w:asciiTheme="minorHAnsi" w:hAnsiTheme="minorHAnsi" w:cstheme="minorHAnsi"/>
          <w:b/>
        </w:rPr>
        <w:t xml:space="preserve">JavaScript </w:t>
      </w:r>
      <w:r w:rsidRPr="00845172">
        <w:rPr>
          <w:rFonts w:asciiTheme="minorHAnsi" w:hAnsiTheme="minorHAnsi" w:cstheme="minorHAnsi"/>
        </w:rPr>
        <w:t xml:space="preserve">for </w:t>
      </w:r>
      <w:r w:rsidR="00EE03FC" w:rsidRPr="00845172">
        <w:rPr>
          <w:rFonts w:asciiTheme="minorHAnsi" w:hAnsiTheme="minorHAnsi" w:cstheme="minorHAnsi"/>
        </w:rPr>
        <w:t>client-side</w:t>
      </w:r>
      <w:r w:rsidRPr="00845172">
        <w:rPr>
          <w:rFonts w:asciiTheme="minorHAnsi" w:hAnsiTheme="minorHAnsi" w:cstheme="minorHAnsi"/>
          <w:spacing w:val="-3"/>
        </w:rPr>
        <w:t xml:space="preserve"> </w:t>
      </w:r>
      <w:r w:rsidRPr="00845172">
        <w:rPr>
          <w:rFonts w:asciiTheme="minorHAnsi" w:hAnsiTheme="minorHAnsi" w:cstheme="minorHAnsi"/>
        </w:rPr>
        <w:t>validation.</w:t>
      </w:r>
    </w:p>
    <w:p w:rsidR="005F374B" w:rsidRPr="00845172" w:rsidRDefault="005F374B">
      <w:pPr>
        <w:pStyle w:val="NoSpacing"/>
        <w:numPr>
          <w:ilvl w:val="0"/>
          <w:numId w:val="3"/>
        </w:numPr>
        <w:rPr>
          <w:rFonts w:asciiTheme="minorHAnsi" w:hAnsiTheme="minorHAnsi" w:cstheme="minorHAnsi"/>
        </w:rPr>
      </w:pPr>
      <w:r w:rsidRPr="00845172">
        <w:rPr>
          <w:rFonts w:asciiTheme="minorHAnsi" w:hAnsiTheme="minorHAnsi" w:cstheme="minorHAnsi"/>
        </w:rPr>
        <w:t xml:space="preserve">Prepared and executed the Unit Test Cases for the required modules and coordinates with testing </w:t>
      </w:r>
      <w:r w:rsidR="00170A92" w:rsidRPr="00845172">
        <w:rPr>
          <w:rFonts w:asciiTheme="minorHAnsi" w:hAnsiTheme="minorHAnsi" w:cstheme="minorHAnsi"/>
        </w:rPr>
        <w:t xml:space="preserve">team </w:t>
      </w:r>
      <w:r w:rsidR="00622DBA" w:rsidRPr="00845172">
        <w:rPr>
          <w:rFonts w:asciiTheme="minorHAnsi" w:hAnsiTheme="minorHAnsi" w:cstheme="minorHAnsi"/>
          <w:spacing w:val="-36"/>
        </w:rPr>
        <w:t>during</w:t>
      </w:r>
      <w:r w:rsidR="00622DBA" w:rsidRPr="00845172">
        <w:rPr>
          <w:rFonts w:asciiTheme="minorHAnsi" w:hAnsiTheme="minorHAnsi" w:cstheme="minorHAnsi"/>
        </w:rPr>
        <w:t xml:space="preserve"> various</w:t>
      </w:r>
      <w:r w:rsidRPr="00845172">
        <w:rPr>
          <w:rFonts w:asciiTheme="minorHAnsi" w:hAnsiTheme="minorHAnsi" w:cstheme="minorHAnsi"/>
        </w:rPr>
        <w:t xml:space="preserve"> testing</w:t>
      </w:r>
      <w:r w:rsidRPr="00845172">
        <w:rPr>
          <w:rFonts w:asciiTheme="minorHAnsi" w:hAnsiTheme="minorHAnsi" w:cstheme="minorHAnsi"/>
          <w:spacing w:val="-3"/>
        </w:rPr>
        <w:t xml:space="preserve"> </w:t>
      </w:r>
      <w:r w:rsidRPr="00845172">
        <w:rPr>
          <w:rFonts w:asciiTheme="minorHAnsi" w:hAnsiTheme="minorHAnsi" w:cstheme="minorHAnsi"/>
        </w:rPr>
        <w:t>phases.</w:t>
      </w:r>
    </w:p>
    <w:p w:rsidR="005F374B" w:rsidRPr="00845172" w:rsidRDefault="005F374B">
      <w:pPr>
        <w:pStyle w:val="NoSpacing"/>
        <w:numPr>
          <w:ilvl w:val="0"/>
          <w:numId w:val="3"/>
        </w:numPr>
        <w:rPr>
          <w:rFonts w:asciiTheme="minorHAnsi" w:hAnsiTheme="minorHAnsi" w:cstheme="minorHAnsi"/>
        </w:rPr>
      </w:pPr>
      <w:r w:rsidRPr="00845172">
        <w:rPr>
          <w:rFonts w:asciiTheme="minorHAnsi" w:hAnsiTheme="minorHAnsi" w:cstheme="minorHAnsi"/>
        </w:rPr>
        <w:t>Performed a tho</w:t>
      </w:r>
      <w:r w:rsidR="00170A92" w:rsidRPr="00845172">
        <w:rPr>
          <w:rFonts w:asciiTheme="minorHAnsi" w:hAnsiTheme="minorHAnsi" w:cstheme="minorHAnsi"/>
        </w:rPr>
        <w:t xml:space="preserve">rough unit testing and resolved </w:t>
      </w:r>
      <w:r w:rsidRPr="00845172">
        <w:rPr>
          <w:rFonts w:asciiTheme="minorHAnsi" w:hAnsiTheme="minorHAnsi" w:cstheme="minorHAnsi"/>
        </w:rPr>
        <w:t>data related issues before migration to</w:t>
      </w:r>
      <w:r w:rsidRPr="00845172">
        <w:rPr>
          <w:rFonts w:asciiTheme="minorHAnsi" w:hAnsiTheme="minorHAnsi" w:cstheme="minorHAnsi"/>
          <w:spacing w:val="-13"/>
        </w:rPr>
        <w:t xml:space="preserve"> </w:t>
      </w:r>
      <w:r w:rsidRPr="00845172">
        <w:rPr>
          <w:rFonts w:asciiTheme="minorHAnsi" w:hAnsiTheme="minorHAnsi" w:cstheme="minorHAnsi"/>
        </w:rPr>
        <w:t>production.</w:t>
      </w:r>
    </w:p>
    <w:p w:rsidR="005F374B" w:rsidRPr="00845172" w:rsidRDefault="005F374B">
      <w:pPr>
        <w:pStyle w:val="NoSpacing"/>
        <w:numPr>
          <w:ilvl w:val="0"/>
          <w:numId w:val="3"/>
        </w:numPr>
        <w:rPr>
          <w:rFonts w:asciiTheme="minorHAnsi" w:hAnsiTheme="minorHAnsi" w:cstheme="minorHAnsi"/>
        </w:rPr>
      </w:pPr>
      <w:r w:rsidRPr="00845172">
        <w:rPr>
          <w:rFonts w:asciiTheme="minorHAnsi" w:hAnsiTheme="minorHAnsi" w:cstheme="minorHAnsi"/>
        </w:rPr>
        <w:t xml:space="preserve">Used </w:t>
      </w:r>
      <w:proofErr w:type="spellStart"/>
      <w:r w:rsidRPr="00845172">
        <w:rPr>
          <w:rFonts w:asciiTheme="minorHAnsi" w:hAnsiTheme="minorHAnsi" w:cstheme="minorHAnsi"/>
          <w:b/>
        </w:rPr>
        <w:t>Junit</w:t>
      </w:r>
      <w:proofErr w:type="spellEnd"/>
      <w:r w:rsidRPr="00845172">
        <w:rPr>
          <w:rFonts w:asciiTheme="minorHAnsi" w:hAnsiTheme="minorHAnsi" w:cstheme="minorHAnsi"/>
          <w:b/>
        </w:rPr>
        <w:t xml:space="preserve"> </w:t>
      </w:r>
      <w:r w:rsidRPr="00845172">
        <w:rPr>
          <w:rFonts w:asciiTheme="minorHAnsi" w:hAnsiTheme="minorHAnsi" w:cstheme="minorHAnsi"/>
        </w:rPr>
        <w:t>framework for unit testing of application and maintained the coverage above</w:t>
      </w:r>
      <w:r w:rsidRPr="00845172">
        <w:rPr>
          <w:rFonts w:asciiTheme="minorHAnsi" w:hAnsiTheme="minorHAnsi" w:cstheme="minorHAnsi"/>
          <w:spacing w:val="-5"/>
        </w:rPr>
        <w:t xml:space="preserve"> </w:t>
      </w:r>
      <w:r w:rsidRPr="00845172">
        <w:rPr>
          <w:rFonts w:asciiTheme="minorHAnsi" w:hAnsiTheme="minorHAnsi" w:cstheme="minorHAnsi"/>
        </w:rPr>
        <w:t>90%.</w:t>
      </w:r>
    </w:p>
    <w:p w:rsidR="005C6678" w:rsidRPr="00845172" w:rsidRDefault="005F374B" w:rsidP="005C6678">
      <w:pPr>
        <w:pStyle w:val="NoSpacing"/>
        <w:numPr>
          <w:ilvl w:val="0"/>
          <w:numId w:val="3"/>
        </w:numPr>
        <w:rPr>
          <w:rFonts w:asciiTheme="minorHAnsi" w:hAnsiTheme="minorHAnsi" w:cstheme="minorHAnsi"/>
        </w:rPr>
      </w:pPr>
      <w:r w:rsidRPr="00845172">
        <w:rPr>
          <w:rFonts w:asciiTheme="minorHAnsi" w:hAnsiTheme="minorHAnsi" w:cstheme="minorHAnsi"/>
        </w:rPr>
        <w:t xml:space="preserve">Used </w:t>
      </w:r>
      <w:r w:rsidRPr="00845172">
        <w:rPr>
          <w:rFonts w:asciiTheme="minorHAnsi" w:hAnsiTheme="minorHAnsi" w:cstheme="minorHAnsi"/>
          <w:b/>
        </w:rPr>
        <w:t xml:space="preserve">SVN </w:t>
      </w:r>
      <w:r w:rsidRPr="00845172">
        <w:rPr>
          <w:rFonts w:asciiTheme="minorHAnsi" w:hAnsiTheme="minorHAnsi" w:cstheme="minorHAnsi"/>
        </w:rPr>
        <w:t>version control for implementing the application.</w:t>
      </w:r>
    </w:p>
    <w:p w:rsidR="00593995" w:rsidRDefault="00593995" w:rsidP="00593995">
      <w:pPr>
        <w:pStyle w:val="NoSpacing"/>
        <w:rPr>
          <w:rFonts w:asciiTheme="minorHAnsi" w:hAnsiTheme="minorHAnsi" w:cstheme="minorHAnsi"/>
        </w:rPr>
      </w:pPr>
    </w:p>
    <w:p w:rsidR="00593995" w:rsidRDefault="00593995" w:rsidP="00593995">
      <w:pPr>
        <w:widowControl w:val="0"/>
        <w:autoSpaceDE w:val="0"/>
        <w:autoSpaceDN w:val="0"/>
        <w:adjustRightInd w:val="0"/>
        <w:jc w:val="both"/>
        <w:rPr>
          <w:rFonts w:asciiTheme="minorHAnsi" w:hAnsiTheme="minorHAnsi" w:cstheme="minorHAnsi"/>
          <w:bCs/>
          <w:lang w:val="en-IN"/>
        </w:rPr>
      </w:pPr>
      <w:r>
        <w:rPr>
          <w:rFonts w:asciiTheme="minorHAnsi" w:hAnsiTheme="minorHAnsi" w:cstheme="minorHAnsi"/>
          <w:b/>
          <w:lang w:val="en-IN"/>
        </w:rPr>
        <w:t xml:space="preserve">Environment: </w:t>
      </w:r>
      <w:proofErr w:type="spellStart"/>
      <w:r>
        <w:rPr>
          <w:rFonts w:asciiTheme="minorHAnsi" w:hAnsiTheme="minorHAnsi" w:cstheme="minorHAnsi"/>
          <w:bCs/>
          <w:color w:val="000000" w:themeColor="text1"/>
        </w:rPr>
        <w:t>ReactJS</w:t>
      </w:r>
      <w:proofErr w:type="spellEnd"/>
      <w:r>
        <w:rPr>
          <w:rFonts w:asciiTheme="minorHAnsi" w:hAnsiTheme="minorHAnsi" w:cstheme="minorHAnsi"/>
          <w:bCs/>
          <w:lang w:val="en-IN"/>
        </w:rPr>
        <w:t xml:space="preserve">, HTML5, CSS3, JavaScript, Java 8, J2EE, Spring MVC, Hibernate 4.3, </w:t>
      </w:r>
      <w:proofErr w:type="spellStart"/>
      <w:r>
        <w:rPr>
          <w:rFonts w:asciiTheme="minorHAnsi" w:hAnsiTheme="minorHAnsi" w:cstheme="minorHAnsi"/>
          <w:bCs/>
          <w:lang w:val="en-IN"/>
        </w:rPr>
        <w:t>RESTful</w:t>
      </w:r>
      <w:proofErr w:type="spellEnd"/>
      <w:r>
        <w:rPr>
          <w:rFonts w:asciiTheme="minorHAnsi" w:hAnsiTheme="minorHAnsi" w:cstheme="minorHAnsi"/>
          <w:bCs/>
          <w:lang w:val="en-IN"/>
        </w:rPr>
        <w:t xml:space="preserve"> web services, Shell Scripts, Git, Maven, </w:t>
      </w:r>
      <w:proofErr w:type="gramStart"/>
      <w:r>
        <w:rPr>
          <w:rFonts w:asciiTheme="minorHAnsi" w:hAnsiTheme="minorHAnsi" w:cstheme="minorHAnsi"/>
          <w:bCs/>
          <w:lang w:val="en-IN"/>
        </w:rPr>
        <w:t>Log4j</w:t>
      </w:r>
      <w:proofErr w:type="gramEnd"/>
      <w:r>
        <w:rPr>
          <w:rFonts w:asciiTheme="minorHAnsi" w:hAnsiTheme="minorHAnsi" w:cstheme="minorHAnsi"/>
          <w:bCs/>
          <w:lang w:val="en-IN"/>
        </w:rPr>
        <w:t xml:space="preserve"> 2</w:t>
      </w:r>
    </w:p>
    <w:p w:rsidR="00946424" w:rsidRDefault="00946424" w:rsidP="00593995">
      <w:pPr>
        <w:widowControl w:val="0"/>
        <w:autoSpaceDE w:val="0"/>
        <w:autoSpaceDN w:val="0"/>
        <w:adjustRightInd w:val="0"/>
        <w:jc w:val="both"/>
        <w:rPr>
          <w:rFonts w:asciiTheme="minorHAnsi" w:hAnsiTheme="minorHAnsi" w:cstheme="minorHAnsi"/>
          <w:bCs/>
          <w:lang w:val="en-IN"/>
        </w:rPr>
      </w:pPr>
    </w:p>
    <w:p w:rsidR="00946424" w:rsidRPr="00946424" w:rsidRDefault="00946424" w:rsidP="00946424">
      <w:pPr>
        <w:widowControl w:val="0"/>
        <w:autoSpaceDE w:val="0"/>
        <w:autoSpaceDN w:val="0"/>
        <w:adjustRightInd w:val="0"/>
        <w:jc w:val="both"/>
        <w:rPr>
          <w:rFonts w:asciiTheme="minorHAnsi" w:hAnsiTheme="minorHAnsi" w:cstheme="minorHAnsi"/>
          <w:b/>
          <w:lang w:val="en-IN"/>
        </w:rPr>
      </w:pPr>
      <w:r w:rsidRPr="00946424">
        <w:rPr>
          <w:rFonts w:asciiTheme="minorHAnsi" w:hAnsiTheme="minorHAnsi" w:cstheme="minorHAnsi"/>
          <w:b/>
          <w:lang w:val="en-IN"/>
        </w:rPr>
        <w:t>EDUCATION: Bachelor’s in computer science, SASTRA Deemed University, India, 2015</w:t>
      </w:r>
    </w:p>
    <w:p w:rsidR="00946424" w:rsidRPr="00D87084" w:rsidRDefault="00946424" w:rsidP="00593995">
      <w:pPr>
        <w:widowControl w:val="0"/>
        <w:autoSpaceDE w:val="0"/>
        <w:autoSpaceDN w:val="0"/>
        <w:adjustRightInd w:val="0"/>
        <w:jc w:val="both"/>
        <w:rPr>
          <w:rFonts w:asciiTheme="minorHAnsi" w:hAnsiTheme="minorHAnsi" w:cstheme="minorHAnsi"/>
          <w:b/>
        </w:rPr>
      </w:pPr>
    </w:p>
    <w:p w:rsidR="00593995" w:rsidRPr="00D87084" w:rsidRDefault="00593995" w:rsidP="00593995">
      <w:pPr>
        <w:pStyle w:val="NoSpacing"/>
        <w:rPr>
          <w:rFonts w:asciiTheme="minorHAnsi" w:hAnsiTheme="minorHAnsi" w:cstheme="minorHAnsi"/>
        </w:rPr>
      </w:pPr>
    </w:p>
    <w:p w:rsidR="005C6678" w:rsidRPr="00D87084" w:rsidRDefault="005C6678" w:rsidP="005C6678">
      <w:pPr>
        <w:pStyle w:val="NoSpacing"/>
        <w:ind w:left="360"/>
        <w:rPr>
          <w:rFonts w:asciiTheme="minorHAnsi" w:hAnsiTheme="minorHAnsi" w:cstheme="minorHAnsi"/>
        </w:rPr>
      </w:pPr>
    </w:p>
    <w:p w:rsidR="005F374B" w:rsidRPr="00D87084" w:rsidRDefault="005C6678" w:rsidP="005C6678">
      <w:pPr>
        <w:pStyle w:val="NoSpacing"/>
        <w:ind w:left="360"/>
        <w:rPr>
          <w:rFonts w:asciiTheme="minorHAnsi" w:hAnsiTheme="minorHAnsi" w:cstheme="minorHAnsi"/>
        </w:rPr>
      </w:pPr>
      <w:r w:rsidRPr="00D87084">
        <w:rPr>
          <w:rFonts w:asciiTheme="minorHAnsi" w:hAnsiTheme="minorHAnsi" w:cstheme="minorHAnsi"/>
        </w:rPr>
        <w:t xml:space="preserve"> </w:t>
      </w:r>
    </w:p>
    <w:p w:rsidR="005F374B" w:rsidRPr="00A6088A" w:rsidRDefault="005F374B">
      <w:pPr>
        <w:pStyle w:val="NoSpacing"/>
        <w:rPr>
          <w:rFonts w:ascii="Cambria" w:hAnsi="Cambria" w:cs="Arial"/>
          <w:sz w:val="24"/>
          <w:szCs w:val="24"/>
        </w:rPr>
      </w:pPr>
    </w:p>
    <w:p w:rsidR="005F374B" w:rsidRPr="00A6088A" w:rsidRDefault="005F374B">
      <w:pPr>
        <w:pStyle w:val="NoSpacing"/>
        <w:rPr>
          <w:rFonts w:ascii="Cambria" w:hAnsi="Cambria" w:cs="Arial"/>
          <w:sz w:val="24"/>
          <w:szCs w:val="24"/>
        </w:rPr>
      </w:pPr>
    </w:p>
    <w:p w:rsidR="005F374B" w:rsidRPr="00A6088A" w:rsidRDefault="005F374B">
      <w:pPr>
        <w:pStyle w:val="NoSpacing"/>
        <w:rPr>
          <w:rFonts w:ascii="Cambria" w:hAnsi="Cambria" w:cs="Arial"/>
          <w:sz w:val="24"/>
          <w:szCs w:val="24"/>
        </w:rPr>
      </w:pPr>
    </w:p>
    <w:p w:rsidR="005F374B" w:rsidRPr="00A6088A" w:rsidRDefault="005F374B">
      <w:pPr>
        <w:pStyle w:val="NoSpacing"/>
        <w:rPr>
          <w:rFonts w:ascii="Cambria" w:hAnsi="Cambria" w:cs="Arial"/>
          <w:sz w:val="24"/>
          <w:szCs w:val="24"/>
        </w:rPr>
      </w:pPr>
    </w:p>
    <w:p w:rsidR="005F374B" w:rsidRPr="00A6088A" w:rsidRDefault="005F374B">
      <w:pPr>
        <w:pStyle w:val="NoSpacing"/>
        <w:rPr>
          <w:rFonts w:ascii="Cambria" w:hAnsi="Cambria" w:cs="Arial"/>
          <w:sz w:val="24"/>
          <w:szCs w:val="24"/>
        </w:rPr>
      </w:pPr>
    </w:p>
    <w:p w:rsidR="005F374B" w:rsidRPr="00A6088A" w:rsidRDefault="005F374B">
      <w:pPr>
        <w:pStyle w:val="NoSpacing"/>
        <w:rPr>
          <w:rFonts w:ascii="Cambria" w:hAnsi="Cambria" w:cs="Arial"/>
          <w:sz w:val="24"/>
          <w:szCs w:val="24"/>
        </w:rPr>
      </w:pPr>
    </w:p>
    <w:p w:rsidR="005F374B" w:rsidRPr="00A6088A" w:rsidRDefault="005F374B">
      <w:pPr>
        <w:pStyle w:val="NoSpacing"/>
        <w:rPr>
          <w:rFonts w:ascii="Cambria" w:hAnsi="Cambria" w:cs="Arial"/>
          <w:sz w:val="24"/>
          <w:szCs w:val="24"/>
        </w:rPr>
      </w:pPr>
    </w:p>
    <w:p w:rsidR="005F374B" w:rsidRPr="00A6088A" w:rsidRDefault="005F374B">
      <w:pPr>
        <w:pStyle w:val="NoSpacing"/>
        <w:rPr>
          <w:rFonts w:ascii="Cambria" w:hAnsi="Cambria" w:cs="Arial"/>
          <w:sz w:val="24"/>
          <w:szCs w:val="24"/>
        </w:rPr>
      </w:pPr>
    </w:p>
    <w:p w:rsidR="005F374B" w:rsidRPr="00A6088A" w:rsidRDefault="005F374B">
      <w:pPr>
        <w:pStyle w:val="NoSpacing"/>
        <w:rPr>
          <w:rFonts w:ascii="Cambria" w:hAnsi="Cambria" w:cs="Arial"/>
          <w:sz w:val="24"/>
          <w:szCs w:val="24"/>
        </w:rPr>
      </w:pPr>
    </w:p>
    <w:p w:rsidR="005F374B" w:rsidRPr="00A6088A" w:rsidRDefault="005F374B">
      <w:pPr>
        <w:pStyle w:val="NoSpacing"/>
        <w:rPr>
          <w:rFonts w:ascii="Cambria" w:hAnsi="Cambria" w:cs="Arial"/>
          <w:sz w:val="24"/>
          <w:szCs w:val="24"/>
        </w:rPr>
      </w:pPr>
    </w:p>
    <w:p w:rsidR="005F374B" w:rsidRPr="00A6088A" w:rsidRDefault="005F374B">
      <w:pPr>
        <w:rPr>
          <w:rFonts w:ascii="Cambria" w:hAnsi="Cambria"/>
          <w:sz w:val="24"/>
          <w:szCs w:val="24"/>
        </w:rPr>
        <w:sectPr w:rsidR="005F374B" w:rsidRPr="00A6088A" w:rsidSect="00B94A2D">
          <w:pgSz w:w="12240" w:h="15840"/>
          <w:pgMar w:top="1134" w:right="1134" w:bottom="1134" w:left="1134" w:header="720" w:footer="720" w:gutter="0"/>
          <w:cols w:space="720"/>
          <w:docGrid w:linePitch="600" w:charSpace="36864"/>
        </w:sectPr>
      </w:pPr>
    </w:p>
    <w:p w:rsidR="005F374B" w:rsidRPr="00A6088A" w:rsidRDefault="005F374B">
      <w:pPr>
        <w:pStyle w:val="NoSpacing"/>
        <w:rPr>
          <w:rFonts w:ascii="Cambria" w:hAnsi="Cambria"/>
          <w:sz w:val="24"/>
          <w:szCs w:val="24"/>
        </w:rPr>
        <w:sectPr w:rsidR="005F374B" w:rsidRPr="00A6088A" w:rsidSect="00B94A2D">
          <w:type w:val="continuous"/>
          <w:pgSz w:w="12240" w:h="15840"/>
          <w:pgMar w:top="1134" w:right="1134" w:bottom="1134" w:left="1134" w:header="720" w:footer="720" w:gutter="0"/>
          <w:cols w:space="720"/>
          <w:docGrid w:linePitch="600" w:charSpace="36864"/>
        </w:sectPr>
      </w:pPr>
    </w:p>
    <w:p w:rsidR="00C3451E" w:rsidRDefault="00C3451E"/>
    <w:sectPr w:rsidR="00C3451E" w:rsidSect="0051135F">
      <w:type w:val="continuous"/>
      <w:pgSz w:w="12240" w:h="15840"/>
      <w:pgMar w:top="1134" w:right="1134" w:bottom="1134" w:left="1134" w:header="720" w:footer="720" w:gutter="0"/>
      <w:cols w:space="720"/>
      <w:docGrid w:linePitch="600" w:charSpace="36864"/>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C71D0" w:rsidRDefault="000C71D0" w:rsidP="00E5799F">
      <w:pPr>
        <w:spacing w:line="240" w:lineRule="auto"/>
      </w:pPr>
      <w:r>
        <w:separator/>
      </w:r>
    </w:p>
  </w:endnote>
  <w:endnote w:type="continuationSeparator" w:id="0">
    <w:p w:rsidR="000C71D0" w:rsidRDefault="000C71D0" w:rsidP="00E5799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C71D0" w:rsidRDefault="000C71D0" w:rsidP="00E5799F">
      <w:pPr>
        <w:spacing w:line="240" w:lineRule="auto"/>
      </w:pPr>
      <w:r>
        <w:separator/>
      </w:r>
    </w:p>
  </w:footnote>
  <w:footnote w:type="continuationSeparator" w:id="0">
    <w:p w:rsidR="000C71D0" w:rsidRDefault="000C71D0" w:rsidP="00E5799F">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singleLevel"/>
    <w:tmpl w:val="00000002"/>
    <w:name w:val="WW8Num3"/>
    <w:lvl w:ilvl="0">
      <w:start w:val="1"/>
      <w:numFmt w:val="bullet"/>
      <w:lvlText w:val=""/>
      <w:lvlJc w:val="left"/>
      <w:pPr>
        <w:tabs>
          <w:tab w:val="num" w:pos="0"/>
        </w:tabs>
        <w:ind w:left="360" w:hanging="360"/>
      </w:pPr>
      <w:rPr>
        <w:rFonts w:ascii="Symbol" w:hAnsi="Symbol" w:cs="Symbol" w:hint="default"/>
        <w:sz w:val="20"/>
        <w:szCs w:val="20"/>
      </w:rPr>
    </w:lvl>
  </w:abstractNum>
  <w:abstractNum w:abstractNumId="2">
    <w:nsid w:val="00000003"/>
    <w:multiLevelType w:val="singleLevel"/>
    <w:tmpl w:val="00000003"/>
    <w:name w:val="WW8Num5"/>
    <w:lvl w:ilvl="0">
      <w:start w:val="1"/>
      <w:numFmt w:val="bullet"/>
      <w:lvlText w:val=""/>
      <w:lvlJc w:val="left"/>
      <w:pPr>
        <w:tabs>
          <w:tab w:val="num" w:pos="0"/>
        </w:tabs>
        <w:ind w:left="360" w:hanging="360"/>
      </w:pPr>
      <w:rPr>
        <w:rFonts w:ascii="Symbol" w:hAnsi="Symbol" w:cs="Symbol" w:hint="default"/>
        <w:sz w:val="20"/>
        <w:szCs w:val="20"/>
      </w:rPr>
    </w:lvl>
  </w:abstractNum>
  <w:abstractNum w:abstractNumId="3">
    <w:nsid w:val="00000004"/>
    <w:multiLevelType w:val="singleLevel"/>
    <w:tmpl w:val="00000004"/>
    <w:name w:val="WW8Num6"/>
    <w:lvl w:ilvl="0">
      <w:start w:val="1"/>
      <w:numFmt w:val="bullet"/>
      <w:lvlText w:val=""/>
      <w:lvlJc w:val="left"/>
      <w:pPr>
        <w:tabs>
          <w:tab w:val="num" w:pos="0"/>
        </w:tabs>
        <w:ind w:left="720" w:hanging="360"/>
      </w:pPr>
      <w:rPr>
        <w:rFonts w:ascii="Symbol" w:hAnsi="Symbol" w:cs="Symbol" w:hint="default"/>
        <w:spacing w:val="-3"/>
        <w:sz w:val="20"/>
        <w:szCs w:val="20"/>
      </w:rPr>
    </w:lvl>
  </w:abstractNum>
  <w:abstractNum w:abstractNumId="4">
    <w:nsid w:val="0D837D7A"/>
    <w:multiLevelType w:val="hybridMultilevel"/>
    <w:tmpl w:val="21B6A4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16EF09DD"/>
    <w:multiLevelType w:val="multilevel"/>
    <w:tmpl w:val="3D4E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954DF7"/>
    <w:multiLevelType w:val="hybridMultilevel"/>
    <w:tmpl w:val="6D7CC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805EC7"/>
    <w:multiLevelType w:val="multilevel"/>
    <w:tmpl w:val="8E50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C74661"/>
    <w:multiLevelType w:val="multilevel"/>
    <w:tmpl w:val="65A4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387B90"/>
    <w:multiLevelType w:val="multilevel"/>
    <w:tmpl w:val="1F92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1863FF"/>
    <w:multiLevelType w:val="multilevel"/>
    <w:tmpl w:val="E132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756032"/>
    <w:multiLevelType w:val="multilevel"/>
    <w:tmpl w:val="69B0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387F88"/>
    <w:multiLevelType w:val="multilevel"/>
    <w:tmpl w:val="A9C4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7111F1"/>
    <w:multiLevelType w:val="multilevel"/>
    <w:tmpl w:val="010E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C57078"/>
    <w:multiLevelType w:val="multilevel"/>
    <w:tmpl w:val="D6C2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146275"/>
    <w:multiLevelType w:val="hybridMultilevel"/>
    <w:tmpl w:val="D512B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1385365"/>
    <w:multiLevelType w:val="hybridMultilevel"/>
    <w:tmpl w:val="112E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4B40268"/>
    <w:multiLevelType w:val="multilevel"/>
    <w:tmpl w:val="DFC2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C04F8B"/>
    <w:multiLevelType w:val="hybridMultilevel"/>
    <w:tmpl w:val="82A80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2175C7A"/>
    <w:multiLevelType w:val="hybridMultilevel"/>
    <w:tmpl w:val="1AAA4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DB74D6E"/>
    <w:multiLevelType w:val="multilevel"/>
    <w:tmpl w:val="97B8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685C5A"/>
    <w:multiLevelType w:val="multilevel"/>
    <w:tmpl w:val="7AF8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8"/>
  </w:num>
  <w:num w:numId="6">
    <w:abstractNumId w:val="7"/>
  </w:num>
  <w:num w:numId="7">
    <w:abstractNumId w:val="20"/>
  </w:num>
  <w:num w:numId="8">
    <w:abstractNumId w:val="5"/>
  </w:num>
  <w:num w:numId="9">
    <w:abstractNumId w:val="11"/>
  </w:num>
  <w:num w:numId="10">
    <w:abstractNumId w:val="13"/>
  </w:num>
  <w:num w:numId="11">
    <w:abstractNumId w:val="12"/>
  </w:num>
  <w:num w:numId="12">
    <w:abstractNumId w:val="17"/>
  </w:num>
  <w:num w:numId="13">
    <w:abstractNumId w:val="9"/>
  </w:num>
  <w:num w:numId="14">
    <w:abstractNumId w:val="14"/>
  </w:num>
  <w:num w:numId="15">
    <w:abstractNumId w:val="21"/>
  </w:num>
  <w:num w:numId="16">
    <w:abstractNumId w:val="10"/>
  </w:num>
  <w:num w:numId="17">
    <w:abstractNumId w:val="4"/>
  </w:num>
  <w:num w:numId="18">
    <w:abstractNumId w:val="18"/>
  </w:num>
  <w:num w:numId="19">
    <w:abstractNumId w:val="6"/>
  </w:num>
  <w:num w:numId="20">
    <w:abstractNumId w:val="15"/>
  </w:num>
  <w:num w:numId="21">
    <w:abstractNumId w:val="19"/>
  </w:num>
  <w:num w:numId="22">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6146"/>
  </w:hdrShapeDefaults>
  <w:footnotePr>
    <w:footnote w:id="-1"/>
    <w:footnote w:id="0"/>
  </w:footnotePr>
  <w:endnotePr>
    <w:endnote w:id="-1"/>
    <w:endnote w:id="0"/>
  </w:endnotePr>
  <w:compat>
    <w:spaceForUL/>
    <w:balanceSingleByteDoubleByteWidth/>
    <w:doNotLeaveBackslashAlone/>
    <w:ulTrailSpace/>
    <w:adjustLineHeightInTable/>
  </w:compat>
  <w:rsids>
    <w:rsidRoot w:val="00517AB5"/>
    <w:rsid w:val="00043BEA"/>
    <w:rsid w:val="000854EB"/>
    <w:rsid w:val="0008593F"/>
    <w:rsid w:val="000901D9"/>
    <w:rsid w:val="00091702"/>
    <w:rsid w:val="00095B38"/>
    <w:rsid w:val="000971EB"/>
    <w:rsid w:val="000A2E49"/>
    <w:rsid w:val="000C71D0"/>
    <w:rsid w:val="000D5EF4"/>
    <w:rsid w:val="000D6962"/>
    <w:rsid w:val="000D737A"/>
    <w:rsid w:val="00101D73"/>
    <w:rsid w:val="00116BA1"/>
    <w:rsid w:val="001208B3"/>
    <w:rsid w:val="00145CBA"/>
    <w:rsid w:val="001579EB"/>
    <w:rsid w:val="00160612"/>
    <w:rsid w:val="00170A92"/>
    <w:rsid w:val="00171898"/>
    <w:rsid w:val="001A478A"/>
    <w:rsid w:val="001C3CA2"/>
    <w:rsid w:val="001C48CB"/>
    <w:rsid w:val="002326A8"/>
    <w:rsid w:val="0024195F"/>
    <w:rsid w:val="0025128E"/>
    <w:rsid w:val="002C0318"/>
    <w:rsid w:val="003123CA"/>
    <w:rsid w:val="00322B51"/>
    <w:rsid w:val="003242BC"/>
    <w:rsid w:val="00330E65"/>
    <w:rsid w:val="00342807"/>
    <w:rsid w:val="00347E5B"/>
    <w:rsid w:val="00354FDD"/>
    <w:rsid w:val="00381AFF"/>
    <w:rsid w:val="00385BEA"/>
    <w:rsid w:val="00394E3F"/>
    <w:rsid w:val="0039609C"/>
    <w:rsid w:val="003B6345"/>
    <w:rsid w:val="003C6DC1"/>
    <w:rsid w:val="003F1D9F"/>
    <w:rsid w:val="003F2E3B"/>
    <w:rsid w:val="00421951"/>
    <w:rsid w:val="00435CDA"/>
    <w:rsid w:val="00455AF0"/>
    <w:rsid w:val="00467763"/>
    <w:rsid w:val="0048043F"/>
    <w:rsid w:val="00494509"/>
    <w:rsid w:val="004B2588"/>
    <w:rsid w:val="004B6CAD"/>
    <w:rsid w:val="004B788A"/>
    <w:rsid w:val="004D384D"/>
    <w:rsid w:val="004E3620"/>
    <w:rsid w:val="004F1C0B"/>
    <w:rsid w:val="00510240"/>
    <w:rsid w:val="0051135F"/>
    <w:rsid w:val="00517317"/>
    <w:rsid w:val="00517AB5"/>
    <w:rsid w:val="00555B58"/>
    <w:rsid w:val="00561C0D"/>
    <w:rsid w:val="0056230B"/>
    <w:rsid w:val="0058094F"/>
    <w:rsid w:val="00593995"/>
    <w:rsid w:val="005C6678"/>
    <w:rsid w:val="005E5ED0"/>
    <w:rsid w:val="005F374B"/>
    <w:rsid w:val="00622DBA"/>
    <w:rsid w:val="00626D8C"/>
    <w:rsid w:val="00630FF2"/>
    <w:rsid w:val="006724E4"/>
    <w:rsid w:val="0068317D"/>
    <w:rsid w:val="00683F13"/>
    <w:rsid w:val="006A2FB8"/>
    <w:rsid w:val="006A359A"/>
    <w:rsid w:val="006B5569"/>
    <w:rsid w:val="006B77F5"/>
    <w:rsid w:val="006F4E44"/>
    <w:rsid w:val="006F56AE"/>
    <w:rsid w:val="0076352F"/>
    <w:rsid w:val="00782990"/>
    <w:rsid w:val="00791A62"/>
    <w:rsid w:val="007C5152"/>
    <w:rsid w:val="007C521A"/>
    <w:rsid w:val="00845172"/>
    <w:rsid w:val="008833F3"/>
    <w:rsid w:val="00892DD3"/>
    <w:rsid w:val="008B7BF6"/>
    <w:rsid w:val="008E074C"/>
    <w:rsid w:val="00946424"/>
    <w:rsid w:val="00965D06"/>
    <w:rsid w:val="00990F73"/>
    <w:rsid w:val="009E0280"/>
    <w:rsid w:val="009E14B4"/>
    <w:rsid w:val="009E7638"/>
    <w:rsid w:val="00A138F2"/>
    <w:rsid w:val="00A6088A"/>
    <w:rsid w:val="00A724BB"/>
    <w:rsid w:val="00A92298"/>
    <w:rsid w:val="00AA4558"/>
    <w:rsid w:val="00AD0CFB"/>
    <w:rsid w:val="00AD3672"/>
    <w:rsid w:val="00AD6179"/>
    <w:rsid w:val="00B25B86"/>
    <w:rsid w:val="00B336B7"/>
    <w:rsid w:val="00B434FF"/>
    <w:rsid w:val="00B444E9"/>
    <w:rsid w:val="00B768F9"/>
    <w:rsid w:val="00B94A2D"/>
    <w:rsid w:val="00B9506D"/>
    <w:rsid w:val="00BA3573"/>
    <w:rsid w:val="00BB2AB9"/>
    <w:rsid w:val="00BE2784"/>
    <w:rsid w:val="00BE3150"/>
    <w:rsid w:val="00BE6A88"/>
    <w:rsid w:val="00C05619"/>
    <w:rsid w:val="00C123CA"/>
    <w:rsid w:val="00C25776"/>
    <w:rsid w:val="00C3002D"/>
    <w:rsid w:val="00C3451E"/>
    <w:rsid w:val="00C500A5"/>
    <w:rsid w:val="00C91812"/>
    <w:rsid w:val="00CA1D8B"/>
    <w:rsid w:val="00CF75C5"/>
    <w:rsid w:val="00D108A8"/>
    <w:rsid w:val="00D15AB5"/>
    <w:rsid w:val="00D309F2"/>
    <w:rsid w:val="00D35E8F"/>
    <w:rsid w:val="00D5234A"/>
    <w:rsid w:val="00D7589F"/>
    <w:rsid w:val="00D87084"/>
    <w:rsid w:val="00DA4C11"/>
    <w:rsid w:val="00DB2723"/>
    <w:rsid w:val="00DB4DD0"/>
    <w:rsid w:val="00DE6177"/>
    <w:rsid w:val="00E5332F"/>
    <w:rsid w:val="00E5799F"/>
    <w:rsid w:val="00E96F91"/>
    <w:rsid w:val="00EA2489"/>
    <w:rsid w:val="00EB490D"/>
    <w:rsid w:val="00EB77EA"/>
    <w:rsid w:val="00EE03FC"/>
    <w:rsid w:val="00F03034"/>
    <w:rsid w:val="00F06659"/>
    <w:rsid w:val="00F11F87"/>
    <w:rsid w:val="00F1233A"/>
    <w:rsid w:val="00F27F5F"/>
    <w:rsid w:val="00F36477"/>
    <w:rsid w:val="00F64488"/>
    <w:rsid w:val="00F66B22"/>
    <w:rsid w:val="00F948E9"/>
    <w:rsid w:val="00FC4F80"/>
    <w:rsid w:val="00FD2D63"/>
    <w:rsid w:val="00FE36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135F"/>
    <w:pPr>
      <w:suppressAutoHyphens/>
      <w:spacing w:line="100" w:lineRule="atLeast"/>
    </w:pPr>
    <w:rPr>
      <w:sz w:val="22"/>
      <w:szCs w:val="22"/>
      <w:lang w:bidi="en-US"/>
    </w:rPr>
  </w:style>
  <w:style w:type="paragraph" w:styleId="Heading1">
    <w:name w:val="heading 1"/>
    <w:basedOn w:val="Normal"/>
    <w:next w:val="BodyText"/>
    <w:qFormat/>
    <w:rsid w:val="0051135F"/>
    <w:pPr>
      <w:numPr>
        <w:numId w:val="1"/>
      </w:numPr>
      <w:ind w:left="200" w:firstLine="0"/>
      <w:outlineLvl w:val="0"/>
    </w:pPr>
    <w:rPr>
      <w:b/>
      <w:bCs/>
      <w:i/>
      <w:sz w:val="20"/>
      <w:szCs w:val="20"/>
    </w:rPr>
  </w:style>
  <w:style w:type="paragraph" w:styleId="Heading2">
    <w:name w:val="heading 2"/>
    <w:basedOn w:val="Normal"/>
    <w:next w:val="Normal"/>
    <w:link w:val="Heading2Char"/>
    <w:uiPriority w:val="9"/>
    <w:unhideWhenUsed/>
    <w:qFormat/>
    <w:rsid w:val="00A9229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51135F"/>
  </w:style>
  <w:style w:type="character" w:customStyle="1" w:styleId="WW8Num1z1">
    <w:name w:val="WW8Num1z1"/>
    <w:rsid w:val="0051135F"/>
  </w:style>
  <w:style w:type="character" w:customStyle="1" w:styleId="WW8Num1z2">
    <w:name w:val="WW8Num1z2"/>
    <w:rsid w:val="0051135F"/>
  </w:style>
  <w:style w:type="character" w:customStyle="1" w:styleId="WW8Num1z3">
    <w:name w:val="WW8Num1z3"/>
    <w:rsid w:val="0051135F"/>
  </w:style>
  <w:style w:type="character" w:customStyle="1" w:styleId="WW8Num1z4">
    <w:name w:val="WW8Num1z4"/>
    <w:rsid w:val="0051135F"/>
  </w:style>
  <w:style w:type="character" w:customStyle="1" w:styleId="WW8Num1z5">
    <w:name w:val="WW8Num1z5"/>
    <w:rsid w:val="0051135F"/>
  </w:style>
  <w:style w:type="character" w:customStyle="1" w:styleId="WW8Num1z6">
    <w:name w:val="WW8Num1z6"/>
    <w:rsid w:val="0051135F"/>
  </w:style>
  <w:style w:type="character" w:customStyle="1" w:styleId="WW8Num1z7">
    <w:name w:val="WW8Num1z7"/>
    <w:rsid w:val="0051135F"/>
  </w:style>
  <w:style w:type="character" w:customStyle="1" w:styleId="WW8Num1z8">
    <w:name w:val="WW8Num1z8"/>
    <w:rsid w:val="0051135F"/>
  </w:style>
  <w:style w:type="character" w:customStyle="1" w:styleId="WW8Num2z0">
    <w:name w:val="WW8Num2z0"/>
    <w:rsid w:val="0051135F"/>
    <w:rPr>
      <w:rFonts w:ascii="Wingdings" w:hAnsi="Wingdings" w:cs="Wingdings"/>
      <w:spacing w:val="-3"/>
      <w:w w:val="99"/>
      <w:sz w:val="20"/>
      <w:lang w:val="en-US" w:eastAsia="en-US" w:bidi="en-US"/>
    </w:rPr>
  </w:style>
  <w:style w:type="character" w:customStyle="1" w:styleId="WW8Num2z1">
    <w:name w:val="WW8Num2z1"/>
    <w:rsid w:val="0051135F"/>
    <w:rPr>
      <w:rFonts w:ascii="Symbol" w:hAnsi="Symbol" w:cs="Symbol"/>
      <w:lang w:val="en-US" w:eastAsia="en-US" w:bidi="en-US"/>
    </w:rPr>
  </w:style>
  <w:style w:type="character" w:customStyle="1" w:styleId="WW8Num3z0">
    <w:name w:val="WW8Num3z0"/>
    <w:rsid w:val="0051135F"/>
    <w:rPr>
      <w:rFonts w:ascii="Symbol" w:hAnsi="Symbol" w:cs="Symbol" w:hint="default"/>
      <w:sz w:val="20"/>
      <w:szCs w:val="20"/>
    </w:rPr>
  </w:style>
  <w:style w:type="character" w:customStyle="1" w:styleId="WW8Num3z1">
    <w:name w:val="WW8Num3z1"/>
    <w:rsid w:val="0051135F"/>
    <w:rPr>
      <w:rFonts w:ascii="Courier New" w:hAnsi="Courier New" w:cs="Courier New" w:hint="default"/>
    </w:rPr>
  </w:style>
  <w:style w:type="character" w:customStyle="1" w:styleId="WW8Num3z2">
    <w:name w:val="WW8Num3z2"/>
    <w:rsid w:val="0051135F"/>
    <w:rPr>
      <w:rFonts w:ascii="Wingdings" w:hAnsi="Wingdings" w:cs="Wingdings" w:hint="default"/>
    </w:rPr>
  </w:style>
  <w:style w:type="character" w:customStyle="1" w:styleId="WW8Num4z0">
    <w:name w:val="WW8Num4z0"/>
    <w:rsid w:val="0051135F"/>
    <w:rPr>
      <w:rFonts w:ascii="Symbol" w:hAnsi="Symbol" w:cs="Symbol" w:hint="default"/>
    </w:rPr>
  </w:style>
  <w:style w:type="character" w:customStyle="1" w:styleId="WW8Num4z1">
    <w:name w:val="WW8Num4z1"/>
    <w:rsid w:val="0051135F"/>
    <w:rPr>
      <w:rFonts w:ascii="Courier New" w:hAnsi="Courier New" w:cs="Courier New" w:hint="default"/>
    </w:rPr>
  </w:style>
  <w:style w:type="character" w:customStyle="1" w:styleId="WW8Num4z2">
    <w:name w:val="WW8Num4z2"/>
    <w:rsid w:val="0051135F"/>
    <w:rPr>
      <w:rFonts w:ascii="Wingdings" w:hAnsi="Wingdings" w:cs="Wingdings" w:hint="default"/>
    </w:rPr>
  </w:style>
  <w:style w:type="character" w:customStyle="1" w:styleId="WW8Num5z0">
    <w:name w:val="WW8Num5z0"/>
    <w:rsid w:val="0051135F"/>
    <w:rPr>
      <w:rFonts w:ascii="Symbol" w:hAnsi="Symbol" w:cs="Symbol" w:hint="default"/>
      <w:sz w:val="20"/>
      <w:szCs w:val="20"/>
    </w:rPr>
  </w:style>
  <w:style w:type="character" w:customStyle="1" w:styleId="WW8Num5z1">
    <w:name w:val="WW8Num5z1"/>
    <w:rsid w:val="0051135F"/>
    <w:rPr>
      <w:rFonts w:ascii="Courier New" w:hAnsi="Courier New" w:cs="Courier New" w:hint="default"/>
    </w:rPr>
  </w:style>
  <w:style w:type="character" w:customStyle="1" w:styleId="WW8Num5z2">
    <w:name w:val="WW8Num5z2"/>
    <w:rsid w:val="0051135F"/>
    <w:rPr>
      <w:rFonts w:ascii="Wingdings" w:hAnsi="Wingdings" w:cs="Wingdings" w:hint="default"/>
    </w:rPr>
  </w:style>
  <w:style w:type="character" w:customStyle="1" w:styleId="WW8Num6z0">
    <w:name w:val="WW8Num6z0"/>
    <w:rsid w:val="0051135F"/>
    <w:rPr>
      <w:rFonts w:ascii="Symbol" w:hAnsi="Symbol" w:cs="Symbol" w:hint="default"/>
      <w:spacing w:val="-3"/>
      <w:sz w:val="20"/>
      <w:szCs w:val="20"/>
    </w:rPr>
  </w:style>
  <w:style w:type="character" w:customStyle="1" w:styleId="WW8Num6z1">
    <w:name w:val="WW8Num6z1"/>
    <w:rsid w:val="0051135F"/>
    <w:rPr>
      <w:rFonts w:ascii="Courier New" w:hAnsi="Courier New" w:cs="Courier New" w:hint="default"/>
    </w:rPr>
  </w:style>
  <w:style w:type="character" w:customStyle="1" w:styleId="WW8Num6z2">
    <w:name w:val="WW8Num6z2"/>
    <w:rsid w:val="0051135F"/>
    <w:rPr>
      <w:rFonts w:ascii="Wingdings" w:hAnsi="Wingdings" w:cs="Wingdings" w:hint="default"/>
    </w:rPr>
  </w:style>
  <w:style w:type="character" w:customStyle="1" w:styleId="WW-DefaultParagraphFont">
    <w:name w:val="WW-Default Paragraph Font"/>
    <w:rsid w:val="0051135F"/>
  </w:style>
  <w:style w:type="character" w:customStyle="1" w:styleId="ListLabel1">
    <w:name w:val="ListLabel 1"/>
    <w:rsid w:val="0051135F"/>
    <w:rPr>
      <w:w w:val="99"/>
      <w:lang w:val="en-US" w:eastAsia="en-US" w:bidi="en-US"/>
    </w:rPr>
  </w:style>
  <w:style w:type="character" w:customStyle="1" w:styleId="ListLabel2">
    <w:name w:val="ListLabel 2"/>
    <w:rsid w:val="0051135F"/>
    <w:rPr>
      <w:lang w:val="en-US" w:eastAsia="en-US" w:bidi="en-US"/>
    </w:rPr>
  </w:style>
  <w:style w:type="character" w:styleId="Hyperlink">
    <w:name w:val="Hyperlink"/>
    <w:rsid w:val="0051135F"/>
    <w:rPr>
      <w:color w:val="000080"/>
      <w:u w:val="single"/>
    </w:rPr>
  </w:style>
  <w:style w:type="paragraph" w:customStyle="1" w:styleId="Heading">
    <w:name w:val="Heading"/>
    <w:basedOn w:val="Normal"/>
    <w:next w:val="BodyText"/>
    <w:rsid w:val="0051135F"/>
    <w:pPr>
      <w:keepNext/>
      <w:spacing w:before="240" w:after="120"/>
    </w:pPr>
    <w:rPr>
      <w:rFonts w:ascii="Arial" w:eastAsia="Microsoft YaHei" w:hAnsi="Arial" w:cs="Mangal"/>
      <w:sz w:val="28"/>
      <w:szCs w:val="28"/>
    </w:rPr>
  </w:style>
  <w:style w:type="paragraph" w:styleId="BodyText">
    <w:name w:val="Body Text"/>
    <w:basedOn w:val="Normal"/>
    <w:rsid w:val="0051135F"/>
    <w:pPr>
      <w:ind w:left="560" w:hanging="360"/>
    </w:pPr>
    <w:rPr>
      <w:sz w:val="20"/>
      <w:szCs w:val="20"/>
    </w:rPr>
  </w:style>
  <w:style w:type="paragraph" w:styleId="List">
    <w:name w:val="List"/>
    <w:basedOn w:val="BodyText"/>
    <w:rsid w:val="0051135F"/>
    <w:rPr>
      <w:rFonts w:cs="Mangal"/>
    </w:rPr>
  </w:style>
  <w:style w:type="paragraph" w:styleId="Caption">
    <w:name w:val="caption"/>
    <w:basedOn w:val="Normal"/>
    <w:qFormat/>
    <w:rsid w:val="0051135F"/>
    <w:pPr>
      <w:suppressLineNumbers/>
      <w:spacing w:before="120" w:after="120"/>
    </w:pPr>
    <w:rPr>
      <w:rFonts w:cs="Mangal"/>
      <w:i/>
      <w:iCs/>
      <w:sz w:val="24"/>
      <w:szCs w:val="24"/>
    </w:rPr>
  </w:style>
  <w:style w:type="paragraph" w:customStyle="1" w:styleId="Index">
    <w:name w:val="Index"/>
    <w:basedOn w:val="Normal"/>
    <w:rsid w:val="0051135F"/>
    <w:pPr>
      <w:suppressLineNumbers/>
    </w:pPr>
    <w:rPr>
      <w:rFonts w:cs="Mangal"/>
    </w:rPr>
  </w:style>
  <w:style w:type="paragraph" w:styleId="ListParagraph">
    <w:name w:val="List Paragraph"/>
    <w:basedOn w:val="Normal"/>
    <w:link w:val="ListParagraphChar"/>
    <w:uiPriority w:val="34"/>
    <w:qFormat/>
    <w:rsid w:val="0051135F"/>
    <w:pPr>
      <w:ind w:left="560" w:hanging="360"/>
    </w:pPr>
  </w:style>
  <w:style w:type="paragraph" w:customStyle="1" w:styleId="TableParagraph">
    <w:name w:val="Table Paragraph"/>
    <w:basedOn w:val="Normal"/>
    <w:rsid w:val="0051135F"/>
    <w:pPr>
      <w:spacing w:line="223" w:lineRule="exact"/>
      <w:ind w:left="107"/>
    </w:pPr>
  </w:style>
  <w:style w:type="paragraph" w:customStyle="1" w:styleId="TableContents">
    <w:name w:val="Table Contents"/>
    <w:basedOn w:val="Normal"/>
    <w:rsid w:val="0051135F"/>
    <w:pPr>
      <w:suppressLineNumbers/>
    </w:pPr>
  </w:style>
  <w:style w:type="paragraph" w:customStyle="1" w:styleId="TableHeading">
    <w:name w:val="Table Heading"/>
    <w:basedOn w:val="TableContents"/>
    <w:rsid w:val="0051135F"/>
    <w:pPr>
      <w:jc w:val="center"/>
    </w:pPr>
    <w:rPr>
      <w:b/>
      <w:bCs/>
    </w:rPr>
  </w:style>
  <w:style w:type="paragraph" w:styleId="NoSpacing">
    <w:name w:val="No Spacing"/>
    <w:link w:val="NoSpacingChar"/>
    <w:uiPriority w:val="1"/>
    <w:qFormat/>
    <w:rsid w:val="0051135F"/>
    <w:pPr>
      <w:suppressAutoHyphens/>
    </w:pPr>
    <w:rPr>
      <w:sz w:val="22"/>
      <w:szCs w:val="22"/>
      <w:lang w:bidi="en-US"/>
    </w:rPr>
  </w:style>
  <w:style w:type="character" w:styleId="Strong">
    <w:name w:val="Strong"/>
    <w:uiPriority w:val="22"/>
    <w:qFormat/>
    <w:rsid w:val="00F11F87"/>
    <w:rPr>
      <w:b/>
      <w:bCs/>
    </w:rPr>
  </w:style>
  <w:style w:type="paragraph" w:styleId="Header">
    <w:name w:val="header"/>
    <w:basedOn w:val="Normal"/>
    <w:link w:val="HeaderChar"/>
    <w:uiPriority w:val="99"/>
    <w:unhideWhenUsed/>
    <w:rsid w:val="00E5799F"/>
    <w:pPr>
      <w:tabs>
        <w:tab w:val="center" w:pos="4680"/>
        <w:tab w:val="right" w:pos="9360"/>
      </w:tabs>
    </w:pPr>
  </w:style>
  <w:style w:type="character" w:customStyle="1" w:styleId="HeaderChar">
    <w:name w:val="Header Char"/>
    <w:link w:val="Header"/>
    <w:uiPriority w:val="99"/>
    <w:rsid w:val="00E5799F"/>
    <w:rPr>
      <w:sz w:val="22"/>
      <w:szCs w:val="22"/>
      <w:lang w:bidi="en-US"/>
    </w:rPr>
  </w:style>
  <w:style w:type="paragraph" w:styleId="Footer">
    <w:name w:val="footer"/>
    <w:basedOn w:val="Normal"/>
    <w:link w:val="FooterChar"/>
    <w:uiPriority w:val="99"/>
    <w:unhideWhenUsed/>
    <w:rsid w:val="00E5799F"/>
    <w:pPr>
      <w:tabs>
        <w:tab w:val="center" w:pos="4680"/>
        <w:tab w:val="right" w:pos="9360"/>
      </w:tabs>
    </w:pPr>
  </w:style>
  <w:style w:type="character" w:customStyle="1" w:styleId="FooterChar">
    <w:name w:val="Footer Char"/>
    <w:link w:val="Footer"/>
    <w:uiPriority w:val="99"/>
    <w:rsid w:val="00E5799F"/>
    <w:rPr>
      <w:sz w:val="22"/>
      <w:szCs w:val="22"/>
      <w:lang w:bidi="en-US"/>
    </w:rPr>
  </w:style>
  <w:style w:type="paragraph" w:styleId="EndnoteText">
    <w:name w:val="endnote text"/>
    <w:basedOn w:val="Normal"/>
    <w:link w:val="EndnoteTextChar"/>
    <w:uiPriority w:val="99"/>
    <w:semiHidden/>
    <w:unhideWhenUsed/>
    <w:rsid w:val="006F4E44"/>
    <w:rPr>
      <w:sz w:val="20"/>
      <w:szCs w:val="20"/>
    </w:rPr>
  </w:style>
  <w:style w:type="character" w:customStyle="1" w:styleId="EndnoteTextChar">
    <w:name w:val="Endnote Text Char"/>
    <w:basedOn w:val="DefaultParagraphFont"/>
    <w:link w:val="EndnoteText"/>
    <w:uiPriority w:val="99"/>
    <w:semiHidden/>
    <w:rsid w:val="006F4E44"/>
    <w:rPr>
      <w:lang w:bidi="en-US"/>
    </w:rPr>
  </w:style>
  <w:style w:type="character" w:styleId="EndnoteReference">
    <w:name w:val="endnote reference"/>
    <w:basedOn w:val="DefaultParagraphFont"/>
    <w:uiPriority w:val="99"/>
    <w:semiHidden/>
    <w:unhideWhenUsed/>
    <w:rsid w:val="006F4E44"/>
    <w:rPr>
      <w:vertAlign w:val="superscript"/>
    </w:rPr>
  </w:style>
  <w:style w:type="character" w:customStyle="1" w:styleId="ListParagraphChar">
    <w:name w:val="List Paragraph Char"/>
    <w:link w:val="ListParagraph"/>
    <w:uiPriority w:val="34"/>
    <w:qFormat/>
    <w:locked/>
    <w:rsid w:val="00D87084"/>
    <w:rPr>
      <w:sz w:val="22"/>
      <w:szCs w:val="22"/>
      <w:lang w:bidi="en-US"/>
    </w:rPr>
  </w:style>
  <w:style w:type="character" w:customStyle="1" w:styleId="NoSpacingChar">
    <w:name w:val="No Spacing Char"/>
    <w:link w:val="NoSpacing"/>
    <w:uiPriority w:val="1"/>
    <w:locked/>
    <w:rsid w:val="00D87084"/>
    <w:rPr>
      <w:sz w:val="22"/>
      <w:szCs w:val="22"/>
      <w:lang w:bidi="en-US"/>
    </w:rPr>
  </w:style>
  <w:style w:type="character" w:customStyle="1" w:styleId="apple-style-span">
    <w:name w:val="apple-style-span"/>
    <w:basedOn w:val="DefaultParagraphFont"/>
    <w:qFormat/>
    <w:rsid w:val="00C91812"/>
  </w:style>
  <w:style w:type="character" w:customStyle="1" w:styleId="UnresolvedMention">
    <w:name w:val="Unresolved Mention"/>
    <w:basedOn w:val="DefaultParagraphFont"/>
    <w:uiPriority w:val="99"/>
    <w:semiHidden/>
    <w:unhideWhenUsed/>
    <w:rsid w:val="004E3620"/>
    <w:rPr>
      <w:color w:val="605E5C"/>
      <w:shd w:val="clear" w:color="auto" w:fill="E1DFDD"/>
    </w:rPr>
  </w:style>
  <w:style w:type="paragraph" w:styleId="Title">
    <w:name w:val="Title"/>
    <w:basedOn w:val="Normal"/>
    <w:next w:val="Normal"/>
    <w:link w:val="TitleChar"/>
    <w:uiPriority w:val="10"/>
    <w:qFormat/>
    <w:rsid w:val="00A92298"/>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298"/>
    <w:rPr>
      <w:rFonts w:asciiTheme="majorHAnsi" w:eastAsiaTheme="majorEastAsia" w:hAnsiTheme="majorHAnsi" w:cstheme="majorBidi"/>
      <w:spacing w:val="-10"/>
      <w:kern w:val="28"/>
      <w:sz w:val="56"/>
      <w:szCs w:val="56"/>
      <w:lang w:bidi="en-US"/>
    </w:rPr>
  </w:style>
  <w:style w:type="character" w:customStyle="1" w:styleId="Heading2Char">
    <w:name w:val="Heading 2 Char"/>
    <w:basedOn w:val="DefaultParagraphFont"/>
    <w:link w:val="Heading2"/>
    <w:uiPriority w:val="9"/>
    <w:rsid w:val="00A92298"/>
    <w:rPr>
      <w:rFonts w:asciiTheme="majorHAnsi" w:eastAsiaTheme="majorEastAsia" w:hAnsiTheme="majorHAnsi" w:cstheme="majorBidi"/>
      <w:color w:val="2F5496" w:themeColor="accent1" w:themeShade="BF"/>
      <w:sz w:val="26"/>
      <w:szCs w:val="26"/>
      <w:lang w:bidi="en-US"/>
    </w:rPr>
  </w:style>
</w:styles>
</file>

<file path=word/webSettings.xml><?xml version="1.0" encoding="utf-8"?>
<w:webSettings xmlns:r="http://schemas.openxmlformats.org/officeDocument/2006/relationships" xmlns:w="http://schemas.openxmlformats.org/wordprocessingml/2006/main">
  <w:divs>
    <w:div w:id="216670017">
      <w:bodyDiv w:val="1"/>
      <w:marLeft w:val="0"/>
      <w:marRight w:val="0"/>
      <w:marTop w:val="0"/>
      <w:marBottom w:val="0"/>
      <w:divBdr>
        <w:top w:val="none" w:sz="0" w:space="0" w:color="auto"/>
        <w:left w:val="none" w:sz="0" w:space="0" w:color="auto"/>
        <w:bottom w:val="none" w:sz="0" w:space="0" w:color="auto"/>
        <w:right w:val="none" w:sz="0" w:space="0" w:color="auto"/>
      </w:divBdr>
    </w:div>
    <w:div w:id="547881703">
      <w:bodyDiv w:val="1"/>
      <w:marLeft w:val="0"/>
      <w:marRight w:val="0"/>
      <w:marTop w:val="0"/>
      <w:marBottom w:val="0"/>
      <w:divBdr>
        <w:top w:val="none" w:sz="0" w:space="0" w:color="auto"/>
        <w:left w:val="none" w:sz="0" w:space="0" w:color="auto"/>
        <w:bottom w:val="none" w:sz="0" w:space="0" w:color="auto"/>
        <w:right w:val="none" w:sz="0" w:space="0" w:color="auto"/>
      </w:divBdr>
    </w:div>
    <w:div w:id="593514472">
      <w:bodyDiv w:val="1"/>
      <w:marLeft w:val="0"/>
      <w:marRight w:val="0"/>
      <w:marTop w:val="0"/>
      <w:marBottom w:val="0"/>
      <w:divBdr>
        <w:top w:val="none" w:sz="0" w:space="0" w:color="auto"/>
        <w:left w:val="none" w:sz="0" w:space="0" w:color="auto"/>
        <w:bottom w:val="none" w:sz="0" w:space="0" w:color="auto"/>
        <w:right w:val="none" w:sz="0" w:space="0" w:color="auto"/>
      </w:divBdr>
    </w:div>
    <w:div w:id="614095456">
      <w:bodyDiv w:val="1"/>
      <w:marLeft w:val="0"/>
      <w:marRight w:val="0"/>
      <w:marTop w:val="0"/>
      <w:marBottom w:val="0"/>
      <w:divBdr>
        <w:top w:val="none" w:sz="0" w:space="0" w:color="auto"/>
        <w:left w:val="none" w:sz="0" w:space="0" w:color="auto"/>
        <w:bottom w:val="none" w:sz="0" w:space="0" w:color="auto"/>
        <w:right w:val="none" w:sz="0" w:space="0" w:color="auto"/>
      </w:divBdr>
    </w:div>
    <w:div w:id="621040711">
      <w:bodyDiv w:val="1"/>
      <w:marLeft w:val="0"/>
      <w:marRight w:val="0"/>
      <w:marTop w:val="0"/>
      <w:marBottom w:val="0"/>
      <w:divBdr>
        <w:top w:val="none" w:sz="0" w:space="0" w:color="auto"/>
        <w:left w:val="none" w:sz="0" w:space="0" w:color="auto"/>
        <w:bottom w:val="none" w:sz="0" w:space="0" w:color="auto"/>
        <w:right w:val="none" w:sz="0" w:space="0" w:color="auto"/>
      </w:divBdr>
    </w:div>
    <w:div w:id="712114860">
      <w:bodyDiv w:val="1"/>
      <w:marLeft w:val="0"/>
      <w:marRight w:val="0"/>
      <w:marTop w:val="0"/>
      <w:marBottom w:val="0"/>
      <w:divBdr>
        <w:top w:val="none" w:sz="0" w:space="0" w:color="auto"/>
        <w:left w:val="none" w:sz="0" w:space="0" w:color="auto"/>
        <w:bottom w:val="none" w:sz="0" w:space="0" w:color="auto"/>
        <w:right w:val="none" w:sz="0" w:space="0" w:color="auto"/>
      </w:divBdr>
    </w:div>
    <w:div w:id="1039866137">
      <w:bodyDiv w:val="1"/>
      <w:marLeft w:val="0"/>
      <w:marRight w:val="0"/>
      <w:marTop w:val="0"/>
      <w:marBottom w:val="0"/>
      <w:divBdr>
        <w:top w:val="none" w:sz="0" w:space="0" w:color="auto"/>
        <w:left w:val="none" w:sz="0" w:space="0" w:color="auto"/>
        <w:bottom w:val="none" w:sz="0" w:space="0" w:color="auto"/>
        <w:right w:val="none" w:sz="0" w:space="0" w:color="auto"/>
      </w:divBdr>
    </w:div>
    <w:div w:id="1050762973">
      <w:bodyDiv w:val="1"/>
      <w:marLeft w:val="0"/>
      <w:marRight w:val="0"/>
      <w:marTop w:val="0"/>
      <w:marBottom w:val="0"/>
      <w:divBdr>
        <w:top w:val="none" w:sz="0" w:space="0" w:color="auto"/>
        <w:left w:val="none" w:sz="0" w:space="0" w:color="auto"/>
        <w:bottom w:val="none" w:sz="0" w:space="0" w:color="auto"/>
        <w:right w:val="none" w:sz="0" w:space="0" w:color="auto"/>
      </w:divBdr>
    </w:div>
    <w:div w:id="1078749607">
      <w:bodyDiv w:val="1"/>
      <w:marLeft w:val="0"/>
      <w:marRight w:val="0"/>
      <w:marTop w:val="0"/>
      <w:marBottom w:val="0"/>
      <w:divBdr>
        <w:top w:val="none" w:sz="0" w:space="0" w:color="auto"/>
        <w:left w:val="none" w:sz="0" w:space="0" w:color="auto"/>
        <w:bottom w:val="none" w:sz="0" w:space="0" w:color="auto"/>
        <w:right w:val="none" w:sz="0" w:space="0" w:color="auto"/>
      </w:divBdr>
    </w:div>
    <w:div w:id="1175877998">
      <w:bodyDiv w:val="1"/>
      <w:marLeft w:val="0"/>
      <w:marRight w:val="0"/>
      <w:marTop w:val="0"/>
      <w:marBottom w:val="0"/>
      <w:divBdr>
        <w:top w:val="none" w:sz="0" w:space="0" w:color="auto"/>
        <w:left w:val="none" w:sz="0" w:space="0" w:color="auto"/>
        <w:bottom w:val="none" w:sz="0" w:space="0" w:color="auto"/>
        <w:right w:val="none" w:sz="0" w:space="0" w:color="auto"/>
      </w:divBdr>
    </w:div>
    <w:div w:id="1282885877">
      <w:bodyDiv w:val="1"/>
      <w:marLeft w:val="0"/>
      <w:marRight w:val="0"/>
      <w:marTop w:val="0"/>
      <w:marBottom w:val="0"/>
      <w:divBdr>
        <w:top w:val="none" w:sz="0" w:space="0" w:color="auto"/>
        <w:left w:val="none" w:sz="0" w:space="0" w:color="auto"/>
        <w:bottom w:val="none" w:sz="0" w:space="0" w:color="auto"/>
        <w:right w:val="none" w:sz="0" w:space="0" w:color="auto"/>
      </w:divBdr>
    </w:div>
    <w:div w:id="1318458984">
      <w:bodyDiv w:val="1"/>
      <w:marLeft w:val="0"/>
      <w:marRight w:val="0"/>
      <w:marTop w:val="0"/>
      <w:marBottom w:val="0"/>
      <w:divBdr>
        <w:top w:val="none" w:sz="0" w:space="0" w:color="auto"/>
        <w:left w:val="none" w:sz="0" w:space="0" w:color="auto"/>
        <w:bottom w:val="none" w:sz="0" w:space="0" w:color="auto"/>
        <w:right w:val="none" w:sz="0" w:space="0" w:color="auto"/>
      </w:divBdr>
    </w:div>
    <w:div w:id="1335301112">
      <w:bodyDiv w:val="1"/>
      <w:marLeft w:val="0"/>
      <w:marRight w:val="0"/>
      <w:marTop w:val="0"/>
      <w:marBottom w:val="0"/>
      <w:divBdr>
        <w:top w:val="none" w:sz="0" w:space="0" w:color="auto"/>
        <w:left w:val="none" w:sz="0" w:space="0" w:color="auto"/>
        <w:bottom w:val="none" w:sz="0" w:space="0" w:color="auto"/>
        <w:right w:val="none" w:sz="0" w:space="0" w:color="auto"/>
      </w:divBdr>
    </w:div>
    <w:div w:id="1336037394">
      <w:bodyDiv w:val="1"/>
      <w:marLeft w:val="0"/>
      <w:marRight w:val="0"/>
      <w:marTop w:val="0"/>
      <w:marBottom w:val="0"/>
      <w:divBdr>
        <w:top w:val="none" w:sz="0" w:space="0" w:color="auto"/>
        <w:left w:val="none" w:sz="0" w:space="0" w:color="auto"/>
        <w:bottom w:val="none" w:sz="0" w:space="0" w:color="auto"/>
        <w:right w:val="none" w:sz="0" w:space="0" w:color="auto"/>
      </w:divBdr>
    </w:div>
    <w:div w:id="1705786072">
      <w:bodyDiv w:val="1"/>
      <w:marLeft w:val="0"/>
      <w:marRight w:val="0"/>
      <w:marTop w:val="0"/>
      <w:marBottom w:val="0"/>
      <w:divBdr>
        <w:top w:val="none" w:sz="0" w:space="0" w:color="auto"/>
        <w:left w:val="none" w:sz="0" w:space="0" w:color="auto"/>
        <w:bottom w:val="none" w:sz="0" w:space="0" w:color="auto"/>
        <w:right w:val="none" w:sz="0" w:space="0" w:color="auto"/>
      </w:divBdr>
    </w:div>
    <w:div w:id="1812215122">
      <w:bodyDiv w:val="1"/>
      <w:marLeft w:val="0"/>
      <w:marRight w:val="0"/>
      <w:marTop w:val="0"/>
      <w:marBottom w:val="0"/>
      <w:divBdr>
        <w:top w:val="none" w:sz="0" w:space="0" w:color="auto"/>
        <w:left w:val="none" w:sz="0" w:space="0" w:color="auto"/>
        <w:bottom w:val="none" w:sz="0" w:space="0" w:color="auto"/>
        <w:right w:val="none" w:sz="0" w:space="0" w:color="auto"/>
      </w:divBdr>
    </w:div>
    <w:div w:id="1981037159">
      <w:bodyDiv w:val="1"/>
      <w:marLeft w:val="0"/>
      <w:marRight w:val="0"/>
      <w:marTop w:val="0"/>
      <w:marBottom w:val="0"/>
      <w:divBdr>
        <w:top w:val="none" w:sz="0" w:space="0" w:color="auto"/>
        <w:left w:val="none" w:sz="0" w:space="0" w:color="auto"/>
        <w:bottom w:val="none" w:sz="0" w:space="0" w:color="auto"/>
        <w:right w:val="none" w:sz="0" w:space="0" w:color="auto"/>
      </w:divBdr>
    </w:div>
    <w:div w:id="2026637675">
      <w:bodyDiv w:val="1"/>
      <w:marLeft w:val="0"/>
      <w:marRight w:val="0"/>
      <w:marTop w:val="0"/>
      <w:marBottom w:val="0"/>
      <w:divBdr>
        <w:top w:val="none" w:sz="0" w:space="0" w:color="auto"/>
        <w:left w:val="none" w:sz="0" w:space="0" w:color="auto"/>
        <w:bottom w:val="none" w:sz="0" w:space="0" w:color="auto"/>
        <w:right w:val="none" w:sz="0" w:space="0" w:color="auto"/>
      </w:divBdr>
    </w:div>
    <w:div w:id="2044788905">
      <w:bodyDiv w:val="1"/>
      <w:marLeft w:val="0"/>
      <w:marRight w:val="0"/>
      <w:marTop w:val="0"/>
      <w:marBottom w:val="0"/>
      <w:divBdr>
        <w:top w:val="none" w:sz="0" w:space="0" w:color="auto"/>
        <w:left w:val="none" w:sz="0" w:space="0" w:color="auto"/>
        <w:bottom w:val="none" w:sz="0" w:space="0" w:color="auto"/>
        <w:right w:val="none" w:sz="0" w:space="0" w:color="auto"/>
      </w:divBdr>
    </w:div>
    <w:div w:id="212442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F1097852F8C594881378FA4FCDD78F7" ma:contentTypeVersion="7" ma:contentTypeDescription="Create a new document." ma:contentTypeScope="" ma:versionID="94681736189b3eb36a6a7d11d12f6b81">
  <xsd:schema xmlns:xsd="http://www.w3.org/2001/XMLSchema" xmlns:xs="http://www.w3.org/2001/XMLSchema" xmlns:p="http://schemas.microsoft.com/office/2006/metadata/properties" xmlns:ns3="05a3ddb0-bf6c-4596-bbcf-fd1b868b0277" xmlns:ns4="ef9098e8-d187-46ef-a062-4cf0af382c6e" targetNamespace="http://schemas.microsoft.com/office/2006/metadata/properties" ma:root="true" ma:fieldsID="fde3f9acb38be17af37a8dbbdc1c3eba" ns3:_="" ns4:_="">
    <xsd:import namespace="05a3ddb0-bf6c-4596-bbcf-fd1b868b0277"/>
    <xsd:import namespace="ef9098e8-d187-46ef-a062-4cf0af382c6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a3ddb0-bf6c-4596-bbcf-fd1b868b027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9098e8-d187-46ef-a062-4cf0af382c6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E95BA-DE35-4146-A39D-9D72986BA82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1CB7BF7-6735-40A5-B5F7-6AD4998A650D}">
  <ds:schemaRefs>
    <ds:schemaRef ds:uri="http://schemas.microsoft.com/sharepoint/v3/contenttype/forms"/>
  </ds:schemaRefs>
</ds:datastoreItem>
</file>

<file path=customXml/itemProps3.xml><?xml version="1.0" encoding="utf-8"?>
<ds:datastoreItem xmlns:ds="http://schemas.openxmlformats.org/officeDocument/2006/customXml" ds:itemID="{8C81F702-157A-4111-B67C-99BEDF133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a3ddb0-bf6c-4596-bbcf-fd1b868b0277"/>
    <ds:schemaRef ds:uri="ef9098e8-d187-46ef-a062-4cf0af382c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598231-8DAC-4F4B-9E21-8C03E1C5A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5</Pages>
  <Words>2164</Words>
  <Characters>12338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14474</CharactersWithSpaces>
  <SharedDoc>false</SharedDoc>
  <HLinks>
    <vt:vector size="6" baseType="variant">
      <vt:variant>
        <vt:i4>3866627</vt:i4>
      </vt:variant>
      <vt:variant>
        <vt:i4>0</vt:i4>
      </vt:variant>
      <vt:variant>
        <vt:i4>0</vt:i4>
      </vt:variant>
      <vt:variant>
        <vt:i4>5</vt:i4>
      </vt:variant>
      <vt:variant>
        <vt:lpwstr>mailto:sswethu28@gmail.com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Sethurajesh(AWF)</dc:creator>
  <cp:keywords/>
  <cp:lastModifiedBy>win 10</cp:lastModifiedBy>
  <cp:revision>20</cp:revision>
  <cp:lastPrinted>1900-01-01T06:00:00Z</cp:lastPrinted>
  <dcterms:created xsi:type="dcterms:W3CDTF">2023-11-06T17:29:00Z</dcterms:created>
  <dcterms:modified xsi:type="dcterms:W3CDTF">2026-02-12T17:40:00Z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0x0101000F1097852F8C594881378FA4FCDD78F7</vt:lpwstr>
  </property>
</Properties>
</file>