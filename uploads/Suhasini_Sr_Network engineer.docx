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0746" w14:textId="66067AE4" w:rsidR="006A2619" w:rsidRPr="000549C9" w:rsidRDefault="009C0241" w:rsidP="00AE2793">
      <w:pPr>
        <w:pStyle w:val="Title"/>
        <w:spacing w:after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0549C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Suhasini</w:t>
      </w:r>
    </w:p>
    <w:p w14:paraId="7B2483FB" w14:textId="5F7C85F8" w:rsidR="006A2619" w:rsidRPr="000549C9" w:rsidRDefault="00CF07EE" w:rsidP="00AE2793">
      <w:pPr>
        <w:spacing w:after="0" w:line="240" w:lineRule="auto"/>
        <w:contextualSpacing/>
        <w:rPr>
          <w:rFonts w:cstheme="minorHAnsi"/>
          <w:b/>
          <w:color w:val="000000" w:themeColor="text1"/>
        </w:rPr>
      </w:pPr>
      <w:r w:rsidRPr="000549C9">
        <w:rPr>
          <w:rFonts w:cstheme="minorHAnsi"/>
          <w:b/>
          <w:color w:val="000000" w:themeColor="text1"/>
          <w:u w:val="single"/>
        </w:rPr>
        <w:t>Summary:</w:t>
      </w:r>
    </w:p>
    <w:p w14:paraId="1963935C" w14:textId="110ACBD3" w:rsidR="00901E2E" w:rsidRDefault="00524E9E" w:rsidP="00AE2793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Around </w:t>
      </w:r>
      <w:r w:rsidR="006E2DC9" w:rsidRPr="007B0940">
        <w:rPr>
          <w:rFonts w:cstheme="minorHAnsi"/>
          <w:color w:val="000000" w:themeColor="text1"/>
        </w:rPr>
        <w:t>1</w:t>
      </w:r>
      <w:r w:rsidR="000549C9" w:rsidRPr="007B0940">
        <w:rPr>
          <w:rFonts w:cstheme="minorHAnsi"/>
          <w:color w:val="000000" w:themeColor="text1"/>
        </w:rPr>
        <w:t>1+</w:t>
      </w:r>
      <w:r w:rsidR="00901E2E" w:rsidRPr="007B0940">
        <w:rPr>
          <w:rFonts w:cstheme="minorHAnsi"/>
          <w:color w:val="000000" w:themeColor="text1"/>
        </w:rPr>
        <w:t xml:space="preserve"> years of experience in testing, troubleshooting, implementing,</w:t>
      </w:r>
      <w:r w:rsidR="008D3154" w:rsidRPr="007B0940">
        <w:rPr>
          <w:rFonts w:cstheme="minorHAnsi"/>
          <w:color w:val="000000" w:themeColor="text1"/>
        </w:rPr>
        <w:t xml:space="preserve"> </w:t>
      </w:r>
      <w:r w:rsidR="00901E2E" w:rsidRPr="007B0940">
        <w:rPr>
          <w:rFonts w:cstheme="minorHAnsi"/>
          <w:color w:val="000000" w:themeColor="text1"/>
        </w:rPr>
        <w:t>optimizing and maintaining enterprise data network and service provider systems.</w:t>
      </w:r>
    </w:p>
    <w:p w14:paraId="4291B96F" w14:textId="359A2997" w:rsidR="00DE4CA6" w:rsidRPr="007B0940" w:rsidRDefault="00DE4CA6" w:rsidP="00AE2793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color w:val="000000" w:themeColor="text1"/>
        </w:rPr>
      </w:pPr>
      <w:r w:rsidRPr="00DE4CA6">
        <w:rPr>
          <w:rFonts w:cstheme="minorHAnsi"/>
          <w:color w:val="000000" w:themeColor="text1"/>
        </w:rPr>
        <w:t>Designed, implemented, and supported enterprise LAN, MAN, and WAN architectures with hands-on network operations and planning experience in large-scale environments.</w:t>
      </w:r>
    </w:p>
    <w:p w14:paraId="5146C852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bCs/>
          <w:color w:val="000000" w:themeColor="text1"/>
        </w:rPr>
      </w:pPr>
      <w:r w:rsidRPr="007B0940">
        <w:rPr>
          <w:rFonts w:cstheme="minorHAnsi"/>
          <w:color w:val="000000" w:themeColor="text1"/>
        </w:rPr>
        <w:t>In-depth knowledge and hands-on experience in</w:t>
      </w:r>
      <w:r w:rsidRPr="007B0940">
        <w:rPr>
          <w:rFonts w:cstheme="minorHAnsi"/>
          <w:b/>
          <w:color w:val="000000" w:themeColor="text1"/>
        </w:rPr>
        <w:t xml:space="preserve"> </w:t>
      </w:r>
      <w:r w:rsidRPr="007B0940">
        <w:rPr>
          <w:rFonts w:cstheme="minorHAnsi"/>
          <w:bCs/>
          <w:color w:val="000000" w:themeColor="text1"/>
        </w:rPr>
        <w:t>Tier II ISP</w:t>
      </w:r>
      <w:r w:rsidRPr="007B0940">
        <w:rPr>
          <w:rFonts w:cstheme="minorHAnsi"/>
          <w:color w:val="000000" w:themeColor="text1"/>
        </w:rPr>
        <w:t xml:space="preserve"> Routing Policies, Network Architecture, </w:t>
      </w:r>
      <w:r w:rsidRPr="007B0940">
        <w:rPr>
          <w:rFonts w:cstheme="minorHAnsi"/>
          <w:bCs/>
          <w:color w:val="000000" w:themeColor="text1"/>
        </w:rPr>
        <w:t>IP Subnetting, VLSM, TCP/IP, NAT, DHCP, DNS, FT1 / T1 / FT3 / T3 SONET POS OCX / GigE circuits, Firewalls.</w:t>
      </w:r>
    </w:p>
    <w:p w14:paraId="237FE3C2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Extensive work experience with </w:t>
      </w:r>
      <w:r w:rsidRPr="007B0940">
        <w:rPr>
          <w:rFonts w:cstheme="minorHAnsi"/>
          <w:bCs/>
          <w:color w:val="000000" w:themeColor="text1"/>
        </w:rPr>
        <w:t>Cisco Routers, Cisco Switches, Load Balancers, and Firewalls.</w:t>
      </w:r>
    </w:p>
    <w:p w14:paraId="7C514784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b/>
          <w:color w:val="000000" w:themeColor="text1"/>
        </w:rPr>
      </w:pPr>
      <w:r w:rsidRPr="007B0940">
        <w:rPr>
          <w:rFonts w:cstheme="minorHAnsi"/>
          <w:color w:val="000000" w:themeColor="text1"/>
        </w:rPr>
        <w:t>Experience with SD-WAN solutions that include Viptela and Versa.</w:t>
      </w:r>
    </w:p>
    <w:p w14:paraId="55317C14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Participated in troubleshooting SDN/SD-WAN deployments.</w:t>
      </w:r>
    </w:p>
    <w:p w14:paraId="6671DF1C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b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Provide consultation regarding segmentation, security, and policy of the </w:t>
      </w:r>
      <w:r w:rsidRPr="007B0940">
        <w:rPr>
          <w:rFonts w:cstheme="minorHAnsi"/>
          <w:bCs/>
          <w:color w:val="000000" w:themeColor="text1"/>
        </w:rPr>
        <w:t>SDN network.</w:t>
      </w:r>
    </w:p>
    <w:p w14:paraId="398918D4" w14:textId="39D9B216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Hands-on experience with various wireless standards and vendors, including Cisco Meraki, HPE/Aruba, D-Link, </w:t>
      </w:r>
      <w:r w:rsidR="00625D98" w:rsidRPr="007B0940">
        <w:rPr>
          <w:rFonts w:cstheme="minorHAnsi"/>
          <w:color w:val="000000" w:themeColor="text1"/>
        </w:rPr>
        <w:t>Net gear</w:t>
      </w:r>
      <w:r w:rsidRPr="007B0940">
        <w:rPr>
          <w:rFonts w:cstheme="minorHAnsi"/>
          <w:color w:val="000000" w:themeColor="text1"/>
        </w:rPr>
        <w:t>, and SD-WAN solutions.</w:t>
      </w:r>
    </w:p>
    <w:p w14:paraId="5B8A46D2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Good knowledge of </w:t>
      </w:r>
      <w:r w:rsidRPr="007B0940">
        <w:rPr>
          <w:rFonts w:cstheme="minorHAnsi"/>
          <w:bCs/>
          <w:color w:val="000000" w:themeColor="text1"/>
        </w:rPr>
        <w:t>Palo Alto Firewalls</w:t>
      </w:r>
      <w:r w:rsidRPr="007B0940">
        <w:rPr>
          <w:rFonts w:cstheme="minorHAnsi"/>
          <w:color w:val="000000" w:themeColor="text1"/>
        </w:rPr>
        <w:t xml:space="preserve"> and the </w:t>
      </w:r>
      <w:r w:rsidRPr="007B0940">
        <w:rPr>
          <w:rFonts w:cstheme="minorHAnsi"/>
          <w:bCs/>
          <w:color w:val="000000" w:themeColor="text1"/>
        </w:rPr>
        <w:t>Panorama</w:t>
      </w:r>
      <w:r w:rsidRPr="007B0940">
        <w:rPr>
          <w:rFonts w:cstheme="minorHAnsi"/>
          <w:b/>
          <w:color w:val="000000" w:themeColor="text1"/>
        </w:rPr>
        <w:t xml:space="preserve"> </w:t>
      </w:r>
      <w:r w:rsidRPr="007B0940">
        <w:rPr>
          <w:rFonts w:cstheme="minorHAnsi"/>
          <w:color w:val="000000" w:themeColor="text1"/>
        </w:rPr>
        <w:t>Network Security Management Box.</w:t>
      </w:r>
    </w:p>
    <w:p w14:paraId="62CBBCE8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b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Configuring Virtual Chassis for </w:t>
      </w:r>
      <w:r w:rsidRPr="007B0940">
        <w:rPr>
          <w:rFonts w:cstheme="minorHAnsi"/>
          <w:bCs/>
          <w:color w:val="000000" w:themeColor="text1"/>
        </w:rPr>
        <w:t>Juniper switches EX-4200, Firewalls SRX-210.</w:t>
      </w:r>
    </w:p>
    <w:p w14:paraId="3D1AE939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Experience in Designing and deploying enterprise-wide Network Security and High Availability Solutions for </w:t>
      </w:r>
      <w:r w:rsidRPr="007B0940">
        <w:rPr>
          <w:rFonts w:cstheme="minorHAnsi"/>
          <w:bCs/>
          <w:color w:val="000000" w:themeColor="text1"/>
        </w:rPr>
        <w:t>ASA.</w:t>
      </w:r>
    </w:p>
    <w:p w14:paraId="4C71FA7C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Responsible for </w:t>
      </w:r>
      <w:r w:rsidRPr="007B0940">
        <w:rPr>
          <w:rFonts w:cstheme="minorHAnsi"/>
          <w:bCs/>
          <w:color w:val="000000" w:themeColor="text1"/>
        </w:rPr>
        <w:t>Check Point</w:t>
      </w:r>
      <w:r w:rsidRPr="007B0940">
        <w:rPr>
          <w:rFonts w:cstheme="minorHAnsi"/>
          <w:color w:val="000000" w:themeColor="text1"/>
        </w:rPr>
        <w:t xml:space="preserve"> (Secure Platform R70) and </w:t>
      </w:r>
      <w:r w:rsidRPr="007B0940">
        <w:rPr>
          <w:rFonts w:cstheme="minorHAnsi"/>
          <w:bCs/>
          <w:color w:val="000000" w:themeColor="text1"/>
        </w:rPr>
        <w:t>Cisco ASA firewall</w:t>
      </w:r>
      <w:r w:rsidRPr="007B0940">
        <w:rPr>
          <w:rFonts w:cstheme="minorHAnsi"/>
          <w:color w:val="000000" w:themeColor="text1"/>
        </w:rPr>
        <w:t xml:space="preserve"> administration across global networks.</w:t>
      </w:r>
    </w:p>
    <w:p w14:paraId="4BA34B86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Configured Fortinet FortiGate Appliances, including models like 3200D, 1500D, and 1200D running the latest Forti OS 5.2.</w:t>
      </w:r>
    </w:p>
    <w:p w14:paraId="529543C6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Implemented and maintained Sourcefire intrusion detection/ prevention </w:t>
      </w:r>
      <w:r w:rsidRPr="007B0940">
        <w:rPr>
          <w:rFonts w:cstheme="minorHAnsi"/>
          <w:bCs/>
          <w:color w:val="000000" w:themeColor="text1"/>
        </w:rPr>
        <w:t>(IDS/IPS)</w:t>
      </w:r>
      <w:r w:rsidRPr="007B0940">
        <w:rPr>
          <w:rFonts w:cstheme="minorHAnsi"/>
          <w:color w:val="000000" w:themeColor="text1"/>
        </w:rPr>
        <w:t xml:space="preserve"> system and hardened protection standards, </w:t>
      </w:r>
      <w:r w:rsidRPr="007B0940">
        <w:rPr>
          <w:rFonts w:cstheme="minorHAnsi"/>
          <w:bCs/>
          <w:color w:val="000000" w:themeColor="text1"/>
        </w:rPr>
        <w:t>IDS/IPS</w:t>
      </w:r>
      <w:r w:rsidRPr="007B0940">
        <w:rPr>
          <w:rFonts w:cstheme="minorHAnsi"/>
          <w:color w:val="000000" w:themeColor="text1"/>
        </w:rPr>
        <w:t xml:space="preserve"> signatures on Firewall for Fine-tuning of </w:t>
      </w:r>
      <w:r w:rsidRPr="007B0940">
        <w:rPr>
          <w:rFonts w:cstheme="minorHAnsi"/>
          <w:bCs/>
          <w:color w:val="000000" w:themeColor="text1"/>
        </w:rPr>
        <w:t>TCP</w:t>
      </w:r>
      <w:r w:rsidRPr="007B0940">
        <w:rPr>
          <w:rFonts w:cstheme="minorHAnsi"/>
          <w:color w:val="000000" w:themeColor="text1"/>
        </w:rPr>
        <w:t xml:space="preserve"> and </w:t>
      </w:r>
      <w:r w:rsidRPr="007B0940">
        <w:rPr>
          <w:rFonts w:cstheme="minorHAnsi"/>
          <w:bCs/>
          <w:color w:val="000000" w:themeColor="text1"/>
        </w:rPr>
        <w:t>UDP</w:t>
      </w:r>
      <w:r w:rsidRPr="007B0940">
        <w:rPr>
          <w:rFonts w:cstheme="minorHAnsi"/>
          <w:b/>
          <w:color w:val="000000" w:themeColor="text1"/>
        </w:rPr>
        <w:t xml:space="preserve"> </w:t>
      </w:r>
      <w:r w:rsidRPr="007B0940">
        <w:rPr>
          <w:rFonts w:cstheme="minorHAnsi"/>
          <w:color w:val="000000" w:themeColor="text1"/>
        </w:rPr>
        <w:t>services.</w:t>
      </w:r>
    </w:p>
    <w:p w14:paraId="4355D294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Configured SSL decryption, APP ID, Threat ID, and URL filtering in Palo Alto firewalls.</w:t>
      </w:r>
    </w:p>
    <w:p w14:paraId="4E7C54D3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bCs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Proficiency in </w:t>
      </w:r>
      <w:r w:rsidRPr="007B0940">
        <w:rPr>
          <w:rFonts w:cstheme="minorHAnsi"/>
          <w:bCs/>
          <w:color w:val="000000" w:themeColor="text1"/>
        </w:rPr>
        <w:t>Cisco ASAs, ISRs, Catalyst/Nexus, HP Switches, Cisco Meraki, Aruba, EIGRP, OSPF, and BGP.</w:t>
      </w:r>
    </w:p>
    <w:p w14:paraId="12CF136C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Worked with F5 web-based solutions, including the configuration of Virtual Servers, Pools, </w:t>
      </w:r>
      <w:proofErr w:type="spellStart"/>
      <w:r w:rsidRPr="007B0940">
        <w:rPr>
          <w:rFonts w:cstheme="minorHAnsi"/>
          <w:color w:val="000000" w:themeColor="text1"/>
        </w:rPr>
        <w:t>iRules</w:t>
      </w:r>
      <w:proofErr w:type="spellEnd"/>
      <w:r w:rsidRPr="007B0940">
        <w:rPr>
          <w:rFonts w:cstheme="minorHAnsi"/>
          <w:color w:val="000000" w:themeColor="text1"/>
        </w:rPr>
        <w:t>, Profiles, and Persistence settings.</w:t>
      </w:r>
    </w:p>
    <w:p w14:paraId="2D28D7DF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Provided daily support for F5 environments, creating new VIPs/WIPs and debugging </w:t>
      </w:r>
      <w:proofErr w:type="spellStart"/>
      <w:r w:rsidRPr="007B0940">
        <w:rPr>
          <w:rFonts w:cstheme="minorHAnsi"/>
          <w:color w:val="000000" w:themeColor="text1"/>
        </w:rPr>
        <w:t>iRules</w:t>
      </w:r>
      <w:proofErr w:type="spellEnd"/>
      <w:r w:rsidRPr="007B0940">
        <w:rPr>
          <w:rFonts w:cstheme="minorHAnsi"/>
          <w:color w:val="000000" w:themeColor="text1"/>
        </w:rPr>
        <w:t>.</w:t>
      </w:r>
    </w:p>
    <w:p w14:paraId="12EE6459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Migrated applications from Cisco ACE/CSM to F5 LTM, including GSS configurations to F5 GTM-wide IPs.</w:t>
      </w:r>
    </w:p>
    <w:p w14:paraId="5E8C781B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Managed and monitored Bluecoat Proxy for content filtering, internet access, and VPN support, including URL filtering and configurations.</w:t>
      </w:r>
    </w:p>
    <w:p w14:paraId="4DE8927A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Implemented traffic filters using standard and extended </w:t>
      </w:r>
      <w:r w:rsidRPr="007B0940">
        <w:rPr>
          <w:rFonts w:cstheme="minorHAnsi"/>
          <w:bCs/>
          <w:color w:val="000000" w:themeColor="text1"/>
        </w:rPr>
        <w:t>access lists</w:t>
      </w:r>
      <w:r w:rsidRPr="007B0940">
        <w:rPr>
          <w:rFonts w:cstheme="minorHAnsi"/>
          <w:color w:val="000000" w:themeColor="text1"/>
        </w:rPr>
        <w:t xml:space="preserve">, distribution lists, and </w:t>
      </w:r>
      <w:r w:rsidRPr="007B0940">
        <w:rPr>
          <w:rFonts w:cstheme="minorHAnsi"/>
          <w:bCs/>
          <w:color w:val="000000" w:themeColor="text1"/>
        </w:rPr>
        <w:t>route maps</w:t>
      </w:r>
      <w:r w:rsidRPr="007B0940">
        <w:rPr>
          <w:rFonts w:cstheme="minorHAnsi"/>
          <w:color w:val="000000" w:themeColor="text1"/>
        </w:rPr>
        <w:t>.</w:t>
      </w:r>
    </w:p>
    <w:p w14:paraId="6E483705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Knowledge of implementing and troubleshooting complex layer 2 technologies such as </w:t>
      </w:r>
      <w:r w:rsidRPr="007B0940">
        <w:rPr>
          <w:rFonts w:cstheme="minorHAnsi"/>
          <w:bCs/>
          <w:color w:val="000000" w:themeColor="text1"/>
        </w:rPr>
        <w:t>VLAN</w:t>
      </w:r>
      <w:r w:rsidRPr="007B0940">
        <w:rPr>
          <w:rFonts w:cstheme="minorHAnsi"/>
          <w:color w:val="000000" w:themeColor="text1"/>
        </w:rPr>
        <w:t xml:space="preserve"> Trunks</w:t>
      </w:r>
      <w:r w:rsidRPr="007B0940">
        <w:rPr>
          <w:rFonts w:cstheme="minorHAnsi"/>
          <w:bCs/>
          <w:color w:val="000000" w:themeColor="text1"/>
        </w:rPr>
        <w:t>, VTP,</w:t>
      </w:r>
      <w:r w:rsidRPr="007B0940">
        <w:rPr>
          <w:rFonts w:cstheme="minorHAnsi"/>
          <w:b/>
          <w:color w:val="000000" w:themeColor="text1"/>
        </w:rPr>
        <w:t xml:space="preserve"> </w:t>
      </w:r>
      <w:r w:rsidRPr="007B0940">
        <w:rPr>
          <w:rFonts w:cstheme="minorHAnsi"/>
          <w:bCs/>
          <w:color w:val="000000" w:themeColor="text1"/>
        </w:rPr>
        <w:t>Ether channel, STP, RSTP, and MST</w:t>
      </w:r>
      <w:r w:rsidRPr="007B0940">
        <w:rPr>
          <w:rFonts w:cstheme="minorHAnsi"/>
          <w:color w:val="000000" w:themeColor="text1"/>
        </w:rPr>
        <w:t xml:space="preserve">. Implementation of </w:t>
      </w:r>
      <w:r w:rsidRPr="007B0940">
        <w:rPr>
          <w:rFonts w:cstheme="minorHAnsi"/>
          <w:bCs/>
          <w:color w:val="000000" w:themeColor="text1"/>
        </w:rPr>
        <w:t>HSRP, VRRP</w:t>
      </w:r>
      <w:r w:rsidRPr="007B0940">
        <w:rPr>
          <w:rFonts w:cstheme="minorHAnsi"/>
          <w:color w:val="000000" w:themeColor="text1"/>
        </w:rPr>
        <w:t xml:space="preserve"> for Default Gateway Redundancy.</w:t>
      </w:r>
    </w:p>
    <w:p w14:paraId="6373BFD0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bCs/>
          <w:color w:val="000000" w:themeColor="text1"/>
        </w:rPr>
      </w:pPr>
      <w:r w:rsidRPr="007B0940">
        <w:rPr>
          <w:rFonts w:cstheme="minorHAnsi"/>
          <w:bCs/>
          <w:color w:val="000000" w:themeColor="text1"/>
        </w:rPr>
        <w:t xml:space="preserve">Strong knowledge of Juniper </w:t>
      </w:r>
      <w:proofErr w:type="spellStart"/>
      <w:r w:rsidRPr="007B0940">
        <w:rPr>
          <w:rFonts w:cstheme="minorHAnsi"/>
          <w:bCs/>
          <w:color w:val="000000" w:themeColor="text1"/>
        </w:rPr>
        <w:t>Qfabric</w:t>
      </w:r>
      <w:proofErr w:type="spellEnd"/>
      <w:r w:rsidRPr="007B0940">
        <w:rPr>
          <w:rFonts w:cstheme="minorHAnsi"/>
          <w:bCs/>
          <w:color w:val="000000" w:themeColor="text1"/>
        </w:rPr>
        <w:t xml:space="preserve"> environment - deployment and troubleshooting. </w:t>
      </w:r>
    </w:p>
    <w:p w14:paraId="6A927849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bCs/>
          <w:color w:val="000000" w:themeColor="text1"/>
        </w:rPr>
      </w:pPr>
      <w:r w:rsidRPr="007B0940">
        <w:rPr>
          <w:rFonts w:cstheme="minorHAnsi"/>
          <w:bCs/>
          <w:color w:val="000000" w:themeColor="text1"/>
        </w:rPr>
        <w:t>Expertise in the following fundamental AWS Services (VPC, Subnet, Elastic Network interface, Internet Gateway, Route table, NAT Gateway, Network ACL, Direct Connect, VPC Peering, VPN, EC2)</w:t>
      </w:r>
    </w:p>
    <w:p w14:paraId="101D6DAD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Expertise in data center technologies such as spine-leaf architecture, Cisco ACI, and Arista cloud vision.</w:t>
      </w:r>
    </w:p>
    <w:p w14:paraId="78DDFBD3" w14:textId="77777777" w:rsidR="00DE4CA6" w:rsidRDefault="00DE4CA6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DE4CA6">
        <w:rPr>
          <w:rFonts w:cstheme="minorHAnsi"/>
          <w:color w:val="000000" w:themeColor="text1"/>
        </w:rPr>
        <w:t>Extensive hands-on experience delivering CCIE Enterprise Infrastructure–level network design, deployment, and troubleshooting across service provider, data center, and campus environments</w:t>
      </w:r>
    </w:p>
    <w:p w14:paraId="68B12899" w14:textId="6E02B4C6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Implemented Microsoft Azure and Google Cloud Platform (GCP) services.</w:t>
      </w:r>
    </w:p>
    <w:p w14:paraId="6F6F5603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Provided L2 &amp; L3 support for customer network and security infrastructure devices.</w:t>
      </w:r>
    </w:p>
    <w:p w14:paraId="1D43A887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Collaborated with application owners to map dependencies and optimize application workflows within ACI or public cloud.</w:t>
      </w:r>
    </w:p>
    <w:p w14:paraId="47A50B33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Created ACI migration plans for brownfield deployments, ensuring smooth L2/L3 transitions and traffic flow mappings.</w:t>
      </w:r>
    </w:p>
    <w:p w14:paraId="21AB7A4C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Deployed Cisco wireless controllers and APs and configured Network Admission Control (NAC).</w:t>
      </w:r>
    </w:p>
    <w:p w14:paraId="4A7F761F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Managed Cisco WAAS (Wide Area Application Services) for WAN optimization.</w:t>
      </w:r>
    </w:p>
    <w:p w14:paraId="16E36C2A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Experience with SDN technologies, including VXLAN, VTEPs, EVPN, MP-BGP, and Spine and Leaf architecture.</w:t>
      </w:r>
    </w:p>
    <w:p w14:paraId="2DB94620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Utilized automation scripts with Python, Chef, and Ansible for network management.</w:t>
      </w:r>
    </w:p>
    <w:p w14:paraId="37C3FC50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Handled tasks related to Microsoft AD, DNS, and DHCP, ensuring efficient operation.</w:t>
      </w:r>
    </w:p>
    <w:p w14:paraId="74B355DC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Demonstrated expertise in network monitoring, SNMP, and IP SLA using tools like PRTG.</w:t>
      </w:r>
    </w:p>
    <w:p w14:paraId="1EF1E018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Resolved operational issues and effectively analyzed and implemented solutions, both individually and as part of a team.</w:t>
      </w:r>
    </w:p>
    <w:p w14:paraId="5D791ED4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Experience in </w:t>
      </w:r>
      <w:r w:rsidRPr="007B0940">
        <w:rPr>
          <w:rFonts w:cstheme="minorHAnsi"/>
          <w:bCs/>
          <w:color w:val="000000" w:themeColor="text1"/>
        </w:rPr>
        <w:t>NS2/NS3</w:t>
      </w:r>
      <w:r w:rsidRPr="007B0940">
        <w:rPr>
          <w:rFonts w:cstheme="minorHAnsi"/>
          <w:color w:val="000000" w:themeColor="text1"/>
        </w:rPr>
        <w:t xml:space="preserve"> and other network Simulators.</w:t>
      </w:r>
    </w:p>
    <w:p w14:paraId="0AA09C16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lastRenderedPageBreak/>
        <w:t xml:space="preserve">Experience working with </w:t>
      </w:r>
      <w:r w:rsidRPr="007B0940">
        <w:rPr>
          <w:rFonts w:cstheme="minorHAnsi"/>
          <w:bCs/>
          <w:color w:val="000000" w:themeColor="text1"/>
        </w:rPr>
        <w:t>Cisco Nexus 2148</w:t>
      </w:r>
      <w:r w:rsidRPr="007B0940">
        <w:rPr>
          <w:rFonts w:cstheme="minorHAnsi"/>
          <w:color w:val="000000" w:themeColor="text1"/>
        </w:rPr>
        <w:t xml:space="preserve"> Fabric Extender and </w:t>
      </w:r>
      <w:r w:rsidRPr="007B0940">
        <w:rPr>
          <w:rFonts w:cstheme="minorHAnsi"/>
          <w:bCs/>
          <w:color w:val="000000" w:themeColor="text1"/>
        </w:rPr>
        <w:t>Nexus 9K, 7010, 5000</w:t>
      </w:r>
      <w:r w:rsidRPr="007B0940">
        <w:rPr>
          <w:rFonts w:cstheme="minorHAnsi"/>
          <w:color w:val="000000" w:themeColor="text1"/>
        </w:rPr>
        <w:t xml:space="preserve"> series to provide a Flexible Access Solution for a data center access architecture.</w:t>
      </w:r>
    </w:p>
    <w:p w14:paraId="36050ABC" w14:textId="77777777" w:rsidR="007B0940" w:rsidRPr="007B0940" w:rsidRDefault="007B0940" w:rsidP="00AE2793">
      <w:pPr>
        <w:pStyle w:val="NoSpacing"/>
        <w:numPr>
          <w:ilvl w:val="0"/>
          <w:numId w:val="8"/>
        </w:numPr>
        <w:rPr>
          <w:rFonts w:cstheme="minorHAnsi"/>
          <w:b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Hands-On experience with </w:t>
      </w:r>
      <w:r w:rsidRPr="007B0940">
        <w:rPr>
          <w:rFonts w:cstheme="minorHAnsi"/>
          <w:bCs/>
          <w:color w:val="000000" w:themeColor="text1"/>
        </w:rPr>
        <w:t>Cisco IOS/IOS-XR/NX-OS, and Juniper JUNOS</w:t>
      </w:r>
      <w:r w:rsidRPr="007B0940">
        <w:rPr>
          <w:rFonts w:cstheme="minorHAnsi"/>
          <w:color w:val="000000" w:themeColor="text1"/>
        </w:rPr>
        <w:t xml:space="preserve"> for configuration and troubleshooting of routing protocols: </w:t>
      </w:r>
      <w:r w:rsidRPr="007B0940">
        <w:rPr>
          <w:rFonts w:cstheme="minorHAnsi"/>
          <w:bCs/>
          <w:color w:val="000000" w:themeColor="text1"/>
        </w:rPr>
        <w:t>MP-BGP, OSPF, EIGRP, RIP, BGP v4.</w:t>
      </w:r>
    </w:p>
    <w:p w14:paraId="7A79AEE0" w14:textId="11D01A8E" w:rsidR="007B0940" w:rsidRPr="007B0940" w:rsidRDefault="007B0940" w:rsidP="00DE4CA6">
      <w:pPr>
        <w:pStyle w:val="NoSpacing"/>
        <w:ind w:left="360"/>
        <w:rPr>
          <w:rFonts w:cstheme="minorHAnsi"/>
          <w:color w:val="000000" w:themeColor="text1"/>
        </w:rPr>
      </w:pPr>
    </w:p>
    <w:p w14:paraId="34AFAE67" w14:textId="77777777" w:rsidR="00C46377" w:rsidRDefault="00C46377" w:rsidP="00AE2793">
      <w:pPr>
        <w:pStyle w:val="NoSpacing"/>
        <w:rPr>
          <w:rFonts w:cstheme="minorHAnsi"/>
          <w:b/>
          <w:u w:val="single"/>
        </w:rPr>
      </w:pPr>
    </w:p>
    <w:p w14:paraId="72B4C269" w14:textId="07A7352D" w:rsidR="0038797E" w:rsidRPr="000549C9" w:rsidRDefault="0038797E" w:rsidP="00AE2793">
      <w:pPr>
        <w:pStyle w:val="NoSpacing"/>
        <w:rPr>
          <w:rFonts w:cstheme="minorHAnsi"/>
          <w:b/>
          <w:u w:val="single"/>
        </w:rPr>
      </w:pPr>
      <w:r w:rsidRPr="000549C9">
        <w:rPr>
          <w:rFonts w:cstheme="minorHAnsi"/>
          <w:b/>
          <w:u w:val="single"/>
        </w:rPr>
        <w:t>Technical Skills:</w:t>
      </w:r>
    </w:p>
    <w:tbl>
      <w:tblPr>
        <w:tblW w:w="104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3"/>
        <w:gridCol w:w="8053"/>
      </w:tblGrid>
      <w:tr w:rsidR="007B0940" w:rsidRPr="007B0940" w14:paraId="582AEC5D" w14:textId="77777777" w:rsidTr="00AE2793">
        <w:trPr>
          <w:trHeight w:val="773"/>
        </w:trPr>
        <w:tc>
          <w:tcPr>
            <w:tcW w:w="2373" w:type="dxa"/>
          </w:tcPr>
          <w:p w14:paraId="56C4C7FA" w14:textId="77777777" w:rsidR="007B0940" w:rsidRPr="007B0940" w:rsidRDefault="007B0940" w:rsidP="00AE2793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Networking Technologies</w:t>
            </w:r>
          </w:p>
        </w:tc>
        <w:tc>
          <w:tcPr>
            <w:tcW w:w="8053" w:type="dxa"/>
          </w:tcPr>
          <w:p w14:paraId="5638B2A9" w14:textId="77777777" w:rsidR="007B0940" w:rsidRPr="007B0940" w:rsidRDefault="007B0940" w:rsidP="00AE2793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LAN/WAN Architecture, TCP/IP, Frame Relay, VPN, VLAN, VTP, NAT, PAT, STP, RSTP, PVST, MSTP, SDN, SD-WAN</w:t>
            </w:r>
          </w:p>
        </w:tc>
      </w:tr>
      <w:tr w:rsidR="007B0940" w:rsidRPr="007B0940" w14:paraId="5FAEA8F4" w14:textId="77777777" w:rsidTr="00AE2793">
        <w:trPr>
          <w:trHeight w:val="385"/>
        </w:trPr>
        <w:tc>
          <w:tcPr>
            <w:tcW w:w="2373" w:type="dxa"/>
          </w:tcPr>
          <w:p w14:paraId="01BA8601" w14:textId="77777777" w:rsidR="007B0940" w:rsidRPr="007B0940" w:rsidRDefault="007B0940" w:rsidP="00AE2793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Networking Hardware</w:t>
            </w:r>
          </w:p>
        </w:tc>
        <w:tc>
          <w:tcPr>
            <w:tcW w:w="8053" w:type="dxa"/>
          </w:tcPr>
          <w:p w14:paraId="6BB37C26" w14:textId="77777777" w:rsidR="007B0940" w:rsidRPr="007B0940" w:rsidRDefault="007B0940" w:rsidP="00AE2793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Cisco Switches, Cisco Routers, ASA/Pix/Palo Alto/Fortinet/Juniper firewalls, IronPort</w:t>
            </w:r>
          </w:p>
        </w:tc>
      </w:tr>
      <w:tr w:rsidR="007B0940" w:rsidRPr="007B0940" w14:paraId="7AA1DEFC" w14:textId="77777777" w:rsidTr="00AE2793">
        <w:trPr>
          <w:trHeight w:val="385"/>
        </w:trPr>
        <w:tc>
          <w:tcPr>
            <w:tcW w:w="2373" w:type="dxa"/>
          </w:tcPr>
          <w:p w14:paraId="4A947FD1" w14:textId="77777777" w:rsidR="007B0940" w:rsidRPr="007B0940" w:rsidRDefault="007B0940" w:rsidP="00AE2793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Routing Protocols</w:t>
            </w:r>
          </w:p>
        </w:tc>
        <w:tc>
          <w:tcPr>
            <w:tcW w:w="8053" w:type="dxa"/>
          </w:tcPr>
          <w:p w14:paraId="3DF85356" w14:textId="77777777" w:rsidR="007B0940" w:rsidRPr="007B0940" w:rsidRDefault="007B0940" w:rsidP="00AE2793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OSPF, IGRP, EIGRP, RIP, MPLS, IS-IS, BGP, Multicasting</w:t>
            </w:r>
          </w:p>
        </w:tc>
      </w:tr>
      <w:tr w:rsidR="007B0940" w:rsidRPr="007B0940" w14:paraId="4E9689F7" w14:textId="77777777" w:rsidTr="00AE2793">
        <w:trPr>
          <w:trHeight w:val="385"/>
        </w:trPr>
        <w:tc>
          <w:tcPr>
            <w:tcW w:w="2373" w:type="dxa"/>
          </w:tcPr>
          <w:p w14:paraId="2EF45419" w14:textId="77777777" w:rsidR="007B0940" w:rsidRPr="007B0940" w:rsidRDefault="007B0940" w:rsidP="00AE2793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Security Technologies</w:t>
            </w:r>
          </w:p>
        </w:tc>
        <w:tc>
          <w:tcPr>
            <w:tcW w:w="8053" w:type="dxa"/>
          </w:tcPr>
          <w:p w14:paraId="6E4B01F2" w14:textId="77777777" w:rsidR="007B0940" w:rsidRPr="007B0940" w:rsidRDefault="007B0940" w:rsidP="00AE2793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PAP, CHAP, Cisco PIX, Blue Coat, Palo Alto, ASA, Fortinet</w:t>
            </w:r>
          </w:p>
        </w:tc>
      </w:tr>
      <w:tr w:rsidR="007B0940" w:rsidRPr="007B0940" w14:paraId="2227D651" w14:textId="77777777" w:rsidTr="00AE2793">
        <w:trPr>
          <w:trHeight w:val="385"/>
        </w:trPr>
        <w:tc>
          <w:tcPr>
            <w:tcW w:w="2373" w:type="dxa"/>
          </w:tcPr>
          <w:p w14:paraId="003795B0" w14:textId="77777777" w:rsidR="007B0940" w:rsidRPr="007B0940" w:rsidRDefault="007B0940" w:rsidP="00AE2793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Network Monitoring</w:t>
            </w:r>
          </w:p>
        </w:tc>
        <w:tc>
          <w:tcPr>
            <w:tcW w:w="8053" w:type="dxa"/>
          </w:tcPr>
          <w:p w14:paraId="6F7622F4" w14:textId="77777777" w:rsidR="007B0940" w:rsidRPr="007B0940" w:rsidRDefault="007B0940" w:rsidP="00AE2793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 xml:space="preserve">Cisco Works 2000, Wireshark, </w:t>
            </w:r>
            <w:proofErr w:type="spellStart"/>
            <w:r w:rsidRPr="007B0940">
              <w:rPr>
                <w:rFonts w:cstheme="minorHAnsi"/>
                <w:bCs/>
              </w:rPr>
              <w:t>HRping</w:t>
            </w:r>
            <w:proofErr w:type="spellEnd"/>
          </w:p>
        </w:tc>
      </w:tr>
      <w:tr w:rsidR="007B0940" w:rsidRPr="007B0940" w14:paraId="7BDD8F28" w14:textId="77777777" w:rsidTr="00AE2793">
        <w:trPr>
          <w:trHeight w:val="385"/>
        </w:trPr>
        <w:tc>
          <w:tcPr>
            <w:tcW w:w="2373" w:type="dxa"/>
          </w:tcPr>
          <w:p w14:paraId="6D55A409" w14:textId="77777777" w:rsidR="007B0940" w:rsidRPr="007B0940" w:rsidRDefault="007B0940" w:rsidP="00AE2793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Operating Systems</w:t>
            </w:r>
          </w:p>
        </w:tc>
        <w:tc>
          <w:tcPr>
            <w:tcW w:w="8053" w:type="dxa"/>
          </w:tcPr>
          <w:p w14:paraId="0982D978" w14:textId="77777777" w:rsidR="007B0940" w:rsidRPr="007B0940" w:rsidRDefault="007B0940" w:rsidP="00AE2793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Windows 7, Vista, XP, 2000, LINUX, Cisco IOS, IOS XR</w:t>
            </w:r>
          </w:p>
        </w:tc>
      </w:tr>
      <w:tr w:rsidR="007B0940" w:rsidRPr="007B0940" w14:paraId="6BA8FDC6" w14:textId="77777777" w:rsidTr="00AE2793">
        <w:trPr>
          <w:trHeight w:val="366"/>
        </w:trPr>
        <w:tc>
          <w:tcPr>
            <w:tcW w:w="2373" w:type="dxa"/>
          </w:tcPr>
          <w:p w14:paraId="7DC9E511" w14:textId="77777777" w:rsidR="007B0940" w:rsidRPr="007B0940" w:rsidRDefault="007B0940" w:rsidP="00AE2793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Routers</w:t>
            </w:r>
          </w:p>
        </w:tc>
        <w:tc>
          <w:tcPr>
            <w:tcW w:w="8053" w:type="dxa"/>
          </w:tcPr>
          <w:p w14:paraId="4565C0FA" w14:textId="77777777" w:rsidR="007B0940" w:rsidRPr="007B0940" w:rsidRDefault="007B0940" w:rsidP="00AE2793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CISCO 2600, 2800,3600,3800,7200, Juniper M &amp; T Series, Cisco CRS 1/3, GSR</w:t>
            </w:r>
          </w:p>
        </w:tc>
      </w:tr>
      <w:tr w:rsidR="007B0940" w:rsidRPr="007B0940" w14:paraId="6DB0638B" w14:textId="77777777" w:rsidTr="00AE2793">
        <w:trPr>
          <w:trHeight w:val="385"/>
        </w:trPr>
        <w:tc>
          <w:tcPr>
            <w:tcW w:w="2373" w:type="dxa"/>
          </w:tcPr>
          <w:p w14:paraId="4D1C95A8" w14:textId="77777777" w:rsidR="007B0940" w:rsidRPr="007B0940" w:rsidRDefault="007B0940" w:rsidP="00AE2793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Load Balancers</w:t>
            </w:r>
          </w:p>
        </w:tc>
        <w:tc>
          <w:tcPr>
            <w:tcW w:w="8053" w:type="dxa"/>
          </w:tcPr>
          <w:p w14:paraId="5CA62A44" w14:textId="77777777" w:rsidR="007B0940" w:rsidRPr="007B0940" w:rsidRDefault="007B0940" w:rsidP="00AE2793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Cisco CSM, F5 Networks (BIG-IP)</w:t>
            </w:r>
          </w:p>
        </w:tc>
      </w:tr>
      <w:tr w:rsidR="007B0940" w:rsidRPr="007B0940" w14:paraId="4583606F" w14:textId="77777777" w:rsidTr="00AE2793">
        <w:trPr>
          <w:trHeight w:val="385"/>
        </w:trPr>
        <w:tc>
          <w:tcPr>
            <w:tcW w:w="2373" w:type="dxa"/>
          </w:tcPr>
          <w:p w14:paraId="22E7BA78" w14:textId="77777777" w:rsidR="007B0940" w:rsidRPr="007B0940" w:rsidRDefault="007B0940" w:rsidP="00AE2793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Capacity &amp; performance</w:t>
            </w:r>
          </w:p>
        </w:tc>
        <w:tc>
          <w:tcPr>
            <w:tcW w:w="8053" w:type="dxa"/>
          </w:tcPr>
          <w:p w14:paraId="2EE94185" w14:textId="77777777" w:rsidR="007B0940" w:rsidRPr="007B0940" w:rsidRDefault="007B0940" w:rsidP="00AE2793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Cisco works</w:t>
            </w:r>
          </w:p>
        </w:tc>
      </w:tr>
      <w:tr w:rsidR="007B0940" w:rsidRPr="007B0940" w14:paraId="48F5B89B" w14:textId="77777777" w:rsidTr="00AE2793">
        <w:trPr>
          <w:trHeight w:val="237"/>
        </w:trPr>
        <w:tc>
          <w:tcPr>
            <w:tcW w:w="2373" w:type="dxa"/>
          </w:tcPr>
          <w:p w14:paraId="5C176959" w14:textId="77777777" w:rsidR="007B0940" w:rsidRPr="007B0940" w:rsidRDefault="007B0940" w:rsidP="00AE2793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Switches</w:t>
            </w:r>
          </w:p>
        </w:tc>
        <w:tc>
          <w:tcPr>
            <w:tcW w:w="8053" w:type="dxa"/>
          </w:tcPr>
          <w:p w14:paraId="0931722C" w14:textId="77777777" w:rsidR="007B0940" w:rsidRPr="007B0940" w:rsidRDefault="007B0940" w:rsidP="00AE2793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CISCO 2900, 3500,4500,5000,6500, Nexus 7k,5k,2k</w:t>
            </w:r>
          </w:p>
        </w:tc>
      </w:tr>
      <w:tr w:rsidR="007B0940" w:rsidRPr="007B0940" w14:paraId="5B851F6B" w14:textId="77777777" w:rsidTr="00AE2793">
        <w:trPr>
          <w:trHeight w:val="303"/>
        </w:trPr>
        <w:tc>
          <w:tcPr>
            <w:tcW w:w="2373" w:type="dxa"/>
          </w:tcPr>
          <w:p w14:paraId="15B7FC1C" w14:textId="77777777" w:rsidR="007B0940" w:rsidRPr="007B0940" w:rsidRDefault="007B0940" w:rsidP="00AE2793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Programming Languages</w:t>
            </w:r>
          </w:p>
        </w:tc>
        <w:tc>
          <w:tcPr>
            <w:tcW w:w="8053" w:type="dxa"/>
          </w:tcPr>
          <w:p w14:paraId="4E4F83EE" w14:textId="77777777" w:rsidR="007B0940" w:rsidRPr="007B0940" w:rsidRDefault="007B0940" w:rsidP="00AE2793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C, C++, Perl, Power Shell, Python</w:t>
            </w:r>
          </w:p>
        </w:tc>
      </w:tr>
      <w:tr w:rsidR="007B0940" w:rsidRPr="007B0940" w14:paraId="6EF72741" w14:textId="77777777" w:rsidTr="00AE2793">
        <w:trPr>
          <w:trHeight w:val="354"/>
        </w:trPr>
        <w:tc>
          <w:tcPr>
            <w:tcW w:w="2373" w:type="dxa"/>
          </w:tcPr>
          <w:p w14:paraId="1D134389" w14:textId="77777777" w:rsidR="007B0940" w:rsidRPr="007B0940" w:rsidRDefault="007B0940" w:rsidP="00AE2793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Simulation Tools</w:t>
            </w:r>
          </w:p>
        </w:tc>
        <w:tc>
          <w:tcPr>
            <w:tcW w:w="8053" w:type="dxa"/>
          </w:tcPr>
          <w:p w14:paraId="07129552" w14:textId="77777777" w:rsidR="007B0940" w:rsidRPr="007B0940" w:rsidRDefault="007B0940" w:rsidP="00AE2793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GNS3, VMware, OPNET IT GURU, OPNET Modeler, Cadence</w:t>
            </w:r>
          </w:p>
        </w:tc>
      </w:tr>
      <w:tr w:rsidR="007B0940" w:rsidRPr="007B0940" w14:paraId="3E7D4B01" w14:textId="77777777" w:rsidTr="00AE2793">
        <w:trPr>
          <w:trHeight w:val="556"/>
        </w:trPr>
        <w:tc>
          <w:tcPr>
            <w:tcW w:w="2373" w:type="dxa"/>
          </w:tcPr>
          <w:p w14:paraId="1AA9D8DC" w14:textId="77777777" w:rsidR="007B0940" w:rsidRPr="007B0940" w:rsidRDefault="007B0940" w:rsidP="00AE2793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Firewalls</w:t>
            </w:r>
          </w:p>
        </w:tc>
        <w:tc>
          <w:tcPr>
            <w:tcW w:w="8053" w:type="dxa"/>
          </w:tcPr>
          <w:p w14:paraId="00F1274C" w14:textId="77777777" w:rsidR="007B0940" w:rsidRPr="007B0940" w:rsidRDefault="007B0940" w:rsidP="00AE2793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Juniper Net Screen (500/5200), Juniper SRX (650/3600), Pix (525/535), ASA (5520/5550/5580), McAfee Web Gateway, Checkpoint, Palo Alto firewalls.</w:t>
            </w:r>
          </w:p>
        </w:tc>
      </w:tr>
      <w:tr w:rsidR="007B0940" w:rsidRPr="007B0940" w14:paraId="7493CA5F" w14:textId="77777777" w:rsidTr="00AE2793">
        <w:trPr>
          <w:trHeight w:val="385"/>
        </w:trPr>
        <w:tc>
          <w:tcPr>
            <w:tcW w:w="2373" w:type="dxa"/>
          </w:tcPr>
          <w:p w14:paraId="67B32846" w14:textId="77777777" w:rsidR="007B0940" w:rsidRPr="007B0940" w:rsidRDefault="007B0940" w:rsidP="00AE2793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AAA Architecture</w:t>
            </w:r>
          </w:p>
        </w:tc>
        <w:tc>
          <w:tcPr>
            <w:tcW w:w="8053" w:type="dxa"/>
          </w:tcPr>
          <w:p w14:paraId="5F1CF299" w14:textId="77777777" w:rsidR="007B0940" w:rsidRPr="007B0940" w:rsidRDefault="007B0940" w:rsidP="00AE2793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TACACS+, RADIUS, Cisco ACS</w:t>
            </w:r>
          </w:p>
        </w:tc>
      </w:tr>
      <w:tr w:rsidR="007B0940" w:rsidRPr="007B0940" w14:paraId="15F7461B" w14:textId="77777777" w:rsidTr="00AE2793">
        <w:trPr>
          <w:trHeight w:val="844"/>
        </w:trPr>
        <w:tc>
          <w:tcPr>
            <w:tcW w:w="2373" w:type="dxa"/>
          </w:tcPr>
          <w:p w14:paraId="64C782D7" w14:textId="77777777" w:rsidR="007B0940" w:rsidRPr="007B0940" w:rsidRDefault="007B0940" w:rsidP="00AE2793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Features &amp; Services</w:t>
            </w:r>
          </w:p>
        </w:tc>
        <w:tc>
          <w:tcPr>
            <w:tcW w:w="8053" w:type="dxa"/>
          </w:tcPr>
          <w:p w14:paraId="54F35456" w14:textId="77777777" w:rsidR="007B0940" w:rsidRPr="007B0940" w:rsidRDefault="007B0940" w:rsidP="00AE2793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AWS, IOS and Features, HSRP, GLBP, IPAM IRDP, NAT, SNMP, SYSLOG, NTP, DHCP, CDP, DNS, TFTP and FTP Management, Open Stack, IVR’s, HLD and LLD documents, Dell equal logics</w:t>
            </w:r>
          </w:p>
        </w:tc>
      </w:tr>
    </w:tbl>
    <w:p w14:paraId="279F41AC" w14:textId="77777777" w:rsidR="0038797E" w:rsidRPr="000549C9" w:rsidRDefault="0038797E" w:rsidP="00AE2793">
      <w:pPr>
        <w:pStyle w:val="NoSpacing"/>
        <w:rPr>
          <w:rFonts w:cstheme="minorHAnsi"/>
        </w:rPr>
      </w:pPr>
    </w:p>
    <w:p w14:paraId="5DB5AC0A" w14:textId="500F3754" w:rsidR="00713BA5" w:rsidRPr="000549C9" w:rsidRDefault="27392AFA" w:rsidP="00AE2793">
      <w:pPr>
        <w:spacing w:after="0" w:line="240" w:lineRule="auto"/>
        <w:contextualSpacing/>
        <w:rPr>
          <w:rFonts w:cstheme="minorHAnsi"/>
          <w:b/>
          <w:bCs/>
          <w:color w:val="000000" w:themeColor="text1"/>
          <w:u w:val="single"/>
        </w:rPr>
      </w:pPr>
      <w:r w:rsidRPr="000549C9">
        <w:rPr>
          <w:rFonts w:cstheme="minorHAnsi"/>
          <w:b/>
          <w:bCs/>
          <w:color w:val="000000" w:themeColor="text1"/>
          <w:u w:val="single"/>
        </w:rPr>
        <w:t>Professional Experience:</w:t>
      </w:r>
    </w:p>
    <w:p w14:paraId="58C77C0E" w14:textId="1E8673A0" w:rsidR="0035104F" w:rsidRPr="000549C9" w:rsidRDefault="00AE2793" w:rsidP="00AE2793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35104F" w:rsidRPr="000549C9">
        <w:rPr>
          <w:rFonts w:cstheme="minorHAnsi"/>
          <w:b/>
          <w:bCs/>
        </w:rPr>
        <w:t>Altice USA/Optimum,</w:t>
      </w:r>
      <w:r w:rsidR="004F1BB1" w:rsidRPr="000549C9">
        <w:rPr>
          <w:rFonts w:cstheme="minorHAnsi"/>
          <w:b/>
          <w:bCs/>
        </w:rPr>
        <w:t xml:space="preserve"> </w:t>
      </w:r>
      <w:r w:rsidR="0035104F" w:rsidRPr="000549C9">
        <w:rPr>
          <w:rFonts w:cstheme="minorHAnsi"/>
          <w:b/>
          <w:bCs/>
        </w:rPr>
        <w:t>Plano,</w:t>
      </w:r>
      <w:r w:rsidR="004F1BB1" w:rsidRPr="000549C9">
        <w:rPr>
          <w:rFonts w:cstheme="minorHAnsi"/>
          <w:b/>
          <w:bCs/>
        </w:rPr>
        <w:t xml:space="preserve"> </w:t>
      </w:r>
      <w:r w:rsidR="0035104F" w:rsidRPr="000549C9">
        <w:rPr>
          <w:rFonts w:cstheme="minorHAnsi"/>
          <w:b/>
          <w:bCs/>
        </w:rPr>
        <w:t xml:space="preserve">TX                                                                  </w:t>
      </w:r>
      <w:r w:rsidR="000549C9" w:rsidRPr="000549C9">
        <w:rPr>
          <w:rFonts w:cstheme="minorHAnsi"/>
          <w:b/>
          <w:bCs/>
        </w:rPr>
        <w:tab/>
      </w:r>
      <w:r w:rsidR="000549C9" w:rsidRPr="000549C9">
        <w:rPr>
          <w:rFonts w:cstheme="minorHAnsi"/>
          <w:b/>
          <w:bCs/>
        </w:rPr>
        <w:tab/>
      </w:r>
      <w:r w:rsidR="000549C9">
        <w:rPr>
          <w:rFonts w:cstheme="minorHAnsi"/>
          <w:b/>
          <w:bCs/>
        </w:rPr>
        <w:tab/>
      </w:r>
      <w:r w:rsidR="0035104F" w:rsidRPr="000549C9">
        <w:rPr>
          <w:rFonts w:cstheme="minorHAnsi"/>
          <w:b/>
          <w:bCs/>
        </w:rPr>
        <w:t>Oct 2022</w:t>
      </w:r>
      <w:r w:rsidR="000549C9" w:rsidRPr="000549C9">
        <w:rPr>
          <w:rFonts w:cstheme="minorHAnsi"/>
          <w:b/>
          <w:bCs/>
        </w:rPr>
        <w:t xml:space="preserve"> </w:t>
      </w:r>
      <w:r w:rsidR="004F1BB1" w:rsidRPr="000549C9">
        <w:rPr>
          <w:rFonts w:cstheme="minorHAnsi"/>
          <w:b/>
          <w:bCs/>
        </w:rPr>
        <w:t>-</w:t>
      </w:r>
      <w:r w:rsidR="000549C9" w:rsidRPr="000549C9">
        <w:rPr>
          <w:rFonts w:cstheme="minorHAnsi"/>
          <w:b/>
          <w:bCs/>
        </w:rPr>
        <w:t xml:space="preserve"> </w:t>
      </w:r>
      <w:r w:rsidR="0035104F" w:rsidRPr="000549C9">
        <w:rPr>
          <w:rFonts w:cstheme="minorHAnsi"/>
          <w:b/>
          <w:bCs/>
        </w:rPr>
        <w:t>Present</w:t>
      </w:r>
    </w:p>
    <w:p w14:paraId="77EF08BD" w14:textId="51B4C215" w:rsidR="0035104F" w:rsidRPr="000549C9" w:rsidRDefault="00AE2793" w:rsidP="00AE2793">
      <w:pPr>
        <w:pStyle w:val="NoSpacing"/>
        <w:pBdr>
          <w:bottom w:val="single" w:sz="4" w:space="1" w:color="auto"/>
        </w:pBdr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="00824EC0" w:rsidRPr="000549C9">
        <w:rPr>
          <w:rFonts w:cstheme="minorHAnsi"/>
          <w:b/>
        </w:rPr>
        <w:t xml:space="preserve">Senior </w:t>
      </w:r>
      <w:r w:rsidR="0035104F" w:rsidRPr="000549C9">
        <w:rPr>
          <w:rFonts w:cstheme="minorHAnsi"/>
          <w:b/>
        </w:rPr>
        <w:t>Network</w:t>
      </w:r>
      <w:r w:rsidR="006809AF">
        <w:rPr>
          <w:rFonts w:cstheme="minorHAnsi"/>
          <w:b/>
        </w:rPr>
        <w:t xml:space="preserve"> Security</w:t>
      </w:r>
      <w:r w:rsidR="001F7229" w:rsidRPr="000549C9">
        <w:rPr>
          <w:rFonts w:cstheme="minorHAnsi"/>
          <w:b/>
        </w:rPr>
        <w:t xml:space="preserve"> </w:t>
      </w:r>
      <w:r w:rsidR="00286115" w:rsidRPr="000549C9">
        <w:rPr>
          <w:rFonts w:cstheme="minorHAnsi"/>
          <w:b/>
        </w:rPr>
        <w:t>Engineer</w:t>
      </w:r>
    </w:p>
    <w:p w14:paraId="4CE40707" w14:textId="77777777" w:rsidR="00ED292A" w:rsidRDefault="00ED292A" w:rsidP="00AE2793">
      <w:pPr>
        <w:spacing w:after="0" w:line="240" w:lineRule="auto"/>
        <w:rPr>
          <w:rFonts w:cstheme="minorHAnsi"/>
          <w:b/>
          <w:bCs/>
        </w:rPr>
      </w:pPr>
    </w:p>
    <w:p w14:paraId="2E04A3DF" w14:textId="679B53A0" w:rsidR="00CC0C49" w:rsidRPr="00CC0C49" w:rsidRDefault="00CC0C49" w:rsidP="00AE2793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Responsibilities: </w:t>
      </w:r>
    </w:p>
    <w:p w14:paraId="01B13B25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Updated customer networks by configuring routers and switches, seamlessly integrating SD-WAN.</w:t>
      </w:r>
    </w:p>
    <w:p w14:paraId="07369A5D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Deployed and managed an SD-WAN network, utilizing the Cisco Meraki Solution for robust WAN connectivity.</w:t>
      </w:r>
    </w:p>
    <w:p w14:paraId="42B13CE0" w14:textId="77777777" w:rsidR="00DE4CA6" w:rsidRDefault="00DE4CA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DE4CA6">
        <w:rPr>
          <w:rFonts w:cstheme="minorHAnsi"/>
        </w:rPr>
        <w:t>Delivered CCIE-level network design, implementation, and troubleshooting for large-scale service provider and enterprise LAN/WAN environments, supporting mission-critical production networks</w:t>
      </w:r>
    </w:p>
    <w:p w14:paraId="49B4BAEA" w14:textId="308A3F75" w:rsid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Supported, maintained, and troubleshooted various network infrastructure devices and services in data centers.</w:t>
      </w:r>
    </w:p>
    <w:p w14:paraId="506BEF84" w14:textId="05EE0BE2" w:rsidR="00DE4CA6" w:rsidRDefault="00DE4CA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DE4CA6">
        <w:rPr>
          <w:rFonts w:cstheme="minorHAnsi"/>
        </w:rPr>
        <w:t>supported Leaf–Spine data center network architecture using Cisco ACI (Nexus 9000 Spine/Leaf) and Arista switches to enable high scalability and east-west traffic optimization</w:t>
      </w:r>
    </w:p>
    <w:p w14:paraId="5AC93952" w14:textId="4ED3A03E" w:rsidR="00DE4CA6" w:rsidRDefault="00DE4CA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DE4CA6">
        <w:rPr>
          <w:rFonts w:cstheme="minorHAnsi"/>
        </w:rPr>
        <w:t>Designed and validated Leaf–Spine architectures using Cisco ACI (Nexus 9000) in alignment with Cisco CCIE Enterprise Infrastructure best practices</w:t>
      </w:r>
    </w:p>
    <w:p w14:paraId="1F55877E" w14:textId="1542C663" w:rsidR="00D45A69" w:rsidRPr="00D45A69" w:rsidRDefault="00D45A69" w:rsidP="00AE2793">
      <w:pPr>
        <w:pStyle w:val="NoSpacing"/>
        <w:numPr>
          <w:ilvl w:val="0"/>
          <w:numId w:val="1"/>
        </w:numPr>
        <w:rPr>
          <w:rFonts w:cstheme="minorHAnsi"/>
        </w:rPr>
      </w:pPr>
      <w:r>
        <w:t xml:space="preserve">Implemented </w:t>
      </w:r>
      <w:proofErr w:type="spellStart"/>
      <w:r w:rsidRPr="00D45A69">
        <w:rPr>
          <w:rStyle w:val="Strong"/>
          <w:b w:val="0"/>
          <w:bCs w:val="0"/>
        </w:rPr>
        <w:t>Forescout</w:t>
      </w:r>
      <w:proofErr w:type="spellEnd"/>
      <w:r w:rsidRPr="00D45A69">
        <w:rPr>
          <w:rStyle w:val="Strong"/>
          <w:b w:val="0"/>
          <w:bCs w:val="0"/>
        </w:rPr>
        <w:t xml:space="preserve"> security policies</w:t>
      </w:r>
      <w:r>
        <w:t>, including VLAN assignment, remediation actions, and device quarantine workflows.</w:t>
      </w:r>
    </w:p>
    <w:p w14:paraId="3DC17F02" w14:textId="3231B731" w:rsidR="00D45A69" w:rsidRPr="00493D34" w:rsidRDefault="00D45A69" w:rsidP="00AE2793">
      <w:pPr>
        <w:pStyle w:val="NoSpacing"/>
        <w:numPr>
          <w:ilvl w:val="0"/>
          <w:numId w:val="1"/>
        </w:numPr>
        <w:rPr>
          <w:rFonts w:cstheme="minorHAnsi"/>
        </w:rPr>
      </w:pPr>
      <w:r>
        <w:t xml:space="preserve">Integrated </w:t>
      </w:r>
      <w:proofErr w:type="spellStart"/>
      <w:r>
        <w:t>Forescout</w:t>
      </w:r>
      <w:proofErr w:type="spellEnd"/>
      <w:r>
        <w:t xml:space="preserve"> with </w:t>
      </w:r>
      <w:r w:rsidRPr="00D45A69">
        <w:rPr>
          <w:rStyle w:val="Strong"/>
          <w:b w:val="0"/>
          <w:bCs w:val="0"/>
        </w:rPr>
        <w:t>Active Directory, DHCP, SNMP, and firewalls</w:t>
      </w:r>
      <w:r>
        <w:t xml:space="preserve"> to enforce context-based access control.</w:t>
      </w:r>
    </w:p>
    <w:p w14:paraId="35FAC5B4" w14:textId="686CC8F8" w:rsidR="00493D34" w:rsidRPr="00D45A69" w:rsidRDefault="00493D34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493D34">
        <w:rPr>
          <w:rFonts w:cstheme="minorHAnsi"/>
        </w:rPr>
        <w:t xml:space="preserve">Utilized CCIE-grade monitoring and analytics tools including SolarWinds, </w:t>
      </w:r>
      <w:proofErr w:type="spellStart"/>
      <w:r w:rsidRPr="00493D34">
        <w:rPr>
          <w:rFonts w:cstheme="minorHAnsi"/>
        </w:rPr>
        <w:t>NetBrain</w:t>
      </w:r>
      <w:proofErr w:type="spellEnd"/>
      <w:r w:rsidRPr="00493D34">
        <w:rPr>
          <w:rFonts w:cstheme="minorHAnsi"/>
        </w:rPr>
        <w:t xml:space="preserve">, Splunk, Wireshark, </w:t>
      </w:r>
      <w:proofErr w:type="spellStart"/>
      <w:r w:rsidRPr="00493D34">
        <w:rPr>
          <w:rFonts w:cstheme="minorHAnsi"/>
        </w:rPr>
        <w:t>TCPdump</w:t>
      </w:r>
      <w:proofErr w:type="spellEnd"/>
      <w:r w:rsidRPr="00493D34">
        <w:rPr>
          <w:rFonts w:cstheme="minorHAnsi"/>
        </w:rPr>
        <w:t>, Dynatrace, SNMP, and flow-based telemetry for proactive monitoring and troubleshooting.</w:t>
      </w:r>
    </w:p>
    <w:p w14:paraId="384DABE4" w14:textId="063F9B86" w:rsidR="00D45A69" w:rsidRPr="009D7636" w:rsidRDefault="00D45A69" w:rsidP="00AE2793">
      <w:pPr>
        <w:pStyle w:val="NoSpacing"/>
        <w:numPr>
          <w:ilvl w:val="0"/>
          <w:numId w:val="1"/>
        </w:numPr>
        <w:rPr>
          <w:rFonts w:cstheme="minorHAnsi"/>
        </w:rPr>
      </w:pPr>
      <w:r>
        <w:lastRenderedPageBreak/>
        <w:t xml:space="preserve">Enhanced network security by implementing </w:t>
      </w:r>
      <w:proofErr w:type="spellStart"/>
      <w:r w:rsidRPr="00D45A69">
        <w:rPr>
          <w:rStyle w:val="Strong"/>
          <w:b w:val="0"/>
          <w:bCs w:val="0"/>
        </w:rPr>
        <w:t>Forescout</w:t>
      </w:r>
      <w:proofErr w:type="spellEnd"/>
      <w:r w:rsidRPr="00D45A69">
        <w:rPr>
          <w:rStyle w:val="Strong"/>
          <w:b w:val="0"/>
          <w:bCs w:val="0"/>
        </w:rPr>
        <w:t>-driven segmentation</w:t>
      </w:r>
      <w:r>
        <w:t>, reducing unauthorized access incidents</w:t>
      </w:r>
    </w:p>
    <w:p w14:paraId="3573908E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Administered Viptela SD-WAN enterprise deployment, implementing networks and devices for SD-WAN environments.</w:t>
      </w:r>
    </w:p>
    <w:p w14:paraId="2D7D607E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Established an MPLS Layer 3 VPN cloud in the data center and managed BGP WAN connections.</w:t>
      </w:r>
    </w:p>
    <w:p w14:paraId="3DEB917F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Provided expert L2/L3 technical support for ACI and APIC technologies.</w:t>
      </w:r>
    </w:p>
    <w:p w14:paraId="1139992B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Addressed challenges like OSPF, Cisco ACI, OTV, Cisco ISR 4431, L2/L3 DCI issues, layer 2 problems, and MPLS.</w:t>
      </w:r>
    </w:p>
    <w:p w14:paraId="69B5CCE7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Successfully deployed Cisco ACI as a solution for data centers using a Spine architecture.</w:t>
      </w:r>
    </w:p>
    <w:p w14:paraId="7E82A24A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Utilized Cisco ACI Fabric based on Nexus 9000 series switches and Cisco Application Virtual Switch (AVS).</w:t>
      </w:r>
    </w:p>
    <w:p w14:paraId="7498F20E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Demonstrated skills in scaling ACI fabrics and implementing service insertion, including load balancers and firewalls.</w:t>
      </w:r>
    </w:p>
    <w:p w14:paraId="2A8B08FC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Leveraged Cisco ACI SDN architecture to optimize operating costs and enhance scalability and visibility.</w:t>
      </w:r>
    </w:p>
    <w:p w14:paraId="32E475CD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Integrated Palo Alto next-gen firewalls with overlay VMware NSX SDN.</w:t>
      </w:r>
    </w:p>
    <w:p w14:paraId="0188138A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Configured Aviatrix Transit Network with Palo Alto VM Network Service for robust firewall traffic inspection.</w:t>
      </w:r>
    </w:p>
    <w:p w14:paraId="5C625558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Implemented effective log forwarding from firewalls to Panorama for log management.</w:t>
      </w:r>
    </w:p>
    <w:p w14:paraId="4371045C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Administered Alight Network Firewall for managing large-scale firewall deployments.</w:t>
      </w:r>
    </w:p>
    <w:p w14:paraId="61C1183C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Worked with various firewall technologies, including Palo Alto, Cisco ASA-X Firepower, Juniper SRX, and open-source BSD Firewalls.</w:t>
      </w:r>
    </w:p>
    <w:p w14:paraId="47CB9555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Implemented best practices for network and security appliances, focusing on value-driven development and quality assurance.</w:t>
      </w:r>
    </w:p>
    <w:p w14:paraId="682CA80E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Proficiently handled incident capture, verification, and diagnostics, including collaboration with TAC for technical issue resolution.</w:t>
      </w:r>
    </w:p>
    <w:p w14:paraId="14381A8C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Successfully migrated from Cisco 3500, 3700, and 6500 series switches to Juniper EX series switches.</w:t>
      </w:r>
    </w:p>
    <w:p w14:paraId="475F3132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Configured Cisco ASR routers as edge routers and worked on BGP for inter-data center connectivity.</w:t>
      </w:r>
    </w:p>
    <w:p w14:paraId="29EF17D1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Proficiently managed Cisco and Juniper Routers and Switches, including Juniper JUNOS on M and MX series routers.</w:t>
      </w:r>
    </w:p>
    <w:p w14:paraId="54717FCC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Collaborated in managing Enterprise Network Infrastructure, involving the configuration and implementation of Composite Network models.</w:t>
      </w:r>
    </w:p>
    <w:p w14:paraId="21408AE8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Expertly addressed various router troubleshooting issues, including Cisco 2800, 2900, 3900, 7200, 7600, ASR9k, CRS, and GSR 12k Series routers.</w:t>
      </w:r>
    </w:p>
    <w:p w14:paraId="441D98EF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Managed over 200 network hardware components, including Cisco Nexus switches, Catalyst switches, Cisco ISR Series routers, Juniper SRX routers, MX, QFX switches, and Nortel switches.</w:t>
      </w:r>
    </w:p>
    <w:p w14:paraId="3E80DA92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Managed multiple AWS instances, configuring security groups, Elastic Load Balancers, and AMIs.</w:t>
      </w:r>
    </w:p>
    <w:p w14:paraId="704DF365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Performed Linux server troubleshooting on AWS using tools like Zabbix, Nagios, and Splunk.</w:t>
      </w:r>
    </w:p>
    <w:p w14:paraId="797F5A28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Supported Splunk on Unix, Linux, and Windows platforms and adapted to AWS cloud strategies.</w:t>
      </w:r>
    </w:p>
    <w:p w14:paraId="25B2A319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Managed a significant security response portfolio, featuring Splunk and Cisco ISE.</w:t>
      </w:r>
    </w:p>
    <w:p w14:paraId="5127C595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Extensive experience in building Application Performance Monitoring solutions with Dynatrace.</w:t>
      </w:r>
    </w:p>
    <w:p w14:paraId="7DD3B440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Ensured 24x7 support management of the monitoring environment, employing tools such as Dynatrace and Splunk.</w:t>
      </w:r>
    </w:p>
    <w:p w14:paraId="3DB6F442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 xml:space="preserve">Conducted regular security audits using </w:t>
      </w:r>
      <w:proofErr w:type="spellStart"/>
      <w:r w:rsidRPr="009D7636">
        <w:rPr>
          <w:rFonts w:cstheme="minorHAnsi"/>
        </w:rPr>
        <w:t>NetBrain</w:t>
      </w:r>
      <w:proofErr w:type="spellEnd"/>
      <w:r w:rsidRPr="009D7636">
        <w:rPr>
          <w:rFonts w:cstheme="minorHAnsi"/>
        </w:rPr>
        <w:t xml:space="preserve"> to assess network vulnerabilities and ensure industry standards compliance.</w:t>
      </w:r>
    </w:p>
    <w:p w14:paraId="2EC56F4E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Implemented high availability features like IOS-XR NSF, SSO, and graceful restart mechanisms to ensure network reliability.</w:t>
      </w:r>
    </w:p>
    <w:p w14:paraId="674BC951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Orchestrated the setup of ExpressRoute connections to establish high-speed links between on-premises data centers and Azure, optimizing data transfer and network performance.</w:t>
      </w:r>
    </w:p>
    <w:p w14:paraId="61771B4A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Configured Azure Load Balancers for improved application availability and fault tolerance.</w:t>
      </w:r>
    </w:p>
    <w:p w14:paraId="30AB4D4B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Worked with F5 BIG-IP LTM 8900 and Citrix NetScaler, configuring profiles and ensuring high availability.</w:t>
      </w:r>
    </w:p>
    <w:p w14:paraId="36C1067F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Optimized network traffic with Citrix load balancers for improved application response times and user experience.</w:t>
      </w:r>
    </w:p>
    <w:p w14:paraId="2622FE38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Demonstrated deep knowledge of interoperability between Cisco Meraki and Viptela SD-WAN solutions, facilitating a smooth transition process.</w:t>
      </w:r>
    </w:p>
    <w:p w14:paraId="277F7A25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Proficient in Palo Alto Next-Generation Firewalls, HP ArcSight, Splunk Enterprise, Wireshark, FireEye, and various network analysis tools.</w:t>
      </w:r>
    </w:p>
    <w:p w14:paraId="607DA213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Set up tunnels from NetScaler devices to the Zscaler cloud and addressed issues with IPS/IDS servers, Zscaler, and Bluecoat Proxies.</w:t>
      </w:r>
    </w:p>
    <w:p w14:paraId="4EBF9B6D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lastRenderedPageBreak/>
        <w:t>Collaborated closely with vendors to design, implement, and maintain the new office HQ with Spine &amp; Leaf architecture, utilizing Arista and Meraki technologies.</w:t>
      </w:r>
    </w:p>
    <w:p w14:paraId="27BA8D59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Configured and maintained authentication services like Alight Cisco ACS and Aruba ClearPass, troubleshooting AAA services for users.</w:t>
      </w:r>
    </w:p>
    <w:p w14:paraId="3ACD66A0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Implemented intricate Role-Based Access Control policies in ClearPass, custom-tailored to meet the organization's specific security and compliance requirements.</w:t>
      </w:r>
    </w:p>
    <w:p w14:paraId="74E6D30D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Expert in network security, covering perimeter security, DMZ, web traffic security, and web application firewalls.</w:t>
      </w:r>
    </w:p>
    <w:p w14:paraId="563B8C23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Worked on migrating multi-vendor equipment and next-generation firewall technologies.</w:t>
      </w:r>
    </w:p>
    <w:p w14:paraId="457C02A4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Managed the configuration, monitoring, and troubleshooting of Cisco's ASA 5500/PIX security appliances, including VLANs, routing, and NAT configurations as per design.</w:t>
      </w:r>
    </w:p>
    <w:p w14:paraId="417E24F2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Installed and maintained a secure FTP server (SFTP) on the DMZ.</w:t>
      </w:r>
    </w:p>
    <w:p w14:paraId="1F5C29D0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Ensured proper monitoring of network devices and configurations using SNMP monitoring tools like SolarWinds and Omni Center.</w:t>
      </w:r>
    </w:p>
    <w:p w14:paraId="2DBCD87F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Installed and configured Firepower IDS/IPS and developed baseline configurations for the organization.</w:t>
      </w:r>
    </w:p>
    <w:p w14:paraId="40CA4200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Conducted virtualization, deploying various VMs using VMware ESXI 6.5.</w:t>
      </w:r>
    </w:p>
    <w:p w14:paraId="2A52C6E1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Leveraged ClearPass Extensions and integrated with external systems through APIs for enhanced functionality and streamlined workflows.</w:t>
      </w:r>
    </w:p>
    <w:p w14:paraId="44A46727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Implemented IPSEC VPN for site-to-site and remote access, maintaining external client connectivity.</w:t>
      </w:r>
    </w:p>
    <w:p w14:paraId="72160C98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Deployed MPLS and Segment routing for seamless connectivity and traffic engineering.</w:t>
      </w:r>
    </w:p>
    <w:p w14:paraId="52EE23B8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Set up inter-VLAN routing, redistribution, access lists, and dynamic routing.</w:t>
      </w:r>
    </w:p>
    <w:p w14:paraId="32908F86" w14:textId="06257779" w:rsidR="001974D2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Managed the deployment and decommissioning of VLANs on core ASR 9K, Nexus 9K, 7K, 5K, and downstream devices.</w:t>
      </w:r>
    </w:p>
    <w:p w14:paraId="248E0FA2" w14:textId="3F203066" w:rsidR="00755E5E" w:rsidRPr="000549C9" w:rsidRDefault="00755E5E" w:rsidP="00AE2793">
      <w:pPr>
        <w:pStyle w:val="NoSpacing"/>
        <w:rPr>
          <w:rFonts w:cstheme="minorHAnsi"/>
          <w:b/>
        </w:rPr>
      </w:pPr>
    </w:p>
    <w:p w14:paraId="78FA7FD5" w14:textId="7A1FA817" w:rsidR="00755E5E" w:rsidRPr="000549C9" w:rsidRDefault="00AE2793" w:rsidP="00AE2793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755E5E" w:rsidRPr="000549C9">
        <w:rPr>
          <w:rFonts w:cstheme="minorHAnsi"/>
          <w:b/>
          <w:bCs/>
        </w:rPr>
        <w:t xml:space="preserve">University of Louisiana at Lafayette                                                            </w:t>
      </w:r>
      <w:r w:rsidR="000549C9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="00755E5E" w:rsidRPr="000549C9">
        <w:rPr>
          <w:rFonts w:cstheme="minorHAnsi"/>
          <w:b/>
          <w:bCs/>
        </w:rPr>
        <w:t>Mar 2018- Oct 2022</w:t>
      </w:r>
    </w:p>
    <w:p w14:paraId="3D07013F" w14:textId="62D52B1A" w:rsidR="00755E5E" w:rsidRPr="000549C9" w:rsidRDefault="00AE2793" w:rsidP="00AE2793">
      <w:pPr>
        <w:pStyle w:val="NoSpacing"/>
        <w:pBdr>
          <w:bottom w:val="single" w:sz="4" w:space="1" w:color="auto"/>
        </w:pBdr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="00824EC0" w:rsidRPr="000549C9">
        <w:rPr>
          <w:rFonts w:cstheme="minorHAnsi"/>
          <w:b/>
        </w:rPr>
        <w:t xml:space="preserve">Sr. </w:t>
      </w:r>
      <w:r w:rsidR="00755E5E" w:rsidRPr="000549C9">
        <w:rPr>
          <w:rFonts w:cstheme="minorHAnsi"/>
          <w:b/>
        </w:rPr>
        <w:t>Network</w:t>
      </w:r>
      <w:r w:rsidR="00D157B6" w:rsidRPr="000549C9">
        <w:rPr>
          <w:rFonts w:cstheme="minorHAnsi"/>
          <w:b/>
        </w:rPr>
        <w:t>/Wireless</w:t>
      </w:r>
      <w:r w:rsidR="00755E5E" w:rsidRPr="000549C9">
        <w:rPr>
          <w:rFonts w:cstheme="minorHAnsi"/>
          <w:b/>
        </w:rPr>
        <w:t xml:space="preserve"> </w:t>
      </w:r>
      <w:r w:rsidR="00824EC0" w:rsidRPr="000549C9">
        <w:rPr>
          <w:rFonts w:cstheme="minorHAnsi"/>
          <w:b/>
        </w:rPr>
        <w:t>Engineer</w:t>
      </w:r>
    </w:p>
    <w:p w14:paraId="70AE8C34" w14:textId="77777777" w:rsidR="00ED292A" w:rsidRDefault="00ED292A" w:rsidP="00AE2793">
      <w:pPr>
        <w:spacing w:after="0" w:line="240" w:lineRule="auto"/>
        <w:rPr>
          <w:rFonts w:cstheme="minorHAnsi"/>
          <w:b/>
          <w:bCs/>
        </w:rPr>
      </w:pPr>
    </w:p>
    <w:p w14:paraId="001A4ED5" w14:textId="62EE7294" w:rsidR="00CC0C49" w:rsidRPr="00CC0C49" w:rsidRDefault="00CC0C49" w:rsidP="00AE2793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Responsibilities: </w:t>
      </w:r>
    </w:p>
    <w:p w14:paraId="08C199FA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Implemented and managed Blue Coat proxy servers to replace existing ISA Proxy servers, layered with Websense content filtering.</w:t>
      </w:r>
    </w:p>
    <w:p w14:paraId="063CC72B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Configured Bluecoat proxies for content and URL filtering and ensured data loss prevention and zero-day exploit prevention.</w:t>
      </w:r>
    </w:p>
    <w:p w14:paraId="64B16AB3" w14:textId="2A335281" w:rsid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Worked on network design improvements, involving BGP, EIGRP, OSPF, IP metric adjustments, and load balancing.</w:t>
      </w:r>
    </w:p>
    <w:p w14:paraId="3AA578A5" w14:textId="72F40ED5" w:rsidR="00B36372" w:rsidRDefault="00B36372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B36372">
        <w:rPr>
          <w:rFonts w:cstheme="minorHAnsi"/>
        </w:rPr>
        <w:t>Reviewed vendor design proposals and challenged architectural assumptions using CCIE-level analysis to ensure long-term scalability</w:t>
      </w:r>
    </w:p>
    <w:p w14:paraId="019EB82A" w14:textId="16A51330" w:rsidR="00DE4CA6" w:rsidRDefault="00DE4CA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DE4CA6">
        <w:rPr>
          <w:rFonts w:cstheme="minorHAnsi"/>
        </w:rPr>
        <w:t xml:space="preserve">Utilized network monitoring and packet analytics tools such as Wireshark, Cisco Prime, Aruba </w:t>
      </w:r>
      <w:proofErr w:type="spellStart"/>
      <w:r w:rsidRPr="00DE4CA6">
        <w:rPr>
          <w:rFonts w:cstheme="minorHAnsi"/>
        </w:rPr>
        <w:t>AirWave</w:t>
      </w:r>
      <w:proofErr w:type="spellEnd"/>
      <w:r w:rsidRPr="00DE4CA6">
        <w:rPr>
          <w:rFonts w:cstheme="minorHAnsi"/>
        </w:rPr>
        <w:t>, SolarWinds, and Packet Sniffers to troubleshoot LAN/WAN performance issues</w:t>
      </w:r>
    </w:p>
    <w:p w14:paraId="1CC64435" w14:textId="77777777" w:rsidR="00B36372" w:rsidRPr="00B36372" w:rsidRDefault="00B36372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B36372">
        <w:t>Performed pre-deployment validation and post-change verification using lab simulations, packet captures, and baseline performance metrics — a key CCIE operational discipline</w:t>
      </w:r>
    </w:p>
    <w:p w14:paraId="05574A12" w14:textId="337EA680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Extensive experience with F5, Cisco ACE 4710 Load balancers, and migration from ACE to F5.</w:t>
      </w:r>
    </w:p>
    <w:p w14:paraId="00C13D61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Configured, managed, and troubleshooted F5 BIG-IP Application Load Balancers for internal and external VIPs.</w:t>
      </w:r>
    </w:p>
    <w:p w14:paraId="105C657E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Expertise in F5 GTM, DNS, global-level load balancing, and troubleshooting of Linux and Unix servers for application delivery.</w:t>
      </w:r>
    </w:p>
    <w:p w14:paraId="43AE4F8B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Configured and implemented Check Point Firewalls, IDS/IPS, Bluecoat Proxy, and Cisco ASA.</w:t>
      </w:r>
    </w:p>
    <w:p w14:paraId="112E5264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Utilized Illumio firewalls for application segmentation and reduced data breach risks.</w:t>
      </w:r>
    </w:p>
    <w:p w14:paraId="391B7BAE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 xml:space="preserve">Worked with VM segmentation (VMware NSX, Illumio, </w:t>
      </w:r>
      <w:proofErr w:type="spellStart"/>
      <w:r w:rsidRPr="009D7636">
        <w:rPr>
          <w:rFonts w:cstheme="minorHAnsi"/>
        </w:rPr>
        <w:t>vArmour</w:t>
      </w:r>
      <w:proofErr w:type="spellEnd"/>
      <w:r w:rsidRPr="009D7636">
        <w:rPr>
          <w:rFonts w:cstheme="minorHAnsi"/>
        </w:rPr>
        <w:t xml:space="preserve">, </w:t>
      </w:r>
      <w:proofErr w:type="spellStart"/>
      <w:r w:rsidRPr="009D7636">
        <w:rPr>
          <w:rFonts w:cstheme="minorHAnsi"/>
        </w:rPr>
        <w:t>GuardiCore</w:t>
      </w:r>
      <w:proofErr w:type="spellEnd"/>
      <w:r w:rsidRPr="009D7636">
        <w:rPr>
          <w:rFonts w:cstheme="minorHAnsi"/>
        </w:rPr>
        <w:t>), firewall management, and auditing (</w:t>
      </w:r>
      <w:proofErr w:type="spellStart"/>
      <w:r w:rsidRPr="009D7636">
        <w:rPr>
          <w:rFonts w:cstheme="minorHAnsi"/>
        </w:rPr>
        <w:t>FireMon</w:t>
      </w:r>
      <w:proofErr w:type="spellEnd"/>
      <w:r w:rsidRPr="009D7636">
        <w:rPr>
          <w:rFonts w:cstheme="minorHAnsi"/>
        </w:rPr>
        <w:t xml:space="preserve">, Tufin, </w:t>
      </w:r>
      <w:proofErr w:type="spellStart"/>
      <w:r w:rsidRPr="009D7636">
        <w:rPr>
          <w:rFonts w:cstheme="minorHAnsi"/>
        </w:rPr>
        <w:t>AlgoSec</w:t>
      </w:r>
      <w:proofErr w:type="spellEnd"/>
      <w:r w:rsidRPr="009D7636">
        <w:rPr>
          <w:rFonts w:cstheme="minorHAnsi"/>
        </w:rPr>
        <w:t xml:space="preserve">, </w:t>
      </w:r>
      <w:proofErr w:type="spellStart"/>
      <w:r w:rsidRPr="009D7636">
        <w:rPr>
          <w:rFonts w:cstheme="minorHAnsi"/>
        </w:rPr>
        <w:t>RedSeal</w:t>
      </w:r>
      <w:proofErr w:type="spellEnd"/>
      <w:r w:rsidRPr="009D7636">
        <w:rPr>
          <w:rFonts w:cstheme="minorHAnsi"/>
        </w:rPr>
        <w:t>, Skybox).</w:t>
      </w:r>
    </w:p>
    <w:p w14:paraId="6E648246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Leveraged sandboxing and analytics tools (FireEye, Damballa, Check Point, Fortinet, Palo Alto) and network packet brokers (Gigamon, IXIA, NetScout).</w:t>
      </w:r>
    </w:p>
    <w:p w14:paraId="20E69CE3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Designed and implemented network solutions for TMO applications, focusing on Check Point Firewalls for internal security.</w:t>
      </w:r>
    </w:p>
    <w:p w14:paraId="4A1D61D8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Implemented firewall and NAT rules with precise methods of procedure (MOPs) and analyzed packet captures, syslog, and firewall logs.</w:t>
      </w:r>
    </w:p>
    <w:p w14:paraId="643F69D8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Troubleshot firewall rules in Cisco ASA, Checkpoint, and Zscaler.</w:t>
      </w:r>
    </w:p>
    <w:p w14:paraId="6FCC5D28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lastRenderedPageBreak/>
        <w:t>Managed AD Domain Controller, DNS, and DHCP Servers.</w:t>
      </w:r>
    </w:p>
    <w:p w14:paraId="0E1EB1A2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Worked with Cisco ISE for user authentication, security group tags, and MAC-based authentication.</w:t>
      </w:r>
    </w:p>
    <w:p w14:paraId="4A914F1F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Proficiently managed multi-vendor devices in the AWS environment.</w:t>
      </w:r>
    </w:p>
    <w:p w14:paraId="439525BD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Responsible for the IPAM system in a large WAN/LAN network using SolarWinds IPAM and Infoblox DNS/DHCP servers.</w:t>
      </w:r>
    </w:p>
    <w:p w14:paraId="4BD59675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Troubleshot SD-WAN queries through router-based SD-WAN technologies.</w:t>
      </w:r>
    </w:p>
    <w:p w14:paraId="5BF9D554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Conducted a POC on Versa and Viptela SD-WAN solutions.</w:t>
      </w:r>
    </w:p>
    <w:p w14:paraId="1A79D4A7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Installed and configured Cisco and Aruba wireless infrastructure, including 802.1X authentication.</w:t>
      </w:r>
    </w:p>
    <w:p w14:paraId="4EDFDC0A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Ensured file forwarding to Wildfire cloud for threat identification.</w:t>
      </w:r>
    </w:p>
    <w:p w14:paraId="7D094F82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Worked on global migrations in switching, routing, firewalls, load balancers, and proxies.</w:t>
      </w:r>
    </w:p>
    <w:p w14:paraId="693C334C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Analyzed network management tools such as Cisco Prime and Aruba Airwave, generating reports and configuring Cisco/Aruba devices.</w:t>
      </w:r>
    </w:p>
    <w:p w14:paraId="4588DB3A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 xml:space="preserve">Performed migrations from Check Point firewalls to Palo Alto using the PAN Migration Tool MT3.3. </w:t>
      </w:r>
    </w:p>
    <w:p w14:paraId="2E4F1A23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Deployed compute and storage in Azure cloud, managing virtual machines and network security groups.</w:t>
      </w:r>
    </w:p>
    <w:p w14:paraId="2BAA70EE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Extensive experience with AWS and Azure cloud technologies.</w:t>
      </w:r>
    </w:p>
    <w:p w14:paraId="44BB277D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Utilized tools like Wireshark, Packet Sniffer, and Microsoft Network Analyzer for LAN and WAN monitoring.</w:t>
      </w:r>
    </w:p>
    <w:p w14:paraId="5AE6B5C2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Implemented granular location and sub-location configurations for traffic flow.</w:t>
      </w:r>
    </w:p>
    <w:p w14:paraId="5FD7BB07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Managed WAN operations with Ethernet Handoffs, T1, DS3, and Optic Fiber connectivity.</w:t>
      </w:r>
    </w:p>
    <w:p w14:paraId="722ED66E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Proficiently used network troubleshooting tools like ping, traceroute, Wireshark, and TCP dump.</w:t>
      </w:r>
    </w:p>
    <w:p w14:paraId="09E52077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 xml:space="preserve">Conducted regular upgrades and maintenance of various infrastructure components, including Cisco switches and routers, Juniper devices, F5 </w:t>
      </w:r>
      <w:proofErr w:type="spellStart"/>
      <w:r w:rsidRPr="009D7636">
        <w:rPr>
          <w:rFonts w:cstheme="minorHAnsi"/>
        </w:rPr>
        <w:t>BigIP</w:t>
      </w:r>
      <w:proofErr w:type="spellEnd"/>
      <w:r w:rsidRPr="009D7636">
        <w:rPr>
          <w:rFonts w:cstheme="minorHAnsi"/>
        </w:rPr>
        <w:t>, Palo Alto Firewalls, Zscaler Proxy, and Viptela SD-WAN appliances.</w:t>
      </w:r>
    </w:p>
    <w:p w14:paraId="361B3B4A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Worked on PAC file updates and Internet proxy migration from IronPort to Zscaler.</w:t>
      </w:r>
    </w:p>
    <w:p w14:paraId="4DBE595A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Replaced traditional SSL VPN with ZPA for enhanced security.</w:t>
      </w:r>
    </w:p>
    <w:p w14:paraId="0ED200FB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Migrated complex network policies, including QoS, firewall rules, and traffic prioritization, from Cisco Meraki to Viptela, ensuring uninterrupted network services.</w:t>
      </w:r>
    </w:p>
    <w:p w14:paraId="297C615F" w14:textId="77777777" w:rsidR="009D7636" w:rsidRPr="009D7636" w:rsidRDefault="009D7636" w:rsidP="00AE2793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Effectively managed a hybrid network environment, utilizing both Cisco Meraki and Viptela SD-WAN platforms, to balance network workloads and maintain service continuity.</w:t>
      </w:r>
    </w:p>
    <w:p w14:paraId="2B5B8F66" w14:textId="0A290F77" w:rsidR="003A24F9" w:rsidRPr="009D7636" w:rsidRDefault="003A24F9" w:rsidP="00AE2793">
      <w:pPr>
        <w:pStyle w:val="NoSpacing"/>
        <w:numPr>
          <w:ilvl w:val="0"/>
          <w:numId w:val="1"/>
        </w:numPr>
        <w:rPr>
          <w:rFonts w:eastAsia="Arial" w:cstheme="minorHAnsi"/>
        </w:rPr>
      </w:pPr>
      <w:r w:rsidRPr="009D7636">
        <w:rPr>
          <w:rFonts w:cstheme="minorHAnsi"/>
        </w:rPr>
        <w:t>Reduced WAN costs by 60% while improving failover and visibility using Forti</w:t>
      </w:r>
      <w:r w:rsidR="00ED292A">
        <w:rPr>
          <w:rFonts w:cstheme="minorHAnsi"/>
        </w:rPr>
        <w:t xml:space="preserve"> </w:t>
      </w:r>
      <w:r w:rsidRPr="009D7636">
        <w:rPr>
          <w:rFonts w:cstheme="minorHAnsi"/>
        </w:rPr>
        <w:t>Manager and Forti</w:t>
      </w:r>
      <w:r w:rsidR="00ED292A">
        <w:rPr>
          <w:rFonts w:cstheme="minorHAnsi"/>
        </w:rPr>
        <w:t xml:space="preserve"> </w:t>
      </w:r>
      <w:r w:rsidRPr="009D7636">
        <w:rPr>
          <w:rFonts w:cstheme="minorHAnsi"/>
        </w:rPr>
        <w:t>Analyzer</w:t>
      </w:r>
    </w:p>
    <w:p w14:paraId="05C3A007" w14:textId="5D2AE48C" w:rsidR="003A24F9" w:rsidRPr="009D7636" w:rsidRDefault="003A24F9" w:rsidP="00AE2793">
      <w:pPr>
        <w:pStyle w:val="NoSpacing"/>
        <w:numPr>
          <w:ilvl w:val="0"/>
          <w:numId w:val="1"/>
        </w:numPr>
        <w:rPr>
          <w:rFonts w:eastAsia="Arial" w:cstheme="minorHAnsi"/>
        </w:rPr>
      </w:pPr>
      <w:r w:rsidRPr="009D7636">
        <w:rPr>
          <w:rFonts w:cstheme="minorHAnsi"/>
        </w:rPr>
        <w:t>Replaced MPLS-only WAN with dual Internet SD-WAN model using Fortinet.</w:t>
      </w:r>
    </w:p>
    <w:p w14:paraId="20B56DA6" w14:textId="77777777" w:rsidR="002F1AFA" w:rsidRPr="000549C9" w:rsidRDefault="002F1AFA" w:rsidP="00AE2793">
      <w:pPr>
        <w:pStyle w:val="NoSpacing"/>
        <w:rPr>
          <w:rFonts w:cstheme="minorHAnsi"/>
          <w:color w:val="000000"/>
          <w:shd w:val="clear" w:color="auto" w:fill="FFFFFF"/>
        </w:rPr>
      </w:pPr>
    </w:p>
    <w:p w14:paraId="731D3C33" w14:textId="06DDAAA2" w:rsidR="00485619" w:rsidRPr="000549C9" w:rsidRDefault="00AE2793" w:rsidP="00AE2793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</w:rPr>
        <w:t xml:space="preserve">Client: </w:t>
      </w:r>
      <w:proofErr w:type="spellStart"/>
      <w:r w:rsidR="00272993" w:rsidRPr="000549C9">
        <w:rPr>
          <w:rFonts w:cstheme="minorHAnsi"/>
          <w:b/>
        </w:rPr>
        <w:t>Mastec</w:t>
      </w:r>
      <w:proofErr w:type="spellEnd"/>
      <w:r w:rsidR="00272993" w:rsidRPr="000549C9">
        <w:rPr>
          <w:rFonts w:cstheme="minorHAnsi"/>
          <w:b/>
        </w:rPr>
        <w:t>,</w:t>
      </w:r>
      <w:r w:rsidR="00485619" w:rsidRPr="000549C9">
        <w:rPr>
          <w:rFonts w:cstheme="minorHAnsi"/>
          <w:b/>
        </w:rPr>
        <w:t xml:space="preserve"> </w:t>
      </w:r>
      <w:r w:rsidR="00272993" w:rsidRPr="000549C9">
        <w:rPr>
          <w:rFonts w:cstheme="minorHAnsi"/>
          <w:b/>
        </w:rPr>
        <w:t>Alpharetta,</w:t>
      </w:r>
      <w:r w:rsidR="00485619" w:rsidRPr="000549C9">
        <w:rPr>
          <w:rFonts w:cstheme="minorHAnsi"/>
          <w:b/>
        </w:rPr>
        <w:t xml:space="preserve"> </w:t>
      </w:r>
      <w:r w:rsidR="00272993" w:rsidRPr="000549C9">
        <w:rPr>
          <w:rFonts w:cstheme="minorHAnsi"/>
          <w:b/>
        </w:rPr>
        <w:t>GA</w:t>
      </w:r>
      <w:r w:rsidR="00485619" w:rsidRPr="000549C9">
        <w:rPr>
          <w:rFonts w:cstheme="minorHAnsi"/>
          <w:b/>
        </w:rPr>
        <w:t xml:space="preserve">                                                                       </w:t>
      </w:r>
      <w:r w:rsidR="00485619" w:rsidRPr="000549C9">
        <w:rPr>
          <w:rFonts w:cstheme="minorHAnsi"/>
          <w:b/>
          <w:bCs/>
        </w:rPr>
        <w:t xml:space="preserve">      </w:t>
      </w:r>
      <w:r w:rsidR="000549C9">
        <w:rPr>
          <w:rFonts w:cstheme="minorHAnsi"/>
          <w:b/>
          <w:bCs/>
        </w:rPr>
        <w:tab/>
      </w:r>
      <w:r w:rsidR="000549C9">
        <w:rPr>
          <w:rFonts w:cstheme="minorHAnsi"/>
          <w:b/>
          <w:bCs/>
        </w:rPr>
        <w:tab/>
      </w:r>
      <w:r w:rsidR="00485619" w:rsidRPr="000549C9">
        <w:rPr>
          <w:rFonts w:cstheme="minorHAnsi"/>
          <w:b/>
          <w:bCs/>
        </w:rPr>
        <w:t xml:space="preserve">Oct 2016- </w:t>
      </w:r>
      <w:r w:rsidR="00DC5C86" w:rsidRPr="000549C9">
        <w:rPr>
          <w:rFonts w:cstheme="minorHAnsi"/>
          <w:b/>
          <w:bCs/>
        </w:rPr>
        <w:t xml:space="preserve">Mar </w:t>
      </w:r>
      <w:r w:rsidR="00485619" w:rsidRPr="000549C9">
        <w:rPr>
          <w:rFonts w:cstheme="minorHAnsi"/>
          <w:b/>
          <w:bCs/>
        </w:rPr>
        <w:t>201</w:t>
      </w:r>
      <w:r w:rsidR="00DC5C86" w:rsidRPr="000549C9">
        <w:rPr>
          <w:rFonts w:cstheme="minorHAnsi"/>
          <w:b/>
          <w:bCs/>
        </w:rPr>
        <w:t>8</w:t>
      </w:r>
    </w:p>
    <w:p w14:paraId="3C95B0A8" w14:textId="3300F3D0" w:rsidR="00272993" w:rsidRPr="000549C9" w:rsidRDefault="00AE2793" w:rsidP="00AE2793">
      <w:pPr>
        <w:pStyle w:val="NoSpacing"/>
        <w:pBdr>
          <w:bottom w:val="single" w:sz="4" w:space="1" w:color="auto"/>
        </w:pBdr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="00272993" w:rsidRPr="000549C9">
        <w:rPr>
          <w:rFonts w:cstheme="minorHAnsi"/>
          <w:b/>
        </w:rPr>
        <w:t xml:space="preserve">Network Analyst   </w:t>
      </w:r>
    </w:p>
    <w:p w14:paraId="3D7CA440" w14:textId="77777777" w:rsidR="00ED292A" w:rsidRDefault="00ED292A" w:rsidP="00AE2793">
      <w:pPr>
        <w:spacing w:after="0" w:line="240" w:lineRule="auto"/>
        <w:rPr>
          <w:rFonts w:cstheme="minorHAnsi"/>
          <w:b/>
          <w:bCs/>
        </w:rPr>
      </w:pPr>
    </w:p>
    <w:p w14:paraId="50B11F23" w14:textId="25BF7873" w:rsidR="00CC0C49" w:rsidRPr="00CC0C49" w:rsidRDefault="00CC0C49" w:rsidP="00AE2793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Responsibilities: </w:t>
      </w:r>
    </w:p>
    <w:p w14:paraId="3477C4D4" w14:textId="77777777" w:rsid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Configure / Troubleshoot CISCO 12000, 7500, 3800 series routers, and 3560 series switches for LAN/WAN connectivity.</w:t>
      </w:r>
    </w:p>
    <w:p w14:paraId="3B4B0687" w14:textId="61463DFB" w:rsidR="00DE4CA6" w:rsidRDefault="00DE4CA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DE4CA6">
        <w:rPr>
          <w:rFonts w:eastAsia="Arial" w:cstheme="minorHAnsi"/>
        </w:rPr>
        <w:t>Supported CCIE</w:t>
      </w:r>
      <w:r w:rsidR="00493D34">
        <w:rPr>
          <w:rFonts w:eastAsia="Arial" w:cstheme="minorHAnsi"/>
        </w:rPr>
        <w:t xml:space="preserve"> </w:t>
      </w:r>
      <w:r w:rsidRPr="00DE4CA6">
        <w:rPr>
          <w:rFonts w:eastAsia="Arial" w:cstheme="minorHAnsi"/>
        </w:rPr>
        <w:t>level network operations involving Cisco core, distribution, and access layer designs across multi-site enterprise environments</w:t>
      </w:r>
    </w:p>
    <w:p w14:paraId="295EC2CC" w14:textId="3CB3E461" w:rsidR="00493D34" w:rsidRPr="009D7636" w:rsidRDefault="00493D34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493D34">
        <w:rPr>
          <w:rFonts w:eastAsia="Arial" w:cstheme="minorHAnsi"/>
        </w:rPr>
        <w:t>Provided CCIE</w:t>
      </w:r>
      <w:r>
        <w:rPr>
          <w:rFonts w:eastAsia="Arial" w:cstheme="minorHAnsi"/>
        </w:rPr>
        <w:t xml:space="preserve"> </w:t>
      </w:r>
      <w:r w:rsidRPr="00493D34">
        <w:rPr>
          <w:rFonts w:eastAsia="Arial" w:cstheme="minorHAnsi"/>
        </w:rPr>
        <w:t>level routing and switching support for enterprise LAN/WAN networks, including MPLS VPNs, BGP peering, OSPF multi-area, and EIGRP designs</w:t>
      </w:r>
    </w:p>
    <w:p w14:paraId="71C6CDAF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Involved in the design and implementation of Data Center Migration and worked on implementation strategies for the expansion of the MPLS VPN networks.</w:t>
      </w:r>
    </w:p>
    <w:p w14:paraId="72CD9627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Cloud technologies like Azure, AWS, and network skill sets are required to redesign the network and live troubleshoot the issues.</w:t>
      </w:r>
    </w:p>
    <w:p w14:paraId="27D2C9AF" w14:textId="77777777" w:rsidR="00DE4CA6" w:rsidRDefault="009D7636" w:rsidP="009739AE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DE4CA6">
        <w:rPr>
          <w:rFonts w:eastAsia="Arial" w:cstheme="minorHAnsi"/>
        </w:rPr>
        <w:t>Performing standard network operations via ITIL standards with Incident Management and Change Management.</w:t>
      </w:r>
    </w:p>
    <w:p w14:paraId="71205BFD" w14:textId="116A5544" w:rsidR="00493D34" w:rsidRDefault="00493D34" w:rsidP="009739AE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493D34">
        <w:rPr>
          <w:rFonts w:eastAsia="Arial" w:cstheme="minorHAnsi"/>
        </w:rPr>
        <w:t>Participated in network design planning, capacity analysis, and MPLS WAN expansion projects, aligning implementations with CCIE routing and switching standards</w:t>
      </w:r>
    </w:p>
    <w:p w14:paraId="4C206504" w14:textId="3755C51B" w:rsidR="00DE4CA6" w:rsidRDefault="00DE4CA6" w:rsidP="009739AE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DE4CA6">
        <w:rPr>
          <w:rFonts w:eastAsia="Arial" w:cstheme="minorHAnsi"/>
        </w:rPr>
        <w:t>Participated in migration planning, applying CCIE routing and switching best practices for data center and WAN expansion projects</w:t>
      </w:r>
    </w:p>
    <w:p w14:paraId="0EBCB3D6" w14:textId="5DF64776" w:rsidR="009D7636" w:rsidRPr="00DE4CA6" w:rsidRDefault="009D7636" w:rsidP="009739AE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DE4CA6">
        <w:rPr>
          <w:rFonts w:eastAsia="Arial" w:cstheme="minorHAnsi"/>
        </w:rPr>
        <w:t>Configured SSL inspection and decryption on FortiGate firewalls to inspect and secure encrypted traffic, identifying and mitigating threats hidden within encrypted data flows.</w:t>
      </w:r>
    </w:p>
    <w:p w14:paraId="784BCDCA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Experience in configuring VPC, VDC, and ISSU software upgrades in Nexus 7010</w:t>
      </w:r>
    </w:p>
    <w:p w14:paraId="0F22AF4E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lastRenderedPageBreak/>
        <w:t>Actively involved in Switching Technology Administration including creating and managing VLANS, Port security- 802.1x, Trucking 802.1Q, RPVST+, Inter-VLAN routing, and LAN security on Cisco Catalyst Switches4507R+E, 6509-E and Cisco Nexus Switches 2232, 5596, 7009.</w:t>
      </w:r>
    </w:p>
    <w:p w14:paraId="40ABEC9F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Worked with Cisco Meraki Wireless Switches and SD-WAN, including the MX100 series.</w:t>
      </w:r>
    </w:p>
    <w:p w14:paraId="1EA16CD3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Troubleshooting of complex LAN/WAN infrastructure that includes routing protocols EIGRP, OSPF &amp; BGP, MPLS</w:t>
      </w:r>
    </w:p>
    <w:p w14:paraId="31D8A50F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Experience with deploying PIM Sparse-mode/Dense-mode multicasting in Campus locations.</w:t>
      </w:r>
    </w:p>
    <w:p w14:paraId="5F40F216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Serve as part of a team of network engineers responsible for base-wide network upgrade from Cisco Layer 3 Catalyst switches to Juniper Layer 3 EX4200 &amp; EX3200 switches.</w:t>
      </w:r>
    </w:p>
    <w:p w14:paraId="59941453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Design, implement and administer IPv4 enterprise network infrastructure utilizing Juniper routers like Juniper MX80, MX 480 and MX960.</w:t>
      </w:r>
    </w:p>
    <w:p w14:paraId="20DCA84B" w14:textId="78C79D7F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bookmarkStart w:id="0" w:name="_Hlk151318264"/>
      <w:r w:rsidRPr="009D7636">
        <w:rPr>
          <w:rFonts w:eastAsia="Arial" w:cstheme="minorHAnsi"/>
        </w:rPr>
        <w:t>Administered Forti</w:t>
      </w:r>
      <w:r w:rsidR="00ED292A">
        <w:rPr>
          <w:rFonts w:eastAsia="Arial" w:cstheme="minorHAnsi"/>
        </w:rPr>
        <w:t xml:space="preserve"> </w:t>
      </w:r>
      <w:r w:rsidRPr="009D7636">
        <w:rPr>
          <w:rFonts w:eastAsia="Arial" w:cstheme="minorHAnsi"/>
        </w:rPr>
        <w:t>Manager for centralized firewall management and Forti</w:t>
      </w:r>
      <w:r w:rsidR="00ED292A">
        <w:rPr>
          <w:rFonts w:eastAsia="Arial" w:cstheme="minorHAnsi"/>
        </w:rPr>
        <w:t xml:space="preserve"> </w:t>
      </w:r>
      <w:r w:rsidRPr="009D7636">
        <w:rPr>
          <w:rFonts w:eastAsia="Arial" w:cstheme="minorHAnsi"/>
        </w:rPr>
        <w:t>Analyzer for in-depth security analysis, log correlation, and reporting, enhancing network visibility and control.</w:t>
      </w:r>
    </w:p>
    <w:p w14:paraId="4C310D8D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Devised a new VPN solution utilizing Cisco Firepower and Cisco AnyConnect</w:t>
      </w:r>
    </w:p>
    <w:bookmarkEnd w:id="0"/>
    <w:p w14:paraId="10E1BEEE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Designed perimeter security policy; Implemented Firewall ACLs; Allowed access to specified services; Enabled IDS/IPS signatures in Firewall and fine-tuned TCP &amp; UDP.</w:t>
      </w:r>
    </w:p>
    <w:p w14:paraId="3F6668BC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Responsible for managing Cisco routers, switches, HP switches, and F5 load-balancers using SNMP MIBs for fault detection and fault isolation.</w:t>
      </w:r>
    </w:p>
    <w:p w14:paraId="56CCB795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Working on products for Wi-Fi alliance &amp; WLAN testing &amp; pre- and post-deployment wireless security WEP, WPA, EAP</w:t>
      </w:r>
    </w:p>
    <w:p w14:paraId="06ABAD51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Responsible for troubleshooting on Cisco ISE and added new devices on the network based on policies on ISE.</w:t>
      </w:r>
    </w:p>
    <w:p w14:paraId="0324BC45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 xml:space="preserve">Implemented Cisco ISE 1.2 for Wireless 802.1x Authentication and Authorization with Flex-Connect </w:t>
      </w:r>
    </w:p>
    <w:p w14:paraId="33574D41" w14:textId="77777777" w:rsidR="009D7636" w:rsidRPr="009D7636" w:rsidRDefault="009D7636" w:rsidP="00AE2793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Configured and performed software upgrades on Cisco Wireless LAN Controllers 2504, 4404,5508 for Wireless Network Access Control integration with Cisco ISE.</w:t>
      </w:r>
    </w:p>
    <w:p w14:paraId="5CE7D8F0" w14:textId="53C62252" w:rsidR="00272993" w:rsidRPr="000549C9" w:rsidRDefault="00272993" w:rsidP="00AE2793">
      <w:pPr>
        <w:pStyle w:val="NoSpacing"/>
        <w:rPr>
          <w:rFonts w:cstheme="minorHAnsi"/>
        </w:rPr>
      </w:pPr>
    </w:p>
    <w:p w14:paraId="457A51DE" w14:textId="51CB8D51" w:rsidR="00272993" w:rsidRPr="000549C9" w:rsidRDefault="00AE2793" w:rsidP="00AE2793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 xml:space="preserve">Client: </w:t>
      </w:r>
      <w:r w:rsidR="00272993" w:rsidRPr="000549C9">
        <w:rPr>
          <w:rFonts w:cstheme="minorHAnsi"/>
          <w:b/>
          <w:bCs/>
        </w:rPr>
        <w:t xml:space="preserve">eHarmony Inc, Los Angeles, CA                                                                   </w:t>
      </w:r>
      <w:r w:rsidR="000549C9">
        <w:rPr>
          <w:rFonts w:cstheme="minorHAnsi"/>
          <w:b/>
          <w:bCs/>
        </w:rPr>
        <w:tab/>
      </w:r>
      <w:r w:rsidR="000549C9">
        <w:rPr>
          <w:rFonts w:cstheme="minorHAnsi"/>
          <w:b/>
          <w:bCs/>
        </w:rPr>
        <w:tab/>
      </w:r>
      <w:r w:rsidR="000549C9">
        <w:rPr>
          <w:rFonts w:cstheme="minorHAnsi"/>
          <w:b/>
          <w:bCs/>
        </w:rPr>
        <w:tab/>
      </w:r>
      <w:r w:rsidR="00272993" w:rsidRPr="000549C9">
        <w:rPr>
          <w:rFonts w:cstheme="minorHAnsi"/>
          <w:b/>
          <w:bCs/>
        </w:rPr>
        <w:t xml:space="preserve">Mar 2016- </w:t>
      </w:r>
      <w:r w:rsidR="00BD2811">
        <w:rPr>
          <w:rFonts w:cstheme="minorHAnsi"/>
          <w:b/>
          <w:bCs/>
        </w:rPr>
        <w:t>Jun</w:t>
      </w:r>
      <w:r w:rsidR="00272993" w:rsidRPr="000549C9">
        <w:rPr>
          <w:rFonts w:cstheme="minorHAnsi"/>
          <w:b/>
          <w:bCs/>
        </w:rPr>
        <w:t xml:space="preserve"> 2016</w:t>
      </w:r>
    </w:p>
    <w:p w14:paraId="00A393F5" w14:textId="6F41BBB4" w:rsidR="00272993" w:rsidRPr="000549C9" w:rsidRDefault="00AE2793" w:rsidP="00AE2793">
      <w:pPr>
        <w:pStyle w:val="NoSpacing"/>
        <w:pBdr>
          <w:bottom w:val="single" w:sz="4" w:space="1" w:color="auto"/>
        </w:pBdr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="00272993" w:rsidRPr="000549C9">
        <w:rPr>
          <w:rFonts w:cstheme="minorHAnsi"/>
          <w:b/>
        </w:rPr>
        <w:t>Network Engineer</w:t>
      </w:r>
    </w:p>
    <w:p w14:paraId="6F66CF98" w14:textId="77777777" w:rsidR="00ED292A" w:rsidRDefault="00ED292A" w:rsidP="00AE2793">
      <w:pPr>
        <w:spacing w:after="0" w:line="240" w:lineRule="auto"/>
        <w:rPr>
          <w:rFonts w:cstheme="minorHAnsi"/>
          <w:b/>
          <w:bCs/>
        </w:rPr>
      </w:pPr>
    </w:p>
    <w:p w14:paraId="30C6FE54" w14:textId="71B6083C" w:rsidR="00CC0C49" w:rsidRPr="00CC0C49" w:rsidRDefault="00CC0C49" w:rsidP="00AE2793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Responsibilities: </w:t>
      </w:r>
    </w:p>
    <w:p w14:paraId="28CF3316" w14:textId="77777777" w:rsidR="001E6E74" w:rsidRPr="001E6E74" w:rsidRDefault="001E6E74" w:rsidP="00AE2793">
      <w:pPr>
        <w:widowControl w:val="0"/>
        <w:numPr>
          <w:ilvl w:val="0"/>
          <w:numId w:val="6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Designed and implemented a high-availability data center network using Cisco Nexus switches (7K, 5K, 2K) and Cisco ASR/ISR routers, ensuring minimal downtime and optimal performance.</w:t>
      </w:r>
    </w:p>
    <w:p w14:paraId="2FE7AE42" w14:textId="77777777" w:rsidR="001E6E74" w:rsidRPr="001E6E74" w:rsidRDefault="001E6E74" w:rsidP="00AE2793">
      <w:pPr>
        <w:widowControl w:val="0"/>
        <w:numPr>
          <w:ilvl w:val="0"/>
          <w:numId w:val="6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Configured and managed Cisco ACI (Application Centric Infrastructure) to enhance network scalability and visibility in the data center, automating routine tasks and reducing operating costs.</w:t>
      </w:r>
    </w:p>
    <w:p w14:paraId="6614D697" w14:textId="77777777" w:rsidR="001E6E74" w:rsidRPr="001E6E74" w:rsidRDefault="001E6E74" w:rsidP="00AE2793">
      <w:pPr>
        <w:widowControl w:val="0"/>
        <w:numPr>
          <w:ilvl w:val="0"/>
          <w:numId w:val="6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Implemented BGP WAN connectivity between data centers, optimizing network performance and ensuring seamless data transfer.</w:t>
      </w:r>
    </w:p>
    <w:p w14:paraId="48795D09" w14:textId="77777777" w:rsidR="001E6E74" w:rsidRPr="001E6E74" w:rsidRDefault="001E6E74" w:rsidP="00AE2793">
      <w:pPr>
        <w:widowControl w:val="0"/>
        <w:numPr>
          <w:ilvl w:val="0"/>
          <w:numId w:val="6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Migrated to Juniper EX series switches from legacy Cisco switches, optimizing network performance and security.</w:t>
      </w:r>
    </w:p>
    <w:p w14:paraId="72F2F79C" w14:textId="77777777" w:rsidR="001E6E74" w:rsidRPr="001E6E74" w:rsidRDefault="001E6E74" w:rsidP="00AE2793">
      <w:pPr>
        <w:widowControl w:val="0"/>
        <w:numPr>
          <w:ilvl w:val="0"/>
          <w:numId w:val="6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Collaborated with cross-functional teams to manage Enterprise Network Infrastructure, including Cisco Nexus, Catalyst switches, Cisco ASR/ISR routers, and DWDM technology.</w:t>
      </w:r>
    </w:p>
    <w:p w14:paraId="6E12179A" w14:textId="77777777" w:rsidR="001E6E74" w:rsidRPr="001E6E74" w:rsidRDefault="001E6E74" w:rsidP="00AE2793">
      <w:pPr>
        <w:widowControl w:val="0"/>
        <w:numPr>
          <w:ilvl w:val="0"/>
          <w:numId w:val="6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Proficiently configured various NAT types on Juniper SRX, including Static NAT, Dynamic NAT, and PAT (Port Address Translation), to efficiently map internal private IP addresses to external public IPs.</w:t>
      </w:r>
    </w:p>
    <w:p w14:paraId="47205991" w14:textId="77777777" w:rsidR="001E6E74" w:rsidRPr="001E6E74" w:rsidRDefault="001E6E74" w:rsidP="00AE2793">
      <w:pPr>
        <w:widowControl w:val="0"/>
        <w:numPr>
          <w:ilvl w:val="0"/>
          <w:numId w:val="6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Implemented policy-based NAT rules on Juniper SRX to match specific traffic patterns, enabling tailored address translations based on application requirements.</w:t>
      </w:r>
    </w:p>
    <w:p w14:paraId="3F18FBCC" w14:textId="77777777" w:rsidR="001E6E74" w:rsidRPr="001E6E74" w:rsidRDefault="001E6E74" w:rsidP="00AE2793">
      <w:pPr>
        <w:widowControl w:val="0"/>
        <w:numPr>
          <w:ilvl w:val="0"/>
          <w:numId w:val="7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Implemented multi-protocol VPNs, including IPsec, GRE, and MPLS, to address specific connectivity and routing needs within the network.</w:t>
      </w:r>
    </w:p>
    <w:p w14:paraId="3C809F12" w14:textId="77777777" w:rsidR="001E6E74" w:rsidRPr="001E6E74" w:rsidRDefault="001E6E74" w:rsidP="00AE2793">
      <w:pPr>
        <w:widowControl w:val="0"/>
        <w:numPr>
          <w:ilvl w:val="0"/>
          <w:numId w:val="7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Conducted in-depth analysis of VPN performance on Juniper SRX devices, identifying bottlenecks and implementing optimizations for enhanced throughput and reliability.</w:t>
      </w:r>
    </w:p>
    <w:p w14:paraId="2D6346D6" w14:textId="77777777" w:rsidR="001E6E74" w:rsidRPr="001E6E74" w:rsidRDefault="001E6E74" w:rsidP="00AE2793">
      <w:pPr>
        <w:widowControl w:val="0"/>
        <w:numPr>
          <w:ilvl w:val="0"/>
          <w:numId w:val="7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Led the deployment and management of a large-scale Cisco wireless infrastructure, ensuring robust 802.1X authentication, security group tagging, and seamless connectivity for both wired and wireless users.</w:t>
      </w:r>
    </w:p>
    <w:p w14:paraId="584CB49A" w14:textId="6DB7C471" w:rsidR="002B0168" w:rsidRPr="00ED292A" w:rsidRDefault="001E6E74" w:rsidP="00AE2793">
      <w:pPr>
        <w:widowControl w:val="0"/>
        <w:numPr>
          <w:ilvl w:val="0"/>
          <w:numId w:val="7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Configured IPSEC VPN on SRX series firewalls and used TFTP server to backup Cisco configuration files.</w:t>
      </w:r>
      <w:r w:rsidR="00ED292A">
        <w:rPr>
          <w:rFonts w:eastAsia="Arial" w:cstheme="minorHAnsi"/>
        </w:rPr>
        <w:t xml:space="preserve"> </w:t>
      </w:r>
      <w:r w:rsidRPr="00ED292A">
        <w:rPr>
          <w:rFonts w:eastAsia="Arial" w:cstheme="minorHAnsi"/>
        </w:rPr>
        <w:t>Enhanced network security and connectivity by integrating Palo Alto Next-Gen firewalls with overlay VMware NSX SDN technology, allowing firewall traffic inspection and secure communication between VPCs and on-premises data centers.</w:t>
      </w:r>
    </w:p>
    <w:p w14:paraId="4A75EBA8" w14:textId="77777777" w:rsidR="001E6E74" w:rsidRDefault="001E6E74" w:rsidP="00AE2793">
      <w:pPr>
        <w:widowControl w:val="0"/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720"/>
        <w:rPr>
          <w:rFonts w:eastAsia="Arial" w:cstheme="minorHAnsi"/>
        </w:rPr>
      </w:pPr>
    </w:p>
    <w:p w14:paraId="1955A325" w14:textId="162E0997" w:rsidR="00272993" w:rsidRPr="001E6E74" w:rsidRDefault="00AE2793" w:rsidP="00AE2793">
      <w:pPr>
        <w:widowControl w:val="0"/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cstheme="minorHAnsi"/>
          <w:kern w:val="28"/>
          <w:lang w:val="fr-FR"/>
        </w:rPr>
      </w:pPr>
      <w:r>
        <w:rPr>
          <w:rFonts w:cstheme="minorHAnsi"/>
          <w:b/>
          <w:lang w:eastAsia="ja-JP"/>
        </w:rPr>
        <w:t xml:space="preserve">Client: </w:t>
      </w:r>
      <w:r w:rsidR="00272993" w:rsidRPr="000549C9">
        <w:rPr>
          <w:rFonts w:cstheme="minorHAnsi"/>
          <w:b/>
          <w:lang w:eastAsia="ja-JP"/>
        </w:rPr>
        <w:t xml:space="preserve">British Telecommunication, New Holland, PA   </w:t>
      </w:r>
      <w:r w:rsidR="00353761" w:rsidRPr="000549C9">
        <w:rPr>
          <w:rFonts w:cstheme="minorHAnsi"/>
          <w:b/>
          <w:lang w:eastAsia="ja-JP"/>
        </w:rPr>
        <w:t xml:space="preserve">                                     </w:t>
      </w:r>
      <w:r w:rsidR="000549C9">
        <w:rPr>
          <w:rFonts w:cstheme="minorHAnsi"/>
          <w:b/>
          <w:lang w:eastAsia="ja-JP"/>
        </w:rPr>
        <w:tab/>
      </w:r>
      <w:r w:rsidR="000549C9">
        <w:rPr>
          <w:rFonts w:cstheme="minorHAnsi"/>
          <w:b/>
          <w:lang w:eastAsia="ja-JP"/>
        </w:rPr>
        <w:tab/>
      </w:r>
      <w:r w:rsidR="000549C9">
        <w:rPr>
          <w:rFonts w:cstheme="minorHAnsi"/>
          <w:b/>
          <w:lang w:eastAsia="ja-JP"/>
        </w:rPr>
        <w:tab/>
      </w:r>
      <w:r w:rsidR="00CE6207">
        <w:rPr>
          <w:rFonts w:cstheme="minorHAnsi"/>
          <w:b/>
          <w:bCs/>
        </w:rPr>
        <w:t>Apr</w:t>
      </w:r>
      <w:r w:rsidR="00353761" w:rsidRPr="000549C9">
        <w:rPr>
          <w:rFonts w:cstheme="minorHAnsi"/>
          <w:b/>
          <w:bCs/>
        </w:rPr>
        <w:t xml:space="preserve"> 201</w:t>
      </w:r>
      <w:r w:rsidR="000213BE">
        <w:rPr>
          <w:rFonts w:cstheme="minorHAnsi"/>
          <w:b/>
          <w:bCs/>
        </w:rPr>
        <w:t>4</w:t>
      </w:r>
      <w:r w:rsidR="00353761" w:rsidRPr="000549C9">
        <w:rPr>
          <w:rFonts w:cstheme="minorHAnsi"/>
          <w:b/>
          <w:bCs/>
        </w:rPr>
        <w:t>-Feb 2016</w:t>
      </w:r>
      <w:r w:rsidR="00272993" w:rsidRPr="000549C9">
        <w:rPr>
          <w:rFonts w:cstheme="minorHAnsi"/>
          <w:b/>
          <w:lang w:eastAsia="ja-JP"/>
        </w:rPr>
        <w:t xml:space="preserve">                                                                               </w:t>
      </w:r>
    </w:p>
    <w:p w14:paraId="056093AB" w14:textId="44E1AFE6" w:rsidR="00272993" w:rsidRDefault="00AE2793" w:rsidP="00AE2793">
      <w:pPr>
        <w:pBdr>
          <w:bottom w:val="single" w:sz="4" w:space="1" w:color="auto"/>
        </w:pBd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="00272993" w:rsidRPr="000549C9">
        <w:rPr>
          <w:rFonts w:cstheme="minorHAnsi"/>
          <w:b/>
        </w:rPr>
        <w:t>Network Analyst</w:t>
      </w:r>
      <w:r w:rsidR="000213BE">
        <w:rPr>
          <w:rFonts w:cstheme="minorHAnsi"/>
          <w:b/>
        </w:rPr>
        <w:t xml:space="preserve"> (Remote)</w:t>
      </w:r>
    </w:p>
    <w:p w14:paraId="707C283E" w14:textId="77777777" w:rsidR="00ED292A" w:rsidRDefault="00ED292A" w:rsidP="00AE2793">
      <w:pPr>
        <w:spacing w:after="0" w:line="240" w:lineRule="auto"/>
        <w:rPr>
          <w:rFonts w:cstheme="minorHAnsi"/>
          <w:b/>
          <w:bCs/>
        </w:rPr>
      </w:pPr>
    </w:p>
    <w:p w14:paraId="7283F982" w14:textId="3DF80F9F" w:rsidR="00CC0C49" w:rsidRPr="00CC0C49" w:rsidRDefault="00CC0C49" w:rsidP="00AE2793">
      <w:pPr>
        <w:spacing w:after="0" w:line="240" w:lineRule="auto"/>
        <w:rPr>
          <w:rFonts w:cstheme="minorHAnsi"/>
          <w:b/>
          <w:bCs/>
        </w:rPr>
      </w:pPr>
      <w:r w:rsidRPr="00CC0C49">
        <w:rPr>
          <w:rFonts w:cstheme="minorHAnsi"/>
          <w:b/>
          <w:bCs/>
        </w:rPr>
        <w:lastRenderedPageBreak/>
        <w:t xml:space="preserve">Responsibilities: </w:t>
      </w:r>
    </w:p>
    <w:p w14:paraId="2FCAEA1A" w14:textId="77777777" w:rsidR="00493D34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lang w:val="en-GB"/>
        </w:rPr>
      </w:pPr>
      <w:r w:rsidRPr="009D7636">
        <w:rPr>
          <w:rFonts w:ascii="Calibri" w:hAnsi="Calibri" w:cs="Calibri"/>
          <w:lang w:val="en-GB"/>
        </w:rPr>
        <w:t>Installed and maintained the wireless infrastructure (Aruba, HP controllers) Configuration of SSID, VLAN binding, security management.</w:t>
      </w:r>
    </w:p>
    <w:p w14:paraId="4FCFB87D" w14:textId="72F3E71C" w:rsidR="009D7636" w:rsidRPr="009D7636" w:rsidRDefault="00493D34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lang w:val="en-GB"/>
        </w:rPr>
      </w:pPr>
      <w:r w:rsidRPr="00493D34">
        <w:rPr>
          <w:rFonts w:ascii="Calibri" w:hAnsi="Calibri" w:cs="Calibri"/>
          <w:lang w:val="en-GB"/>
        </w:rPr>
        <w:t>Delivered CCIE-level service-provider WAN support, managing MPLS L3VPNs, BGP peering, OSPF, and EIGRP across carrier-grade networks</w:t>
      </w:r>
      <w:r w:rsidR="009D7636" w:rsidRPr="009D7636">
        <w:rPr>
          <w:rFonts w:ascii="Calibri" w:hAnsi="Calibri" w:cs="Calibri"/>
          <w:lang w:val="en-GB"/>
        </w:rPr>
        <w:t> </w:t>
      </w:r>
    </w:p>
    <w:p w14:paraId="6EE571BE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 xml:space="preserve">Managed deployment and testing of code updates for wireless systems, such as WCS, </w:t>
      </w:r>
      <w:proofErr w:type="spellStart"/>
      <w:r w:rsidRPr="009D7636">
        <w:rPr>
          <w:rFonts w:ascii="Calibri" w:hAnsi="Calibri" w:cs="Calibri"/>
        </w:rPr>
        <w:t>WiSM</w:t>
      </w:r>
      <w:proofErr w:type="spellEnd"/>
      <w:r w:rsidRPr="009D7636">
        <w:rPr>
          <w:rFonts w:ascii="Calibri" w:hAnsi="Calibri" w:cs="Calibri"/>
        </w:rPr>
        <w:t>, and WLC.</w:t>
      </w:r>
    </w:p>
    <w:p w14:paraId="73497A29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Dealt with Aruba wireless access points 200,3 00 series supporting 802.11 ac.</w:t>
      </w:r>
    </w:p>
    <w:p w14:paraId="64E065B6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lang w:val="en-GB"/>
        </w:rPr>
      </w:pPr>
      <w:r w:rsidRPr="009D7636">
        <w:rPr>
          <w:rFonts w:ascii="Calibri" w:hAnsi="Calibri" w:cs="Calibri"/>
        </w:rPr>
        <w:t xml:space="preserve">Setting Aruba Access to link distribution switch system and then to WLAN controller. </w:t>
      </w:r>
      <w:r w:rsidRPr="009D7636">
        <w:rPr>
          <w:rFonts w:ascii="Calibri" w:hAnsi="Calibri" w:cs="Calibri"/>
          <w:lang w:val="en-GB"/>
        </w:rPr>
        <w:t>Worked on configuring and troubleshooting of routing protocols, Maintained LAN/WAN communication between Servers/Workstations.</w:t>
      </w:r>
    </w:p>
    <w:p w14:paraId="0FAAE9D6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eastAsia="Arial Unicode MS" w:hAnsi="Calibri" w:cs="Calibri"/>
          <w:u w:color="000000"/>
        </w:rPr>
        <w:t>Team player and has experience working with various teams like server, Project Management, Virtualization, Storage, Cabling, Application etc.</w:t>
      </w:r>
    </w:p>
    <w:p w14:paraId="2AD96DBE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  <w:bdr w:val="none" w:sz="0" w:space="0" w:color="auto" w:frame="1"/>
        </w:rPr>
        <w:t>Experienced in WAN environments, installing and troubleshooting data circuit problems (MPLS, T1).</w:t>
      </w:r>
    </w:p>
    <w:p w14:paraId="7253D1EF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Experience with setting up MPLS Layer 3 VPN cloud in data center and working with BGP WAN towards customer.</w:t>
      </w:r>
    </w:p>
    <w:p w14:paraId="14A9BBB5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Convert WAN links from TDM circuits to MPLS and to convert encryption from IP Sec/GRE to Get VPN.</w:t>
      </w:r>
    </w:p>
    <w:p w14:paraId="4E92C839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bookmarkStart w:id="1" w:name="_Hlk495587814"/>
      <w:r w:rsidRPr="009D7636">
        <w:rPr>
          <w:rFonts w:ascii="Calibri" w:hAnsi="Calibri" w:cs="Calibri"/>
        </w:rPr>
        <w:t>Working Knowledge of frame relay, MPLS services, IPSec, VPN's, OSPF, BGP and EIGRP routing protocols, NAT, sub-netting, also including DNS, WINS, LDAP, DHCP, TCP/IP, UDP, SNMP, IPSEC, PPP, VLAN, VTP, STP (Spanning tree Protocol), RSTP &amp; Multicasting protocols.</w:t>
      </w:r>
      <w:bookmarkEnd w:id="1"/>
    </w:p>
    <w:p w14:paraId="701818C2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 xml:space="preserve">Installed, configured and maintained several Cisco DMVPN routers servicing smaller sites, several Edge </w:t>
      </w:r>
      <w:proofErr w:type="gramStart"/>
      <w:r w:rsidRPr="009D7636">
        <w:rPr>
          <w:rFonts w:ascii="Calibri" w:hAnsi="Calibri" w:cs="Calibri"/>
        </w:rPr>
        <w:t>router</w:t>
      </w:r>
      <w:proofErr w:type="gramEnd"/>
      <w:r w:rsidRPr="009D7636">
        <w:rPr>
          <w:rFonts w:ascii="Calibri" w:hAnsi="Calibri" w:cs="Calibri"/>
        </w:rPr>
        <w:t xml:space="preserve"> running BGP and MPLS to Internet service providers. </w:t>
      </w:r>
    </w:p>
    <w:p w14:paraId="677AB373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Deployment of Palo Alto firewall into the network. Configured and wrote Access-list policies on protocol-based services.</w:t>
      </w:r>
    </w:p>
    <w:p w14:paraId="69432F0C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Worked on wireless LAN technologies, Worked on WLAN AP profiles, Authentication roles, RF properties, AP configuration, WLAN upgrades, Anchor controllers.</w:t>
      </w:r>
      <w:r w:rsidRPr="009D7636">
        <w:rPr>
          <w:rFonts w:ascii="Calibri" w:hAnsi="Calibri" w:cs="Calibri"/>
        </w:rPr>
        <w:tab/>
      </w:r>
    </w:p>
    <w:p w14:paraId="5170CB41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 xml:space="preserve">Worked on SNMP for network monitoring which includes SolarWinds, </w:t>
      </w:r>
      <w:proofErr w:type="spellStart"/>
      <w:r w:rsidRPr="009D7636">
        <w:rPr>
          <w:rFonts w:ascii="Calibri" w:hAnsi="Calibri" w:cs="Calibri"/>
        </w:rPr>
        <w:t>Netbrain</w:t>
      </w:r>
      <w:proofErr w:type="spellEnd"/>
      <w:r w:rsidRPr="009D7636">
        <w:rPr>
          <w:rFonts w:ascii="Calibri" w:hAnsi="Calibri" w:cs="Calibri"/>
        </w:rPr>
        <w:t xml:space="preserve">, </w:t>
      </w:r>
      <w:proofErr w:type="spellStart"/>
      <w:r w:rsidRPr="009D7636">
        <w:rPr>
          <w:rFonts w:ascii="Calibri" w:hAnsi="Calibri" w:cs="Calibri"/>
        </w:rPr>
        <w:t>Whatsup</w:t>
      </w:r>
      <w:proofErr w:type="spellEnd"/>
      <w:r w:rsidRPr="009D7636">
        <w:rPr>
          <w:rFonts w:ascii="Calibri" w:hAnsi="Calibri" w:cs="Calibri"/>
        </w:rPr>
        <w:t xml:space="preserve"> Gold.</w:t>
      </w:r>
    </w:p>
    <w:p w14:paraId="6F326C07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Involved in design, implementation, and configuration of HSRP for load balancing on L3 switches on different location of office on the switched network.</w:t>
      </w:r>
    </w:p>
    <w:p w14:paraId="7C674C90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Responsible for turning up new BGP peering and customer sessions, as well as debugging BGP routing.</w:t>
      </w:r>
    </w:p>
    <w:p w14:paraId="21F1329D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Planning and Implementation of Subnetting, VLSM to conserve IP addresses.</w:t>
      </w:r>
    </w:p>
    <w:p w14:paraId="3D2F8614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Hands-on experience with WAN (ATM/Frame Relay), routers, switches, TCP/IP, routing Protocols (BGP/OSPF), and IP addressing.</w:t>
      </w:r>
    </w:p>
    <w:p w14:paraId="65357DBF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Successfully reduced backup times by 30% through optimization of Rubrik policies and configurations.</w:t>
      </w:r>
    </w:p>
    <w:p w14:paraId="5025E4FF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lang w:val="en-GB"/>
        </w:rPr>
      </w:pPr>
      <w:r w:rsidRPr="009D7636">
        <w:rPr>
          <w:rFonts w:ascii="Calibri" w:hAnsi="Calibri" w:cs="Calibri"/>
          <w:lang w:val="en-GB"/>
        </w:rPr>
        <w:t xml:space="preserve">Installed and maintained routers and switches in various network configurations supported VLANs, QoS, VoIP, Call Manager, and advanced access-lists. </w:t>
      </w:r>
      <w:r w:rsidRPr="009D7636">
        <w:rPr>
          <w:rFonts w:ascii="Calibri" w:hAnsi="Calibri" w:cs="Calibri"/>
        </w:rPr>
        <w:t>Configured STP for loop prevention and VTP for Inter-VLAN Routing.</w:t>
      </w:r>
    </w:p>
    <w:p w14:paraId="58CEF7F5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Created private VLANs &amp; preventing VLAN hopping attacks and mitigating spoofing with snooping &amp; IP source guard.</w:t>
      </w:r>
    </w:p>
    <w:p w14:paraId="170B4C5F" w14:textId="636B4483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Performed network administration tasks such as creation and management of VLANS, Port security, Trucking, RPVST+, Inter-VLAN routing, and LAN security.</w:t>
      </w:r>
    </w:p>
    <w:p w14:paraId="277D8E3D" w14:textId="3BBEBB3A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Responsible for the implementation and maintenance of firewall-based security zones (DMZ*s).</w:t>
      </w:r>
    </w:p>
    <w:p w14:paraId="16C676B4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Provide support to internal project teams by adding firewalls, switches and routers to</w:t>
      </w:r>
      <w:r w:rsidRPr="009D7636">
        <w:rPr>
          <w:rFonts w:ascii="Calibri" w:hAnsi="Calibri" w:cs="Calibri"/>
          <w:color w:val="333333"/>
        </w:rPr>
        <w:t xml:space="preserve"> </w:t>
      </w:r>
      <w:r w:rsidRPr="009D7636">
        <w:rPr>
          <w:rFonts w:ascii="Calibri" w:hAnsi="Calibri" w:cs="Calibri"/>
        </w:rPr>
        <w:t>managed DMZs.</w:t>
      </w:r>
    </w:p>
    <w:p w14:paraId="56C4A83D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Understanding &amp; Implementation of IPSEC &amp; GRE tunnels in VPN technology.</w:t>
      </w:r>
    </w:p>
    <w:p w14:paraId="517705A0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  <w:bdr w:val="none" w:sz="0" w:space="0" w:color="auto" w:frame="1"/>
        </w:rPr>
        <w:t>Upgrade firewalls in accordance with change management &amp; Document changes to firewalls.</w:t>
      </w:r>
    </w:p>
    <w:p w14:paraId="5E1FA051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color w:val="333333"/>
        </w:rPr>
      </w:pPr>
      <w:r w:rsidRPr="009D7636">
        <w:rPr>
          <w:rFonts w:ascii="Calibri" w:hAnsi="Calibri" w:cs="Calibri"/>
          <w:bdr w:val="none" w:sz="0" w:space="0" w:color="auto" w:frame="1"/>
        </w:rPr>
        <w:t>Monitored traffic and access logs in order to troubleshoot network access issues.</w:t>
      </w:r>
    </w:p>
    <w:p w14:paraId="7E56316B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Involved in design and implementation of Data Center Migration, worked on implementation strategies for the expansion of the MPLS VPN networks.</w:t>
      </w:r>
    </w:p>
    <w:p w14:paraId="4BB2C896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  <w:bdr w:val="none" w:sz="0" w:space="0" w:color="auto" w:frame="1"/>
        </w:rPr>
        <w:t>Evaluated, Analyzed &amp; Implemented firewall policies to meet business requirements</w:t>
      </w:r>
    </w:p>
    <w:p w14:paraId="24C5FFEE" w14:textId="77777777" w:rsidR="009D7636" w:rsidRPr="009D7636" w:rsidRDefault="009D7636" w:rsidP="00AE27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  <w:color w:val="333333"/>
        </w:rPr>
        <w:t xml:space="preserve">Experienced in creating and maintaining firewall configurations, updating documentation and log analysis. </w:t>
      </w:r>
    </w:p>
    <w:p w14:paraId="41AF58DE" w14:textId="77777777" w:rsidR="00272993" w:rsidRPr="000549C9" w:rsidRDefault="00272993" w:rsidP="00AE2793">
      <w:pPr>
        <w:pStyle w:val="NoSpacing"/>
        <w:rPr>
          <w:rFonts w:cstheme="minorHAnsi"/>
          <w:b/>
        </w:rPr>
      </w:pPr>
    </w:p>
    <w:p w14:paraId="7EF10134" w14:textId="245B6EF7" w:rsidR="00272993" w:rsidRPr="000549C9" w:rsidRDefault="00B6539A" w:rsidP="00AE2793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proofErr w:type="spellStart"/>
      <w:r w:rsidR="00272993" w:rsidRPr="000549C9">
        <w:rPr>
          <w:rFonts w:cstheme="minorHAnsi"/>
          <w:b/>
          <w:bCs/>
        </w:rPr>
        <w:t>Jocil</w:t>
      </w:r>
      <w:proofErr w:type="spellEnd"/>
      <w:r w:rsidR="00272993" w:rsidRPr="000549C9">
        <w:rPr>
          <w:rFonts w:cstheme="minorHAnsi"/>
          <w:b/>
          <w:bCs/>
        </w:rPr>
        <w:t xml:space="preserve"> LTD, INDIA                                                                                                           </w:t>
      </w:r>
      <w:r w:rsidR="00ED292A">
        <w:rPr>
          <w:rFonts w:cstheme="minorHAnsi"/>
          <w:b/>
          <w:bCs/>
        </w:rPr>
        <w:tab/>
      </w:r>
      <w:r w:rsidR="00272993" w:rsidRPr="000549C9">
        <w:rPr>
          <w:rFonts w:cstheme="minorHAnsi"/>
          <w:b/>
          <w:bCs/>
        </w:rPr>
        <w:t>Aug 2012 - May 2013</w:t>
      </w:r>
    </w:p>
    <w:p w14:paraId="7EC82FCF" w14:textId="7C07BBBE" w:rsidR="00272993" w:rsidRPr="000549C9" w:rsidRDefault="00B6539A" w:rsidP="00AE2793">
      <w:pPr>
        <w:pStyle w:val="NoSpacing"/>
        <w:pBdr>
          <w:bottom w:val="single" w:sz="4" w:space="1" w:color="auto"/>
        </w:pBdr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="00272993" w:rsidRPr="000549C9">
        <w:rPr>
          <w:rFonts w:cstheme="minorHAnsi"/>
          <w:b/>
        </w:rPr>
        <w:t>Network and PC Field Technician</w:t>
      </w:r>
    </w:p>
    <w:p w14:paraId="7ACCE426" w14:textId="77777777" w:rsidR="00ED292A" w:rsidRDefault="00272993" w:rsidP="00AE2793">
      <w:pPr>
        <w:spacing w:after="0" w:line="240" w:lineRule="auto"/>
        <w:rPr>
          <w:rFonts w:cstheme="minorHAnsi"/>
          <w:b/>
        </w:rPr>
      </w:pPr>
      <w:r w:rsidRPr="000549C9">
        <w:rPr>
          <w:rFonts w:cstheme="minorHAnsi"/>
          <w:b/>
        </w:rPr>
        <w:t xml:space="preserve"> </w:t>
      </w:r>
    </w:p>
    <w:p w14:paraId="1909BFD8" w14:textId="2E151B81" w:rsidR="00CC0C49" w:rsidRPr="00CC0C49" w:rsidRDefault="00CC0C49" w:rsidP="00AE2793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Responsibilities: </w:t>
      </w:r>
    </w:p>
    <w:p w14:paraId="73A07D73" w14:textId="77777777" w:rsidR="009D7636" w:rsidRPr="009D7636" w:rsidRDefault="009D7636" w:rsidP="00AE27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 xml:space="preserve">Maintained the Network Infrastructure, Installation, migration and configuration of routers and switches for clients. </w:t>
      </w:r>
    </w:p>
    <w:p w14:paraId="6EF98F06" w14:textId="77777777" w:rsidR="009D7636" w:rsidRPr="009D7636" w:rsidRDefault="009D7636" w:rsidP="00AE27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-90"/>
        <w:rPr>
          <w:rFonts w:ascii="Calibri" w:hAnsi="Calibri" w:cs="Calibri"/>
        </w:rPr>
      </w:pPr>
      <w:r w:rsidRPr="009D7636">
        <w:rPr>
          <w:rFonts w:ascii="Calibri" w:hAnsi="Calibri" w:cs="Calibri"/>
          <w:lang w:val="x-none"/>
        </w:rPr>
        <w:t xml:space="preserve">Worked on Layer 2 protocols such as </w:t>
      </w:r>
      <w:r w:rsidRPr="009D7636">
        <w:rPr>
          <w:rFonts w:ascii="Calibri" w:hAnsi="Calibri" w:cs="Calibri"/>
          <w:b/>
          <w:lang w:val="x-none"/>
        </w:rPr>
        <w:t>STP, VTP, STP, RSTP, PVSTP+, MST and other VLAN troubleshooting</w:t>
      </w:r>
      <w:r w:rsidRPr="009D7636">
        <w:rPr>
          <w:rFonts w:ascii="Calibri" w:hAnsi="Calibri" w:cs="Calibri"/>
          <w:lang w:val="x-none"/>
        </w:rPr>
        <w:t xml:space="preserve"> issues </w:t>
      </w:r>
      <w:r w:rsidRPr="009D7636">
        <w:rPr>
          <w:rFonts w:ascii="Calibri" w:hAnsi="Calibri" w:cs="Calibri"/>
          <w:lang w:val="x-none"/>
        </w:rPr>
        <w:lastRenderedPageBreak/>
        <w:t>and configuring switches from scratch and deployment</w:t>
      </w:r>
      <w:r w:rsidRPr="009D7636">
        <w:rPr>
          <w:rFonts w:ascii="Calibri" w:hAnsi="Calibri" w:cs="Calibri"/>
        </w:rPr>
        <w:t>. Configured Routing protocols such as OSPF and policy-based routing.</w:t>
      </w:r>
    </w:p>
    <w:p w14:paraId="76F0C8E5" w14:textId="77777777" w:rsidR="009D7636" w:rsidRPr="009D7636" w:rsidRDefault="009D7636" w:rsidP="00AE27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Created and tested Cisco router and switching operations using OSPF routing protocol.</w:t>
      </w:r>
    </w:p>
    <w:p w14:paraId="0E57F2CE" w14:textId="77777777" w:rsidR="009D7636" w:rsidRPr="009D7636" w:rsidRDefault="009D7636" w:rsidP="00AE27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Configured and troubleshooted link state protocols like OSPF in multiple areas.</w:t>
      </w:r>
    </w:p>
    <w:p w14:paraId="5F0A74D1" w14:textId="77777777" w:rsidR="009D7636" w:rsidRPr="009D7636" w:rsidRDefault="009D7636" w:rsidP="00AE27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Configured HSRP and VLAN trucking 802.1Q, VLAN Routing on Catalyst 6500 switches.</w:t>
      </w:r>
    </w:p>
    <w:p w14:paraId="2F3067AB" w14:textId="77777777" w:rsidR="009D7636" w:rsidRPr="009D7636" w:rsidRDefault="009D7636" w:rsidP="00AE27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Optimized performance of the WAN network consisting of CISCO 3550/4500/6500 switches by configuring VLANs.</w:t>
      </w:r>
    </w:p>
    <w:p w14:paraId="6F05DA9E" w14:textId="77777777" w:rsidR="009D7636" w:rsidRPr="009D7636" w:rsidRDefault="009D7636" w:rsidP="00AE27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Configured VLANs with 802.1q tagging. Configured Trunk groups, ether channels, and Spanning tree for creating Access/distribution and core layer switching architecture.</w:t>
      </w:r>
    </w:p>
    <w:p w14:paraId="4EA0D4E3" w14:textId="77777777" w:rsidR="009D7636" w:rsidRPr="009D7636" w:rsidRDefault="009D7636" w:rsidP="00AE27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Configured BPDU Guard, port-fast, uplink fast and other spanning tree features.</w:t>
      </w:r>
    </w:p>
    <w:p w14:paraId="0B13DB1D" w14:textId="77777777" w:rsidR="009D7636" w:rsidRPr="009D7636" w:rsidRDefault="009D7636" w:rsidP="00AE27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Configuration and troubleshooting of Cisco 2500, 2600, 3000, 6500, 7500, 7200 Series routers.</w:t>
      </w:r>
    </w:p>
    <w:p w14:paraId="13C9A86D" w14:textId="77777777" w:rsidR="009D7636" w:rsidRPr="009D7636" w:rsidRDefault="009D7636" w:rsidP="00AE27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Configured IP access filter policies.</w:t>
      </w:r>
    </w:p>
    <w:p w14:paraId="3A4F1C9D" w14:textId="77777777" w:rsidR="009D7636" w:rsidRPr="009D7636" w:rsidRDefault="009D7636" w:rsidP="00AE27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Provided Technical Support and solutions for Network Problems.</w:t>
      </w:r>
    </w:p>
    <w:p w14:paraId="080983A9" w14:textId="77777777" w:rsidR="009D7636" w:rsidRPr="009D7636" w:rsidRDefault="009D7636" w:rsidP="00AE27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Implemented NAT solutions on Cisco IOS routers.</w:t>
      </w:r>
    </w:p>
    <w:p w14:paraId="700CAEF4" w14:textId="77777777" w:rsidR="009D7636" w:rsidRPr="009D7636" w:rsidRDefault="009D7636" w:rsidP="00AE27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Upgraded IOS, troubleshooting network outages.</w:t>
      </w:r>
    </w:p>
    <w:p w14:paraId="6037E451" w14:textId="77777777" w:rsidR="009D7636" w:rsidRPr="009D7636" w:rsidRDefault="009D7636" w:rsidP="00AE27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Worked on Cisco Routers, Active /Passive Hubs, Switches.</w:t>
      </w:r>
    </w:p>
    <w:p w14:paraId="54B79C98" w14:textId="7B615647" w:rsidR="002B0168" w:rsidRPr="009D7636" w:rsidRDefault="009D7636" w:rsidP="00AE27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cs="Calibri"/>
        </w:rPr>
        <w:t xml:space="preserve">Responsible for the IPAM (IP Address management) system for a very large WAN/LAN network (QIP) using DNS and DHCP servers. Experience with DHCP scopes, IP reservations, DNS host entries, pointers, delegations, Zones, </w:t>
      </w:r>
      <w:proofErr w:type="spellStart"/>
      <w:r w:rsidRPr="009D7636">
        <w:rPr>
          <w:rFonts w:cs="Calibri"/>
        </w:rPr>
        <w:t>DNSSec</w:t>
      </w:r>
      <w:proofErr w:type="spellEnd"/>
      <w:r w:rsidRPr="009D7636">
        <w:rPr>
          <w:rFonts w:cs="Calibri"/>
        </w:rPr>
        <w:t xml:space="preserve"> etc.</w:t>
      </w:r>
    </w:p>
    <w:p w14:paraId="7D539ACC" w14:textId="77777777" w:rsidR="00ED292A" w:rsidRDefault="00ED292A" w:rsidP="00AE2793">
      <w:pPr>
        <w:tabs>
          <w:tab w:val="left" w:pos="360"/>
          <w:tab w:val="left" w:pos="8640"/>
        </w:tabs>
        <w:spacing w:after="0" w:line="240" w:lineRule="auto"/>
        <w:ind w:right="-90"/>
        <w:rPr>
          <w:rFonts w:cstheme="minorHAnsi"/>
          <w:b/>
          <w:u w:val="single"/>
        </w:rPr>
      </w:pPr>
    </w:p>
    <w:p w14:paraId="470D5C4C" w14:textId="0DCFF0BF" w:rsidR="002B0168" w:rsidRPr="000549C9" w:rsidRDefault="002B0168" w:rsidP="00AE2793">
      <w:pPr>
        <w:tabs>
          <w:tab w:val="left" w:pos="360"/>
          <w:tab w:val="left" w:pos="8640"/>
        </w:tabs>
        <w:spacing w:after="0" w:line="240" w:lineRule="auto"/>
        <w:ind w:right="-90"/>
        <w:rPr>
          <w:rFonts w:cstheme="minorHAnsi"/>
          <w:b/>
          <w:u w:val="single"/>
        </w:rPr>
      </w:pPr>
      <w:r w:rsidRPr="000549C9">
        <w:rPr>
          <w:rFonts w:cstheme="minorHAnsi"/>
          <w:b/>
          <w:u w:val="single"/>
        </w:rPr>
        <w:t>Education:</w:t>
      </w:r>
    </w:p>
    <w:p w14:paraId="669AA028" w14:textId="77777777" w:rsidR="002B0168" w:rsidRPr="002B0168" w:rsidRDefault="002B0168" w:rsidP="00AE2793">
      <w:pPr>
        <w:pStyle w:val="ListParagraph"/>
        <w:numPr>
          <w:ilvl w:val="0"/>
          <w:numId w:val="2"/>
        </w:numPr>
        <w:spacing w:after="0" w:line="240" w:lineRule="auto"/>
        <w:ind w:left="720" w:right="-90"/>
        <w:rPr>
          <w:rFonts w:cstheme="minorHAnsi"/>
        </w:rPr>
      </w:pPr>
      <w:r w:rsidRPr="002B0168">
        <w:rPr>
          <w:rFonts w:cstheme="minorHAnsi"/>
        </w:rPr>
        <w:t>Bachelors in Computer Science and Engineering from Acharya Nagarjuna University, India in Apr 12</w:t>
      </w:r>
      <w:r w:rsidRPr="002B0168">
        <w:rPr>
          <w:rFonts w:cstheme="minorHAnsi"/>
        </w:rPr>
        <w:tab/>
      </w:r>
    </w:p>
    <w:p w14:paraId="21A88C5C" w14:textId="361B01DA" w:rsidR="002B0168" w:rsidRPr="00793A75" w:rsidRDefault="002B0168" w:rsidP="00AE2793">
      <w:pPr>
        <w:pStyle w:val="ListParagraph"/>
        <w:numPr>
          <w:ilvl w:val="0"/>
          <w:numId w:val="2"/>
        </w:numPr>
        <w:spacing w:after="0" w:line="240" w:lineRule="auto"/>
        <w:ind w:left="720" w:right="-90"/>
        <w:rPr>
          <w:rFonts w:cstheme="minorHAnsi"/>
        </w:rPr>
      </w:pPr>
      <w:r w:rsidRPr="002B0168">
        <w:rPr>
          <w:rFonts w:cstheme="minorHAnsi"/>
        </w:rPr>
        <w:t>Masters in Computer Science from University of Central Missouri, MO in Dec 14</w:t>
      </w:r>
    </w:p>
    <w:sectPr w:rsidR="002B0168" w:rsidRPr="00793A75" w:rsidSect="000549C9">
      <w:pgSz w:w="11906" w:h="16838"/>
      <w:pgMar w:top="630" w:right="746" w:bottom="81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503C2" w14:textId="77777777" w:rsidR="00047EC9" w:rsidRDefault="00047EC9" w:rsidP="00C804EF">
      <w:pPr>
        <w:spacing w:after="0" w:line="240" w:lineRule="auto"/>
      </w:pPr>
      <w:r>
        <w:separator/>
      </w:r>
    </w:p>
  </w:endnote>
  <w:endnote w:type="continuationSeparator" w:id="0">
    <w:p w14:paraId="408F4B6F" w14:textId="77777777" w:rsidR="00047EC9" w:rsidRDefault="00047EC9" w:rsidP="00C80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456FF" w14:textId="77777777" w:rsidR="00047EC9" w:rsidRDefault="00047EC9" w:rsidP="00C804EF">
      <w:pPr>
        <w:spacing w:after="0" w:line="240" w:lineRule="auto"/>
      </w:pPr>
      <w:r>
        <w:separator/>
      </w:r>
    </w:p>
  </w:footnote>
  <w:footnote w:type="continuationSeparator" w:id="0">
    <w:p w14:paraId="1F9B7A57" w14:textId="77777777" w:rsidR="00047EC9" w:rsidRDefault="00047EC9" w:rsidP="00C804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hybridMultilevel"/>
    <w:tmpl w:val="00000003"/>
    <w:lvl w:ilvl="0" w:tplc="FFFFFFFF">
      <w:start w:val="1"/>
      <w:numFmt w:val="bullet"/>
      <w:lvlText w:val="●"/>
      <w:lvlJc w:val="left"/>
      <w:pPr>
        <w:tabs>
          <w:tab w:val="num" w:pos="-360"/>
        </w:tabs>
        <w:ind w:left="36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-360"/>
        </w:tabs>
        <w:ind w:left="108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-360"/>
        </w:tabs>
        <w:ind w:left="180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-360"/>
        </w:tabs>
        <w:ind w:left="25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-360"/>
        </w:tabs>
        <w:ind w:left="32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-360"/>
        </w:tabs>
        <w:ind w:left="39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-360"/>
        </w:tabs>
        <w:ind w:left="46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-360"/>
        </w:tabs>
        <w:ind w:left="54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-360"/>
        </w:tabs>
        <w:ind w:left="61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" w15:restartNumberingAfterBreak="0">
    <w:nsid w:val="00000006"/>
    <w:multiLevelType w:val="single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14EC45C6"/>
    <w:multiLevelType w:val="hybridMultilevel"/>
    <w:tmpl w:val="F2345CB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1D2007EE"/>
    <w:multiLevelType w:val="hybridMultilevel"/>
    <w:tmpl w:val="C72C699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3F253CF7"/>
    <w:multiLevelType w:val="hybridMultilevel"/>
    <w:tmpl w:val="33721A4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44246E3B"/>
    <w:multiLevelType w:val="hybridMultilevel"/>
    <w:tmpl w:val="50A2C9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411387"/>
    <w:multiLevelType w:val="hybridMultilevel"/>
    <w:tmpl w:val="91D2A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8874EE"/>
    <w:multiLevelType w:val="hybridMultilevel"/>
    <w:tmpl w:val="59DCE766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9019FE"/>
    <w:multiLevelType w:val="hybridMultilevel"/>
    <w:tmpl w:val="AA368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94293955">
    <w:abstractNumId w:val="8"/>
  </w:num>
  <w:num w:numId="2" w16cid:durableId="1498687436">
    <w:abstractNumId w:val="5"/>
  </w:num>
  <w:num w:numId="3" w16cid:durableId="81143303">
    <w:abstractNumId w:val="9"/>
  </w:num>
  <w:num w:numId="4" w16cid:durableId="1039009891">
    <w:abstractNumId w:val="1"/>
  </w:num>
  <w:num w:numId="5" w16cid:durableId="1990132257">
    <w:abstractNumId w:val="3"/>
  </w:num>
  <w:num w:numId="6" w16cid:durableId="1443039889">
    <w:abstractNumId w:val="4"/>
  </w:num>
  <w:num w:numId="7" w16cid:durableId="774978380">
    <w:abstractNumId w:val="6"/>
  </w:num>
  <w:num w:numId="8" w16cid:durableId="799566375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619"/>
    <w:rsid w:val="0000200A"/>
    <w:rsid w:val="00012C81"/>
    <w:rsid w:val="00013A93"/>
    <w:rsid w:val="00016B73"/>
    <w:rsid w:val="000213BE"/>
    <w:rsid w:val="00024050"/>
    <w:rsid w:val="0003399F"/>
    <w:rsid w:val="000344F5"/>
    <w:rsid w:val="00036491"/>
    <w:rsid w:val="00037518"/>
    <w:rsid w:val="00037B59"/>
    <w:rsid w:val="000445A3"/>
    <w:rsid w:val="00045D48"/>
    <w:rsid w:val="00047EC9"/>
    <w:rsid w:val="000549C9"/>
    <w:rsid w:val="00057281"/>
    <w:rsid w:val="000572ED"/>
    <w:rsid w:val="0005754B"/>
    <w:rsid w:val="00067A08"/>
    <w:rsid w:val="00070133"/>
    <w:rsid w:val="000735D9"/>
    <w:rsid w:val="00075B4A"/>
    <w:rsid w:val="000809F7"/>
    <w:rsid w:val="00091C8F"/>
    <w:rsid w:val="000921A5"/>
    <w:rsid w:val="000959E4"/>
    <w:rsid w:val="000B0E7C"/>
    <w:rsid w:val="000C0759"/>
    <w:rsid w:val="000C1069"/>
    <w:rsid w:val="000C5168"/>
    <w:rsid w:val="000D062D"/>
    <w:rsid w:val="000D1638"/>
    <w:rsid w:val="000D3126"/>
    <w:rsid w:val="000D38C1"/>
    <w:rsid w:val="000E193F"/>
    <w:rsid w:val="000E27A9"/>
    <w:rsid w:val="000E3884"/>
    <w:rsid w:val="000F0E0D"/>
    <w:rsid w:val="000F179E"/>
    <w:rsid w:val="000F500C"/>
    <w:rsid w:val="00101F5D"/>
    <w:rsid w:val="001038A0"/>
    <w:rsid w:val="001039BD"/>
    <w:rsid w:val="001041CC"/>
    <w:rsid w:val="00104F39"/>
    <w:rsid w:val="00106204"/>
    <w:rsid w:val="00110B3B"/>
    <w:rsid w:val="00111C08"/>
    <w:rsid w:val="00111D8A"/>
    <w:rsid w:val="00112A9C"/>
    <w:rsid w:val="00112DDC"/>
    <w:rsid w:val="0012133D"/>
    <w:rsid w:val="0012493F"/>
    <w:rsid w:val="001308EC"/>
    <w:rsid w:val="00142EFD"/>
    <w:rsid w:val="00152002"/>
    <w:rsid w:val="0015626B"/>
    <w:rsid w:val="00160410"/>
    <w:rsid w:val="001640B0"/>
    <w:rsid w:val="00166730"/>
    <w:rsid w:val="0017182C"/>
    <w:rsid w:val="0017337C"/>
    <w:rsid w:val="0018056E"/>
    <w:rsid w:val="0018197C"/>
    <w:rsid w:val="00186E9A"/>
    <w:rsid w:val="001878C9"/>
    <w:rsid w:val="0019558E"/>
    <w:rsid w:val="0019571E"/>
    <w:rsid w:val="00196D78"/>
    <w:rsid w:val="001974D2"/>
    <w:rsid w:val="001A156D"/>
    <w:rsid w:val="001A2F76"/>
    <w:rsid w:val="001B34F8"/>
    <w:rsid w:val="001B5557"/>
    <w:rsid w:val="001B749D"/>
    <w:rsid w:val="001C1D05"/>
    <w:rsid w:val="001C3A21"/>
    <w:rsid w:val="001C3B09"/>
    <w:rsid w:val="001C5042"/>
    <w:rsid w:val="001D3E65"/>
    <w:rsid w:val="001D572D"/>
    <w:rsid w:val="001D646E"/>
    <w:rsid w:val="001D6785"/>
    <w:rsid w:val="001E07F4"/>
    <w:rsid w:val="001E118A"/>
    <w:rsid w:val="001E3D7F"/>
    <w:rsid w:val="001E6E74"/>
    <w:rsid w:val="001F1BCD"/>
    <w:rsid w:val="001F6558"/>
    <w:rsid w:val="001F7229"/>
    <w:rsid w:val="002019BC"/>
    <w:rsid w:val="002028BD"/>
    <w:rsid w:val="002044BB"/>
    <w:rsid w:val="0020527B"/>
    <w:rsid w:val="00211E49"/>
    <w:rsid w:val="00214752"/>
    <w:rsid w:val="00214C1A"/>
    <w:rsid w:val="0022059E"/>
    <w:rsid w:val="00222BC3"/>
    <w:rsid w:val="00225FAD"/>
    <w:rsid w:val="00230339"/>
    <w:rsid w:val="002316EF"/>
    <w:rsid w:val="002348B3"/>
    <w:rsid w:val="00235020"/>
    <w:rsid w:val="002351FA"/>
    <w:rsid w:val="00235CD5"/>
    <w:rsid w:val="002435E9"/>
    <w:rsid w:val="0024454B"/>
    <w:rsid w:val="00244DED"/>
    <w:rsid w:val="002467A3"/>
    <w:rsid w:val="0025603F"/>
    <w:rsid w:val="00256C3D"/>
    <w:rsid w:val="00270943"/>
    <w:rsid w:val="002720CB"/>
    <w:rsid w:val="00272993"/>
    <w:rsid w:val="00286115"/>
    <w:rsid w:val="002A01DA"/>
    <w:rsid w:val="002A39F2"/>
    <w:rsid w:val="002B0168"/>
    <w:rsid w:val="002B27B7"/>
    <w:rsid w:val="002B30E1"/>
    <w:rsid w:val="002B59A9"/>
    <w:rsid w:val="002C1781"/>
    <w:rsid w:val="002C35BD"/>
    <w:rsid w:val="002C4E49"/>
    <w:rsid w:val="002C67FE"/>
    <w:rsid w:val="002C6950"/>
    <w:rsid w:val="002D3686"/>
    <w:rsid w:val="002D49E9"/>
    <w:rsid w:val="002E1A93"/>
    <w:rsid w:val="002E44CB"/>
    <w:rsid w:val="002E7DA9"/>
    <w:rsid w:val="002F1AFA"/>
    <w:rsid w:val="002F1B69"/>
    <w:rsid w:val="002F3442"/>
    <w:rsid w:val="00304E7C"/>
    <w:rsid w:val="0030512B"/>
    <w:rsid w:val="0031237A"/>
    <w:rsid w:val="003125B5"/>
    <w:rsid w:val="003132A9"/>
    <w:rsid w:val="00314CF4"/>
    <w:rsid w:val="00316C7D"/>
    <w:rsid w:val="00317EAF"/>
    <w:rsid w:val="00320210"/>
    <w:rsid w:val="003218EE"/>
    <w:rsid w:val="003235C1"/>
    <w:rsid w:val="00334D30"/>
    <w:rsid w:val="00337077"/>
    <w:rsid w:val="00341695"/>
    <w:rsid w:val="0035104F"/>
    <w:rsid w:val="00352C79"/>
    <w:rsid w:val="00353761"/>
    <w:rsid w:val="00355C17"/>
    <w:rsid w:val="00361D85"/>
    <w:rsid w:val="00365ED8"/>
    <w:rsid w:val="0036660B"/>
    <w:rsid w:val="00366AAB"/>
    <w:rsid w:val="00367E06"/>
    <w:rsid w:val="00370788"/>
    <w:rsid w:val="00371ACE"/>
    <w:rsid w:val="00383C12"/>
    <w:rsid w:val="003845B6"/>
    <w:rsid w:val="0038567B"/>
    <w:rsid w:val="0038797E"/>
    <w:rsid w:val="00387DCD"/>
    <w:rsid w:val="003A22A7"/>
    <w:rsid w:val="003A24F9"/>
    <w:rsid w:val="003B02CB"/>
    <w:rsid w:val="003B06B8"/>
    <w:rsid w:val="003B0828"/>
    <w:rsid w:val="003B2508"/>
    <w:rsid w:val="003B3CDD"/>
    <w:rsid w:val="003B6978"/>
    <w:rsid w:val="003C0BE2"/>
    <w:rsid w:val="003C2408"/>
    <w:rsid w:val="003C467C"/>
    <w:rsid w:val="003D0C17"/>
    <w:rsid w:val="003D17A3"/>
    <w:rsid w:val="003D17AD"/>
    <w:rsid w:val="003D7368"/>
    <w:rsid w:val="003E0960"/>
    <w:rsid w:val="003E18EE"/>
    <w:rsid w:val="003E284F"/>
    <w:rsid w:val="003E6A02"/>
    <w:rsid w:val="003E75F6"/>
    <w:rsid w:val="003F12CE"/>
    <w:rsid w:val="003F1507"/>
    <w:rsid w:val="003F25B8"/>
    <w:rsid w:val="003F4BF6"/>
    <w:rsid w:val="003F51C6"/>
    <w:rsid w:val="004012A3"/>
    <w:rsid w:val="004024BD"/>
    <w:rsid w:val="004037C7"/>
    <w:rsid w:val="0040622B"/>
    <w:rsid w:val="004105B1"/>
    <w:rsid w:val="00412C9F"/>
    <w:rsid w:val="00413499"/>
    <w:rsid w:val="00416046"/>
    <w:rsid w:val="00421A0E"/>
    <w:rsid w:val="00424A98"/>
    <w:rsid w:val="0042599D"/>
    <w:rsid w:val="00433251"/>
    <w:rsid w:val="00435F13"/>
    <w:rsid w:val="00437BB7"/>
    <w:rsid w:val="004468AB"/>
    <w:rsid w:val="00451575"/>
    <w:rsid w:val="00455FC5"/>
    <w:rsid w:val="00460B1C"/>
    <w:rsid w:val="00463492"/>
    <w:rsid w:val="00463A08"/>
    <w:rsid w:val="0047440A"/>
    <w:rsid w:val="004744E4"/>
    <w:rsid w:val="00475161"/>
    <w:rsid w:val="00476BCB"/>
    <w:rsid w:val="00476E2D"/>
    <w:rsid w:val="00477B32"/>
    <w:rsid w:val="00485619"/>
    <w:rsid w:val="00487201"/>
    <w:rsid w:val="00490AC5"/>
    <w:rsid w:val="00491097"/>
    <w:rsid w:val="00493D34"/>
    <w:rsid w:val="0049795C"/>
    <w:rsid w:val="004A063C"/>
    <w:rsid w:val="004A3BB2"/>
    <w:rsid w:val="004B3551"/>
    <w:rsid w:val="004B363E"/>
    <w:rsid w:val="004B6363"/>
    <w:rsid w:val="004C03A7"/>
    <w:rsid w:val="004C2060"/>
    <w:rsid w:val="004C3B07"/>
    <w:rsid w:val="004D1620"/>
    <w:rsid w:val="004D1858"/>
    <w:rsid w:val="004D4873"/>
    <w:rsid w:val="004D607E"/>
    <w:rsid w:val="004D6315"/>
    <w:rsid w:val="004E0451"/>
    <w:rsid w:val="004E56E1"/>
    <w:rsid w:val="004F04C8"/>
    <w:rsid w:val="004F1BB1"/>
    <w:rsid w:val="004F1BBC"/>
    <w:rsid w:val="004F3242"/>
    <w:rsid w:val="00504036"/>
    <w:rsid w:val="00514B34"/>
    <w:rsid w:val="00523697"/>
    <w:rsid w:val="005236EC"/>
    <w:rsid w:val="00524E9E"/>
    <w:rsid w:val="00525133"/>
    <w:rsid w:val="00533543"/>
    <w:rsid w:val="005339B1"/>
    <w:rsid w:val="00540C3B"/>
    <w:rsid w:val="00540ECA"/>
    <w:rsid w:val="00554E42"/>
    <w:rsid w:val="00561351"/>
    <w:rsid w:val="00561856"/>
    <w:rsid w:val="00562DD7"/>
    <w:rsid w:val="00564405"/>
    <w:rsid w:val="005647D3"/>
    <w:rsid w:val="0056513C"/>
    <w:rsid w:val="005672AA"/>
    <w:rsid w:val="00570178"/>
    <w:rsid w:val="005715C3"/>
    <w:rsid w:val="00573846"/>
    <w:rsid w:val="0058400E"/>
    <w:rsid w:val="00587294"/>
    <w:rsid w:val="0059251F"/>
    <w:rsid w:val="0059534D"/>
    <w:rsid w:val="005A11AC"/>
    <w:rsid w:val="005A2033"/>
    <w:rsid w:val="005B236E"/>
    <w:rsid w:val="005B30BE"/>
    <w:rsid w:val="005B3C8B"/>
    <w:rsid w:val="005C06EB"/>
    <w:rsid w:val="005C0B2E"/>
    <w:rsid w:val="005C279F"/>
    <w:rsid w:val="005D0833"/>
    <w:rsid w:val="005D7755"/>
    <w:rsid w:val="005E29EA"/>
    <w:rsid w:val="005F256E"/>
    <w:rsid w:val="00601E2A"/>
    <w:rsid w:val="00605610"/>
    <w:rsid w:val="00611C91"/>
    <w:rsid w:val="0061448B"/>
    <w:rsid w:val="00622072"/>
    <w:rsid w:val="00625D98"/>
    <w:rsid w:val="00632BB8"/>
    <w:rsid w:val="00640F39"/>
    <w:rsid w:val="0064466F"/>
    <w:rsid w:val="00650A56"/>
    <w:rsid w:val="0065445F"/>
    <w:rsid w:val="00655BC2"/>
    <w:rsid w:val="00656E4A"/>
    <w:rsid w:val="00657BEB"/>
    <w:rsid w:val="00660B08"/>
    <w:rsid w:val="00664AC1"/>
    <w:rsid w:val="00664BFA"/>
    <w:rsid w:val="00674C80"/>
    <w:rsid w:val="00677486"/>
    <w:rsid w:val="006809AF"/>
    <w:rsid w:val="00681AB7"/>
    <w:rsid w:val="00681F16"/>
    <w:rsid w:val="00682C63"/>
    <w:rsid w:val="006854A8"/>
    <w:rsid w:val="0068610C"/>
    <w:rsid w:val="00687CB7"/>
    <w:rsid w:val="00692018"/>
    <w:rsid w:val="0069278E"/>
    <w:rsid w:val="006967E7"/>
    <w:rsid w:val="006A20C7"/>
    <w:rsid w:val="006A2600"/>
    <w:rsid w:val="006A2619"/>
    <w:rsid w:val="006B0FA0"/>
    <w:rsid w:val="006B29F0"/>
    <w:rsid w:val="006C26E5"/>
    <w:rsid w:val="006D0DA3"/>
    <w:rsid w:val="006E2DC9"/>
    <w:rsid w:val="006E47D7"/>
    <w:rsid w:val="006F2E8E"/>
    <w:rsid w:val="006F7467"/>
    <w:rsid w:val="0070001A"/>
    <w:rsid w:val="00713BA5"/>
    <w:rsid w:val="00713F67"/>
    <w:rsid w:val="00716787"/>
    <w:rsid w:val="007179B5"/>
    <w:rsid w:val="007211DB"/>
    <w:rsid w:val="007235CE"/>
    <w:rsid w:val="00724FB2"/>
    <w:rsid w:val="00726309"/>
    <w:rsid w:val="0072660C"/>
    <w:rsid w:val="00736303"/>
    <w:rsid w:val="007412ED"/>
    <w:rsid w:val="007416D1"/>
    <w:rsid w:val="007464D2"/>
    <w:rsid w:val="00747ADE"/>
    <w:rsid w:val="00755444"/>
    <w:rsid w:val="00755E5E"/>
    <w:rsid w:val="00770F34"/>
    <w:rsid w:val="00773E74"/>
    <w:rsid w:val="00774E2A"/>
    <w:rsid w:val="0077748E"/>
    <w:rsid w:val="00793A75"/>
    <w:rsid w:val="007972CA"/>
    <w:rsid w:val="007B0940"/>
    <w:rsid w:val="007B21D0"/>
    <w:rsid w:val="007B4DEF"/>
    <w:rsid w:val="007B66B4"/>
    <w:rsid w:val="007C4A4D"/>
    <w:rsid w:val="007C76D9"/>
    <w:rsid w:val="007D1495"/>
    <w:rsid w:val="007D1659"/>
    <w:rsid w:val="007D5B25"/>
    <w:rsid w:val="007D6984"/>
    <w:rsid w:val="007D6CC8"/>
    <w:rsid w:val="007E062D"/>
    <w:rsid w:val="007E3481"/>
    <w:rsid w:val="007E4578"/>
    <w:rsid w:val="007E6BB2"/>
    <w:rsid w:val="007F5A60"/>
    <w:rsid w:val="00804CEC"/>
    <w:rsid w:val="00817A71"/>
    <w:rsid w:val="00824EC0"/>
    <w:rsid w:val="00834317"/>
    <w:rsid w:val="00837DF7"/>
    <w:rsid w:val="0084217D"/>
    <w:rsid w:val="00845D50"/>
    <w:rsid w:val="00852FC7"/>
    <w:rsid w:val="008535D1"/>
    <w:rsid w:val="00854806"/>
    <w:rsid w:val="00855A31"/>
    <w:rsid w:val="008610FB"/>
    <w:rsid w:val="0086511E"/>
    <w:rsid w:val="00865841"/>
    <w:rsid w:val="008671FD"/>
    <w:rsid w:val="008679A4"/>
    <w:rsid w:val="00873C80"/>
    <w:rsid w:val="008751C5"/>
    <w:rsid w:val="00877C7D"/>
    <w:rsid w:val="00881492"/>
    <w:rsid w:val="00884B4C"/>
    <w:rsid w:val="00894DB9"/>
    <w:rsid w:val="008A30BF"/>
    <w:rsid w:val="008A6076"/>
    <w:rsid w:val="008B26AD"/>
    <w:rsid w:val="008B2D02"/>
    <w:rsid w:val="008B33D9"/>
    <w:rsid w:val="008B3ABF"/>
    <w:rsid w:val="008B3B30"/>
    <w:rsid w:val="008B639D"/>
    <w:rsid w:val="008C1EB5"/>
    <w:rsid w:val="008C2F3B"/>
    <w:rsid w:val="008D3154"/>
    <w:rsid w:val="008D61C0"/>
    <w:rsid w:val="008D7A8F"/>
    <w:rsid w:val="008D7B6D"/>
    <w:rsid w:val="008E2BC7"/>
    <w:rsid w:val="008E323F"/>
    <w:rsid w:val="008E43D7"/>
    <w:rsid w:val="008F1722"/>
    <w:rsid w:val="008F296B"/>
    <w:rsid w:val="008F5B38"/>
    <w:rsid w:val="00901E2E"/>
    <w:rsid w:val="00910084"/>
    <w:rsid w:val="0091689F"/>
    <w:rsid w:val="00917AA4"/>
    <w:rsid w:val="00920A07"/>
    <w:rsid w:val="00924933"/>
    <w:rsid w:val="00925154"/>
    <w:rsid w:val="00931741"/>
    <w:rsid w:val="00933A17"/>
    <w:rsid w:val="00934078"/>
    <w:rsid w:val="0093538B"/>
    <w:rsid w:val="00935F72"/>
    <w:rsid w:val="00936B33"/>
    <w:rsid w:val="0093721D"/>
    <w:rsid w:val="009377CE"/>
    <w:rsid w:val="00940F92"/>
    <w:rsid w:val="009428F0"/>
    <w:rsid w:val="00950940"/>
    <w:rsid w:val="00953A48"/>
    <w:rsid w:val="00954C64"/>
    <w:rsid w:val="00956B1F"/>
    <w:rsid w:val="009631CB"/>
    <w:rsid w:val="0097467A"/>
    <w:rsid w:val="0098248C"/>
    <w:rsid w:val="00987303"/>
    <w:rsid w:val="00990597"/>
    <w:rsid w:val="009907FA"/>
    <w:rsid w:val="0099740B"/>
    <w:rsid w:val="009A189C"/>
    <w:rsid w:val="009A1E3B"/>
    <w:rsid w:val="009A2738"/>
    <w:rsid w:val="009B52D3"/>
    <w:rsid w:val="009B6EF3"/>
    <w:rsid w:val="009C0241"/>
    <w:rsid w:val="009C1CBE"/>
    <w:rsid w:val="009C1ED3"/>
    <w:rsid w:val="009D7636"/>
    <w:rsid w:val="009E1B8A"/>
    <w:rsid w:val="009F3170"/>
    <w:rsid w:val="009F3267"/>
    <w:rsid w:val="009F4147"/>
    <w:rsid w:val="009F4946"/>
    <w:rsid w:val="00A00E43"/>
    <w:rsid w:val="00A012A3"/>
    <w:rsid w:val="00A01771"/>
    <w:rsid w:val="00A02F5E"/>
    <w:rsid w:val="00A0388E"/>
    <w:rsid w:val="00A064A4"/>
    <w:rsid w:val="00A10AC9"/>
    <w:rsid w:val="00A12AE8"/>
    <w:rsid w:val="00A15721"/>
    <w:rsid w:val="00A25AAE"/>
    <w:rsid w:val="00A32792"/>
    <w:rsid w:val="00A36CDB"/>
    <w:rsid w:val="00A3772E"/>
    <w:rsid w:val="00A37D3B"/>
    <w:rsid w:val="00A40421"/>
    <w:rsid w:val="00A42EBB"/>
    <w:rsid w:val="00A55E1D"/>
    <w:rsid w:val="00A560DB"/>
    <w:rsid w:val="00A564F0"/>
    <w:rsid w:val="00A5690B"/>
    <w:rsid w:val="00A56D29"/>
    <w:rsid w:val="00A57619"/>
    <w:rsid w:val="00A61530"/>
    <w:rsid w:val="00A67576"/>
    <w:rsid w:val="00A720F4"/>
    <w:rsid w:val="00A759E0"/>
    <w:rsid w:val="00A7767A"/>
    <w:rsid w:val="00A77C5E"/>
    <w:rsid w:val="00A978ED"/>
    <w:rsid w:val="00AA109F"/>
    <w:rsid w:val="00AA2E05"/>
    <w:rsid w:val="00AA5617"/>
    <w:rsid w:val="00AB16E5"/>
    <w:rsid w:val="00AC1A8A"/>
    <w:rsid w:val="00AC1E65"/>
    <w:rsid w:val="00AC4CC0"/>
    <w:rsid w:val="00AD7267"/>
    <w:rsid w:val="00AD7C60"/>
    <w:rsid w:val="00AE2793"/>
    <w:rsid w:val="00AF4499"/>
    <w:rsid w:val="00AF54DA"/>
    <w:rsid w:val="00B0321E"/>
    <w:rsid w:val="00B064A6"/>
    <w:rsid w:val="00B07411"/>
    <w:rsid w:val="00B1530F"/>
    <w:rsid w:val="00B2007A"/>
    <w:rsid w:val="00B30A8E"/>
    <w:rsid w:val="00B36372"/>
    <w:rsid w:val="00B5344B"/>
    <w:rsid w:val="00B53EB9"/>
    <w:rsid w:val="00B5651F"/>
    <w:rsid w:val="00B6539A"/>
    <w:rsid w:val="00B67955"/>
    <w:rsid w:val="00B73900"/>
    <w:rsid w:val="00B96BF5"/>
    <w:rsid w:val="00BA11AD"/>
    <w:rsid w:val="00BA7AEA"/>
    <w:rsid w:val="00BB475C"/>
    <w:rsid w:val="00BC28B6"/>
    <w:rsid w:val="00BC4BBF"/>
    <w:rsid w:val="00BD2811"/>
    <w:rsid w:val="00BE077D"/>
    <w:rsid w:val="00BE1F3A"/>
    <w:rsid w:val="00BF082A"/>
    <w:rsid w:val="00BF4832"/>
    <w:rsid w:val="00C030AD"/>
    <w:rsid w:val="00C05853"/>
    <w:rsid w:val="00C058B4"/>
    <w:rsid w:val="00C05933"/>
    <w:rsid w:val="00C11991"/>
    <w:rsid w:val="00C130A1"/>
    <w:rsid w:val="00C22032"/>
    <w:rsid w:val="00C2423E"/>
    <w:rsid w:val="00C33962"/>
    <w:rsid w:val="00C361B2"/>
    <w:rsid w:val="00C37581"/>
    <w:rsid w:val="00C37F3B"/>
    <w:rsid w:val="00C46377"/>
    <w:rsid w:val="00C50F4F"/>
    <w:rsid w:val="00C572A4"/>
    <w:rsid w:val="00C60740"/>
    <w:rsid w:val="00C67627"/>
    <w:rsid w:val="00C67D7F"/>
    <w:rsid w:val="00C72A31"/>
    <w:rsid w:val="00C74147"/>
    <w:rsid w:val="00C7491C"/>
    <w:rsid w:val="00C804EF"/>
    <w:rsid w:val="00C82CA9"/>
    <w:rsid w:val="00C85BA2"/>
    <w:rsid w:val="00C869CC"/>
    <w:rsid w:val="00CA31C9"/>
    <w:rsid w:val="00CA3FAB"/>
    <w:rsid w:val="00CA3FDC"/>
    <w:rsid w:val="00CB0A84"/>
    <w:rsid w:val="00CB5C43"/>
    <w:rsid w:val="00CB76E0"/>
    <w:rsid w:val="00CC056A"/>
    <w:rsid w:val="00CC0C49"/>
    <w:rsid w:val="00CC2FA2"/>
    <w:rsid w:val="00CC4DD1"/>
    <w:rsid w:val="00CC7CBD"/>
    <w:rsid w:val="00CD251E"/>
    <w:rsid w:val="00CD275A"/>
    <w:rsid w:val="00CD40CC"/>
    <w:rsid w:val="00CD725D"/>
    <w:rsid w:val="00CE345E"/>
    <w:rsid w:val="00CE4A48"/>
    <w:rsid w:val="00CE6207"/>
    <w:rsid w:val="00CF07EE"/>
    <w:rsid w:val="00CF34D4"/>
    <w:rsid w:val="00CF3888"/>
    <w:rsid w:val="00D01777"/>
    <w:rsid w:val="00D07030"/>
    <w:rsid w:val="00D077F4"/>
    <w:rsid w:val="00D157B6"/>
    <w:rsid w:val="00D25A56"/>
    <w:rsid w:val="00D31287"/>
    <w:rsid w:val="00D312C2"/>
    <w:rsid w:val="00D31E43"/>
    <w:rsid w:val="00D35A54"/>
    <w:rsid w:val="00D400B9"/>
    <w:rsid w:val="00D43367"/>
    <w:rsid w:val="00D4371C"/>
    <w:rsid w:val="00D45A69"/>
    <w:rsid w:val="00D4630E"/>
    <w:rsid w:val="00D46ED8"/>
    <w:rsid w:val="00D54248"/>
    <w:rsid w:val="00D57328"/>
    <w:rsid w:val="00D625D9"/>
    <w:rsid w:val="00D67644"/>
    <w:rsid w:val="00D7461C"/>
    <w:rsid w:val="00D747D7"/>
    <w:rsid w:val="00D75D19"/>
    <w:rsid w:val="00D77499"/>
    <w:rsid w:val="00D77A8D"/>
    <w:rsid w:val="00D8749B"/>
    <w:rsid w:val="00D87BEA"/>
    <w:rsid w:val="00D944F6"/>
    <w:rsid w:val="00DA037F"/>
    <w:rsid w:val="00DA2550"/>
    <w:rsid w:val="00DA3D56"/>
    <w:rsid w:val="00DB5E97"/>
    <w:rsid w:val="00DB70ED"/>
    <w:rsid w:val="00DC0142"/>
    <w:rsid w:val="00DC51E9"/>
    <w:rsid w:val="00DC597D"/>
    <w:rsid w:val="00DC5C86"/>
    <w:rsid w:val="00DC754B"/>
    <w:rsid w:val="00DD2F7A"/>
    <w:rsid w:val="00DD642F"/>
    <w:rsid w:val="00DE3388"/>
    <w:rsid w:val="00DE4CA6"/>
    <w:rsid w:val="00DF076B"/>
    <w:rsid w:val="00DF2529"/>
    <w:rsid w:val="00DF59F7"/>
    <w:rsid w:val="00E038B1"/>
    <w:rsid w:val="00E0766A"/>
    <w:rsid w:val="00E159F3"/>
    <w:rsid w:val="00E17432"/>
    <w:rsid w:val="00E266DE"/>
    <w:rsid w:val="00E40374"/>
    <w:rsid w:val="00E40AF6"/>
    <w:rsid w:val="00E41E9E"/>
    <w:rsid w:val="00E42E35"/>
    <w:rsid w:val="00E4313E"/>
    <w:rsid w:val="00E5164B"/>
    <w:rsid w:val="00E55DE6"/>
    <w:rsid w:val="00E5662A"/>
    <w:rsid w:val="00E62DA8"/>
    <w:rsid w:val="00E66055"/>
    <w:rsid w:val="00E66FF3"/>
    <w:rsid w:val="00E71AA4"/>
    <w:rsid w:val="00E71AB7"/>
    <w:rsid w:val="00E801C1"/>
    <w:rsid w:val="00E80F4D"/>
    <w:rsid w:val="00E81B3B"/>
    <w:rsid w:val="00E862B6"/>
    <w:rsid w:val="00E93A28"/>
    <w:rsid w:val="00E93EDA"/>
    <w:rsid w:val="00E9753E"/>
    <w:rsid w:val="00EA4D64"/>
    <w:rsid w:val="00EB52C1"/>
    <w:rsid w:val="00EB5D8A"/>
    <w:rsid w:val="00EC5B3E"/>
    <w:rsid w:val="00EC648A"/>
    <w:rsid w:val="00ED288E"/>
    <w:rsid w:val="00ED292A"/>
    <w:rsid w:val="00EE2D84"/>
    <w:rsid w:val="00EE3365"/>
    <w:rsid w:val="00EE3650"/>
    <w:rsid w:val="00EE6D66"/>
    <w:rsid w:val="00EF1C24"/>
    <w:rsid w:val="00EF3A90"/>
    <w:rsid w:val="00EF3B41"/>
    <w:rsid w:val="00F02888"/>
    <w:rsid w:val="00F03D3C"/>
    <w:rsid w:val="00F049ED"/>
    <w:rsid w:val="00F10C07"/>
    <w:rsid w:val="00F12E29"/>
    <w:rsid w:val="00F1594A"/>
    <w:rsid w:val="00F20C6F"/>
    <w:rsid w:val="00F248A5"/>
    <w:rsid w:val="00F309E2"/>
    <w:rsid w:val="00F32108"/>
    <w:rsid w:val="00F50168"/>
    <w:rsid w:val="00F5306E"/>
    <w:rsid w:val="00F57EF0"/>
    <w:rsid w:val="00F60CB1"/>
    <w:rsid w:val="00F73C7E"/>
    <w:rsid w:val="00F7465B"/>
    <w:rsid w:val="00F7493E"/>
    <w:rsid w:val="00F81148"/>
    <w:rsid w:val="00F8124E"/>
    <w:rsid w:val="00F82412"/>
    <w:rsid w:val="00F850E8"/>
    <w:rsid w:val="00F8560D"/>
    <w:rsid w:val="00F85F2F"/>
    <w:rsid w:val="00FA0E86"/>
    <w:rsid w:val="00FB0848"/>
    <w:rsid w:val="00FB4E57"/>
    <w:rsid w:val="00FC0B8E"/>
    <w:rsid w:val="00FC2D83"/>
    <w:rsid w:val="00FE1176"/>
    <w:rsid w:val="00FE60C3"/>
    <w:rsid w:val="00FF4F94"/>
    <w:rsid w:val="00FF62BC"/>
    <w:rsid w:val="00FF6987"/>
    <w:rsid w:val="27392AFA"/>
    <w:rsid w:val="2D019F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37023"/>
  <w15:docId w15:val="{40E8A9C8-6518-4771-A6CF-EAC8D3A1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99"/>
    <w:qFormat/>
    <w:rsid w:val="006A2619"/>
    <w:pPr>
      <w:ind w:left="720"/>
      <w:contextualSpacing/>
    </w:pPr>
  </w:style>
  <w:style w:type="character" w:styleId="Hyperlink">
    <w:name w:val="Hyperlink"/>
    <w:basedOn w:val="DefaultParagraphFont"/>
    <w:semiHidden/>
    <w:rsid w:val="00491097"/>
    <w:rPr>
      <w:color w:val="0000FF"/>
      <w:u w:val="single"/>
    </w:rPr>
  </w:style>
  <w:style w:type="paragraph" w:styleId="NoSpacing">
    <w:name w:val="No Spacing"/>
    <w:uiPriority w:val="1"/>
    <w:qFormat/>
    <w:rsid w:val="00460B1C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9E1B8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E1B8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unhideWhenUsed/>
    <w:rsid w:val="001C5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755444"/>
  </w:style>
  <w:style w:type="paragraph" w:styleId="BodyText">
    <w:name w:val="Body Text"/>
    <w:basedOn w:val="Normal"/>
    <w:link w:val="BodyTextChar"/>
    <w:rsid w:val="004468AB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4468AB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standard">
    <w:name w:val="standard"/>
    <w:basedOn w:val="Normal"/>
    <w:rsid w:val="003C2408"/>
    <w:pPr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B06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64A6"/>
    <w:rPr>
      <w:rFonts w:ascii="Arial Unicode MS" w:eastAsia="Arial Unicode MS" w:hAnsi="Arial Unicode MS" w:cs="Arial Unicode MS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80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4EF"/>
  </w:style>
  <w:style w:type="paragraph" w:styleId="Footer">
    <w:name w:val="footer"/>
    <w:basedOn w:val="Normal"/>
    <w:link w:val="FooterChar"/>
    <w:uiPriority w:val="99"/>
    <w:unhideWhenUsed/>
    <w:rsid w:val="00C80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4EF"/>
  </w:style>
  <w:style w:type="paragraph" w:styleId="BalloonText">
    <w:name w:val="Balloon Text"/>
    <w:basedOn w:val="Normal"/>
    <w:link w:val="BalloonTextChar"/>
    <w:uiPriority w:val="99"/>
    <w:semiHidden/>
    <w:unhideWhenUsed/>
    <w:rsid w:val="00E566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62A"/>
    <w:rPr>
      <w:rFonts w:ascii="Tahoma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uiPriority w:val="99"/>
    <w:qFormat/>
    <w:rsid w:val="00272993"/>
    <w:pPr>
      <w:ind w:left="720"/>
      <w:contextualSpacing/>
    </w:pPr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804CEC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99"/>
    <w:qFormat/>
    <w:locked/>
    <w:rsid w:val="0059534D"/>
  </w:style>
  <w:style w:type="character" w:styleId="UnresolvedMention">
    <w:name w:val="Unresolved Mention"/>
    <w:basedOn w:val="DefaultParagraphFont"/>
    <w:uiPriority w:val="99"/>
    <w:semiHidden/>
    <w:unhideWhenUsed/>
    <w:rsid w:val="00BA11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8636E-64F1-49DF-AC03-A5D1FA0B4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4346</Words>
  <Characters>24778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Suhasini</dc:creator>
  <cp:keywords/>
  <dc:description/>
  <cp:lastModifiedBy>Dell</cp:lastModifiedBy>
  <cp:revision>2</cp:revision>
  <dcterms:created xsi:type="dcterms:W3CDTF">2026-02-26T18:51:00Z</dcterms:created>
  <dcterms:modified xsi:type="dcterms:W3CDTF">2026-02-26T18:51:00Z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XPAuthor">
    <vt:lpwstr>Praveen Yaramasu</vt:lpwstr>
  </property>
  <property fmtid="{D5CDD505-2E9C-101B-9397-08002B2CF9AE}" pid="3" name="AXPDataClassification">
    <vt:lpwstr>AXP Internal</vt:lpwstr>
  </property>
  <property fmtid="{D5CDD505-2E9C-101B-9397-08002B2CF9AE}" pid="4" name="AXPDataClassificationForSearch">
    <vt:lpwstr>AXPInternal_UniqueSearchString</vt:lpwstr>
  </property>
</Properties>
</file>