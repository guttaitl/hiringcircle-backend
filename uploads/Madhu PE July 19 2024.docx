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14B128" w14:textId="3FCBB830" w:rsidR="001E2459" w:rsidRPr="00FF5D2B" w:rsidRDefault="008A18E3" w:rsidP="00FF5D2B">
      <w:pPr>
        <w:jc w:val="center"/>
        <w:rPr>
          <w:b/>
          <w:color w:val="03079F"/>
          <w:sz w:val="28"/>
          <w:szCs w:val="28"/>
          <w:lang w:bidi="bn-IN"/>
        </w:rPr>
      </w:pPr>
      <w:r w:rsidRPr="00FF5D2B">
        <w:rPr>
          <w:b/>
          <w:color w:val="03079F"/>
          <w:sz w:val="28"/>
          <w:szCs w:val="28"/>
          <w:lang w:bidi="bn-IN"/>
        </w:rPr>
        <w:t>Madhusudhan Reddy</w:t>
      </w:r>
    </w:p>
    <w:p w14:paraId="6BBEEA82" w14:textId="715851C8" w:rsidR="008A18E3" w:rsidRPr="00FF5D2B" w:rsidRDefault="008A18E3" w:rsidP="00FF5D2B">
      <w:pPr>
        <w:jc w:val="center"/>
        <w:rPr>
          <w:b/>
          <w:color w:val="03079F"/>
          <w:sz w:val="28"/>
          <w:szCs w:val="28"/>
          <w:lang w:bidi="bn-IN"/>
        </w:rPr>
      </w:pPr>
      <w:r w:rsidRPr="00FF5D2B">
        <w:rPr>
          <w:b/>
          <w:color w:val="03079F"/>
          <w:sz w:val="28"/>
          <w:szCs w:val="28"/>
          <w:lang w:bidi="bn-IN"/>
        </w:rPr>
        <w:t>Performance engineer</w:t>
      </w:r>
    </w:p>
    <w:p w14:paraId="68BEA52D" w14:textId="77777777" w:rsidR="00FF5D2B" w:rsidRPr="00FF5D2B" w:rsidRDefault="00B753FC" w:rsidP="00FF5D2B">
      <w:pPr>
        <w:jc w:val="center"/>
        <w:rPr>
          <w:b/>
          <w:color w:val="03079F"/>
          <w:sz w:val="28"/>
          <w:szCs w:val="28"/>
          <w:lang w:bidi="bn-IN"/>
        </w:rPr>
      </w:pPr>
      <w:hyperlink r:id="rId8" w:history="1">
        <w:r w:rsidR="00FF5D2B" w:rsidRPr="00FF5D2B">
          <w:rPr>
            <w:b/>
            <w:color w:val="03079F"/>
            <w:sz w:val="28"/>
            <w:szCs w:val="28"/>
            <w:lang w:bidi="bn-IN"/>
          </w:rPr>
          <w:t>Madhusudhanbolladi1991@gmail.com</w:t>
        </w:r>
      </w:hyperlink>
    </w:p>
    <w:p w14:paraId="5F43A089" w14:textId="64854BED" w:rsidR="00005700" w:rsidRPr="00FF5D2B" w:rsidRDefault="0090290A" w:rsidP="00FF5D2B">
      <w:pPr>
        <w:jc w:val="center"/>
        <w:rPr>
          <w:b/>
          <w:color w:val="03079F"/>
          <w:sz w:val="28"/>
          <w:szCs w:val="28"/>
          <w:lang w:bidi="bn-IN"/>
        </w:rPr>
      </w:pPr>
      <w:r w:rsidRPr="00FF5D2B">
        <w:rPr>
          <w:b/>
          <w:color w:val="03079F"/>
          <w:sz w:val="28"/>
          <w:szCs w:val="28"/>
          <w:lang w:bidi="bn-IN"/>
        </w:rPr>
        <w:t>Contact (737)-291-0199</w:t>
      </w:r>
    </w:p>
    <w:p w14:paraId="5ADD219F" w14:textId="4A978A5A" w:rsidR="001E2459" w:rsidRPr="00FF5D2B" w:rsidRDefault="001E2459" w:rsidP="001E2459">
      <w:pPr>
        <w:pStyle w:val="yiv1736908205yiv661337847yiv508170474yiv1618666192yiv1350046048yiv771424789yiv1040584732yiv406060838address2"/>
        <w:jc w:val="both"/>
        <w:rPr>
          <w:b/>
          <w:bCs/>
          <w:caps/>
          <w:color w:val="000000"/>
          <w:shd w:val="clear" w:color="auto" w:fill="FFFFFF"/>
        </w:rPr>
      </w:pPr>
      <w:r w:rsidRPr="00FF5D2B">
        <w:rPr>
          <w:shd w:val="clear" w:color="auto" w:fill="FFFFFF"/>
        </w:rPr>
        <w:t xml:space="preserve">        </w:t>
      </w:r>
    </w:p>
    <w:p w14:paraId="252E58EF" w14:textId="3E6F7D9C" w:rsidR="001E2459" w:rsidRPr="00FF5D2B" w:rsidRDefault="001E2459" w:rsidP="00FF5D2B">
      <w:pPr>
        <w:spacing w:line="276" w:lineRule="auto"/>
        <w:jc w:val="center"/>
        <w:rPr>
          <w:b/>
          <w:i/>
          <w:color w:val="03079F"/>
          <w:sz w:val="30"/>
          <w:szCs w:val="24"/>
          <w:u w:val="single"/>
          <w:lang w:bidi="bn-IN"/>
        </w:rPr>
      </w:pPr>
      <w:r w:rsidRPr="00FF5D2B">
        <w:rPr>
          <w:b/>
          <w:i/>
          <w:color w:val="03079F"/>
          <w:sz w:val="30"/>
          <w:szCs w:val="24"/>
          <w:u w:val="single"/>
          <w:lang w:bidi="bn-IN"/>
        </w:rPr>
        <w:t>PROFESSIONAL ACCOMPLISHMENTS</w:t>
      </w:r>
    </w:p>
    <w:p w14:paraId="40E1D9AD" w14:textId="77777777" w:rsidR="001E2459" w:rsidRPr="00FF5D2B" w:rsidRDefault="001E2459" w:rsidP="001E2459">
      <w:pPr>
        <w:pStyle w:val="yiv1736908205yiv661337847yiv508170474yiv1618666192yiv1350046048yiv771424789yiv1040584732yiv406060838msonormal"/>
        <w:jc w:val="both"/>
        <w:rPr>
          <w:color w:val="000000"/>
          <w:shd w:val="clear" w:color="auto" w:fill="FFFFFF"/>
        </w:rPr>
      </w:pPr>
    </w:p>
    <w:p w14:paraId="3368AAAC" w14:textId="58A83753" w:rsidR="001E2459" w:rsidRPr="00FF5D2B" w:rsidRDefault="00E7695B" w:rsidP="001E2459">
      <w:pPr>
        <w:numPr>
          <w:ilvl w:val="0"/>
          <w:numId w:val="2"/>
        </w:numPr>
        <w:jc w:val="both"/>
        <w:rPr>
          <w:b/>
          <w:color w:val="000000"/>
          <w:sz w:val="24"/>
          <w:szCs w:val="24"/>
        </w:rPr>
      </w:pPr>
      <w:r w:rsidRPr="00FF5D2B">
        <w:rPr>
          <w:color w:val="000000"/>
          <w:sz w:val="24"/>
          <w:szCs w:val="24"/>
        </w:rPr>
        <w:t>Result-oriented professional with over</w:t>
      </w:r>
      <w:r w:rsidR="001E2459" w:rsidRPr="00FF5D2B">
        <w:rPr>
          <w:color w:val="000000"/>
          <w:sz w:val="24"/>
          <w:szCs w:val="24"/>
        </w:rPr>
        <w:t xml:space="preserve"> </w:t>
      </w:r>
      <w:r w:rsidR="00B643B3" w:rsidRPr="00FF5D2B">
        <w:rPr>
          <w:b/>
          <w:color w:val="000000"/>
          <w:sz w:val="24"/>
          <w:szCs w:val="24"/>
        </w:rPr>
        <w:t>1</w:t>
      </w:r>
      <w:r w:rsidR="00544005">
        <w:rPr>
          <w:b/>
          <w:color w:val="000000"/>
          <w:sz w:val="24"/>
          <w:szCs w:val="24"/>
        </w:rPr>
        <w:t>2</w:t>
      </w:r>
      <w:r w:rsidR="001E2459" w:rsidRPr="00FF5D2B">
        <w:rPr>
          <w:b/>
          <w:color w:val="000000"/>
          <w:sz w:val="24"/>
          <w:szCs w:val="24"/>
        </w:rPr>
        <w:t>+</w:t>
      </w:r>
      <w:r w:rsidR="001E2459" w:rsidRPr="00FF5D2B">
        <w:rPr>
          <w:color w:val="000000"/>
          <w:sz w:val="24"/>
          <w:szCs w:val="24"/>
        </w:rPr>
        <w:t xml:space="preserve"> years of </w:t>
      </w:r>
      <w:bookmarkStart w:id="0" w:name="_Hlk10623613"/>
      <w:r w:rsidR="001E2459" w:rsidRPr="00FF5D2B">
        <w:rPr>
          <w:color w:val="000000"/>
          <w:sz w:val="24"/>
          <w:szCs w:val="24"/>
        </w:rPr>
        <w:t>experience</w:t>
      </w:r>
      <w:r w:rsidRPr="00FF5D2B">
        <w:rPr>
          <w:color w:val="000000"/>
          <w:sz w:val="24"/>
          <w:szCs w:val="24"/>
        </w:rPr>
        <w:t xml:space="preserve"> </w:t>
      </w:r>
      <w:r w:rsidR="00611CD0" w:rsidRPr="00FF5D2B">
        <w:rPr>
          <w:color w:val="000000"/>
          <w:sz w:val="24"/>
          <w:szCs w:val="24"/>
        </w:rPr>
        <w:t xml:space="preserve">in </w:t>
      </w:r>
      <w:r w:rsidR="00611CD0" w:rsidRPr="00FF5D2B">
        <w:rPr>
          <w:b/>
          <w:color w:val="000000"/>
          <w:sz w:val="24"/>
          <w:szCs w:val="24"/>
        </w:rPr>
        <w:t>Performance Testing</w:t>
      </w:r>
      <w:r w:rsidR="00611CD0" w:rsidRPr="00FF5D2B">
        <w:rPr>
          <w:color w:val="000000"/>
          <w:sz w:val="24"/>
          <w:szCs w:val="24"/>
        </w:rPr>
        <w:t xml:space="preserve"> and </w:t>
      </w:r>
      <w:r w:rsidR="00611CD0" w:rsidRPr="00FF5D2B">
        <w:rPr>
          <w:b/>
          <w:color w:val="000000"/>
          <w:sz w:val="24"/>
          <w:szCs w:val="24"/>
        </w:rPr>
        <w:t>Performance Engineering</w:t>
      </w:r>
      <w:r w:rsidR="00611CD0" w:rsidRPr="00FF5D2B">
        <w:rPr>
          <w:color w:val="000000"/>
          <w:sz w:val="24"/>
          <w:szCs w:val="24"/>
        </w:rPr>
        <w:t xml:space="preserve"> Using Tools</w:t>
      </w:r>
      <w:r w:rsidR="001E2459" w:rsidRPr="00FF5D2B">
        <w:rPr>
          <w:color w:val="000000"/>
          <w:sz w:val="24"/>
          <w:szCs w:val="24"/>
        </w:rPr>
        <w:t xml:space="preserve"> </w:t>
      </w:r>
      <w:r w:rsidR="001E2459" w:rsidRPr="00FF5D2B">
        <w:rPr>
          <w:b/>
          <w:color w:val="000000"/>
          <w:sz w:val="24"/>
          <w:szCs w:val="24"/>
        </w:rPr>
        <w:t xml:space="preserve">like HP LoadRunner, </w:t>
      </w:r>
      <w:r w:rsidR="001847EC" w:rsidRPr="00FF5D2B">
        <w:rPr>
          <w:b/>
          <w:color w:val="000000"/>
          <w:sz w:val="24"/>
          <w:szCs w:val="24"/>
        </w:rPr>
        <w:t>Storm Runner,</w:t>
      </w:r>
      <w:r w:rsidR="005E271C" w:rsidRPr="00FF5D2B">
        <w:rPr>
          <w:b/>
          <w:color w:val="000000"/>
          <w:sz w:val="24"/>
          <w:szCs w:val="24"/>
        </w:rPr>
        <w:t xml:space="preserve"> Blaze meter</w:t>
      </w:r>
      <w:r w:rsidR="001847EC" w:rsidRPr="00FF5D2B">
        <w:rPr>
          <w:b/>
          <w:color w:val="000000"/>
          <w:sz w:val="24"/>
          <w:szCs w:val="24"/>
        </w:rPr>
        <w:t xml:space="preserve"> </w:t>
      </w:r>
      <w:r w:rsidR="00680808" w:rsidRPr="00FF5D2B">
        <w:rPr>
          <w:b/>
          <w:color w:val="000000"/>
          <w:sz w:val="24"/>
          <w:szCs w:val="24"/>
        </w:rPr>
        <w:t>Silk Performer, JMeter</w:t>
      </w:r>
      <w:r w:rsidR="001E2459" w:rsidRPr="00FF5D2B">
        <w:rPr>
          <w:b/>
          <w:color w:val="000000"/>
          <w:sz w:val="24"/>
          <w:szCs w:val="24"/>
        </w:rPr>
        <w:t xml:space="preserve"> and </w:t>
      </w:r>
      <w:r w:rsidR="005E271C" w:rsidRPr="00FF5D2B">
        <w:rPr>
          <w:b/>
          <w:color w:val="000000"/>
          <w:sz w:val="24"/>
          <w:szCs w:val="24"/>
        </w:rPr>
        <w:t>Neo load</w:t>
      </w:r>
      <w:r w:rsidR="001E2459" w:rsidRPr="00FF5D2B">
        <w:rPr>
          <w:b/>
          <w:color w:val="000000"/>
          <w:sz w:val="24"/>
          <w:szCs w:val="24"/>
        </w:rPr>
        <w:t>.</w:t>
      </w:r>
      <w:bookmarkEnd w:id="0"/>
    </w:p>
    <w:p w14:paraId="516866BE" w14:textId="6817C017" w:rsidR="001E2459" w:rsidRPr="00FF5D2B" w:rsidRDefault="001E2459" w:rsidP="001E2459">
      <w:pPr>
        <w:numPr>
          <w:ilvl w:val="0"/>
          <w:numId w:val="2"/>
        </w:numPr>
        <w:jc w:val="both"/>
        <w:rPr>
          <w:color w:val="000000"/>
          <w:sz w:val="24"/>
          <w:szCs w:val="24"/>
        </w:rPr>
      </w:pPr>
      <w:r w:rsidRPr="00FF5D2B">
        <w:rPr>
          <w:color w:val="000000"/>
          <w:sz w:val="24"/>
          <w:szCs w:val="24"/>
        </w:rPr>
        <w:t xml:space="preserve">Adapt technical skills in </w:t>
      </w:r>
      <w:r w:rsidR="00611CD0" w:rsidRPr="00FF5D2B">
        <w:rPr>
          <w:b/>
          <w:color w:val="000000"/>
          <w:sz w:val="24"/>
          <w:szCs w:val="24"/>
        </w:rPr>
        <w:t>P</w:t>
      </w:r>
      <w:r w:rsidRPr="00FF5D2B">
        <w:rPr>
          <w:b/>
          <w:color w:val="000000"/>
          <w:sz w:val="24"/>
          <w:szCs w:val="24"/>
        </w:rPr>
        <w:t>erformance testing</w:t>
      </w:r>
      <w:r w:rsidRPr="00FF5D2B">
        <w:rPr>
          <w:color w:val="000000"/>
          <w:sz w:val="24"/>
          <w:szCs w:val="24"/>
        </w:rPr>
        <w:t xml:space="preserve"> in the domain of </w:t>
      </w:r>
      <w:r w:rsidRPr="00FF5D2B">
        <w:rPr>
          <w:b/>
          <w:bCs/>
          <w:color w:val="000000"/>
          <w:sz w:val="24"/>
          <w:szCs w:val="24"/>
        </w:rPr>
        <w:t>Healthcare</w:t>
      </w:r>
      <w:r w:rsidRPr="00FF5D2B">
        <w:rPr>
          <w:color w:val="000000"/>
          <w:sz w:val="24"/>
          <w:szCs w:val="24"/>
        </w:rPr>
        <w:t xml:space="preserve">, </w:t>
      </w:r>
      <w:r w:rsidRPr="00FF5D2B">
        <w:rPr>
          <w:b/>
          <w:bCs/>
          <w:color w:val="000000"/>
          <w:sz w:val="24"/>
          <w:szCs w:val="24"/>
        </w:rPr>
        <w:t>Insurance</w:t>
      </w:r>
      <w:r w:rsidRPr="00FF5D2B">
        <w:rPr>
          <w:color w:val="000000"/>
          <w:sz w:val="24"/>
          <w:szCs w:val="24"/>
        </w:rPr>
        <w:t xml:space="preserve"> &amp; </w:t>
      </w:r>
      <w:r w:rsidRPr="00FF5D2B">
        <w:rPr>
          <w:b/>
          <w:bCs/>
          <w:color w:val="000000"/>
          <w:sz w:val="24"/>
          <w:szCs w:val="24"/>
        </w:rPr>
        <w:t xml:space="preserve">Banking </w:t>
      </w:r>
      <w:r w:rsidR="003364C7" w:rsidRPr="00FF5D2B">
        <w:rPr>
          <w:b/>
          <w:bCs/>
          <w:color w:val="000000"/>
          <w:sz w:val="24"/>
          <w:szCs w:val="24"/>
        </w:rPr>
        <w:t>Firms</w:t>
      </w:r>
      <w:r w:rsidRPr="00FF5D2B">
        <w:rPr>
          <w:color w:val="000000"/>
          <w:sz w:val="24"/>
          <w:szCs w:val="24"/>
        </w:rPr>
        <w:t xml:space="preserve">. </w:t>
      </w:r>
    </w:p>
    <w:p w14:paraId="72311675" w14:textId="7EB40A5D" w:rsidR="00E7695B" w:rsidRPr="00FF5D2B" w:rsidRDefault="00E7695B" w:rsidP="001E2459">
      <w:pPr>
        <w:numPr>
          <w:ilvl w:val="0"/>
          <w:numId w:val="2"/>
        </w:numPr>
        <w:jc w:val="both"/>
        <w:rPr>
          <w:color w:val="000000"/>
          <w:sz w:val="24"/>
          <w:szCs w:val="24"/>
        </w:rPr>
      </w:pPr>
      <w:r w:rsidRPr="00FF5D2B">
        <w:rPr>
          <w:color w:val="000000"/>
          <w:sz w:val="24"/>
          <w:szCs w:val="24"/>
        </w:rPr>
        <w:t xml:space="preserve">Knowledge of Insurance Products like </w:t>
      </w:r>
      <w:r w:rsidRPr="00FF5D2B">
        <w:rPr>
          <w:b/>
          <w:bCs/>
          <w:color w:val="000000"/>
          <w:sz w:val="24"/>
          <w:szCs w:val="24"/>
        </w:rPr>
        <w:t>Guidewire</w:t>
      </w:r>
      <w:r w:rsidRPr="00FF5D2B">
        <w:rPr>
          <w:color w:val="000000"/>
          <w:sz w:val="24"/>
          <w:szCs w:val="24"/>
        </w:rPr>
        <w:t xml:space="preserve"> </w:t>
      </w:r>
      <w:r w:rsidRPr="00FF5D2B">
        <w:rPr>
          <w:b/>
          <w:bCs/>
          <w:color w:val="000000"/>
          <w:sz w:val="24"/>
          <w:szCs w:val="24"/>
        </w:rPr>
        <w:t>Policy</w:t>
      </w:r>
      <w:r w:rsidR="00E04AEA" w:rsidRPr="00FF5D2B">
        <w:rPr>
          <w:b/>
          <w:bCs/>
          <w:color w:val="000000"/>
          <w:sz w:val="24"/>
          <w:szCs w:val="24"/>
        </w:rPr>
        <w:t xml:space="preserve"> </w:t>
      </w:r>
      <w:r w:rsidRPr="00FF5D2B">
        <w:rPr>
          <w:b/>
          <w:bCs/>
          <w:color w:val="000000"/>
          <w:sz w:val="24"/>
          <w:szCs w:val="24"/>
        </w:rPr>
        <w:t>Center</w:t>
      </w:r>
      <w:r w:rsidR="00E04AEA" w:rsidRPr="00FF5D2B">
        <w:rPr>
          <w:color w:val="000000"/>
          <w:sz w:val="24"/>
          <w:szCs w:val="24"/>
        </w:rPr>
        <w:t xml:space="preserve">, </w:t>
      </w:r>
      <w:r w:rsidR="00E04AEA" w:rsidRPr="00FF5D2B">
        <w:rPr>
          <w:b/>
          <w:bCs/>
          <w:color w:val="000000"/>
          <w:sz w:val="24"/>
          <w:szCs w:val="24"/>
        </w:rPr>
        <w:t>Billing Center</w:t>
      </w:r>
      <w:r w:rsidR="00E04AEA" w:rsidRPr="00FF5D2B">
        <w:rPr>
          <w:color w:val="000000"/>
          <w:sz w:val="24"/>
          <w:szCs w:val="24"/>
        </w:rPr>
        <w:t xml:space="preserve"> and </w:t>
      </w:r>
      <w:r w:rsidR="00E04AEA" w:rsidRPr="00FF5D2B">
        <w:rPr>
          <w:b/>
          <w:bCs/>
          <w:color w:val="000000"/>
          <w:sz w:val="24"/>
          <w:szCs w:val="24"/>
        </w:rPr>
        <w:t>Claim Center</w:t>
      </w:r>
      <w:r w:rsidR="00E04AEA" w:rsidRPr="00FF5D2B">
        <w:rPr>
          <w:color w:val="000000"/>
          <w:sz w:val="24"/>
          <w:szCs w:val="24"/>
        </w:rPr>
        <w:t>.</w:t>
      </w:r>
    </w:p>
    <w:p w14:paraId="0CEA98B3" w14:textId="77777777"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b/>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Experience in understanding application performance requirements, developing performance engineering strategies, wide-ranging exposure to complete </w:t>
      </w:r>
      <w:r w:rsidRPr="00FF5D2B">
        <w:rPr>
          <w:rFonts w:ascii="Times New Roman" w:eastAsia="Times New Roman" w:hAnsi="Times New Roman"/>
          <w:b/>
          <w:color w:val="000000"/>
          <w:kern w:val="0"/>
          <w:sz w:val="24"/>
          <w:szCs w:val="24"/>
          <w:lang w:eastAsia="en-US"/>
        </w:rPr>
        <w:t>performance testing</w:t>
      </w:r>
      <w:r w:rsidRPr="00FF5D2B">
        <w:rPr>
          <w:rFonts w:ascii="Times New Roman" w:eastAsia="Times New Roman" w:hAnsi="Times New Roman"/>
          <w:color w:val="000000"/>
          <w:kern w:val="0"/>
          <w:sz w:val="24"/>
          <w:szCs w:val="24"/>
          <w:lang w:eastAsia="en-US"/>
        </w:rPr>
        <w:t xml:space="preserve"> using </w:t>
      </w:r>
      <w:r w:rsidRPr="00FF5D2B">
        <w:rPr>
          <w:rFonts w:ascii="Times New Roman" w:eastAsia="Times New Roman" w:hAnsi="Times New Roman"/>
          <w:b/>
          <w:color w:val="000000"/>
          <w:kern w:val="0"/>
          <w:sz w:val="24"/>
          <w:szCs w:val="24"/>
          <w:lang w:eastAsia="en-US"/>
        </w:rPr>
        <w:t>protocols</w:t>
      </w:r>
      <w:r w:rsidRPr="00FF5D2B">
        <w:rPr>
          <w:rFonts w:ascii="Times New Roman" w:eastAsia="Times New Roman" w:hAnsi="Times New Roman"/>
          <w:color w:val="000000"/>
          <w:kern w:val="0"/>
          <w:sz w:val="24"/>
          <w:szCs w:val="24"/>
          <w:lang w:eastAsia="en-US"/>
        </w:rPr>
        <w:t xml:space="preserve"> and usage of </w:t>
      </w:r>
      <w:r w:rsidRPr="00FF5D2B">
        <w:rPr>
          <w:rFonts w:ascii="Times New Roman" w:eastAsia="Times New Roman" w:hAnsi="Times New Roman"/>
          <w:b/>
          <w:color w:val="000000"/>
          <w:kern w:val="0"/>
          <w:sz w:val="24"/>
          <w:szCs w:val="24"/>
          <w:lang w:eastAsia="en-US"/>
        </w:rPr>
        <w:t>performance monitoring tools.</w:t>
      </w:r>
    </w:p>
    <w:p w14:paraId="14EBAAFC" w14:textId="546B58A5" w:rsidR="001E2459" w:rsidRPr="00FF5D2B" w:rsidRDefault="001E2459" w:rsidP="001E2459">
      <w:pPr>
        <w:numPr>
          <w:ilvl w:val="0"/>
          <w:numId w:val="2"/>
        </w:numPr>
        <w:jc w:val="both"/>
        <w:rPr>
          <w:color w:val="000000"/>
          <w:sz w:val="24"/>
          <w:szCs w:val="24"/>
        </w:rPr>
      </w:pPr>
      <w:r w:rsidRPr="00FF5D2B">
        <w:rPr>
          <w:color w:val="000000"/>
          <w:sz w:val="24"/>
          <w:szCs w:val="24"/>
        </w:rPr>
        <w:t xml:space="preserve">Experience with </w:t>
      </w:r>
      <w:r w:rsidRPr="00FF5D2B">
        <w:rPr>
          <w:b/>
          <w:color w:val="000000"/>
          <w:sz w:val="24"/>
          <w:szCs w:val="24"/>
        </w:rPr>
        <w:t>LoadRunner components: VuGen, Controller, Analysis, Load Generator</w:t>
      </w:r>
      <w:r w:rsidRPr="00FF5D2B">
        <w:rPr>
          <w:color w:val="000000"/>
          <w:sz w:val="24"/>
          <w:szCs w:val="24"/>
        </w:rPr>
        <w:t xml:space="preserve"> and with the components of </w:t>
      </w:r>
      <w:r w:rsidRPr="00FF5D2B">
        <w:rPr>
          <w:b/>
          <w:color w:val="000000"/>
          <w:sz w:val="24"/>
          <w:szCs w:val="24"/>
        </w:rPr>
        <w:t>JMeter.</w:t>
      </w:r>
    </w:p>
    <w:p w14:paraId="300B53D9" w14:textId="77777777" w:rsidR="001E2459" w:rsidRPr="00FF5D2B" w:rsidRDefault="001E2459" w:rsidP="001E2459">
      <w:pPr>
        <w:numPr>
          <w:ilvl w:val="0"/>
          <w:numId w:val="2"/>
        </w:numPr>
        <w:jc w:val="both"/>
        <w:rPr>
          <w:color w:val="000000"/>
          <w:sz w:val="24"/>
          <w:szCs w:val="24"/>
        </w:rPr>
      </w:pPr>
      <w:r w:rsidRPr="00FF5D2B">
        <w:rPr>
          <w:color w:val="000000"/>
          <w:sz w:val="24"/>
          <w:szCs w:val="24"/>
        </w:rPr>
        <w:t xml:space="preserve">Experience in Distributed testing in </w:t>
      </w:r>
      <w:r w:rsidRPr="00FF5D2B">
        <w:rPr>
          <w:b/>
          <w:color w:val="000000"/>
          <w:sz w:val="24"/>
          <w:szCs w:val="24"/>
        </w:rPr>
        <w:t>JMeter</w:t>
      </w:r>
      <w:r w:rsidRPr="00FF5D2B">
        <w:rPr>
          <w:color w:val="000000"/>
          <w:sz w:val="24"/>
          <w:szCs w:val="24"/>
        </w:rPr>
        <w:t xml:space="preserve"> in </w:t>
      </w:r>
      <w:r w:rsidRPr="00FF5D2B">
        <w:rPr>
          <w:b/>
          <w:color w:val="000000"/>
          <w:sz w:val="24"/>
          <w:szCs w:val="24"/>
        </w:rPr>
        <w:t xml:space="preserve">GUI </w:t>
      </w:r>
      <w:r w:rsidRPr="00FF5D2B">
        <w:rPr>
          <w:color w:val="000000"/>
          <w:sz w:val="24"/>
          <w:szCs w:val="24"/>
        </w:rPr>
        <w:t xml:space="preserve">and </w:t>
      </w:r>
      <w:r w:rsidRPr="00FF5D2B">
        <w:rPr>
          <w:b/>
          <w:color w:val="000000"/>
          <w:sz w:val="24"/>
          <w:szCs w:val="24"/>
        </w:rPr>
        <w:t xml:space="preserve">Non-GUI </w:t>
      </w:r>
      <w:r w:rsidRPr="00FF5D2B">
        <w:rPr>
          <w:color w:val="000000"/>
          <w:sz w:val="24"/>
          <w:szCs w:val="24"/>
        </w:rPr>
        <w:t xml:space="preserve">Mode in </w:t>
      </w:r>
      <w:r w:rsidRPr="00FF5D2B">
        <w:rPr>
          <w:b/>
          <w:color w:val="000000"/>
          <w:sz w:val="24"/>
          <w:szCs w:val="24"/>
        </w:rPr>
        <w:t>Master</w:t>
      </w:r>
      <w:r w:rsidRPr="00FF5D2B">
        <w:rPr>
          <w:color w:val="000000"/>
          <w:sz w:val="24"/>
          <w:szCs w:val="24"/>
        </w:rPr>
        <w:t xml:space="preserve"> and </w:t>
      </w:r>
      <w:r w:rsidRPr="00FF5D2B">
        <w:rPr>
          <w:b/>
          <w:color w:val="000000"/>
          <w:sz w:val="24"/>
          <w:szCs w:val="24"/>
        </w:rPr>
        <w:t>Slave machines</w:t>
      </w:r>
    </w:p>
    <w:p w14:paraId="3D9C7E8E" w14:textId="3E001C27"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Experience in testing </w:t>
      </w:r>
      <w:r w:rsidR="00B84AF2" w:rsidRPr="00FF5D2B">
        <w:rPr>
          <w:rFonts w:ascii="Times New Roman" w:eastAsia="Times New Roman" w:hAnsi="Times New Roman"/>
          <w:b/>
          <w:bCs/>
          <w:color w:val="000000"/>
          <w:kern w:val="0"/>
          <w:sz w:val="24"/>
          <w:szCs w:val="24"/>
          <w:lang w:eastAsia="en-US"/>
        </w:rPr>
        <w:t>web</w:t>
      </w:r>
      <w:r w:rsidRPr="00FF5D2B">
        <w:rPr>
          <w:rFonts w:ascii="Times New Roman" w:eastAsia="Times New Roman" w:hAnsi="Times New Roman"/>
          <w:b/>
          <w:bCs/>
          <w:color w:val="000000"/>
          <w:kern w:val="0"/>
          <w:sz w:val="24"/>
          <w:szCs w:val="24"/>
          <w:lang w:eastAsia="en-US"/>
        </w:rPr>
        <w:t xml:space="preserve"> services</w:t>
      </w:r>
      <w:r w:rsidRPr="00FF5D2B">
        <w:rPr>
          <w:rFonts w:ascii="Times New Roman" w:eastAsia="Times New Roman" w:hAnsi="Times New Roman"/>
          <w:color w:val="000000"/>
          <w:kern w:val="0"/>
          <w:sz w:val="24"/>
          <w:szCs w:val="24"/>
          <w:lang w:eastAsia="en-US"/>
        </w:rPr>
        <w:t xml:space="preserve"> applications and </w:t>
      </w:r>
      <w:r w:rsidRPr="00FF5D2B">
        <w:rPr>
          <w:rFonts w:ascii="Times New Roman" w:eastAsia="Times New Roman" w:hAnsi="Times New Roman"/>
          <w:b/>
          <w:color w:val="000000"/>
          <w:kern w:val="0"/>
          <w:sz w:val="24"/>
          <w:szCs w:val="24"/>
          <w:lang w:eastAsia="en-US"/>
        </w:rPr>
        <w:t>API’s</w:t>
      </w:r>
      <w:r w:rsidRPr="00FF5D2B">
        <w:rPr>
          <w:rFonts w:ascii="Times New Roman" w:eastAsia="Times New Roman" w:hAnsi="Times New Roman"/>
          <w:color w:val="000000"/>
          <w:kern w:val="0"/>
          <w:sz w:val="24"/>
          <w:szCs w:val="24"/>
          <w:lang w:eastAsia="en-US"/>
        </w:rPr>
        <w:t xml:space="preserve"> using </w:t>
      </w:r>
      <w:r w:rsidRPr="00FF5D2B">
        <w:rPr>
          <w:rFonts w:ascii="Times New Roman" w:eastAsia="Times New Roman" w:hAnsi="Times New Roman"/>
          <w:b/>
          <w:color w:val="000000"/>
          <w:kern w:val="0"/>
          <w:sz w:val="24"/>
          <w:szCs w:val="24"/>
          <w:lang w:eastAsia="en-US"/>
        </w:rPr>
        <w:t>SOAP UI</w:t>
      </w:r>
      <w:r w:rsidR="00AF6E2D" w:rsidRPr="00FF5D2B">
        <w:rPr>
          <w:rFonts w:ascii="Times New Roman" w:eastAsia="Times New Roman" w:hAnsi="Times New Roman"/>
          <w:color w:val="000000"/>
          <w:kern w:val="0"/>
          <w:sz w:val="24"/>
          <w:szCs w:val="24"/>
          <w:lang w:eastAsia="en-US"/>
        </w:rPr>
        <w:t xml:space="preserve">, </w:t>
      </w:r>
      <w:r w:rsidR="00AF6E2D" w:rsidRPr="00FF5D2B">
        <w:rPr>
          <w:rFonts w:ascii="Times New Roman" w:eastAsia="Times New Roman" w:hAnsi="Times New Roman"/>
          <w:b/>
          <w:bCs/>
          <w:color w:val="000000"/>
          <w:kern w:val="0"/>
          <w:sz w:val="24"/>
          <w:szCs w:val="24"/>
          <w:lang w:eastAsia="en-US"/>
        </w:rPr>
        <w:t>POSTMAN API</w:t>
      </w:r>
      <w:r w:rsidR="00AF6E2D" w:rsidRPr="00FF5D2B">
        <w:rPr>
          <w:rFonts w:ascii="Times New Roman" w:eastAsia="Times New Roman" w:hAnsi="Times New Roman"/>
          <w:color w:val="000000"/>
          <w:kern w:val="0"/>
          <w:sz w:val="24"/>
          <w:szCs w:val="24"/>
          <w:lang w:eastAsia="en-US"/>
        </w:rPr>
        <w:t xml:space="preserve"> </w:t>
      </w:r>
      <w:r w:rsidRPr="00FF5D2B">
        <w:rPr>
          <w:rFonts w:ascii="Times New Roman" w:eastAsia="Times New Roman" w:hAnsi="Times New Roman"/>
          <w:color w:val="000000"/>
          <w:kern w:val="0"/>
          <w:sz w:val="24"/>
          <w:szCs w:val="24"/>
          <w:lang w:eastAsia="en-US"/>
        </w:rPr>
        <w:t xml:space="preserve">and other similar testing tools like </w:t>
      </w:r>
      <w:r w:rsidRPr="00FF5D2B">
        <w:rPr>
          <w:rFonts w:ascii="Times New Roman" w:eastAsia="Times New Roman" w:hAnsi="Times New Roman"/>
          <w:b/>
          <w:color w:val="000000"/>
          <w:kern w:val="0"/>
          <w:sz w:val="24"/>
          <w:szCs w:val="24"/>
          <w:lang w:eastAsia="en-US"/>
        </w:rPr>
        <w:t>JMeter.</w:t>
      </w:r>
      <w:r w:rsidRPr="00FF5D2B">
        <w:rPr>
          <w:rFonts w:ascii="Times New Roman" w:eastAsia="Times New Roman" w:hAnsi="Times New Roman"/>
          <w:color w:val="000000"/>
          <w:kern w:val="0"/>
          <w:sz w:val="24"/>
          <w:szCs w:val="24"/>
          <w:lang w:eastAsia="en-US"/>
        </w:rPr>
        <w:t xml:space="preserve"> </w:t>
      </w:r>
    </w:p>
    <w:p w14:paraId="34514612" w14:textId="15829F1D" w:rsidR="001011D4" w:rsidRPr="00FF5D2B" w:rsidRDefault="001011D4"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Hands on experience with core Performance Engineering concepts like </w:t>
      </w:r>
      <w:r w:rsidRPr="00FF5D2B">
        <w:rPr>
          <w:rFonts w:ascii="Times New Roman" w:eastAsia="Times New Roman" w:hAnsi="Times New Roman"/>
          <w:b/>
          <w:bCs/>
          <w:color w:val="000000"/>
          <w:kern w:val="0"/>
          <w:sz w:val="24"/>
          <w:szCs w:val="24"/>
          <w:lang w:eastAsia="en-US"/>
        </w:rPr>
        <w:t>JVM memory Management, Thread analysis, heap Analysis</w:t>
      </w:r>
      <w:r w:rsidRPr="00FF5D2B">
        <w:rPr>
          <w:rFonts w:ascii="Times New Roman" w:eastAsia="Times New Roman" w:hAnsi="Times New Roman"/>
          <w:color w:val="000000"/>
          <w:kern w:val="0"/>
          <w:sz w:val="24"/>
          <w:szCs w:val="24"/>
          <w:lang w:eastAsia="en-US"/>
        </w:rPr>
        <w:t xml:space="preserve"> and </w:t>
      </w:r>
      <w:r w:rsidRPr="00FF5D2B">
        <w:rPr>
          <w:rFonts w:ascii="Times New Roman" w:eastAsia="Times New Roman" w:hAnsi="Times New Roman"/>
          <w:b/>
          <w:bCs/>
          <w:color w:val="000000"/>
          <w:kern w:val="0"/>
          <w:sz w:val="24"/>
          <w:szCs w:val="24"/>
          <w:lang w:eastAsia="en-US"/>
        </w:rPr>
        <w:t>connection pool metrics</w:t>
      </w:r>
    </w:p>
    <w:p w14:paraId="37AFD571" w14:textId="4A0531DE" w:rsidR="001E2459" w:rsidRPr="00FF5D2B" w:rsidRDefault="001E2459" w:rsidP="001E2459">
      <w:pPr>
        <w:numPr>
          <w:ilvl w:val="0"/>
          <w:numId w:val="2"/>
        </w:numPr>
        <w:jc w:val="both"/>
        <w:rPr>
          <w:b/>
          <w:color w:val="000000"/>
          <w:sz w:val="24"/>
          <w:szCs w:val="24"/>
        </w:rPr>
      </w:pPr>
      <w:r w:rsidRPr="00FF5D2B">
        <w:rPr>
          <w:color w:val="000000"/>
          <w:sz w:val="24"/>
          <w:szCs w:val="24"/>
        </w:rPr>
        <w:t xml:space="preserve">Excellent Knowledge of programming languages like </w:t>
      </w:r>
      <w:r w:rsidRPr="00FF5D2B">
        <w:rPr>
          <w:b/>
          <w:color w:val="000000"/>
          <w:sz w:val="24"/>
          <w:szCs w:val="24"/>
        </w:rPr>
        <w:t>C, C++, Java, .Net, SQL,</w:t>
      </w:r>
      <w:r w:rsidRPr="00FF5D2B">
        <w:rPr>
          <w:color w:val="000000"/>
          <w:sz w:val="24"/>
          <w:szCs w:val="24"/>
        </w:rPr>
        <w:t xml:space="preserve"> to debug and execute </w:t>
      </w:r>
      <w:r w:rsidRPr="00FF5D2B">
        <w:rPr>
          <w:b/>
          <w:color w:val="000000"/>
          <w:sz w:val="24"/>
          <w:szCs w:val="24"/>
        </w:rPr>
        <w:t>Load runner scripts.</w:t>
      </w:r>
    </w:p>
    <w:p w14:paraId="6F9C314E" w14:textId="55347018" w:rsidR="001E2459"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Expert in </w:t>
      </w:r>
      <w:r w:rsidRPr="00FF5D2B">
        <w:rPr>
          <w:rFonts w:ascii="Times New Roman" w:eastAsia="Times New Roman" w:hAnsi="Times New Roman"/>
          <w:b/>
          <w:color w:val="000000"/>
          <w:kern w:val="0"/>
          <w:sz w:val="24"/>
          <w:szCs w:val="24"/>
          <w:lang w:eastAsia="en-US"/>
        </w:rPr>
        <w:t>protocols</w:t>
      </w:r>
      <w:r w:rsidRPr="00FF5D2B">
        <w:rPr>
          <w:rFonts w:ascii="Times New Roman" w:eastAsia="Times New Roman" w:hAnsi="Times New Roman"/>
          <w:color w:val="000000"/>
          <w:kern w:val="0"/>
          <w:sz w:val="24"/>
          <w:szCs w:val="24"/>
          <w:lang w:eastAsia="en-US"/>
        </w:rPr>
        <w:t xml:space="preserve"> like </w:t>
      </w:r>
      <w:r w:rsidRPr="00FF5D2B">
        <w:rPr>
          <w:rFonts w:ascii="Times New Roman" w:eastAsia="Times New Roman" w:hAnsi="Times New Roman"/>
          <w:b/>
          <w:color w:val="000000"/>
          <w:kern w:val="0"/>
          <w:sz w:val="24"/>
          <w:szCs w:val="24"/>
          <w:lang w:eastAsia="en-US"/>
        </w:rPr>
        <w:t>Web HTTP/HTML,</w:t>
      </w:r>
      <w:r w:rsidRPr="00FF5D2B">
        <w:rPr>
          <w:rFonts w:ascii="Times New Roman" w:eastAsia="Times New Roman" w:hAnsi="Times New Roman"/>
          <w:color w:val="000000"/>
          <w:kern w:val="0"/>
          <w:sz w:val="24"/>
          <w:szCs w:val="24"/>
          <w:lang w:eastAsia="en-US"/>
        </w:rPr>
        <w:t xml:space="preserve"> </w:t>
      </w:r>
      <w:r w:rsidRPr="00FF5D2B">
        <w:rPr>
          <w:rFonts w:ascii="Times New Roman" w:eastAsia="Times New Roman" w:hAnsi="Times New Roman"/>
          <w:b/>
          <w:color w:val="000000"/>
          <w:kern w:val="0"/>
          <w:sz w:val="24"/>
          <w:szCs w:val="24"/>
          <w:lang w:eastAsia="en-US"/>
        </w:rPr>
        <w:t xml:space="preserve">Web Services, </w:t>
      </w:r>
      <w:r w:rsidR="00C4028E" w:rsidRPr="00FF5D2B">
        <w:rPr>
          <w:rFonts w:ascii="Times New Roman" w:eastAsia="Times New Roman" w:hAnsi="Times New Roman"/>
          <w:b/>
          <w:color w:val="000000"/>
          <w:kern w:val="0"/>
          <w:sz w:val="24"/>
          <w:szCs w:val="24"/>
          <w:lang w:eastAsia="en-US"/>
        </w:rPr>
        <w:t>True client,</w:t>
      </w:r>
      <w:r w:rsidRPr="00FF5D2B">
        <w:rPr>
          <w:rFonts w:ascii="Times New Roman" w:eastAsia="Times New Roman" w:hAnsi="Times New Roman"/>
          <w:b/>
          <w:color w:val="000000"/>
          <w:kern w:val="0"/>
          <w:sz w:val="24"/>
          <w:szCs w:val="24"/>
          <w:lang w:eastAsia="en-US"/>
        </w:rPr>
        <w:t xml:space="preserve"> RDP, Mobile Web, Database</w:t>
      </w:r>
      <w:r w:rsidRPr="00FF5D2B">
        <w:rPr>
          <w:rFonts w:ascii="Times New Roman" w:eastAsia="Times New Roman" w:hAnsi="Times New Roman"/>
          <w:color w:val="000000"/>
          <w:kern w:val="0"/>
          <w:sz w:val="24"/>
          <w:szCs w:val="24"/>
          <w:lang w:eastAsia="en-US"/>
        </w:rPr>
        <w:t xml:space="preserve"> and Multi Protocols for performance testing.</w:t>
      </w:r>
    </w:p>
    <w:p w14:paraId="7CBDC675" w14:textId="5829E3A0" w:rsidR="00FC6A28" w:rsidRPr="00FF5D2B" w:rsidRDefault="00FC6A28"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C6A28">
        <w:rPr>
          <w:rFonts w:ascii="Times New Roman" w:eastAsia="Times New Roman" w:hAnsi="Times New Roman"/>
          <w:color w:val="000000"/>
          <w:kern w:val="0"/>
          <w:sz w:val="24"/>
          <w:szCs w:val="24"/>
          <w:lang w:eastAsia="en-US"/>
        </w:rPr>
        <w:t xml:space="preserve">Experience in mapping business requirements to </w:t>
      </w:r>
      <w:r w:rsidRPr="00FC6A28">
        <w:rPr>
          <w:rFonts w:ascii="Times New Roman" w:eastAsia="Times New Roman" w:hAnsi="Times New Roman"/>
          <w:b/>
          <w:color w:val="000000"/>
          <w:kern w:val="0"/>
          <w:sz w:val="24"/>
          <w:szCs w:val="24"/>
          <w:lang w:eastAsia="en-US"/>
        </w:rPr>
        <w:t>DFIO functionalities</w:t>
      </w:r>
      <w:r w:rsidRPr="00FC6A28">
        <w:rPr>
          <w:rFonts w:ascii="Times New Roman" w:eastAsia="Times New Roman" w:hAnsi="Times New Roman"/>
          <w:color w:val="000000"/>
          <w:kern w:val="0"/>
          <w:sz w:val="24"/>
          <w:szCs w:val="24"/>
          <w:lang w:eastAsia="en-US"/>
        </w:rPr>
        <w:t xml:space="preserve"> for maximum operational efficiency.</w:t>
      </w:r>
    </w:p>
    <w:p w14:paraId="008F046C" w14:textId="4B263C64" w:rsidR="004A4453" w:rsidRPr="00FF5D2B" w:rsidRDefault="00875CDF"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Experience </w:t>
      </w:r>
      <w:r w:rsidR="006558C0" w:rsidRPr="00FF5D2B">
        <w:rPr>
          <w:rFonts w:ascii="Times New Roman" w:eastAsia="Times New Roman" w:hAnsi="Times New Roman"/>
          <w:color w:val="000000"/>
          <w:kern w:val="0"/>
          <w:sz w:val="24"/>
          <w:szCs w:val="24"/>
          <w:lang w:eastAsia="en-US"/>
        </w:rPr>
        <w:t xml:space="preserve">of Providing detailed insight into </w:t>
      </w:r>
      <w:r w:rsidR="003836C6" w:rsidRPr="00FF5D2B">
        <w:rPr>
          <w:rFonts w:ascii="Times New Roman" w:eastAsia="Times New Roman" w:hAnsi="Times New Roman"/>
          <w:b/>
          <w:bCs/>
          <w:color w:val="000000"/>
          <w:kern w:val="0"/>
          <w:sz w:val="24"/>
          <w:szCs w:val="24"/>
          <w:lang w:eastAsia="en-US"/>
        </w:rPr>
        <w:t>P</w:t>
      </w:r>
      <w:r w:rsidR="006558C0" w:rsidRPr="00FF5D2B">
        <w:rPr>
          <w:rFonts w:ascii="Times New Roman" w:eastAsia="Times New Roman" w:hAnsi="Times New Roman"/>
          <w:b/>
          <w:bCs/>
          <w:color w:val="000000"/>
          <w:kern w:val="0"/>
          <w:sz w:val="24"/>
          <w:szCs w:val="24"/>
          <w:lang w:eastAsia="en-US"/>
        </w:rPr>
        <w:t>erformance test strategy</w:t>
      </w:r>
      <w:r w:rsidR="006558C0" w:rsidRPr="00FF5D2B">
        <w:rPr>
          <w:rFonts w:ascii="Times New Roman" w:eastAsia="Times New Roman" w:hAnsi="Times New Roman"/>
          <w:color w:val="000000"/>
          <w:kern w:val="0"/>
          <w:sz w:val="24"/>
          <w:szCs w:val="24"/>
          <w:lang w:eastAsia="en-US"/>
        </w:rPr>
        <w:t xml:space="preserve"> across mul</w:t>
      </w:r>
      <w:r w:rsidR="003836C6" w:rsidRPr="00FF5D2B">
        <w:rPr>
          <w:rFonts w:ascii="Times New Roman" w:eastAsia="Times New Roman" w:hAnsi="Times New Roman"/>
          <w:color w:val="000000"/>
          <w:kern w:val="0"/>
          <w:sz w:val="24"/>
          <w:szCs w:val="24"/>
          <w:lang w:eastAsia="en-US"/>
        </w:rPr>
        <w:t>tiple products.</w:t>
      </w:r>
    </w:p>
    <w:p w14:paraId="32DE8679" w14:textId="42176B7F" w:rsidR="007A7221" w:rsidRDefault="00F56153"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experience in performance testing and reporting. Proficient in setting up </w:t>
      </w:r>
      <w:r w:rsidRPr="00FF5D2B">
        <w:rPr>
          <w:rFonts w:ascii="Times New Roman" w:eastAsia="Times New Roman" w:hAnsi="Times New Roman"/>
          <w:b/>
          <w:bCs/>
          <w:color w:val="000000"/>
          <w:kern w:val="0"/>
          <w:sz w:val="24"/>
          <w:szCs w:val="24"/>
          <w:lang w:eastAsia="en-US"/>
        </w:rPr>
        <w:t>scalable</w:t>
      </w:r>
      <w:r w:rsidRPr="00FF5D2B">
        <w:rPr>
          <w:rFonts w:ascii="Times New Roman" w:eastAsia="Times New Roman" w:hAnsi="Times New Roman"/>
          <w:color w:val="000000"/>
          <w:kern w:val="0"/>
          <w:sz w:val="24"/>
          <w:szCs w:val="24"/>
          <w:lang w:eastAsia="en-US"/>
        </w:rPr>
        <w:t xml:space="preserve"> and </w:t>
      </w:r>
      <w:r w:rsidRPr="00FF5D2B">
        <w:rPr>
          <w:rFonts w:ascii="Times New Roman" w:eastAsia="Times New Roman" w:hAnsi="Times New Roman"/>
          <w:b/>
          <w:bCs/>
          <w:color w:val="000000"/>
          <w:kern w:val="0"/>
          <w:sz w:val="24"/>
          <w:szCs w:val="24"/>
          <w:lang w:eastAsia="en-US"/>
        </w:rPr>
        <w:t>robust cloud environments</w:t>
      </w:r>
      <w:r w:rsidRPr="00FF5D2B">
        <w:rPr>
          <w:rFonts w:ascii="Times New Roman" w:eastAsia="Times New Roman" w:hAnsi="Times New Roman"/>
          <w:color w:val="000000"/>
          <w:kern w:val="0"/>
          <w:sz w:val="24"/>
          <w:szCs w:val="24"/>
          <w:lang w:eastAsia="en-US"/>
        </w:rPr>
        <w:t>, conducting performance testing, analyzing results, and preparing comprehensive reports for stakeholders. Ad</w:t>
      </w:r>
      <w:r w:rsidR="007A7221" w:rsidRPr="00FF5D2B">
        <w:rPr>
          <w:rFonts w:ascii="Times New Roman" w:eastAsia="Times New Roman" w:hAnsi="Times New Roman"/>
          <w:color w:val="000000"/>
          <w:kern w:val="0"/>
          <w:sz w:val="24"/>
          <w:szCs w:val="24"/>
          <w:lang w:eastAsia="en-US"/>
        </w:rPr>
        <w:t>a</w:t>
      </w:r>
      <w:r w:rsidRPr="00FF5D2B">
        <w:rPr>
          <w:rFonts w:ascii="Times New Roman" w:eastAsia="Times New Roman" w:hAnsi="Times New Roman"/>
          <w:color w:val="000000"/>
          <w:kern w:val="0"/>
          <w:sz w:val="24"/>
          <w:szCs w:val="24"/>
          <w:lang w:eastAsia="en-US"/>
        </w:rPr>
        <w:t>pt at optimizing cloud infrastructure to achieve optimal performance and cost-efficiency.</w:t>
      </w:r>
    </w:p>
    <w:p w14:paraId="5291633F" w14:textId="126FE403" w:rsidR="00CA334F" w:rsidRDefault="00CA334F" w:rsidP="00CA334F">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CA334F">
        <w:rPr>
          <w:rFonts w:ascii="Times New Roman" w:eastAsia="Times New Roman" w:hAnsi="Times New Roman"/>
          <w:color w:val="000000"/>
          <w:kern w:val="0"/>
          <w:sz w:val="24"/>
          <w:szCs w:val="24"/>
          <w:lang w:eastAsia="en-US"/>
        </w:rPr>
        <w:t>Adapted quickly to new tools and technologies to meet project requirements.</w:t>
      </w:r>
    </w:p>
    <w:p w14:paraId="51458E5B" w14:textId="7F8C508B" w:rsidR="00544005" w:rsidRPr="00544005" w:rsidRDefault="00544005" w:rsidP="00544005">
      <w:pPr>
        <w:pStyle w:val="ListParagraph"/>
        <w:numPr>
          <w:ilvl w:val="0"/>
          <w:numId w:val="2"/>
        </w:numPr>
        <w:rPr>
          <w:color w:val="000000"/>
        </w:rPr>
      </w:pPr>
      <w:r w:rsidRPr="00544005">
        <w:rPr>
          <w:color w:val="000000"/>
        </w:rPr>
        <w:t xml:space="preserve">Proficient with developer tools, such as </w:t>
      </w:r>
      <w:r w:rsidRPr="00544005">
        <w:rPr>
          <w:b/>
          <w:bCs/>
          <w:color w:val="000000"/>
        </w:rPr>
        <w:t>Eclipse, Git and GitHub</w:t>
      </w:r>
      <w:r w:rsidRPr="00544005">
        <w:rPr>
          <w:color w:val="000000"/>
        </w:rPr>
        <w:t xml:space="preserve"> for developing on the </w:t>
      </w:r>
      <w:r w:rsidRPr="00544005">
        <w:rPr>
          <w:b/>
          <w:bCs/>
          <w:color w:val="000000"/>
        </w:rPr>
        <w:t>Java stack</w:t>
      </w:r>
    </w:p>
    <w:p w14:paraId="63656C71" w14:textId="751A0388" w:rsidR="00882AE7" w:rsidRPr="00FF5D2B" w:rsidRDefault="00882AE7"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Proficient in designing </w:t>
      </w:r>
      <w:r w:rsidRPr="00FF5D2B">
        <w:rPr>
          <w:rFonts w:ascii="Times New Roman" w:eastAsia="Times New Roman" w:hAnsi="Times New Roman"/>
          <w:b/>
          <w:bCs/>
          <w:color w:val="000000"/>
          <w:kern w:val="0"/>
          <w:sz w:val="24"/>
          <w:szCs w:val="24"/>
          <w:lang w:eastAsia="en-US"/>
        </w:rPr>
        <w:t>JMeter</w:t>
      </w:r>
      <w:r w:rsidRPr="00FF5D2B">
        <w:rPr>
          <w:rFonts w:ascii="Times New Roman" w:eastAsia="Times New Roman" w:hAnsi="Times New Roman"/>
          <w:color w:val="000000"/>
          <w:kern w:val="0"/>
          <w:sz w:val="24"/>
          <w:szCs w:val="24"/>
          <w:lang w:eastAsia="en-US"/>
        </w:rPr>
        <w:t xml:space="preserve"> test plans, setting up scalable </w:t>
      </w:r>
      <w:r w:rsidRPr="00FF5D2B">
        <w:rPr>
          <w:rFonts w:ascii="Times New Roman" w:eastAsia="Times New Roman" w:hAnsi="Times New Roman"/>
          <w:b/>
          <w:bCs/>
          <w:color w:val="000000"/>
          <w:kern w:val="0"/>
          <w:sz w:val="24"/>
          <w:szCs w:val="24"/>
          <w:lang w:eastAsia="en-US"/>
        </w:rPr>
        <w:t>AWS environments</w:t>
      </w:r>
      <w:r w:rsidRPr="00FF5D2B">
        <w:rPr>
          <w:rFonts w:ascii="Times New Roman" w:eastAsia="Times New Roman" w:hAnsi="Times New Roman"/>
          <w:color w:val="000000"/>
          <w:kern w:val="0"/>
          <w:sz w:val="24"/>
          <w:szCs w:val="24"/>
          <w:lang w:eastAsia="en-US"/>
        </w:rPr>
        <w:t xml:space="preserve">, and analyzing </w:t>
      </w:r>
      <w:r w:rsidRPr="00FF5D2B">
        <w:rPr>
          <w:rFonts w:ascii="Times New Roman" w:eastAsia="Times New Roman" w:hAnsi="Times New Roman"/>
          <w:b/>
          <w:bCs/>
          <w:color w:val="000000"/>
          <w:kern w:val="0"/>
          <w:sz w:val="24"/>
          <w:szCs w:val="24"/>
          <w:lang w:eastAsia="en-US"/>
        </w:rPr>
        <w:t>performance metrics</w:t>
      </w:r>
      <w:r w:rsidRPr="00FF5D2B">
        <w:rPr>
          <w:rFonts w:ascii="Times New Roman" w:eastAsia="Times New Roman" w:hAnsi="Times New Roman"/>
          <w:color w:val="000000"/>
          <w:kern w:val="0"/>
          <w:sz w:val="24"/>
          <w:szCs w:val="24"/>
          <w:lang w:eastAsia="en-US"/>
        </w:rPr>
        <w:t xml:space="preserve"> to provide valuable insights and recommendations.</w:t>
      </w:r>
    </w:p>
    <w:p w14:paraId="66778C24" w14:textId="247EE331" w:rsidR="00E26F37" w:rsidRPr="00FF5D2B" w:rsidRDefault="00E26F37"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Conducted </w:t>
      </w:r>
      <w:r w:rsidRPr="00FF5D2B">
        <w:rPr>
          <w:rFonts w:ascii="Times New Roman" w:eastAsia="Times New Roman" w:hAnsi="Times New Roman"/>
          <w:b/>
          <w:bCs/>
          <w:color w:val="000000"/>
          <w:kern w:val="0"/>
          <w:sz w:val="24"/>
          <w:szCs w:val="24"/>
          <w:lang w:eastAsia="en-US"/>
        </w:rPr>
        <w:t>chaos performance testing</w:t>
      </w:r>
      <w:r w:rsidRPr="00FF5D2B">
        <w:rPr>
          <w:rFonts w:ascii="Times New Roman" w:eastAsia="Times New Roman" w:hAnsi="Times New Roman"/>
          <w:color w:val="000000"/>
          <w:kern w:val="0"/>
          <w:sz w:val="24"/>
          <w:szCs w:val="24"/>
          <w:lang w:eastAsia="en-US"/>
        </w:rPr>
        <w:t xml:space="preserve"> using chaos engineering principles to identify and simulate failure scenarios and measure system </w:t>
      </w:r>
      <w:r w:rsidRPr="00FF5D2B">
        <w:rPr>
          <w:rFonts w:ascii="Times New Roman" w:eastAsia="Times New Roman" w:hAnsi="Times New Roman"/>
          <w:b/>
          <w:bCs/>
          <w:color w:val="000000"/>
          <w:kern w:val="0"/>
          <w:sz w:val="24"/>
          <w:szCs w:val="24"/>
          <w:lang w:eastAsia="en-US"/>
        </w:rPr>
        <w:t>resilience</w:t>
      </w:r>
      <w:r w:rsidRPr="00FF5D2B">
        <w:rPr>
          <w:rFonts w:ascii="Times New Roman" w:eastAsia="Times New Roman" w:hAnsi="Times New Roman"/>
          <w:color w:val="000000"/>
          <w:kern w:val="0"/>
          <w:sz w:val="24"/>
          <w:szCs w:val="24"/>
          <w:lang w:eastAsia="en-US"/>
        </w:rPr>
        <w:t>.</w:t>
      </w:r>
    </w:p>
    <w:p w14:paraId="22E00D65" w14:textId="54F7AB08" w:rsidR="00B0687A" w:rsidRPr="00FF5D2B" w:rsidRDefault="00B0687A"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Hands on Experience on </w:t>
      </w:r>
      <w:r w:rsidR="00F019F4" w:rsidRPr="00FF5D2B">
        <w:rPr>
          <w:rFonts w:ascii="Times New Roman" w:eastAsia="Times New Roman" w:hAnsi="Times New Roman"/>
          <w:color w:val="000000"/>
          <w:kern w:val="0"/>
          <w:sz w:val="24"/>
          <w:szCs w:val="24"/>
          <w:lang w:eastAsia="en-US"/>
        </w:rPr>
        <w:t>messaging</w:t>
      </w:r>
      <w:r w:rsidR="00642819" w:rsidRPr="00FF5D2B">
        <w:rPr>
          <w:rFonts w:ascii="Times New Roman" w:eastAsia="Times New Roman" w:hAnsi="Times New Roman"/>
          <w:color w:val="000000"/>
          <w:kern w:val="0"/>
          <w:sz w:val="24"/>
          <w:szCs w:val="24"/>
          <w:lang w:eastAsia="en-US"/>
        </w:rPr>
        <w:t xml:space="preserve"> streams like </w:t>
      </w:r>
      <w:r w:rsidR="00642819" w:rsidRPr="00FF5D2B">
        <w:rPr>
          <w:rFonts w:ascii="Times New Roman" w:eastAsia="Times New Roman" w:hAnsi="Times New Roman"/>
          <w:b/>
          <w:bCs/>
          <w:color w:val="000000"/>
          <w:kern w:val="0"/>
          <w:sz w:val="24"/>
          <w:szCs w:val="24"/>
          <w:lang w:eastAsia="en-US"/>
        </w:rPr>
        <w:t>Amazon SQS</w:t>
      </w:r>
      <w:r w:rsidR="00642819" w:rsidRPr="00FF5D2B">
        <w:rPr>
          <w:rFonts w:ascii="Times New Roman" w:eastAsia="Times New Roman" w:hAnsi="Times New Roman"/>
          <w:color w:val="000000"/>
          <w:kern w:val="0"/>
          <w:sz w:val="24"/>
          <w:szCs w:val="24"/>
          <w:lang w:eastAsia="en-US"/>
        </w:rPr>
        <w:t xml:space="preserve"> and </w:t>
      </w:r>
      <w:r w:rsidR="00F019F4" w:rsidRPr="00FF5D2B">
        <w:rPr>
          <w:rFonts w:ascii="Times New Roman" w:eastAsia="Times New Roman" w:hAnsi="Times New Roman"/>
          <w:b/>
          <w:bCs/>
          <w:color w:val="000000"/>
          <w:kern w:val="0"/>
          <w:sz w:val="24"/>
          <w:szCs w:val="24"/>
          <w:lang w:eastAsia="en-US"/>
        </w:rPr>
        <w:t>Kinesis</w:t>
      </w:r>
      <w:r w:rsidR="00B71B69" w:rsidRPr="00FF5D2B">
        <w:rPr>
          <w:rFonts w:ascii="Times New Roman" w:eastAsia="Times New Roman" w:hAnsi="Times New Roman"/>
          <w:b/>
          <w:bCs/>
          <w:color w:val="000000"/>
          <w:kern w:val="0"/>
          <w:sz w:val="24"/>
          <w:szCs w:val="24"/>
          <w:lang w:eastAsia="en-US"/>
        </w:rPr>
        <w:t xml:space="preserve"> </w:t>
      </w:r>
      <w:r w:rsidR="00B71B69" w:rsidRPr="00FF5D2B">
        <w:rPr>
          <w:rFonts w:ascii="Times New Roman" w:eastAsia="Times New Roman" w:hAnsi="Times New Roman"/>
          <w:color w:val="000000"/>
          <w:kern w:val="0"/>
          <w:sz w:val="24"/>
          <w:szCs w:val="24"/>
          <w:lang w:eastAsia="en-US"/>
        </w:rPr>
        <w:t>for real-time streaming and processing of large amounts of data from multiple sources.</w:t>
      </w:r>
    </w:p>
    <w:p w14:paraId="561C74B2" w14:textId="77777777" w:rsidR="001E2459" w:rsidRDefault="001E2459" w:rsidP="001E2459">
      <w:pPr>
        <w:numPr>
          <w:ilvl w:val="0"/>
          <w:numId w:val="2"/>
        </w:numPr>
        <w:jc w:val="both"/>
        <w:rPr>
          <w:color w:val="000000"/>
          <w:sz w:val="24"/>
          <w:szCs w:val="24"/>
        </w:rPr>
      </w:pPr>
      <w:r w:rsidRPr="00FF5D2B">
        <w:rPr>
          <w:color w:val="000000"/>
          <w:sz w:val="24"/>
          <w:szCs w:val="24"/>
        </w:rPr>
        <w:t xml:space="preserve">Experience in enhancing the </w:t>
      </w:r>
      <w:r w:rsidRPr="00FF5D2B">
        <w:rPr>
          <w:b/>
          <w:color w:val="000000"/>
          <w:sz w:val="24"/>
          <w:szCs w:val="24"/>
        </w:rPr>
        <w:t>VuGen,</w:t>
      </w:r>
      <w:r w:rsidRPr="00FF5D2B">
        <w:rPr>
          <w:color w:val="000000"/>
          <w:sz w:val="24"/>
          <w:szCs w:val="24"/>
        </w:rPr>
        <w:t xml:space="preserve"> </w:t>
      </w:r>
      <w:r w:rsidRPr="00FF5D2B">
        <w:rPr>
          <w:b/>
          <w:color w:val="000000"/>
          <w:sz w:val="24"/>
          <w:szCs w:val="24"/>
        </w:rPr>
        <w:t>JMeter</w:t>
      </w:r>
      <w:r w:rsidRPr="00FF5D2B">
        <w:rPr>
          <w:color w:val="000000"/>
          <w:sz w:val="24"/>
          <w:szCs w:val="24"/>
        </w:rPr>
        <w:t xml:space="preserve"> scripts </w:t>
      </w:r>
      <w:r w:rsidRPr="00FF5D2B">
        <w:rPr>
          <w:b/>
          <w:color w:val="000000"/>
          <w:sz w:val="24"/>
          <w:szCs w:val="24"/>
        </w:rPr>
        <w:t>by Manual Correlations technique, Parameterizations</w:t>
      </w:r>
      <w:r w:rsidRPr="00FF5D2B">
        <w:rPr>
          <w:color w:val="000000"/>
          <w:sz w:val="24"/>
          <w:szCs w:val="24"/>
        </w:rPr>
        <w:t>.</w:t>
      </w:r>
    </w:p>
    <w:p w14:paraId="1EEC1885" w14:textId="76EA0BEF" w:rsidR="001B3F10" w:rsidRPr="001B3F10" w:rsidRDefault="001B3F10" w:rsidP="001B3F10">
      <w:pPr>
        <w:pStyle w:val="ListParagraph"/>
        <w:numPr>
          <w:ilvl w:val="0"/>
          <w:numId w:val="2"/>
        </w:numPr>
        <w:rPr>
          <w:color w:val="000000"/>
        </w:rPr>
      </w:pPr>
      <w:r w:rsidRPr="001B3F10">
        <w:rPr>
          <w:color w:val="000000"/>
        </w:rPr>
        <w:t xml:space="preserve">Exposure to using monitoring tools such as </w:t>
      </w:r>
      <w:r w:rsidRPr="001B3F10">
        <w:rPr>
          <w:b/>
          <w:bCs/>
          <w:color w:val="000000"/>
        </w:rPr>
        <w:t>Datadog</w:t>
      </w:r>
      <w:r w:rsidRPr="001B3F10">
        <w:rPr>
          <w:color w:val="000000"/>
        </w:rPr>
        <w:t>.</w:t>
      </w:r>
    </w:p>
    <w:p w14:paraId="1CB5B824" w14:textId="77777777" w:rsidR="001E2459"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Good with debugging scripts by running it within </w:t>
      </w:r>
      <w:r w:rsidRPr="00FF5D2B">
        <w:rPr>
          <w:rFonts w:ascii="Times New Roman" w:eastAsia="Times New Roman" w:hAnsi="Times New Roman"/>
          <w:b/>
          <w:color w:val="000000"/>
          <w:kern w:val="0"/>
          <w:sz w:val="24"/>
          <w:szCs w:val="24"/>
          <w:lang w:eastAsia="en-US"/>
        </w:rPr>
        <w:t xml:space="preserve">VuGen </w:t>
      </w:r>
      <w:r w:rsidRPr="00FF5D2B">
        <w:rPr>
          <w:rFonts w:ascii="Times New Roman" w:eastAsia="Times New Roman" w:hAnsi="Times New Roman"/>
          <w:color w:val="000000"/>
          <w:kern w:val="0"/>
          <w:sz w:val="24"/>
          <w:szCs w:val="24"/>
          <w:lang w:eastAsia="en-US"/>
        </w:rPr>
        <w:t xml:space="preserve">with </w:t>
      </w:r>
      <w:r w:rsidRPr="00FF5D2B">
        <w:rPr>
          <w:rFonts w:ascii="Times New Roman" w:eastAsia="Times New Roman" w:hAnsi="Times New Roman"/>
          <w:b/>
          <w:color w:val="000000"/>
          <w:kern w:val="0"/>
          <w:sz w:val="24"/>
          <w:szCs w:val="24"/>
          <w:lang w:eastAsia="en-US"/>
        </w:rPr>
        <w:t>Runtime Settings</w:t>
      </w:r>
      <w:r w:rsidRPr="00FF5D2B">
        <w:rPr>
          <w:rFonts w:ascii="Times New Roman" w:eastAsia="Times New Roman" w:hAnsi="Times New Roman"/>
          <w:color w:val="000000"/>
          <w:kern w:val="0"/>
          <w:sz w:val="24"/>
          <w:szCs w:val="24"/>
          <w:lang w:eastAsia="en-US"/>
        </w:rPr>
        <w:t xml:space="preserve"> and </w:t>
      </w:r>
      <w:r w:rsidRPr="00FF5D2B">
        <w:rPr>
          <w:rFonts w:ascii="Times New Roman" w:eastAsia="Times New Roman" w:hAnsi="Times New Roman"/>
          <w:b/>
          <w:color w:val="000000"/>
          <w:kern w:val="0"/>
          <w:sz w:val="24"/>
          <w:szCs w:val="24"/>
          <w:lang w:eastAsia="en-US"/>
        </w:rPr>
        <w:t xml:space="preserve">performing IP Spoofing </w:t>
      </w:r>
      <w:r w:rsidRPr="00FF5D2B">
        <w:rPr>
          <w:rFonts w:ascii="Times New Roman" w:eastAsia="Times New Roman" w:hAnsi="Times New Roman"/>
          <w:color w:val="000000"/>
          <w:kern w:val="0"/>
          <w:sz w:val="24"/>
          <w:szCs w:val="24"/>
          <w:lang w:eastAsia="en-US"/>
        </w:rPr>
        <w:t xml:space="preserve">using </w:t>
      </w:r>
      <w:r w:rsidRPr="00FF5D2B">
        <w:rPr>
          <w:rFonts w:ascii="Times New Roman" w:eastAsia="Times New Roman" w:hAnsi="Times New Roman"/>
          <w:b/>
          <w:color w:val="000000"/>
          <w:kern w:val="0"/>
          <w:sz w:val="24"/>
          <w:szCs w:val="24"/>
          <w:lang w:eastAsia="en-US"/>
        </w:rPr>
        <w:t>Load Runner</w:t>
      </w:r>
      <w:r w:rsidRPr="00FF5D2B">
        <w:rPr>
          <w:rFonts w:ascii="Times New Roman" w:eastAsia="Times New Roman" w:hAnsi="Times New Roman"/>
          <w:color w:val="000000"/>
          <w:kern w:val="0"/>
          <w:sz w:val="24"/>
          <w:szCs w:val="24"/>
          <w:lang w:eastAsia="en-US"/>
        </w:rPr>
        <w:t xml:space="preserve"> to replicate a real world/Production like Scenarios.</w:t>
      </w:r>
    </w:p>
    <w:p w14:paraId="1B34FD02" w14:textId="79107CA4" w:rsidR="0062050E" w:rsidRPr="00FF5D2B" w:rsidRDefault="0062050E"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62050E">
        <w:rPr>
          <w:rFonts w:ascii="Times New Roman" w:eastAsia="Times New Roman" w:hAnsi="Times New Roman"/>
          <w:color w:val="000000"/>
          <w:kern w:val="0"/>
          <w:sz w:val="24"/>
          <w:szCs w:val="24"/>
          <w:lang w:eastAsia="en-US"/>
        </w:rPr>
        <w:t xml:space="preserve">Generated detailed test reports and insights using </w:t>
      </w:r>
      <w:proofErr w:type="spellStart"/>
      <w:r w:rsidRPr="0062050E">
        <w:rPr>
          <w:rFonts w:ascii="Times New Roman" w:eastAsia="Times New Roman" w:hAnsi="Times New Roman"/>
          <w:b/>
          <w:color w:val="000000"/>
          <w:kern w:val="0"/>
          <w:sz w:val="24"/>
          <w:szCs w:val="24"/>
          <w:lang w:eastAsia="en-US"/>
        </w:rPr>
        <w:t>Cyara’s</w:t>
      </w:r>
      <w:proofErr w:type="spellEnd"/>
      <w:r w:rsidRPr="0062050E">
        <w:rPr>
          <w:rFonts w:ascii="Times New Roman" w:eastAsia="Times New Roman" w:hAnsi="Times New Roman"/>
          <w:b/>
          <w:color w:val="000000"/>
          <w:kern w:val="0"/>
          <w:sz w:val="24"/>
          <w:szCs w:val="24"/>
          <w:lang w:eastAsia="en-US"/>
        </w:rPr>
        <w:t xml:space="preserve"> reporting tools</w:t>
      </w:r>
      <w:r w:rsidRPr="0062050E">
        <w:rPr>
          <w:rFonts w:ascii="Times New Roman" w:eastAsia="Times New Roman" w:hAnsi="Times New Roman"/>
          <w:color w:val="000000"/>
          <w:kern w:val="0"/>
          <w:sz w:val="24"/>
          <w:szCs w:val="24"/>
          <w:lang w:eastAsia="en-US"/>
        </w:rPr>
        <w:t xml:space="preserve"> to analyze test outcomes, track </w:t>
      </w:r>
      <w:r w:rsidRPr="0062050E">
        <w:rPr>
          <w:rFonts w:ascii="Times New Roman" w:eastAsia="Times New Roman" w:hAnsi="Times New Roman"/>
          <w:b/>
          <w:color w:val="000000"/>
          <w:kern w:val="0"/>
          <w:sz w:val="24"/>
          <w:szCs w:val="24"/>
          <w:lang w:eastAsia="en-US"/>
        </w:rPr>
        <w:t>KPIs</w:t>
      </w:r>
      <w:r w:rsidRPr="0062050E">
        <w:rPr>
          <w:rFonts w:ascii="Times New Roman" w:eastAsia="Times New Roman" w:hAnsi="Times New Roman"/>
          <w:color w:val="000000"/>
          <w:kern w:val="0"/>
          <w:sz w:val="24"/>
          <w:szCs w:val="24"/>
          <w:lang w:eastAsia="en-US"/>
        </w:rPr>
        <w:t>, and make data-driven decisions for improving customer experience.</w:t>
      </w:r>
    </w:p>
    <w:p w14:paraId="02661100" w14:textId="77777777"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Good skills in </w:t>
      </w:r>
      <w:r w:rsidRPr="00FF5D2B">
        <w:rPr>
          <w:rFonts w:ascii="Times New Roman" w:eastAsia="Times New Roman" w:hAnsi="Times New Roman"/>
          <w:b/>
          <w:color w:val="000000"/>
          <w:kern w:val="0"/>
          <w:sz w:val="24"/>
          <w:szCs w:val="24"/>
          <w:lang w:eastAsia="en-US"/>
        </w:rPr>
        <w:t>SQL</w:t>
      </w:r>
      <w:r w:rsidRPr="00FF5D2B">
        <w:rPr>
          <w:rFonts w:ascii="Times New Roman" w:eastAsia="Times New Roman" w:hAnsi="Times New Roman"/>
          <w:color w:val="000000"/>
          <w:kern w:val="0"/>
          <w:sz w:val="24"/>
          <w:szCs w:val="24"/>
          <w:lang w:eastAsia="en-US"/>
        </w:rPr>
        <w:t xml:space="preserve"> statements, database connectivity, Oracle10g, configuring TNS file and connecting through</w:t>
      </w:r>
      <w:r w:rsidRPr="00FF5D2B">
        <w:rPr>
          <w:rFonts w:ascii="Times New Roman" w:eastAsia="Times New Roman" w:hAnsi="Times New Roman"/>
          <w:b/>
          <w:color w:val="000000"/>
          <w:kern w:val="0"/>
          <w:sz w:val="24"/>
          <w:szCs w:val="24"/>
          <w:lang w:eastAsia="en-US"/>
        </w:rPr>
        <w:t xml:space="preserve"> TOAD.</w:t>
      </w:r>
    </w:p>
    <w:p w14:paraId="20A6F143" w14:textId="45F6F872"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lastRenderedPageBreak/>
        <w:t xml:space="preserve">Hands on </w:t>
      </w:r>
      <w:r w:rsidR="003B7635" w:rsidRPr="00FF5D2B">
        <w:rPr>
          <w:rFonts w:ascii="Times New Roman" w:eastAsia="Times New Roman" w:hAnsi="Times New Roman"/>
          <w:color w:val="000000"/>
          <w:kern w:val="0"/>
          <w:sz w:val="24"/>
          <w:szCs w:val="24"/>
          <w:lang w:eastAsia="en-US"/>
        </w:rPr>
        <w:t>experience</w:t>
      </w:r>
      <w:r w:rsidRPr="00FF5D2B">
        <w:rPr>
          <w:rFonts w:ascii="Times New Roman" w:eastAsia="Times New Roman" w:hAnsi="Times New Roman"/>
          <w:color w:val="000000"/>
          <w:kern w:val="0"/>
          <w:sz w:val="24"/>
          <w:szCs w:val="24"/>
          <w:lang w:eastAsia="en-US"/>
        </w:rPr>
        <w:t xml:space="preserve"> in analyzing performance</w:t>
      </w:r>
      <w:r w:rsidRPr="00FF5D2B">
        <w:rPr>
          <w:rFonts w:ascii="Times New Roman" w:eastAsia="Times New Roman" w:hAnsi="Times New Roman"/>
          <w:b/>
          <w:color w:val="000000"/>
          <w:kern w:val="0"/>
          <w:sz w:val="24"/>
          <w:szCs w:val="24"/>
          <w:lang w:eastAsia="en-US"/>
        </w:rPr>
        <w:t xml:space="preserve"> bottlenecks</w:t>
      </w:r>
      <w:r w:rsidRPr="00FF5D2B">
        <w:rPr>
          <w:rFonts w:ascii="Times New Roman" w:eastAsia="Times New Roman" w:hAnsi="Times New Roman"/>
          <w:color w:val="000000"/>
          <w:kern w:val="0"/>
          <w:sz w:val="24"/>
          <w:szCs w:val="24"/>
          <w:lang w:eastAsia="en-US"/>
        </w:rPr>
        <w:t>, root cause analysis, monitoring end-to-end performance and fixing performance issues.</w:t>
      </w:r>
    </w:p>
    <w:p w14:paraId="1BB6D93D" w14:textId="07441A1A" w:rsidR="009F6DDD" w:rsidRPr="00FF5D2B" w:rsidRDefault="009F6DDD" w:rsidP="009F6DDD">
      <w:pPr>
        <w:numPr>
          <w:ilvl w:val="0"/>
          <w:numId w:val="2"/>
        </w:numPr>
        <w:shd w:val="clear" w:color="auto" w:fill="FFFFFF"/>
        <w:spacing w:before="100" w:beforeAutospacing="1" w:after="100" w:afterAutospacing="1"/>
        <w:rPr>
          <w:color w:val="000000"/>
          <w:sz w:val="24"/>
          <w:szCs w:val="24"/>
        </w:rPr>
      </w:pPr>
      <w:r w:rsidRPr="00FF5D2B">
        <w:rPr>
          <w:color w:val="000000"/>
          <w:sz w:val="24"/>
          <w:szCs w:val="24"/>
        </w:rPr>
        <w:t xml:space="preserve">Hands-on experience testing both </w:t>
      </w:r>
      <w:r w:rsidRPr="00FF5D2B">
        <w:rPr>
          <w:b/>
          <w:bCs/>
          <w:color w:val="000000"/>
          <w:sz w:val="24"/>
          <w:szCs w:val="24"/>
        </w:rPr>
        <w:t>on premise</w:t>
      </w:r>
      <w:r w:rsidRPr="00FF5D2B">
        <w:rPr>
          <w:color w:val="000000"/>
          <w:sz w:val="24"/>
          <w:szCs w:val="24"/>
        </w:rPr>
        <w:t xml:space="preserve"> and </w:t>
      </w:r>
      <w:r w:rsidRPr="00FF5D2B">
        <w:rPr>
          <w:b/>
          <w:bCs/>
          <w:color w:val="000000"/>
          <w:sz w:val="24"/>
          <w:szCs w:val="24"/>
        </w:rPr>
        <w:t>cloud-based application</w:t>
      </w:r>
      <w:r w:rsidRPr="00FF5D2B">
        <w:rPr>
          <w:color w:val="000000"/>
          <w:sz w:val="24"/>
          <w:szCs w:val="24"/>
        </w:rPr>
        <w:t>.</w:t>
      </w:r>
    </w:p>
    <w:p w14:paraId="068ECDC1" w14:textId="1DA5E2D8" w:rsidR="004C7BA4" w:rsidRPr="00FF5D2B" w:rsidRDefault="004C7BA4" w:rsidP="009F6DDD">
      <w:pPr>
        <w:numPr>
          <w:ilvl w:val="0"/>
          <w:numId w:val="2"/>
        </w:numPr>
        <w:shd w:val="clear" w:color="auto" w:fill="FFFFFF"/>
        <w:spacing w:before="100" w:beforeAutospacing="1" w:after="100" w:afterAutospacing="1"/>
        <w:rPr>
          <w:color w:val="000000"/>
          <w:sz w:val="24"/>
          <w:szCs w:val="24"/>
        </w:rPr>
      </w:pPr>
      <w:r w:rsidRPr="00FF5D2B">
        <w:rPr>
          <w:color w:val="000000"/>
          <w:sz w:val="24"/>
          <w:szCs w:val="24"/>
        </w:rPr>
        <w:t xml:space="preserve">Knowledge </w:t>
      </w:r>
      <w:r w:rsidR="0021181B" w:rsidRPr="00FF5D2B">
        <w:rPr>
          <w:color w:val="000000"/>
          <w:sz w:val="24"/>
          <w:szCs w:val="24"/>
        </w:rPr>
        <w:t>of</w:t>
      </w:r>
      <w:r w:rsidRPr="00FF5D2B">
        <w:rPr>
          <w:color w:val="000000"/>
          <w:sz w:val="24"/>
          <w:szCs w:val="24"/>
        </w:rPr>
        <w:t xml:space="preserve"> </w:t>
      </w:r>
      <w:r w:rsidR="0021181B" w:rsidRPr="00FF5D2B">
        <w:rPr>
          <w:b/>
          <w:bCs/>
          <w:color w:val="000000"/>
          <w:sz w:val="24"/>
          <w:szCs w:val="24"/>
        </w:rPr>
        <w:t>Docker Container</w:t>
      </w:r>
      <w:r w:rsidR="002605B9" w:rsidRPr="00FF5D2B">
        <w:rPr>
          <w:color w:val="000000"/>
          <w:sz w:val="24"/>
          <w:szCs w:val="24"/>
        </w:rPr>
        <w:t xml:space="preserve"> and </w:t>
      </w:r>
      <w:r w:rsidR="002605B9" w:rsidRPr="00FF5D2B">
        <w:rPr>
          <w:b/>
          <w:bCs/>
          <w:color w:val="000000"/>
          <w:sz w:val="24"/>
          <w:szCs w:val="24"/>
        </w:rPr>
        <w:t>Kubernetes</w:t>
      </w:r>
      <w:r w:rsidR="002605B9" w:rsidRPr="00FF5D2B">
        <w:rPr>
          <w:color w:val="000000"/>
          <w:sz w:val="24"/>
          <w:szCs w:val="24"/>
        </w:rPr>
        <w:t xml:space="preserve"> based applications</w:t>
      </w:r>
      <w:r w:rsidR="00051284" w:rsidRPr="00FF5D2B">
        <w:rPr>
          <w:color w:val="000000"/>
          <w:sz w:val="24"/>
          <w:szCs w:val="24"/>
        </w:rPr>
        <w:t xml:space="preserve"> and Exposure on </w:t>
      </w:r>
      <w:r w:rsidR="00051284" w:rsidRPr="00FF5D2B">
        <w:rPr>
          <w:b/>
          <w:bCs/>
          <w:color w:val="000000"/>
          <w:sz w:val="24"/>
          <w:szCs w:val="24"/>
        </w:rPr>
        <w:t>Vagrant</w:t>
      </w:r>
      <w:r w:rsidR="00051284" w:rsidRPr="00FF5D2B">
        <w:rPr>
          <w:color w:val="000000"/>
          <w:sz w:val="24"/>
          <w:szCs w:val="24"/>
        </w:rPr>
        <w:t xml:space="preserve"> tool </w:t>
      </w:r>
      <w:r w:rsidR="00A32645" w:rsidRPr="00FF5D2B">
        <w:rPr>
          <w:color w:val="000000"/>
          <w:sz w:val="24"/>
          <w:szCs w:val="24"/>
        </w:rPr>
        <w:t xml:space="preserve">how to build and Manage </w:t>
      </w:r>
      <w:r w:rsidR="00A32645" w:rsidRPr="00FF5D2B">
        <w:rPr>
          <w:b/>
          <w:bCs/>
          <w:color w:val="000000"/>
          <w:sz w:val="24"/>
          <w:szCs w:val="24"/>
        </w:rPr>
        <w:t>Virtual Machine</w:t>
      </w:r>
      <w:r w:rsidR="00A32645" w:rsidRPr="00FF5D2B">
        <w:rPr>
          <w:color w:val="000000"/>
          <w:sz w:val="24"/>
          <w:szCs w:val="24"/>
        </w:rPr>
        <w:t xml:space="preserve"> environments in a single workflow.</w:t>
      </w:r>
    </w:p>
    <w:p w14:paraId="3F825D07" w14:textId="77777777"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Experience with </w:t>
      </w:r>
      <w:r w:rsidRPr="00FF5D2B">
        <w:rPr>
          <w:rFonts w:ascii="Times New Roman" w:eastAsia="Times New Roman" w:hAnsi="Times New Roman"/>
          <w:b/>
          <w:bCs/>
          <w:color w:val="000000"/>
          <w:kern w:val="0"/>
          <w:sz w:val="24"/>
          <w:szCs w:val="24"/>
          <w:lang w:eastAsia="en-US"/>
        </w:rPr>
        <w:t>Jenkins</w:t>
      </w:r>
      <w:r w:rsidRPr="00FF5D2B">
        <w:rPr>
          <w:rFonts w:ascii="Times New Roman" w:eastAsia="Times New Roman" w:hAnsi="Times New Roman"/>
          <w:color w:val="000000"/>
          <w:kern w:val="0"/>
          <w:sz w:val="24"/>
          <w:szCs w:val="24"/>
          <w:lang w:eastAsia="en-US"/>
        </w:rPr>
        <w:t xml:space="preserve"> and setting up performance tests as part of </w:t>
      </w:r>
      <w:r w:rsidRPr="00FF5D2B">
        <w:rPr>
          <w:rFonts w:ascii="Times New Roman" w:eastAsia="Times New Roman" w:hAnsi="Times New Roman"/>
          <w:b/>
          <w:bCs/>
          <w:color w:val="000000"/>
          <w:kern w:val="0"/>
          <w:sz w:val="24"/>
          <w:szCs w:val="24"/>
          <w:lang w:eastAsia="en-US"/>
        </w:rPr>
        <w:t>CI/CD</w:t>
      </w:r>
      <w:r w:rsidRPr="00FF5D2B">
        <w:rPr>
          <w:rFonts w:ascii="Times New Roman" w:eastAsia="Times New Roman" w:hAnsi="Times New Roman"/>
          <w:color w:val="000000"/>
          <w:kern w:val="0"/>
          <w:sz w:val="24"/>
          <w:szCs w:val="24"/>
          <w:lang w:eastAsia="en-US"/>
        </w:rPr>
        <w:t> process.</w:t>
      </w:r>
    </w:p>
    <w:p w14:paraId="7885468F" w14:textId="48FFDA8D" w:rsidR="003B7635" w:rsidRPr="00FF5D2B" w:rsidRDefault="003B7635"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b/>
          <w:bCs/>
          <w:color w:val="000000"/>
          <w:kern w:val="0"/>
          <w:sz w:val="24"/>
          <w:szCs w:val="24"/>
          <w:lang w:eastAsia="en-US"/>
        </w:rPr>
        <w:t>Continuous Performance Testing</w:t>
      </w:r>
      <w:r w:rsidRPr="00FF5D2B">
        <w:rPr>
          <w:rFonts w:ascii="Times New Roman" w:eastAsia="Times New Roman" w:hAnsi="Times New Roman"/>
          <w:color w:val="000000"/>
          <w:kern w:val="0"/>
          <w:sz w:val="24"/>
          <w:szCs w:val="24"/>
          <w:lang w:eastAsia="en-US"/>
        </w:rPr>
        <w:t xml:space="preserve">: Integrate performance testing into the </w:t>
      </w:r>
      <w:r w:rsidRPr="00FF5D2B">
        <w:rPr>
          <w:rFonts w:ascii="Times New Roman" w:eastAsia="Times New Roman" w:hAnsi="Times New Roman"/>
          <w:b/>
          <w:bCs/>
          <w:color w:val="000000"/>
          <w:kern w:val="0"/>
          <w:sz w:val="24"/>
          <w:szCs w:val="24"/>
          <w:lang w:eastAsia="en-US"/>
        </w:rPr>
        <w:t>DevOps</w:t>
      </w:r>
      <w:r w:rsidRPr="00FF5D2B">
        <w:rPr>
          <w:rFonts w:ascii="Times New Roman" w:eastAsia="Times New Roman" w:hAnsi="Times New Roman"/>
          <w:color w:val="000000"/>
          <w:kern w:val="0"/>
          <w:sz w:val="24"/>
          <w:szCs w:val="24"/>
          <w:lang w:eastAsia="en-US"/>
        </w:rPr>
        <w:t xml:space="preserve"> pipeline to ensure ongoing monitoring and testing of performance as new features are developed and deployed.</w:t>
      </w:r>
    </w:p>
    <w:p w14:paraId="7ACABD77" w14:textId="77777777" w:rsidR="00CA334F" w:rsidRDefault="008228CB"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CA334F">
        <w:rPr>
          <w:rFonts w:ascii="Times New Roman" w:eastAsia="Times New Roman" w:hAnsi="Times New Roman"/>
          <w:color w:val="000000"/>
          <w:kern w:val="0"/>
          <w:sz w:val="24"/>
          <w:szCs w:val="24"/>
          <w:lang w:eastAsia="en-US"/>
        </w:rPr>
        <w:t xml:space="preserve">Hands on Experience </w:t>
      </w:r>
      <w:r w:rsidR="008C72FA" w:rsidRPr="00CA334F">
        <w:rPr>
          <w:rFonts w:ascii="Times New Roman" w:eastAsia="Times New Roman" w:hAnsi="Times New Roman"/>
          <w:color w:val="000000"/>
          <w:kern w:val="0"/>
          <w:sz w:val="24"/>
          <w:szCs w:val="24"/>
          <w:lang w:eastAsia="en-US"/>
        </w:rPr>
        <w:t>working with</w:t>
      </w:r>
      <w:r w:rsidR="008C72FA" w:rsidRPr="00CA334F">
        <w:rPr>
          <w:rFonts w:ascii="Times New Roman" w:eastAsia="Times New Roman" w:hAnsi="Times New Roman"/>
          <w:b/>
          <w:bCs/>
          <w:color w:val="000000"/>
          <w:kern w:val="0"/>
          <w:sz w:val="24"/>
          <w:szCs w:val="24"/>
          <w:lang w:eastAsia="en-US"/>
        </w:rPr>
        <w:t xml:space="preserve"> GIT</w:t>
      </w:r>
      <w:r w:rsidR="008C72FA" w:rsidRPr="00CA334F">
        <w:rPr>
          <w:rFonts w:ascii="Times New Roman" w:eastAsia="Times New Roman" w:hAnsi="Times New Roman"/>
          <w:color w:val="000000"/>
          <w:kern w:val="0"/>
          <w:sz w:val="24"/>
          <w:szCs w:val="24"/>
          <w:lang w:eastAsia="en-US"/>
        </w:rPr>
        <w:t xml:space="preserve">- </w:t>
      </w:r>
      <w:r w:rsidR="008C72FA" w:rsidRPr="00CA334F">
        <w:rPr>
          <w:rFonts w:ascii="Times New Roman" w:eastAsia="Times New Roman" w:hAnsi="Times New Roman"/>
          <w:b/>
          <w:bCs/>
          <w:color w:val="000000"/>
          <w:kern w:val="0"/>
          <w:sz w:val="24"/>
          <w:szCs w:val="24"/>
          <w:lang w:eastAsia="en-US"/>
        </w:rPr>
        <w:t>Push</w:t>
      </w:r>
      <w:r w:rsidR="008C72FA" w:rsidRPr="00CA334F">
        <w:rPr>
          <w:rFonts w:ascii="Times New Roman" w:eastAsia="Times New Roman" w:hAnsi="Times New Roman"/>
          <w:color w:val="000000"/>
          <w:kern w:val="0"/>
          <w:sz w:val="24"/>
          <w:szCs w:val="24"/>
          <w:lang w:eastAsia="en-US"/>
        </w:rPr>
        <w:t xml:space="preserve">, </w:t>
      </w:r>
      <w:r w:rsidR="008C72FA" w:rsidRPr="00CA334F">
        <w:rPr>
          <w:rFonts w:ascii="Times New Roman" w:eastAsia="Times New Roman" w:hAnsi="Times New Roman"/>
          <w:b/>
          <w:bCs/>
          <w:color w:val="000000"/>
          <w:kern w:val="0"/>
          <w:sz w:val="24"/>
          <w:szCs w:val="24"/>
          <w:lang w:eastAsia="en-US"/>
        </w:rPr>
        <w:t>Pull</w:t>
      </w:r>
      <w:r w:rsidR="008C72FA" w:rsidRPr="00CA334F">
        <w:rPr>
          <w:rFonts w:ascii="Times New Roman" w:eastAsia="Times New Roman" w:hAnsi="Times New Roman"/>
          <w:color w:val="000000"/>
          <w:kern w:val="0"/>
          <w:sz w:val="24"/>
          <w:szCs w:val="24"/>
          <w:lang w:eastAsia="en-US"/>
        </w:rPr>
        <w:t xml:space="preserve">, </w:t>
      </w:r>
      <w:r w:rsidR="008C72FA" w:rsidRPr="00CA334F">
        <w:rPr>
          <w:rFonts w:ascii="Times New Roman" w:eastAsia="Times New Roman" w:hAnsi="Times New Roman"/>
          <w:b/>
          <w:bCs/>
          <w:color w:val="000000"/>
          <w:kern w:val="0"/>
          <w:sz w:val="24"/>
          <w:szCs w:val="24"/>
          <w:lang w:eastAsia="en-US"/>
        </w:rPr>
        <w:t>resync</w:t>
      </w:r>
      <w:r w:rsidR="008C72FA" w:rsidRPr="00CA334F">
        <w:rPr>
          <w:rFonts w:ascii="Times New Roman" w:eastAsia="Times New Roman" w:hAnsi="Times New Roman"/>
          <w:color w:val="000000"/>
          <w:kern w:val="0"/>
          <w:sz w:val="24"/>
          <w:szCs w:val="24"/>
          <w:lang w:eastAsia="en-US"/>
        </w:rPr>
        <w:t xml:space="preserve"> branch and pull request workflow.</w:t>
      </w:r>
    </w:p>
    <w:p w14:paraId="22D15835" w14:textId="601EEF88" w:rsidR="00CA334F" w:rsidRDefault="00CA334F"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CA334F">
        <w:rPr>
          <w:rFonts w:ascii="Times New Roman" w:eastAsia="Times New Roman" w:hAnsi="Times New Roman"/>
          <w:color w:val="000000"/>
          <w:kern w:val="0"/>
          <w:sz w:val="24"/>
          <w:szCs w:val="24"/>
          <w:lang w:eastAsia="en-US"/>
        </w:rPr>
        <w:t xml:space="preserve">Collaborated with </w:t>
      </w:r>
      <w:r w:rsidRPr="00CA334F">
        <w:rPr>
          <w:rFonts w:ascii="Times New Roman" w:eastAsia="Times New Roman" w:hAnsi="Times New Roman"/>
          <w:b/>
          <w:color w:val="000000"/>
          <w:kern w:val="0"/>
          <w:sz w:val="24"/>
          <w:szCs w:val="24"/>
          <w:lang w:eastAsia="en-US"/>
        </w:rPr>
        <w:t>cross-functional teams</w:t>
      </w:r>
      <w:r w:rsidRPr="00CA334F">
        <w:rPr>
          <w:rFonts w:ascii="Times New Roman" w:eastAsia="Times New Roman" w:hAnsi="Times New Roman"/>
          <w:color w:val="000000"/>
          <w:kern w:val="0"/>
          <w:sz w:val="24"/>
          <w:szCs w:val="24"/>
          <w:lang w:eastAsia="en-US"/>
        </w:rPr>
        <w:t xml:space="preserve"> to address performance concerns effectively.</w:t>
      </w:r>
    </w:p>
    <w:p w14:paraId="07379D2E" w14:textId="4ED37F8E" w:rsidR="001E2459" w:rsidRPr="00CA334F"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CA334F">
        <w:rPr>
          <w:rFonts w:ascii="Times New Roman" w:eastAsia="Times New Roman" w:hAnsi="Times New Roman"/>
          <w:color w:val="000000"/>
          <w:kern w:val="0"/>
          <w:sz w:val="24"/>
          <w:szCs w:val="24"/>
          <w:lang w:eastAsia="en-US"/>
        </w:rPr>
        <w:t xml:space="preserve">Excellent knowledge in designing, developing and executing large scale distributed load tests for Web, Mobile Web and </w:t>
      </w:r>
      <w:r w:rsidRPr="00CA334F">
        <w:rPr>
          <w:rFonts w:ascii="Times New Roman" w:eastAsia="Times New Roman" w:hAnsi="Times New Roman"/>
          <w:b/>
          <w:color w:val="000000"/>
          <w:kern w:val="0"/>
          <w:sz w:val="24"/>
          <w:szCs w:val="24"/>
          <w:lang w:eastAsia="en-US"/>
        </w:rPr>
        <w:t>API</w:t>
      </w:r>
      <w:r w:rsidRPr="00CA334F">
        <w:rPr>
          <w:rFonts w:ascii="Times New Roman" w:eastAsia="Times New Roman" w:hAnsi="Times New Roman"/>
          <w:color w:val="000000"/>
          <w:kern w:val="0"/>
          <w:sz w:val="24"/>
          <w:szCs w:val="24"/>
          <w:lang w:eastAsia="en-US"/>
        </w:rPr>
        <w:t>s</w:t>
      </w:r>
    </w:p>
    <w:p w14:paraId="7B9593B2" w14:textId="169FB044"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Used </w:t>
      </w:r>
      <w:r w:rsidR="00C33F29" w:rsidRPr="00FF5D2B">
        <w:rPr>
          <w:rFonts w:ascii="Times New Roman" w:eastAsia="Times New Roman" w:hAnsi="Times New Roman"/>
          <w:b/>
          <w:bCs/>
          <w:color w:val="000000"/>
          <w:kern w:val="0"/>
          <w:sz w:val="24"/>
          <w:szCs w:val="24"/>
          <w:lang w:eastAsia="en-US"/>
        </w:rPr>
        <w:t>APM</w:t>
      </w:r>
      <w:r w:rsidR="00C33F29" w:rsidRPr="00FF5D2B">
        <w:rPr>
          <w:rFonts w:ascii="Times New Roman" w:eastAsia="Times New Roman" w:hAnsi="Times New Roman"/>
          <w:color w:val="000000"/>
          <w:kern w:val="0"/>
          <w:sz w:val="24"/>
          <w:szCs w:val="24"/>
          <w:lang w:eastAsia="en-US"/>
        </w:rPr>
        <w:t xml:space="preserve"> </w:t>
      </w:r>
      <w:r w:rsidRPr="00FF5D2B">
        <w:rPr>
          <w:rFonts w:ascii="Times New Roman" w:eastAsia="Times New Roman" w:hAnsi="Times New Roman"/>
          <w:color w:val="000000"/>
          <w:kern w:val="0"/>
          <w:sz w:val="24"/>
          <w:szCs w:val="24"/>
          <w:lang w:eastAsia="en-US"/>
        </w:rPr>
        <w:t xml:space="preserve">Monitoring tools like CA Wily, </w:t>
      </w:r>
      <w:r w:rsidRPr="00FF5D2B">
        <w:rPr>
          <w:rFonts w:ascii="Times New Roman" w:eastAsia="Times New Roman" w:hAnsi="Times New Roman"/>
          <w:b/>
          <w:color w:val="000000"/>
          <w:kern w:val="0"/>
          <w:sz w:val="24"/>
          <w:szCs w:val="24"/>
          <w:lang w:eastAsia="en-US"/>
        </w:rPr>
        <w:t>App Dynamics, Windows</w:t>
      </w:r>
      <w:r w:rsidRPr="00FF5D2B">
        <w:rPr>
          <w:rFonts w:ascii="Times New Roman" w:eastAsia="Times New Roman" w:hAnsi="Times New Roman"/>
          <w:color w:val="000000"/>
          <w:kern w:val="0"/>
          <w:sz w:val="24"/>
          <w:szCs w:val="24"/>
          <w:lang w:eastAsia="en-US"/>
        </w:rPr>
        <w:t xml:space="preserve"> </w:t>
      </w:r>
      <w:r w:rsidRPr="00FF5D2B">
        <w:rPr>
          <w:rFonts w:ascii="Times New Roman" w:eastAsia="Times New Roman" w:hAnsi="Times New Roman"/>
          <w:b/>
          <w:color w:val="000000"/>
          <w:kern w:val="0"/>
          <w:sz w:val="24"/>
          <w:szCs w:val="24"/>
          <w:lang w:eastAsia="en-US"/>
        </w:rPr>
        <w:t>Performance Monitor, NMon, VM Stat, I/O Stat, HP Diagnostics, Solar Winds</w:t>
      </w:r>
      <w:r w:rsidRPr="00FF5D2B">
        <w:rPr>
          <w:rFonts w:ascii="Times New Roman" w:eastAsia="Times New Roman" w:hAnsi="Times New Roman"/>
          <w:color w:val="000000"/>
          <w:kern w:val="0"/>
          <w:sz w:val="24"/>
          <w:szCs w:val="24"/>
          <w:lang w:eastAsia="en-US"/>
        </w:rPr>
        <w:t xml:space="preserve"> and</w:t>
      </w:r>
      <w:r w:rsidRPr="00FF5D2B">
        <w:rPr>
          <w:rFonts w:ascii="Times New Roman" w:eastAsia="Times New Roman" w:hAnsi="Times New Roman"/>
          <w:b/>
          <w:color w:val="000000"/>
          <w:kern w:val="0"/>
          <w:sz w:val="24"/>
          <w:szCs w:val="24"/>
          <w:lang w:eastAsia="en-US"/>
        </w:rPr>
        <w:t xml:space="preserve"> Dynatrace</w:t>
      </w:r>
      <w:r w:rsidRPr="00FF5D2B">
        <w:rPr>
          <w:rFonts w:ascii="Times New Roman" w:eastAsia="Times New Roman" w:hAnsi="Times New Roman"/>
          <w:color w:val="000000"/>
          <w:kern w:val="0"/>
          <w:sz w:val="24"/>
          <w:szCs w:val="24"/>
          <w:lang w:eastAsia="en-US"/>
        </w:rPr>
        <w:t xml:space="preserve"> etc.,</w:t>
      </w:r>
    </w:p>
    <w:p w14:paraId="34501764" w14:textId="77777777" w:rsidR="001E2459" w:rsidRPr="00FF5D2B" w:rsidRDefault="001E2459" w:rsidP="001E2459">
      <w:pPr>
        <w:pStyle w:val="ResumeText"/>
        <w:numPr>
          <w:ilvl w:val="0"/>
          <w:numId w:val="2"/>
        </w:numPr>
        <w:spacing w:after="0" w:line="240" w:lineRule="auto"/>
        <w:ind w:right="78"/>
        <w:jc w:val="both"/>
        <w:rPr>
          <w:rFonts w:ascii="Times New Roman" w:eastAsia="Times New Roman" w:hAnsi="Times New Roman"/>
          <w:color w:val="000000"/>
          <w:kern w:val="0"/>
          <w:sz w:val="24"/>
          <w:szCs w:val="24"/>
          <w:lang w:eastAsia="en-US"/>
        </w:rPr>
      </w:pPr>
      <w:r w:rsidRPr="00FF5D2B">
        <w:rPr>
          <w:rFonts w:ascii="Times New Roman" w:eastAsia="Times New Roman" w:hAnsi="Times New Roman"/>
          <w:color w:val="000000"/>
          <w:kern w:val="0"/>
          <w:sz w:val="24"/>
          <w:szCs w:val="24"/>
          <w:lang w:eastAsia="en-US"/>
        </w:rPr>
        <w:t xml:space="preserve">Excellent knowledge and skills in </w:t>
      </w:r>
      <w:r w:rsidRPr="00FF5D2B">
        <w:rPr>
          <w:rFonts w:ascii="Times New Roman" w:eastAsia="Times New Roman" w:hAnsi="Times New Roman"/>
          <w:b/>
          <w:color w:val="000000"/>
          <w:kern w:val="0"/>
          <w:sz w:val="24"/>
          <w:szCs w:val="24"/>
          <w:lang w:eastAsia="en-US"/>
        </w:rPr>
        <w:t>performance monitoring CPU</w:t>
      </w:r>
      <w:r w:rsidRPr="00FF5D2B">
        <w:rPr>
          <w:rFonts w:ascii="Times New Roman" w:eastAsia="Times New Roman" w:hAnsi="Times New Roman"/>
          <w:color w:val="000000"/>
          <w:kern w:val="0"/>
          <w:sz w:val="24"/>
          <w:szCs w:val="24"/>
          <w:lang w:eastAsia="en-US"/>
        </w:rPr>
        <w:t xml:space="preserve">, </w:t>
      </w:r>
      <w:r w:rsidRPr="00FF5D2B">
        <w:rPr>
          <w:rFonts w:ascii="Times New Roman" w:eastAsia="Times New Roman" w:hAnsi="Times New Roman"/>
          <w:b/>
          <w:color w:val="000000"/>
          <w:kern w:val="0"/>
          <w:sz w:val="24"/>
          <w:szCs w:val="24"/>
          <w:lang w:eastAsia="en-US"/>
        </w:rPr>
        <w:t>Memory, Network, Web connections, throughput, transaction response times, web/app server metrics (Windows / Linux / AIX),</w:t>
      </w:r>
      <w:r w:rsidRPr="00FF5D2B">
        <w:rPr>
          <w:rFonts w:ascii="Times New Roman" w:eastAsia="Times New Roman" w:hAnsi="Times New Roman"/>
          <w:color w:val="000000"/>
          <w:kern w:val="0"/>
          <w:sz w:val="24"/>
          <w:szCs w:val="24"/>
          <w:lang w:eastAsia="en-US"/>
        </w:rPr>
        <w:t xml:space="preserve"> Database metric and </w:t>
      </w:r>
      <w:r w:rsidRPr="00FF5D2B">
        <w:rPr>
          <w:rFonts w:ascii="Times New Roman" w:eastAsia="Times New Roman" w:hAnsi="Times New Roman"/>
          <w:b/>
          <w:color w:val="000000"/>
          <w:kern w:val="0"/>
          <w:sz w:val="24"/>
          <w:szCs w:val="24"/>
          <w:lang w:eastAsia="en-US"/>
        </w:rPr>
        <w:t xml:space="preserve">J2EE Performance </w:t>
      </w:r>
      <w:r w:rsidRPr="00FF5D2B">
        <w:rPr>
          <w:rFonts w:ascii="Times New Roman" w:eastAsia="Times New Roman" w:hAnsi="Times New Roman"/>
          <w:color w:val="000000"/>
          <w:kern w:val="0"/>
          <w:sz w:val="24"/>
          <w:szCs w:val="24"/>
          <w:lang w:eastAsia="en-US"/>
        </w:rPr>
        <w:t>while running Baseline, Performance, Load, Stress and Soak testing.</w:t>
      </w:r>
    </w:p>
    <w:p w14:paraId="7F9E1763" w14:textId="3AB49807" w:rsidR="001E2459" w:rsidRPr="00FF5D2B" w:rsidRDefault="001E2459" w:rsidP="001E2459">
      <w:pPr>
        <w:pStyle w:val="ListParagraph"/>
        <w:numPr>
          <w:ilvl w:val="0"/>
          <w:numId w:val="2"/>
        </w:numPr>
        <w:jc w:val="both"/>
        <w:rPr>
          <w:color w:val="000000"/>
        </w:rPr>
      </w:pPr>
      <w:r w:rsidRPr="00FF5D2B">
        <w:rPr>
          <w:color w:val="000000"/>
        </w:rPr>
        <w:t xml:space="preserve">Hands on experience </w:t>
      </w:r>
      <w:r w:rsidR="001E3C45" w:rsidRPr="00FF5D2B">
        <w:rPr>
          <w:color w:val="000000"/>
        </w:rPr>
        <w:t xml:space="preserve">Working with the product team to understand the data needs and establish the test data in </w:t>
      </w:r>
      <w:r w:rsidR="001E3C45" w:rsidRPr="00FF5D2B">
        <w:rPr>
          <w:b/>
          <w:bCs/>
          <w:color w:val="000000"/>
        </w:rPr>
        <w:t>sufficient quantity</w:t>
      </w:r>
      <w:r w:rsidR="001E3C45" w:rsidRPr="00FF5D2B">
        <w:rPr>
          <w:color w:val="000000"/>
        </w:rPr>
        <w:t xml:space="preserve"> to support the performance testing needs.</w:t>
      </w:r>
    </w:p>
    <w:p w14:paraId="2ACC9C66" w14:textId="69CB7688" w:rsidR="001E2459" w:rsidRPr="00FF5D2B" w:rsidRDefault="001E2459" w:rsidP="001E2459">
      <w:pPr>
        <w:pStyle w:val="ListParagraph"/>
        <w:numPr>
          <w:ilvl w:val="0"/>
          <w:numId w:val="2"/>
        </w:numPr>
        <w:jc w:val="both"/>
        <w:rPr>
          <w:color w:val="000000"/>
        </w:rPr>
      </w:pPr>
      <w:r w:rsidRPr="00FF5D2B">
        <w:rPr>
          <w:color w:val="000000"/>
        </w:rPr>
        <w:t>Involved in</w:t>
      </w:r>
      <w:r w:rsidRPr="00FF5D2B">
        <w:rPr>
          <w:b/>
          <w:color w:val="000000"/>
        </w:rPr>
        <w:t xml:space="preserve"> Ni-Fi </w:t>
      </w:r>
      <w:r w:rsidRPr="00FF5D2B">
        <w:rPr>
          <w:color w:val="000000"/>
        </w:rPr>
        <w:t xml:space="preserve">Data ingestion Performance Testing for Files Processing in to the Server, HDFS. And Monitored Metrics from </w:t>
      </w:r>
      <w:r w:rsidRPr="00FF5D2B">
        <w:rPr>
          <w:b/>
          <w:bCs/>
          <w:color w:val="000000"/>
        </w:rPr>
        <w:t>Kafka</w:t>
      </w:r>
      <w:r w:rsidRPr="00FF5D2B">
        <w:rPr>
          <w:color w:val="000000"/>
        </w:rPr>
        <w:t xml:space="preserve"> and </w:t>
      </w:r>
      <w:r w:rsidR="008A0FB8" w:rsidRPr="00FF5D2B">
        <w:rPr>
          <w:b/>
          <w:bCs/>
          <w:color w:val="000000"/>
        </w:rPr>
        <w:t>Ambari</w:t>
      </w:r>
      <w:r w:rsidRPr="00FF5D2B">
        <w:rPr>
          <w:color w:val="000000"/>
        </w:rPr>
        <w:t>.</w:t>
      </w:r>
    </w:p>
    <w:p w14:paraId="1323E1B1" w14:textId="77777777" w:rsidR="00932BC5" w:rsidRPr="00FF5D2B" w:rsidRDefault="00932BC5" w:rsidP="00932BC5">
      <w:pPr>
        <w:numPr>
          <w:ilvl w:val="0"/>
          <w:numId w:val="2"/>
        </w:numPr>
        <w:shd w:val="clear" w:color="auto" w:fill="FFFFFF"/>
        <w:spacing w:before="100" w:beforeAutospacing="1" w:after="100" w:afterAutospacing="1"/>
        <w:rPr>
          <w:b/>
          <w:bCs/>
          <w:sz w:val="24"/>
          <w:szCs w:val="24"/>
          <w:u w:val="single"/>
        </w:rPr>
      </w:pPr>
      <w:r w:rsidRPr="00FF5D2B">
        <w:rPr>
          <w:b/>
          <w:bCs/>
          <w:sz w:val="24"/>
          <w:szCs w:val="24"/>
          <w:u w:val="single"/>
        </w:rPr>
        <w:t>Security and Compliance:</w:t>
      </w:r>
    </w:p>
    <w:p w14:paraId="62960C5B" w14:textId="3F94B3F9" w:rsidR="00932BC5" w:rsidRPr="00FF5D2B" w:rsidRDefault="00932BC5" w:rsidP="00932BC5">
      <w:pPr>
        <w:numPr>
          <w:ilvl w:val="1"/>
          <w:numId w:val="2"/>
        </w:numPr>
        <w:shd w:val="clear" w:color="auto" w:fill="FFFFFF"/>
        <w:spacing w:before="100" w:beforeAutospacing="1" w:after="100" w:afterAutospacing="1"/>
        <w:rPr>
          <w:sz w:val="24"/>
          <w:szCs w:val="24"/>
        </w:rPr>
      </w:pPr>
      <w:r w:rsidRPr="00FF5D2B">
        <w:rPr>
          <w:sz w:val="24"/>
          <w:szCs w:val="24"/>
        </w:rPr>
        <w:t xml:space="preserve">Ensured that performance testing activities comply with security and privacy standards. </w:t>
      </w:r>
    </w:p>
    <w:p w14:paraId="2D68C01D" w14:textId="608A9576" w:rsidR="00932BC5" w:rsidRPr="00FF5D2B" w:rsidRDefault="00932BC5" w:rsidP="00932BC5">
      <w:pPr>
        <w:numPr>
          <w:ilvl w:val="1"/>
          <w:numId w:val="2"/>
        </w:numPr>
        <w:shd w:val="clear" w:color="auto" w:fill="FFFFFF"/>
        <w:spacing w:before="100" w:beforeAutospacing="1" w:after="100" w:afterAutospacing="1"/>
        <w:rPr>
          <w:sz w:val="24"/>
          <w:szCs w:val="24"/>
        </w:rPr>
      </w:pPr>
      <w:r w:rsidRPr="00FF5D2B">
        <w:rPr>
          <w:sz w:val="24"/>
          <w:szCs w:val="24"/>
        </w:rPr>
        <w:t xml:space="preserve">Collaborate with security teams to identify and report any </w:t>
      </w:r>
      <w:r w:rsidRPr="00FF5D2B">
        <w:rPr>
          <w:b/>
          <w:bCs/>
          <w:sz w:val="24"/>
          <w:szCs w:val="24"/>
        </w:rPr>
        <w:t>security vulnerabilities</w:t>
      </w:r>
      <w:r w:rsidRPr="00FF5D2B">
        <w:rPr>
          <w:sz w:val="24"/>
          <w:szCs w:val="24"/>
        </w:rPr>
        <w:t xml:space="preserve"> discovered during performance testing. </w:t>
      </w:r>
    </w:p>
    <w:p w14:paraId="6FCF8D76" w14:textId="77777777" w:rsidR="00074EAE" w:rsidRPr="00FF5D2B" w:rsidRDefault="00074EAE" w:rsidP="00074EAE">
      <w:pPr>
        <w:pStyle w:val="ListParagraph"/>
        <w:numPr>
          <w:ilvl w:val="0"/>
          <w:numId w:val="2"/>
        </w:numPr>
        <w:jc w:val="both"/>
        <w:rPr>
          <w:color w:val="000000"/>
        </w:rPr>
      </w:pPr>
      <w:r w:rsidRPr="00FF5D2B">
        <w:rPr>
          <w:color w:val="000000"/>
        </w:rPr>
        <w:t xml:space="preserve">Implemented </w:t>
      </w:r>
      <w:r w:rsidRPr="00FF5D2B">
        <w:rPr>
          <w:b/>
          <w:bCs/>
          <w:color w:val="000000"/>
        </w:rPr>
        <w:t>Appium</w:t>
      </w:r>
      <w:r w:rsidRPr="00FF5D2B">
        <w:rPr>
          <w:color w:val="000000"/>
        </w:rPr>
        <w:t xml:space="preserve">-based test automation framework for </w:t>
      </w:r>
      <w:r w:rsidRPr="00FF5D2B">
        <w:rPr>
          <w:b/>
          <w:bCs/>
          <w:color w:val="000000"/>
        </w:rPr>
        <w:t>Android</w:t>
      </w:r>
      <w:r w:rsidRPr="00FF5D2B">
        <w:rPr>
          <w:color w:val="000000"/>
        </w:rPr>
        <w:t xml:space="preserve"> and </w:t>
      </w:r>
      <w:r w:rsidRPr="00FF5D2B">
        <w:rPr>
          <w:b/>
          <w:bCs/>
          <w:color w:val="000000"/>
        </w:rPr>
        <w:t>iOS mobile</w:t>
      </w:r>
      <w:r w:rsidRPr="00FF5D2B">
        <w:rPr>
          <w:color w:val="000000"/>
        </w:rPr>
        <w:t xml:space="preserve"> apps, achieving 80% test coverage and reducing manual testing efforts by </w:t>
      </w:r>
      <w:r w:rsidRPr="00FF5D2B">
        <w:rPr>
          <w:b/>
          <w:bCs/>
          <w:color w:val="000000"/>
        </w:rPr>
        <w:t>60%.</w:t>
      </w:r>
    </w:p>
    <w:p w14:paraId="28013AFD" w14:textId="044C08DA" w:rsidR="00074EAE" w:rsidRDefault="00074EAE" w:rsidP="00074EAE">
      <w:pPr>
        <w:pStyle w:val="ListParagraph"/>
        <w:numPr>
          <w:ilvl w:val="0"/>
          <w:numId w:val="2"/>
        </w:numPr>
        <w:jc w:val="both"/>
        <w:rPr>
          <w:color w:val="000000"/>
        </w:rPr>
      </w:pPr>
      <w:r w:rsidRPr="00FF5D2B">
        <w:rPr>
          <w:b/>
          <w:bCs/>
          <w:color w:val="000000"/>
        </w:rPr>
        <w:t>Integrated</w:t>
      </w:r>
      <w:r w:rsidRPr="00FF5D2B">
        <w:rPr>
          <w:color w:val="000000"/>
        </w:rPr>
        <w:t xml:space="preserve"> test scripts with TestNG and Jenkins for continuous test execution, ensuring quick feedback to the development team.</w:t>
      </w:r>
    </w:p>
    <w:p w14:paraId="05736F61" w14:textId="0671E05B" w:rsidR="00CA334F" w:rsidRPr="00FF5D2B" w:rsidRDefault="00CA334F" w:rsidP="00CA334F">
      <w:pPr>
        <w:pStyle w:val="ListParagraph"/>
        <w:numPr>
          <w:ilvl w:val="0"/>
          <w:numId w:val="2"/>
        </w:numPr>
        <w:jc w:val="both"/>
        <w:rPr>
          <w:color w:val="000000"/>
        </w:rPr>
      </w:pPr>
      <w:r w:rsidRPr="00CA334F">
        <w:rPr>
          <w:color w:val="000000"/>
        </w:rPr>
        <w:t xml:space="preserve">Ensured seamless integration and performance of containerized </w:t>
      </w:r>
      <w:proofErr w:type="spellStart"/>
      <w:r w:rsidRPr="00CA334F">
        <w:rPr>
          <w:color w:val="000000"/>
        </w:rPr>
        <w:t>microservices</w:t>
      </w:r>
      <w:proofErr w:type="spellEnd"/>
      <w:r w:rsidRPr="00CA334F">
        <w:rPr>
          <w:color w:val="000000"/>
        </w:rPr>
        <w:t xml:space="preserve"> with diverse communication protocols.</w:t>
      </w:r>
    </w:p>
    <w:p w14:paraId="0698C382" w14:textId="77777777" w:rsidR="001E2459" w:rsidRPr="00FF5D2B" w:rsidRDefault="001E2459" w:rsidP="001E2459">
      <w:pPr>
        <w:pStyle w:val="ListParagraph"/>
        <w:numPr>
          <w:ilvl w:val="0"/>
          <w:numId w:val="2"/>
        </w:numPr>
        <w:jc w:val="both"/>
        <w:rPr>
          <w:color w:val="000000"/>
        </w:rPr>
      </w:pPr>
      <w:r w:rsidRPr="00FF5D2B">
        <w:rPr>
          <w:color w:val="000000"/>
        </w:rPr>
        <w:t>Experience in both Agile and Waterfall Software Development Models.</w:t>
      </w:r>
    </w:p>
    <w:p w14:paraId="2D910C86" w14:textId="77777777" w:rsidR="001E2459" w:rsidRPr="00FF5D2B" w:rsidRDefault="001E2459" w:rsidP="001E2459">
      <w:pPr>
        <w:pStyle w:val="ListParagraph"/>
        <w:numPr>
          <w:ilvl w:val="0"/>
          <w:numId w:val="2"/>
        </w:numPr>
        <w:jc w:val="both"/>
        <w:rPr>
          <w:color w:val="000000"/>
        </w:rPr>
      </w:pPr>
      <w:r w:rsidRPr="00FF5D2B">
        <w:rPr>
          <w:color w:val="000000"/>
        </w:rPr>
        <w:t xml:space="preserve">Expertise in Manual Testing and Automation Testing and Service Oriented Architecture. Experience in using SOAP UI for testing web services developed using </w:t>
      </w:r>
      <w:r w:rsidRPr="00FF5D2B">
        <w:rPr>
          <w:b/>
          <w:color w:val="000000"/>
        </w:rPr>
        <w:t>SOAPUI.</w:t>
      </w:r>
    </w:p>
    <w:p w14:paraId="309A304C" w14:textId="35E67CF9" w:rsidR="001E2459" w:rsidRPr="00FF5D2B" w:rsidRDefault="00AA2EC1" w:rsidP="001E2459">
      <w:pPr>
        <w:pStyle w:val="ListParagraph"/>
        <w:numPr>
          <w:ilvl w:val="0"/>
          <w:numId w:val="2"/>
        </w:numPr>
        <w:jc w:val="both"/>
        <w:rPr>
          <w:color w:val="000000"/>
        </w:rPr>
      </w:pPr>
      <w:r w:rsidRPr="00FF5D2B">
        <w:rPr>
          <w:color w:val="000000"/>
        </w:rPr>
        <w:t xml:space="preserve">worked with the </w:t>
      </w:r>
      <w:r w:rsidRPr="00FF5D2B">
        <w:rPr>
          <w:b/>
          <w:bCs/>
          <w:color w:val="000000"/>
        </w:rPr>
        <w:t>architects</w:t>
      </w:r>
      <w:r w:rsidRPr="00FF5D2B">
        <w:rPr>
          <w:color w:val="000000"/>
        </w:rPr>
        <w:t xml:space="preserve"> and understood the overall architecture of the product.</w:t>
      </w:r>
    </w:p>
    <w:p w14:paraId="263B8F41" w14:textId="77777777" w:rsidR="001E2459" w:rsidRPr="00FF5D2B" w:rsidRDefault="001E2459" w:rsidP="001E2459">
      <w:pPr>
        <w:pStyle w:val="ListParagraph"/>
        <w:numPr>
          <w:ilvl w:val="0"/>
          <w:numId w:val="2"/>
        </w:numPr>
        <w:jc w:val="both"/>
        <w:rPr>
          <w:color w:val="000000"/>
        </w:rPr>
      </w:pPr>
      <w:r w:rsidRPr="00FF5D2B">
        <w:rPr>
          <w:color w:val="000000"/>
        </w:rPr>
        <w:t xml:space="preserve">Developed </w:t>
      </w:r>
      <w:r w:rsidRPr="00FF5D2B">
        <w:rPr>
          <w:b/>
          <w:color w:val="000000"/>
        </w:rPr>
        <w:t xml:space="preserve">XML </w:t>
      </w:r>
      <w:r w:rsidRPr="00FF5D2B">
        <w:rPr>
          <w:color w:val="000000"/>
        </w:rPr>
        <w:t>test data and implemented Functional and Data Driven tests using SOAPUI.</w:t>
      </w:r>
    </w:p>
    <w:p w14:paraId="55F37A91" w14:textId="77777777" w:rsidR="001E2459" w:rsidRPr="00FF5D2B" w:rsidRDefault="001E2459" w:rsidP="001E2459">
      <w:pPr>
        <w:pStyle w:val="ListParagraph"/>
        <w:numPr>
          <w:ilvl w:val="0"/>
          <w:numId w:val="2"/>
        </w:numPr>
        <w:jc w:val="both"/>
        <w:rPr>
          <w:color w:val="000000"/>
        </w:rPr>
      </w:pPr>
      <w:r w:rsidRPr="00FF5D2B">
        <w:rPr>
          <w:color w:val="000000"/>
        </w:rPr>
        <w:t>Developed Business Process Testing component.</w:t>
      </w:r>
    </w:p>
    <w:p w14:paraId="78B1F13A" w14:textId="795C2A56" w:rsidR="001E2459" w:rsidRPr="00FF5D2B" w:rsidRDefault="001E2459" w:rsidP="001E2459">
      <w:pPr>
        <w:numPr>
          <w:ilvl w:val="0"/>
          <w:numId w:val="2"/>
        </w:numPr>
        <w:jc w:val="both"/>
        <w:rPr>
          <w:color w:val="000000"/>
          <w:sz w:val="24"/>
          <w:szCs w:val="24"/>
        </w:rPr>
      </w:pPr>
      <w:r w:rsidRPr="00FF5D2B">
        <w:rPr>
          <w:color w:val="000000"/>
          <w:sz w:val="24"/>
          <w:szCs w:val="24"/>
        </w:rPr>
        <w:t>Good interpersonal skills, committed, result oriented, hard working with a quest and zeal to learn new technologies.</w:t>
      </w:r>
    </w:p>
    <w:p w14:paraId="5FD11329" w14:textId="4024C04A" w:rsidR="002638AC" w:rsidRPr="00FF5D2B" w:rsidRDefault="002638AC" w:rsidP="001E2459">
      <w:pPr>
        <w:numPr>
          <w:ilvl w:val="0"/>
          <w:numId w:val="2"/>
        </w:numPr>
        <w:jc w:val="both"/>
        <w:rPr>
          <w:color w:val="000000"/>
          <w:sz w:val="24"/>
          <w:szCs w:val="24"/>
        </w:rPr>
      </w:pPr>
      <w:r w:rsidRPr="00FF5D2B">
        <w:rPr>
          <w:color w:val="000000"/>
          <w:sz w:val="24"/>
          <w:szCs w:val="24"/>
        </w:rPr>
        <w:t xml:space="preserve">Collected diagnostic data on Every single machine by having </w:t>
      </w:r>
      <w:r w:rsidRPr="00FF5D2B">
        <w:rPr>
          <w:b/>
          <w:bCs/>
          <w:color w:val="000000"/>
          <w:sz w:val="24"/>
          <w:szCs w:val="24"/>
        </w:rPr>
        <w:t>vmstat</w:t>
      </w:r>
      <w:r w:rsidRPr="00FF5D2B">
        <w:rPr>
          <w:color w:val="000000"/>
          <w:sz w:val="24"/>
          <w:szCs w:val="24"/>
        </w:rPr>
        <w:t xml:space="preserve">, </w:t>
      </w:r>
      <w:r w:rsidRPr="00FF5D2B">
        <w:rPr>
          <w:b/>
          <w:bCs/>
          <w:color w:val="000000"/>
          <w:sz w:val="24"/>
          <w:szCs w:val="24"/>
        </w:rPr>
        <w:t>iostat</w:t>
      </w:r>
      <w:r w:rsidRPr="00FF5D2B">
        <w:rPr>
          <w:color w:val="000000"/>
          <w:sz w:val="24"/>
          <w:szCs w:val="24"/>
        </w:rPr>
        <w:t xml:space="preserve"> and Periodic </w:t>
      </w:r>
      <w:r w:rsidRPr="00FF5D2B">
        <w:rPr>
          <w:b/>
          <w:bCs/>
          <w:color w:val="000000"/>
          <w:sz w:val="24"/>
          <w:szCs w:val="24"/>
        </w:rPr>
        <w:t>DB2</w:t>
      </w:r>
      <w:r w:rsidRPr="00FF5D2B">
        <w:rPr>
          <w:color w:val="000000"/>
          <w:sz w:val="24"/>
          <w:szCs w:val="24"/>
        </w:rPr>
        <w:t xml:space="preserve"> snapshots.</w:t>
      </w:r>
    </w:p>
    <w:p w14:paraId="5CF1BAE9" w14:textId="512B9272" w:rsidR="002638AC" w:rsidRPr="00FF5D2B" w:rsidRDefault="002638AC" w:rsidP="001E2459">
      <w:pPr>
        <w:numPr>
          <w:ilvl w:val="0"/>
          <w:numId w:val="2"/>
        </w:numPr>
        <w:jc w:val="both"/>
        <w:rPr>
          <w:color w:val="000000"/>
          <w:sz w:val="24"/>
          <w:szCs w:val="24"/>
        </w:rPr>
      </w:pPr>
      <w:r w:rsidRPr="00FF5D2B">
        <w:rPr>
          <w:color w:val="000000"/>
          <w:sz w:val="24"/>
          <w:szCs w:val="24"/>
        </w:rPr>
        <w:t xml:space="preserve">Manage the System under Test by recycle the cluster of WebSphere and </w:t>
      </w:r>
      <w:r w:rsidRPr="00FF5D2B">
        <w:rPr>
          <w:b/>
          <w:bCs/>
          <w:color w:val="000000"/>
          <w:sz w:val="24"/>
          <w:szCs w:val="24"/>
        </w:rPr>
        <w:t>DB2,</w:t>
      </w:r>
      <w:r w:rsidRPr="00FF5D2B">
        <w:rPr>
          <w:color w:val="000000"/>
          <w:sz w:val="24"/>
          <w:szCs w:val="24"/>
        </w:rPr>
        <w:t xml:space="preserve"> clean log files in different directories and restore the</w:t>
      </w:r>
      <w:r w:rsidRPr="00FF5D2B">
        <w:rPr>
          <w:b/>
          <w:bCs/>
          <w:color w:val="000000"/>
          <w:sz w:val="24"/>
          <w:szCs w:val="24"/>
        </w:rPr>
        <w:t xml:space="preserve"> DB2</w:t>
      </w:r>
      <w:r w:rsidRPr="00FF5D2B">
        <w:rPr>
          <w:color w:val="000000"/>
          <w:sz w:val="24"/>
          <w:szCs w:val="24"/>
        </w:rPr>
        <w:t xml:space="preserve"> tablespaces in order to produce repeatable results.</w:t>
      </w:r>
    </w:p>
    <w:p w14:paraId="5D803521" w14:textId="2113DEB9" w:rsidR="001E2459" w:rsidRPr="00FF5D2B" w:rsidRDefault="001E2459" w:rsidP="001E2459">
      <w:pPr>
        <w:pStyle w:val="yiv1736908205msonormal"/>
        <w:numPr>
          <w:ilvl w:val="0"/>
          <w:numId w:val="2"/>
        </w:numPr>
        <w:jc w:val="both"/>
        <w:rPr>
          <w:color w:val="000000"/>
          <w:shd w:val="clear" w:color="auto" w:fill="FFFFFF"/>
        </w:rPr>
      </w:pPr>
      <w:r w:rsidRPr="00FF5D2B">
        <w:rPr>
          <w:color w:val="000000"/>
          <w:shd w:val="clear" w:color="auto" w:fill="FFFFFF"/>
        </w:rPr>
        <w:t>Possesses strong professional communication skills</w:t>
      </w:r>
      <w:r w:rsidRPr="00FF5D2B">
        <w:rPr>
          <w:b/>
          <w:bCs/>
          <w:iCs/>
          <w:color w:val="000000"/>
          <w:shd w:val="clear" w:color="auto" w:fill="FFFFFF"/>
        </w:rPr>
        <w:t xml:space="preserve"> </w:t>
      </w:r>
      <w:r w:rsidRPr="00FF5D2B">
        <w:rPr>
          <w:color w:val="000000"/>
          <w:shd w:val="clear" w:color="auto" w:fill="FFFFFF"/>
        </w:rPr>
        <w:t>summed up with excellent technical, researching, relationship building, motivating and assisting skills.</w:t>
      </w:r>
    </w:p>
    <w:p w14:paraId="29800E8E" w14:textId="77777777" w:rsidR="00611CD0" w:rsidRPr="00FF5D2B" w:rsidRDefault="00611CD0" w:rsidP="00611CD0">
      <w:pPr>
        <w:numPr>
          <w:ilvl w:val="0"/>
          <w:numId w:val="2"/>
        </w:numPr>
        <w:ind w:right="288"/>
        <w:contextualSpacing/>
        <w:jc w:val="both"/>
        <w:rPr>
          <w:color w:val="000000"/>
          <w:sz w:val="24"/>
          <w:szCs w:val="24"/>
        </w:rPr>
      </w:pPr>
      <w:r w:rsidRPr="00FF5D2B">
        <w:rPr>
          <w:color w:val="000000"/>
          <w:sz w:val="24"/>
          <w:szCs w:val="24"/>
        </w:rPr>
        <w:t xml:space="preserve">Excellent understanding of the functionalities of QA in Development, Enhancement and Maintenance of software applications and </w:t>
      </w:r>
      <w:r w:rsidRPr="00FF5D2B">
        <w:rPr>
          <w:b/>
          <w:color w:val="000000"/>
          <w:sz w:val="24"/>
          <w:szCs w:val="24"/>
        </w:rPr>
        <w:t>Software Development Life Cycle (SDLC)</w:t>
      </w:r>
      <w:r w:rsidRPr="00FF5D2B">
        <w:rPr>
          <w:color w:val="000000"/>
          <w:sz w:val="24"/>
          <w:szCs w:val="24"/>
        </w:rPr>
        <w:t>.</w:t>
      </w:r>
    </w:p>
    <w:p w14:paraId="0A9E71A6" w14:textId="77777777" w:rsidR="00611CD0" w:rsidRPr="00FF5D2B" w:rsidRDefault="00611CD0" w:rsidP="00611CD0">
      <w:pPr>
        <w:widowControl w:val="0"/>
        <w:numPr>
          <w:ilvl w:val="0"/>
          <w:numId w:val="2"/>
        </w:numPr>
        <w:autoSpaceDE w:val="0"/>
        <w:autoSpaceDN w:val="0"/>
        <w:adjustRightInd w:val="0"/>
        <w:jc w:val="both"/>
        <w:rPr>
          <w:color w:val="000000"/>
          <w:sz w:val="24"/>
          <w:szCs w:val="24"/>
        </w:rPr>
      </w:pPr>
      <w:r w:rsidRPr="00FF5D2B">
        <w:rPr>
          <w:color w:val="000000"/>
          <w:sz w:val="24"/>
          <w:szCs w:val="24"/>
        </w:rPr>
        <w:t xml:space="preserve">Expertise in different testing methodologies like </w:t>
      </w:r>
      <w:r w:rsidRPr="00FF5D2B">
        <w:rPr>
          <w:b/>
          <w:color w:val="000000"/>
          <w:sz w:val="24"/>
          <w:szCs w:val="24"/>
        </w:rPr>
        <w:t>Agile, Scrum</w:t>
      </w:r>
      <w:r w:rsidRPr="00FF5D2B">
        <w:rPr>
          <w:color w:val="000000"/>
          <w:sz w:val="24"/>
          <w:szCs w:val="24"/>
        </w:rPr>
        <w:t xml:space="preserve"> and </w:t>
      </w:r>
      <w:r w:rsidRPr="00FF5D2B">
        <w:rPr>
          <w:b/>
          <w:color w:val="000000"/>
          <w:sz w:val="24"/>
          <w:szCs w:val="24"/>
        </w:rPr>
        <w:t>Waterfall</w:t>
      </w:r>
      <w:r w:rsidRPr="00FF5D2B">
        <w:rPr>
          <w:color w:val="000000"/>
          <w:sz w:val="24"/>
          <w:szCs w:val="24"/>
        </w:rPr>
        <w:t xml:space="preserve"> etc.</w:t>
      </w:r>
    </w:p>
    <w:p w14:paraId="16DC9074" w14:textId="77777777" w:rsidR="00611CD0" w:rsidRPr="00FF5D2B" w:rsidRDefault="00611CD0" w:rsidP="00611CD0">
      <w:pPr>
        <w:pStyle w:val="yiv1736908205msonormal"/>
        <w:ind w:left="360"/>
        <w:jc w:val="both"/>
        <w:rPr>
          <w:color w:val="000000"/>
          <w:shd w:val="clear" w:color="auto" w:fill="FFFFFF"/>
        </w:rPr>
      </w:pPr>
    </w:p>
    <w:p w14:paraId="1A8324F5" w14:textId="77777777" w:rsidR="001E2459" w:rsidRPr="00FF5D2B" w:rsidRDefault="001E2459" w:rsidP="001E2459">
      <w:pPr>
        <w:pStyle w:val="yiv1736908205yiv661337847yiv508170474yiv1618666192yiv1350046048yiv771424789yiv1040584732yiv406060838msonormal"/>
        <w:jc w:val="both"/>
        <w:rPr>
          <w:b/>
          <w:bCs/>
          <w:color w:val="000000"/>
          <w:lang w:eastAsia="en-US"/>
        </w:rPr>
      </w:pPr>
    </w:p>
    <w:p w14:paraId="342D890C" w14:textId="77777777" w:rsidR="001E2459" w:rsidRPr="00FF5D2B" w:rsidRDefault="001E2459" w:rsidP="00FF5D2B">
      <w:pPr>
        <w:spacing w:line="276" w:lineRule="auto"/>
        <w:jc w:val="center"/>
        <w:rPr>
          <w:rFonts w:eastAsia="Arial"/>
          <w:b/>
          <w:i/>
          <w:color w:val="1B069C"/>
          <w:sz w:val="28"/>
          <w:szCs w:val="28"/>
          <w:u w:val="single"/>
          <w:lang w:bidi="bn-IN"/>
        </w:rPr>
      </w:pPr>
      <w:r w:rsidRPr="00FF5D2B">
        <w:rPr>
          <w:rFonts w:eastAsia="Arial"/>
          <w:b/>
          <w:i/>
          <w:color w:val="1B069C"/>
          <w:sz w:val="28"/>
          <w:szCs w:val="28"/>
          <w:u w:val="single"/>
          <w:lang w:bidi="bn-IN"/>
        </w:rPr>
        <w:t>TECHNICAL SKILLS</w:t>
      </w:r>
    </w:p>
    <w:p w14:paraId="51EF541F" w14:textId="77777777" w:rsidR="001E2459" w:rsidRPr="00FF5D2B" w:rsidRDefault="001E2459" w:rsidP="001E2459">
      <w:pPr>
        <w:pStyle w:val="yiv1736908205yiv661337847yiv508170474yiv1618666192yiv1350046048yiv771424789yiv1040584732yiv406060838msonormal"/>
        <w:jc w:val="both"/>
        <w:rPr>
          <w:color w:val="000000"/>
          <w:shd w:val="clear" w:color="auto" w:fill="FFFFFF"/>
        </w:rPr>
      </w:pPr>
    </w:p>
    <w:tbl>
      <w:tblPr>
        <w:tblW w:w="4817" w:type="pct"/>
        <w:tblInd w:w="3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4111"/>
        <w:gridCol w:w="6183"/>
      </w:tblGrid>
      <w:tr w:rsidR="001E2459" w:rsidRPr="00FF5D2B" w14:paraId="42D2AD25" w14:textId="77777777" w:rsidTr="00FB7C65">
        <w:tc>
          <w:tcPr>
            <w:tcW w:w="1997" w:type="pct"/>
            <w:shd w:val="clear" w:color="auto" w:fill="auto"/>
            <w:hideMark/>
          </w:tcPr>
          <w:p w14:paraId="657AFD08" w14:textId="4CF72B57" w:rsidR="001E2459" w:rsidRPr="00FF5D2B" w:rsidRDefault="008346D3" w:rsidP="00FB7C65">
            <w:pPr>
              <w:jc w:val="both"/>
              <w:rPr>
                <w:b/>
                <w:bCs/>
                <w:color w:val="000000"/>
                <w:sz w:val="24"/>
                <w:szCs w:val="24"/>
                <w:highlight w:val="yellow"/>
              </w:rPr>
            </w:pPr>
            <w:r w:rsidRPr="00FF5D2B">
              <w:rPr>
                <w:b/>
                <w:bCs/>
                <w:color w:val="000000"/>
                <w:sz w:val="24"/>
                <w:szCs w:val="24"/>
              </w:rPr>
              <w:t xml:space="preserve">Performance </w:t>
            </w:r>
            <w:r w:rsidR="001E2459" w:rsidRPr="00FF5D2B">
              <w:rPr>
                <w:b/>
                <w:bCs/>
                <w:color w:val="000000"/>
                <w:sz w:val="24"/>
                <w:szCs w:val="24"/>
              </w:rPr>
              <w:t>Testing Tools</w:t>
            </w:r>
          </w:p>
        </w:tc>
        <w:tc>
          <w:tcPr>
            <w:tcW w:w="3003" w:type="pct"/>
            <w:shd w:val="clear" w:color="auto" w:fill="auto"/>
            <w:hideMark/>
          </w:tcPr>
          <w:p w14:paraId="0026856D" w14:textId="1CD2E5B7" w:rsidR="00181FFA" w:rsidRPr="00FF5D2B" w:rsidRDefault="001E2459" w:rsidP="00FB7C65">
            <w:pPr>
              <w:rPr>
                <w:b/>
                <w:iCs/>
                <w:color w:val="000000"/>
                <w:sz w:val="24"/>
                <w:szCs w:val="24"/>
              </w:rPr>
            </w:pPr>
            <w:r w:rsidRPr="00FF5D2B">
              <w:rPr>
                <w:b/>
                <w:iCs/>
                <w:color w:val="000000"/>
                <w:sz w:val="24"/>
                <w:szCs w:val="24"/>
              </w:rPr>
              <w:t xml:space="preserve">HP LoadRunner 9.51,9.52, 11.0,11.50, 12.0,12.02,12.50, </w:t>
            </w:r>
            <w:r w:rsidRPr="00FF5D2B">
              <w:rPr>
                <w:b/>
                <w:iCs/>
                <w:color w:val="000000"/>
                <w:sz w:val="24"/>
                <w:szCs w:val="24"/>
              </w:rPr>
              <w:lastRenderedPageBreak/>
              <w:t>12.53</w:t>
            </w:r>
            <w:r w:rsidR="00181FFA" w:rsidRPr="00FF5D2B">
              <w:rPr>
                <w:b/>
                <w:iCs/>
                <w:color w:val="000000"/>
                <w:sz w:val="24"/>
                <w:szCs w:val="24"/>
              </w:rPr>
              <w:t>, 12.60</w:t>
            </w:r>
            <w:r w:rsidR="00042E48" w:rsidRPr="00FF5D2B">
              <w:rPr>
                <w:b/>
                <w:iCs/>
                <w:color w:val="000000"/>
                <w:sz w:val="24"/>
                <w:szCs w:val="24"/>
              </w:rPr>
              <w:t>, Service Pack 1</w:t>
            </w:r>
            <w:r w:rsidR="00367D7B" w:rsidRPr="00FF5D2B">
              <w:rPr>
                <w:b/>
                <w:iCs/>
                <w:color w:val="000000"/>
                <w:sz w:val="24"/>
                <w:szCs w:val="24"/>
              </w:rPr>
              <w:t>,2022 R2.</w:t>
            </w:r>
          </w:p>
          <w:p w14:paraId="460AF9E6" w14:textId="27911D52" w:rsidR="00732731" w:rsidRPr="00FF5D2B" w:rsidRDefault="001E2459" w:rsidP="00FB7C65">
            <w:pPr>
              <w:rPr>
                <w:b/>
                <w:iCs/>
                <w:color w:val="000000"/>
                <w:sz w:val="24"/>
                <w:szCs w:val="24"/>
              </w:rPr>
            </w:pPr>
            <w:r w:rsidRPr="00FF5D2B">
              <w:rPr>
                <w:b/>
                <w:iCs/>
                <w:color w:val="000000"/>
                <w:sz w:val="24"/>
                <w:szCs w:val="24"/>
              </w:rPr>
              <w:t xml:space="preserve">HP Performance Center   9.5 11.0,11.50, 12, ALM, HP Quality Center, Jmeter 2.3.2,2.3.3,2.3.4, 2.4,2.5,2.7, 2.9, 2.11,2.12,3.0,3.1,3.2,3.3,4.0 </w:t>
            </w:r>
          </w:p>
          <w:p w14:paraId="5EC53962" w14:textId="77777777" w:rsidR="001E2459" w:rsidRPr="00FF5D2B" w:rsidRDefault="001E2459" w:rsidP="00FB7C65">
            <w:pPr>
              <w:rPr>
                <w:b/>
                <w:iCs/>
                <w:color w:val="000000"/>
                <w:sz w:val="24"/>
                <w:szCs w:val="24"/>
              </w:rPr>
            </w:pPr>
            <w:r w:rsidRPr="00FF5D2B">
              <w:rPr>
                <w:b/>
                <w:iCs/>
                <w:color w:val="000000"/>
                <w:sz w:val="24"/>
                <w:szCs w:val="24"/>
              </w:rPr>
              <w:t>Neoload 6.0,6.5, SOAP UI and QTP</w:t>
            </w:r>
          </w:p>
          <w:p w14:paraId="3ABCE643" w14:textId="77777777" w:rsidR="00732731" w:rsidRPr="00FF5D2B" w:rsidRDefault="00732731" w:rsidP="00FB7C65">
            <w:pPr>
              <w:rPr>
                <w:b/>
                <w:iCs/>
                <w:color w:val="000000"/>
                <w:sz w:val="24"/>
                <w:szCs w:val="24"/>
              </w:rPr>
            </w:pPr>
            <w:r w:rsidRPr="00FF5D2B">
              <w:rPr>
                <w:b/>
                <w:iCs/>
                <w:color w:val="000000"/>
                <w:sz w:val="24"/>
                <w:szCs w:val="24"/>
              </w:rPr>
              <w:t>Storm Runner Load 3.3</w:t>
            </w:r>
          </w:p>
          <w:p w14:paraId="7508A787" w14:textId="77777777" w:rsidR="00680808" w:rsidRPr="00FF5D2B" w:rsidRDefault="00680808" w:rsidP="00FB7C65">
            <w:pPr>
              <w:rPr>
                <w:b/>
                <w:iCs/>
                <w:color w:val="000000"/>
                <w:sz w:val="24"/>
                <w:szCs w:val="24"/>
              </w:rPr>
            </w:pPr>
            <w:r w:rsidRPr="00FF5D2B">
              <w:rPr>
                <w:b/>
                <w:iCs/>
                <w:color w:val="000000"/>
                <w:sz w:val="24"/>
                <w:szCs w:val="24"/>
              </w:rPr>
              <w:t>Silk Performer Tool 19.0.</w:t>
            </w:r>
          </w:p>
          <w:p w14:paraId="3A49F898" w14:textId="10EDD282" w:rsidR="009D5915" w:rsidRPr="00FF5D2B" w:rsidRDefault="009D5915" w:rsidP="00FB7C65">
            <w:pPr>
              <w:rPr>
                <w:b/>
                <w:iCs/>
                <w:color w:val="000000"/>
                <w:sz w:val="24"/>
                <w:szCs w:val="24"/>
              </w:rPr>
            </w:pPr>
            <w:r w:rsidRPr="00FF5D2B">
              <w:rPr>
                <w:b/>
                <w:iCs/>
                <w:color w:val="000000"/>
                <w:sz w:val="24"/>
                <w:szCs w:val="24"/>
              </w:rPr>
              <w:t>ITKO LISA</w:t>
            </w:r>
          </w:p>
        </w:tc>
      </w:tr>
      <w:tr w:rsidR="001E2459" w:rsidRPr="00FF5D2B" w14:paraId="73D5C0A7" w14:textId="77777777" w:rsidTr="00FB7C65">
        <w:tc>
          <w:tcPr>
            <w:tcW w:w="1997" w:type="pct"/>
            <w:shd w:val="clear" w:color="auto" w:fill="auto"/>
            <w:hideMark/>
          </w:tcPr>
          <w:p w14:paraId="27493AB0" w14:textId="77777777" w:rsidR="001E2459" w:rsidRPr="00FF5D2B" w:rsidRDefault="001E2459" w:rsidP="00FB7C65">
            <w:pPr>
              <w:jc w:val="both"/>
              <w:rPr>
                <w:b/>
                <w:color w:val="000000"/>
                <w:sz w:val="24"/>
                <w:szCs w:val="24"/>
              </w:rPr>
            </w:pPr>
            <w:r w:rsidRPr="00FF5D2B">
              <w:rPr>
                <w:b/>
                <w:bCs/>
                <w:color w:val="000000"/>
                <w:sz w:val="24"/>
                <w:szCs w:val="24"/>
              </w:rPr>
              <w:lastRenderedPageBreak/>
              <w:t>Languages</w:t>
            </w:r>
          </w:p>
        </w:tc>
        <w:tc>
          <w:tcPr>
            <w:tcW w:w="3003" w:type="pct"/>
            <w:shd w:val="clear" w:color="auto" w:fill="auto"/>
            <w:hideMark/>
          </w:tcPr>
          <w:p w14:paraId="3F5D2809" w14:textId="15EA4114" w:rsidR="001E2459" w:rsidRPr="00FF5D2B" w:rsidRDefault="001E2459" w:rsidP="00FB7C65">
            <w:pPr>
              <w:jc w:val="both"/>
              <w:rPr>
                <w:b/>
                <w:iCs/>
                <w:color w:val="000000"/>
                <w:sz w:val="24"/>
                <w:szCs w:val="24"/>
              </w:rPr>
            </w:pPr>
            <w:r w:rsidRPr="00FF5D2B">
              <w:rPr>
                <w:b/>
                <w:iCs/>
                <w:color w:val="000000"/>
                <w:sz w:val="24"/>
                <w:szCs w:val="24"/>
              </w:rPr>
              <w:t>Microsoft C#, C, Java, VB Script</w:t>
            </w:r>
            <w:r w:rsidR="00680808" w:rsidRPr="00FF5D2B">
              <w:rPr>
                <w:b/>
                <w:iCs/>
                <w:color w:val="000000"/>
                <w:sz w:val="24"/>
                <w:szCs w:val="24"/>
              </w:rPr>
              <w:t>,</w:t>
            </w:r>
            <w:r w:rsidR="00196F60" w:rsidRPr="00FF5D2B">
              <w:rPr>
                <w:b/>
                <w:iCs/>
                <w:color w:val="000000"/>
                <w:sz w:val="24"/>
                <w:szCs w:val="24"/>
              </w:rPr>
              <w:t xml:space="preserve"> </w:t>
            </w:r>
            <w:r w:rsidR="00680808" w:rsidRPr="00FF5D2B">
              <w:rPr>
                <w:b/>
                <w:iCs/>
                <w:color w:val="000000"/>
                <w:sz w:val="24"/>
                <w:szCs w:val="24"/>
              </w:rPr>
              <w:t>BDL</w:t>
            </w:r>
            <w:r w:rsidRPr="00FF5D2B">
              <w:rPr>
                <w:b/>
                <w:iCs/>
                <w:color w:val="000000"/>
                <w:sz w:val="24"/>
                <w:szCs w:val="24"/>
              </w:rPr>
              <w:t xml:space="preserve"> and SQL</w:t>
            </w:r>
          </w:p>
        </w:tc>
      </w:tr>
      <w:tr w:rsidR="000263EB" w:rsidRPr="00FF5D2B" w14:paraId="1D09E910" w14:textId="77777777" w:rsidTr="00FB7C65">
        <w:tc>
          <w:tcPr>
            <w:tcW w:w="1997" w:type="pct"/>
            <w:shd w:val="clear" w:color="auto" w:fill="auto"/>
          </w:tcPr>
          <w:p w14:paraId="30F84B9F" w14:textId="5972BD58" w:rsidR="000263EB" w:rsidRPr="00FF5D2B" w:rsidRDefault="000263EB" w:rsidP="00FB7C65">
            <w:pPr>
              <w:jc w:val="both"/>
              <w:rPr>
                <w:b/>
                <w:bCs/>
                <w:color w:val="000000"/>
                <w:sz w:val="24"/>
                <w:szCs w:val="24"/>
              </w:rPr>
            </w:pPr>
            <w:r w:rsidRPr="00FF5D2B">
              <w:rPr>
                <w:b/>
                <w:bCs/>
                <w:color w:val="000000"/>
                <w:sz w:val="24"/>
                <w:szCs w:val="24"/>
              </w:rPr>
              <w:t>Technologies</w:t>
            </w:r>
          </w:p>
        </w:tc>
        <w:tc>
          <w:tcPr>
            <w:tcW w:w="3003" w:type="pct"/>
            <w:shd w:val="clear" w:color="auto" w:fill="auto"/>
          </w:tcPr>
          <w:p w14:paraId="4079D5BF" w14:textId="28627665" w:rsidR="000263EB" w:rsidRPr="00FF5D2B" w:rsidRDefault="000263EB" w:rsidP="00FB7C65">
            <w:pPr>
              <w:jc w:val="both"/>
              <w:rPr>
                <w:b/>
                <w:iCs/>
                <w:color w:val="000000"/>
                <w:sz w:val="24"/>
                <w:szCs w:val="24"/>
              </w:rPr>
            </w:pPr>
            <w:r w:rsidRPr="00FF5D2B">
              <w:rPr>
                <w:b/>
                <w:iCs/>
                <w:color w:val="000000"/>
                <w:sz w:val="24"/>
                <w:szCs w:val="24"/>
              </w:rPr>
              <w:t>AWS, Kaf</w:t>
            </w:r>
            <w:r w:rsidR="005B3A7A" w:rsidRPr="00FF5D2B">
              <w:rPr>
                <w:b/>
                <w:iCs/>
                <w:color w:val="000000"/>
                <w:sz w:val="24"/>
                <w:szCs w:val="24"/>
              </w:rPr>
              <w:t>ka, Apache Tomcat, IIS and Oracle Web logic servers, IBM MQ</w:t>
            </w:r>
            <w:r w:rsidR="00EA2870" w:rsidRPr="00FF5D2B">
              <w:rPr>
                <w:b/>
                <w:iCs/>
                <w:color w:val="000000"/>
                <w:sz w:val="24"/>
                <w:szCs w:val="24"/>
              </w:rPr>
              <w:t>, Mongo &amp; Oracle Database.</w:t>
            </w:r>
          </w:p>
        </w:tc>
      </w:tr>
      <w:tr w:rsidR="001E2459" w:rsidRPr="00FF5D2B" w14:paraId="0FAAF228" w14:textId="77777777" w:rsidTr="00FB7C65">
        <w:tc>
          <w:tcPr>
            <w:tcW w:w="1997" w:type="pct"/>
            <w:shd w:val="clear" w:color="auto" w:fill="auto"/>
            <w:hideMark/>
          </w:tcPr>
          <w:p w14:paraId="6A4CA945" w14:textId="77777777" w:rsidR="001E2459" w:rsidRPr="00FF5D2B" w:rsidRDefault="001E2459" w:rsidP="00FB7C65">
            <w:pPr>
              <w:jc w:val="both"/>
              <w:rPr>
                <w:b/>
                <w:bCs/>
                <w:color w:val="000000"/>
                <w:sz w:val="24"/>
                <w:szCs w:val="24"/>
              </w:rPr>
            </w:pPr>
            <w:r w:rsidRPr="00FF5D2B">
              <w:rPr>
                <w:b/>
                <w:bCs/>
                <w:color w:val="000000"/>
                <w:sz w:val="24"/>
                <w:szCs w:val="24"/>
              </w:rPr>
              <w:t>Markup/Scripting Languages</w:t>
            </w:r>
          </w:p>
        </w:tc>
        <w:tc>
          <w:tcPr>
            <w:tcW w:w="3003" w:type="pct"/>
            <w:shd w:val="clear" w:color="auto" w:fill="auto"/>
            <w:hideMark/>
          </w:tcPr>
          <w:p w14:paraId="1A06BDC5" w14:textId="3255A48B" w:rsidR="001E2459" w:rsidRPr="00FF5D2B" w:rsidRDefault="001E2459" w:rsidP="00FB7C65">
            <w:pPr>
              <w:jc w:val="both"/>
              <w:rPr>
                <w:b/>
                <w:iCs/>
                <w:color w:val="000000"/>
                <w:sz w:val="24"/>
                <w:szCs w:val="24"/>
              </w:rPr>
            </w:pPr>
            <w:r w:rsidRPr="00FF5D2B">
              <w:rPr>
                <w:b/>
                <w:iCs/>
                <w:color w:val="000000"/>
                <w:sz w:val="24"/>
                <w:szCs w:val="24"/>
              </w:rPr>
              <w:t xml:space="preserve">DHTML, CSS, </w:t>
            </w:r>
            <w:r w:rsidR="002A619C" w:rsidRPr="00FF5D2B">
              <w:rPr>
                <w:b/>
                <w:iCs/>
                <w:color w:val="000000"/>
                <w:sz w:val="24"/>
                <w:szCs w:val="24"/>
              </w:rPr>
              <w:t>jQuery</w:t>
            </w:r>
            <w:r w:rsidRPr="00FF5D2B">
              <w:rPr>
                <w:b/>
                <w:iCs/>
                <w:color w:val="000000"/>
                <w:sz w:val="24"/>
                <w:szCs w:val="24"/>
              </w:rPr>
              <w:t>, JavaScript, XML, HTML</w:t>
            </w:r>
          </w:p>
        </w:tc>
      </w:tr>
      <w:tr w:rsidR="001E2459" w:rsidRPr="00FF5D2B" w14:paraId="3D449969" w14:textId="77777777" w:rsidTr="00EA2870">
        <w:tc>
          <w:tcPr>
            <w:tcW w:w="1997" w:type="pct"/>
            <w:shd w:val="clear" w:color="auto" w:fill="auto"/>
          </w:tcPr>
          <w:p w14:paraId="2C1895DD" w14:textId="048ED8D8" w:rsidR="001E2459" w:rsidRPr="00FF5D2B" w:rsidRDefault="002A619C" w:rsidP="00FB7C65">
            <w:pPr>
              <w:jc w:val="both"/>
              <w:rPr>
                <w:b/>
                <w:color w:val="000000"/>
                <w:sz w:val="24"/>
                <w:szCs w:val="24"/>
              </w:rPr>
            </w:pPr>
            <w:r w:rsidRPr="00FF5D2B">
              <w:rPr>
                <w:b/>
                <w:color w:val="000000"/>
                <w:sz w:val="24"/>
                <w:szCs w:val="24"/>
              </w:rPr>
              <w:t>Capacity Planning</w:t>
            </w:r>
          </w:p>
        </w:tc>
        <w:tc>
          <w:tcPr>
            <w:tcW w:w="3003" w:type="pct"/>
            <w:shd w:val="clear" w:color="auto" w:fill="auto"/>
          </w:tcPr>
          <w:p w14:paraId="463A1501" w14:textId="26428BB2" w:rsidR="001E2459" w:rsidRPr="00FF5D2B" w:rsidRDefault="002A619C" w:rsidP="00FB7C65">
            <w:pPr>
              <w:rPr>
                <w:b/>
                <w:iCs/>
                <w:color w:val="000000"/>
                <w:sz w:val="24"/>
                <w:szCs w:val="24"/>
              </w:rPr>
            </w:pPr>
            <w:r w:rsidRPr="00FF5D2B">
              <w:rPr>
                <w:b/>
                <w:iCs/>
                <w:color w:val="000000"/>
                <w:sz w:val="24"/>
                <w:szCs w:val="24"/>
              </w:rPr>
              <w:t>Sizing of Pods/Containers, Database in Cloud for Production Environment.</w:t>
            </w:r>
          </w:p>
        </w:tc>
      </w:tr>
      <w:tr w:rsidR="00367D7B" w:rsidRPr="00FF5D2B" w14:paraId="3AD42792" w14:textId="77777777" w:rsidTr="00FB7C65">
        <w:tc>
          <w:tcPr>
            <w:tcW w:w="1997" w:type="pct"/>
            <w:shd w:val="clear" w:color="auto" w:fill="auto"/>
          </w:tcPr>
          <w:p w14:paraId="0DE303FC" w14:textId="3B66304E" w:rsidR="00367D7B" w:rsidRPr="00FF5D2B" w:rsidRDefault="002D0895" w:rsidP="00FB7C65">
            <w:pPr>
              <w:jc w:val="both"/>
              <w:rPr>
                <w:b/>
                <w:bCs/>
                <w:color w:val="000000"/>
                <w:sz w:val="24"/>
                <w:szCs w:val="24"/>
              </w:rPr>
            </w:pPr>
            <w:r w:rsidRPr="00FF5D2B">
              <w:rPr>
                <w:b/>
                <w:bCs/>
                <w:color w:val="000000"/>
                <w:sz w:val="24"/>
                <w:szCs w:val="24"/>
              </w:rPr>
              <w:t>DevOps</w:t>
            </w:r>
          </w:p>
        </w:tc>
        <w:tc>
          <w:tcPr>
            <w:tcW w:w="3003" w:type="pct"/>
            <w:shd w:val="clear" w:color="auto" w:fill="auto"/>
          </w:tcPr>
          <w:p w14:paraId="591CA433" w14:textId="14D7C5A9" w:rsidR="00367D7B" w:rsidRPr="00FF5D2B" w:rsidRDefault="00FA2366" w:rsidP="00FB7C65">
            <w:pPr>
              <w:rPr>
                <w:b/>
                <w:iCs/>
                <w:color w:val="000000"/>
                <w:sz w:val="24"/>
                <w:szCs w:val="24"/>
              </w:rPr>
            </w:pPr>
            <w:r w:rsidRPr="00FF5D2B">
              <w:rPr>
                <w:b/>
                <w:iCs/>
                <w:color w:val="000000"/>
                <w:sz w:val="24"/>
                <w:szCs w:val="24"/>
              </w:rPr>
              <w:t>Jenkins, Docker, Kubernetes</w:t>
            </w:r>
          </w:p>
        </w:tc>
      </w:tr>
      <w:tr w:rsidR="001E2459" w:rsidRPr="00FF5D2B" w14:paraId="1D506C88" w14:textId="77777777" w:rsidTr="00FB7C65">
        <w:tc>
          <w:tcPr>
            <w:tcW w:w="1997" w:type="pct"/>
            <w:shd w:val="clear" w:color="auto" w:fill="auto"/>
            <w:hideMark/>
          </w:tcPr>
          <w:p w14:paraId="0BBE2704" w14:textId="77777777" w:rsidR="001E2459" w:rsidRPr="00FF5D2B" w:rsidRDefault="001E2459" w:rsidP="00FB7C65">
            <w:pPr>
              <w:jc w:val="both"/>
              <w:rPr>
                <w:b/>
                <w:color w:val="000000"/>
                <w:sz w:val="24"/>
                <w:szCs w:val="24"/>
              </w:rPr>
            </w:pPr>
            <w:r w:rsidRPr="00FF5D2B">
              <w:rPr>
                <w:b/>
                <w:bCs/>
                <w:color w:val="000000"/>
                <w:sz w:val="24"/>
                <w:szCs w:val="24"/>
              </w:rPr>
              <w:t>Operating Systems</w:t>
            </w:r>
          </w:p>
        </w:tc>
        <w:tc>
          <w:tcPr>
            <w:tcW w:w="3003" w:type="pct"/>
            <w:shd w:val="clear" w:color="auto" w:fill="auto"/>
            <w:hideMark/>
          </w:tcPr>
          <w:p w14:paraId="18EB7E13" w14:textId="77777777" w:rsidR="001E2459" w:rsidRPr="00FF5D2B" w:rsidRDefault="001E2459" w:rsidP="00FB7C65">
            <w:pPr>
              <w:jc w:val="both"/>
              <w:rPr>
                <w:b/>
                <w:iCs/>
                <w:color w:val="000000"/>
                <w:sz w:val="24"/>
                <w:szCs w:val="24"/>
              </w:rPr>
            </w:pPr>
            <w:r w:rsidRPr="00FF5D2B">
              <w:rPr>
                <w:b/>
                <w:iCs/>
                <w:color w:val="000000"/>
                <w:sz w:val="24"/>
                <w:szCs w:val="24"/>
              </w:rPr>
              <w:t>AIX, HP-UX, Solaris, UNIX, Windows XP,2003, 2000, Vista, Windows NT and Linux</w:t>
            </w:r>
          </w:p>
        </w:tc>
      </w:tr>
      <w:tr w:rsidR="001E2459" w:rsidRPr="00FF5D2B" w14:paraId="1A16F643" w14:textId="77777777" w:rsidTr="00FB7C65">
        <w:tc>
          <w:tcPr>
            <w:tcW w:w="1997" w:type="pct"/>
            <w:shd w:val="clear" w:color="auto" w:fill="auto"/>
            <w:hideMark/>
          </w:tcPr>
          <w:p w14:paraId="316057C7" w14:textId="77777777" w:rsidR="001E2459" w:rsidRPr="00FF5D2B" w:rsidRDefault="001E2459" w:rsidP="00FB7C65">
            <w:pPr>
              <w:jc w:val="both"/>
              <w:rPr>
                <w:b/>
                <w:bCs/>
                <w:color w:val="000000"/>
                <w:sz w:val="24"/>
                <w:szCs w:val="24"/>
              </w:rPr>
            </w:pPr>
            <w:r w:rsidRPr="00FF5D2B">
              <w:rPr>
                <w:b/>
                <w:bCs/>
                <w:color w:val="000000"/>
                <w:sz w:val="24"/>
                <w:szCs w:val="24"/>
              </w:rPr>
              <w:t>Monitoring Tools</w:t>
            </w:r>
          </w:p>
        </w:tc>
        <w:tc>
          <w:tcPr>
            <w:tcW w:w="3003" w:type="pct"/>
            <w:shd w:val="clear" w:color="auto" w:fill="auto"/>
            <w:hideMark/>
          </w:tcPr>
          <w:p w14:paraId="581433E0" w14:textId="5B02BB01" w:rsidR="001E2459" w:rsidRPr="00FF5D2B" w:rsidRDefault="001E2459" w:rsidP="00FB7C65">
            <w:pPr>
              <w:rPr>
                <w:b/>
                <w:iCs/>
                <w:color w:val="000000"/>
                <w:sz w:val="24"/>
                <w:szCs w:val="24"/>
              </w:rPr>
            </w:pPr>
            <w:r w:rsidRPr="00FF5D2B">
              <w:rPr>
                <w:b/>
                <w:iCs/>
                <w:color w:val="000000"/>
                <w:sz w:val="24"/>
                <w:szCs w:val="24"/>
              </w:rPr>
              <w:t xml:space="preserve">Performance Center, Dynatrace, App Dynamics, HP Diagnostics, </w:t>
            </w:r>
            <w:r w:rsidR="002F1F1D" w:rsidRPr="00FF5D2B">
              <w:rPr>
                <w:b/>
                <w:iCs/>
                <w:color w:val="000000"/>
                <w:sz w:val="24"/>
                <w:szCs w:val="24"/>
              </w:rPr>
              <w:t>JVisual,Jsonsole</w:t>
            </w:r>
            <w:r w:rsidRPr="00FF5D2B">
              <w:rPr>
                <w:b/>
                <w:iCs/>
                <w:color w:val="000000"/>
                <w:sz w:val="24"/>
                <w:szCs w:val="24"/>
              </w:rPr>
              <w:t>, Splunk, Windows Performance monitor, NMon</w:t>
            </w:r>
            <w:r w:rsidR="006A20BF" w:rsidRPr="00FF5D2B">
              <w:rPr>
                <w:b/>
                <w:iCs/>
                <w:color w:val="000000"/>
                <w:sz w:val="24"/>
                <w:szCs w:val="24"/>
              </w:rPr>
              <w:t>, AWS Cloud Watch</w:t>
            </w:r>
            <w:r w:rsidR="002A619C" w:rsidRPr="00FF5D2B">
              <w:rPr>
                <w:b/>
                <w:iCs/>
                <w:color w:val="000000"/>
                <w:sz w:val="24"/>
                <w:szCs w:val="24"/>
              </w:rPr>
              <w:t>.</w:t>
            </w:r>
          </w:p>
        </w:tc>
      </w:tr>
      <w:tr w:rsidR="001E2459" w:rsidRPr="00FF5D2B" w14:paraId="2F48D9B3" w14:textId="77777777" w:rsidTr="00FB7C65">
        <w:tc>
          <w:tcPr>
            <w:tcW w:w="1997" w:type="pct"/>
            <w:shd w:val="clear" w:color="auto" w:fill="auto"/>
          </w:tcPr>
          <w:p w14:paraId="7DF232AA" w14:textId="77777777" w:rsidR="001E2459" w:rsidRPr="00FF5D2B" w:rsidRDefault="001E2459" w:rsidP="00FB7C65">
            <w:pPr>
              <w:jc w:val="both"/>
              <w:rPr>
                <w:b/>
                <w:bCs/>
                <w:iCs/>
                <w:color w:val="000000"/>
                <w:sz w:val="24"/>
                <w:szCs w:val="24"/>
              </w:rPr>
            </w:pPr>
            <w:r w:rsidRPr="00FF5D2B">
              <w:rPr>
                <w:b/>
                <w:bCs/>
                <w:iCs/>
                <w:color w:val="000000"/>
                <w:sz w:val="24"/>
                <w:szCs w:val="24"/>
              </w:rPr>
              <w:t>Defect Tracking tools</w:t>
            </w:r>
          </w:p>
        </w:tc>
        <w:tc>
          <w:tcPr>
            <w:tcW w:w="3003" w:type="pct"/>
            <w:shd w:val="clear" w:color="auto" w:fill="auto"/>
          </w:tcPr>
          <w:p w14:paraId="4F8EAB27" w14:textId="0687D879" w:rsidR="001E2459" w:rsidRPr="00FF5D2B" w:rsidRDefault="001E2459" w:rsidP="00FB7C65">
            <w:pPr>
              <w:jc w:val="both"/>
              <w:rPr>
                <w:b/>
                <w:bCs/>
                <w:iCs/>
                <w:color w:val="000000"/>
                <w:sz w:val="24"/>
                <w:szCs w:val="24"/>
              </w:rPr>
            </w:pPr>
            <w:r w:rsidRPr="00FF5D2B">
              <w:rPr>
                <w:b/>
                <w:bCs/>
                <w:iCs/>
                <w:color w:val="000000"/>
                <w:sz w:val="24"/>
                <w:szCs w:val="24"/>
              </w:rPr>
              <w:t>HP QC 10.0, Bugzilla 3.2.JIRA</w:t>
            </w:r>
            <w:r w:rsidR="003364C7" w:rsidRPr="00FF5D2B">
              <w:rPr>
                <w:b/>
                <w:bCs/>
                <w:iCs/>
                <w:color w:val="000000"/>
                <w:sz w:val="24"/>
                <w:szCs w:val="24"/>
              </w:rPr>
              <w:t>, Test Rail</w:t>
            </w:r>
          </w:p>
        </w:tc>
      </w:tr>
    </w:tbl>
    <w:p w14:paraId="18D47C66" w14:textId="77777777" w:rsidR="001E2459" w:rsidRPr="00FF5D2B" w:rsidRDefault="001E2459" w:rsidP="001E2459">
      <w:pPr>
        <w:jc w:val="both"/>
        <w:rPr>
          <w:bCs/>
          <w:color w:val="000000"/>
          <w:sz w:val="24"/>
          <w:szCs w:val="24"/>
        </w:rPr>
      </w:pPr>
    </w:p>
    <w:p w14:paraId="2743FED7" w14:textId="77777777" w:rsidR="00321109" w:rsidRPr="00FF5D2B" w:rsidRDefault="001E2459" w:rsidP="001E2459">
      <w:pPr>
        <w:jc w:val="both"/>
        <w:rPr>
          <w:color w:val="000000"/>
          <w:sz w:val="24"/>
          <w:szCs w:val="24"/>
        </w:rPr>
      </w:pPr>
      <w:r w:rsidRPr="00FF5D2B">
        <w:rPr>
          <w:color w:val="000000"/>
          <w:sz w:val="24"/>
          <w:szCs w:val="24"/>
        </w:rPr>
        <w:t xml:space="preserve">            </w:t>
      </w:r>
    </w:p>
    <w:p w14:paraId="31F947DE" w14:textId="77777777" w:rsidR="00321109" w:rsidRPr="00FF5D2B" w:rsidRDefault="00321109" w:rsidP="001E2459">
      <w:pPr>
        <w:jc w:val="both"/>
        <w:rPr>
          <w:color w:val="000000"/>
          <w:sz w:val="24"/>
          <w:szCs w:val="24"/>
        </w:rPr>
      </w:pPr>
    </w:p>
    <w:p w14:paraId="2AB51CC3" w14:textId="76944A74" w:rsidR="001E2459" w:rsidRPr="00FF5D2B" w:rsidRDefault="001E2459" w:rsidP="001E2459">
      <w:pPr>
        <w:jc w:val="both"/>
        <w:rPr>
          <w:color w:val="000000"/>
          <w:sz w:val="24"/>
          <w:szCs w:val="24"/>
        </w:rPr>
      </w:pPr>
      <w:r w:rsidRPr="00FF5D2B">
        <w:rPr>
          <w:color w:val="000000"/>
          <w:sz w:val="24"/>
          <w:szCs w:val="24"/>
        </w:rPr>
        <w:t xml:space="preserve">                                                                                                                        </w:t>
      </w:r>
    </w:p>
    <w:p w14:paraId="3463FFB4" w14:textId="490CEE18" w:rsidR="0039203E" w:rsidRPr="00FF5D2B" w:rsidRDefault="001E2459" w:rsidP="00FF5D2B">
      <w:pPr>
        <w:spacing w:line="276" w:lineRule="auto"/>
        <w:jc w:val="center"/>
        <w:rPr>
          <w:rFonts w:eastAsia="Arial"/>
          <w:b/>
          <w:i/>
          <w:color w:val="1B069C"/>
          <w:sz w:val="28"/>
          <w:szCs w:val="28"/>
          <w:u w:val="single"/>
          <w:lang w:bidi="bn-IN"/>
        </w:rPr>
      </w:pPr>
      <w:r w:rsidRPr="00FF5D2B">
        <w:rPr>
          <w:rFonts w:eastAsia="Arial"/>
          <w:b/>
          <w:i/>
          <w:color w:val="1B069C"/>
          <w:sz w:val="28"/>
          <w:szCs w:val="28"/>
          <w:u w:val="single"/>
          <w:lang w:bidi="bn-IN"/>
        </w:rPr>
        <w:t>PROJECT EXPERIENCES</w:t>
      </w:r>
      <w:r w:rsidR="0039203E" w:rsidRPr="00FF5D2B">
        <w:rPr>
          <w:rFonts w:eastAsia="Arial"/>
          <w:b/>
          <w:i/>
          <w:color w:val="1B069C"/>
          <w:sz w:val="28"/>
          <w:szCs w:val="28"/>
          <w:u w:val="single"/>
          <w:lang w:bidi="bn-IN"/>
        </w:rPr>
        <w:t xml:space="preserve">                                                                                                     </w:t>
      </w:r>
      <w:r w:rsidR="00EB511B" w:rsidRPr="00FF5D2B">
        <w:rPr>
          <w:rFonts w:eastAsia="Arial"/>
          <w:b/>
          <w:i/>
          <w:color w:val="1B069C"/>
          <w:sz w:val="28"/>
          <w:szCs w:val="28"/>
          <w:u w:val="single"/>
          <w:lang w:bidi="bn-IN"/>
        </w:rPr>
        <w:t xml:space="preserve"> </w:t>
      </w:r>
      <w:r w:rsidR="0039203E" w:rsidRPr="00FF5D2B">
        <w:rPr>
          <w:rFonts w:eastAsia="Arial"/>
          <w:b/>
          <w:i/>
          <w:color w:val="1B069C"/>
          <w:sz w:val="28"/>
          <w:szCs w:val="28"/>
          <w:u w:val="single"/>
          <w:lang w:bidi="bn-IN"/>
        </w:rPr>
        <w:t xml:space="preserve">                   </w:t>
      </w:r>
    </w:p>
    <w:p w14:paraId="59005622" w14:textId="0699B44C" w:rsidR="001E2459" w:rsidRPr="00FF5D2B" w:rsidRDefault="00732731" w:rsidP="001E2459">
      <w:pPr>
        <w:jc w:val="both"/>
        <w:rPr>
          <w:rStyle w:val="bold"/>
          <w:b/>
          <w:bCs/>
          <w:color w:val="000000"/>
          <w:sz w:val="24"/>
          <w:szCs w:val="24"/>
        </w:rPr>
      </w:pPr>
      <w:r w:rsidRPr="00FF5D2B">
        <w:rPr>
          <w:noProof/>
          <w:sz w:val="24"/>
          <w:szCs w:val="24"/>
        </w:rPr>
        <w:t xml:space="preserve">                                                                                                                                                                                    </w:t>
      </w:r>
    </w:p>
    <w:p w14:paraId="24E82964" w14:textId="79889DF1" w:rsidR="00FF5D2B" w:rsidRDefault="00732731" w:rsidP="00FF5D2B">
      <w:pPr>
        <w:jc w:val="center"/>
        <w:rPr>
          <w:b/>
          <w:i/>
          <w:color w:val="1B069C"/>
          <w:sz w:val="26"/>
          <w:szCs w:val="26"/>
          <w:u w:val="single"/>
          <w:lang w:bidi="bn-IN"/>
        </w:rPr>
      </w:pPr>
      <w:r w:rsidRPr="00FF5D2B">
        <w:rPr>
          <w:b/>
          <w:i/>
          <w:color w:val="1B069C"/>
          <w:sz w:val="26"/>
          <w:szCs w:val="26"/>
          <w:u w:val="single"/>
          <w:lang w:bidi="bn-IN"/>
        </w:rPr>
        <w:t>Client:</w:t>
      </w:r>
      <w:r w:rsidR="001F596A" w:rsidRPr="00FF5D2B">
        <w:rPr>
          <w:b/>
          <w:i/>
          <w:color w:val="1B069C"/>
          <w:sz w:val="26"/>
          <w:szCs w:val="26"/>
          <w:u w:val="single"/>
          <w:lang w:bidi="bn-IN"/>
        </w:rPr>
        <w:t xml:space="preserve"> </w:t>
      </w:r>
      <w:r w:rsidR="00F70F2A" w:rsidRPr="00FF5D2B">
        <w:rPr>
          <w:b/>
          <w:i/>
          <w:color w:val="1B069C"/>
          <w:sz w:val="26"/>
          <w:szCs w:val="26"/>
          <w:u w:val="single"/>
          <w:lang w:bidi="bn-IN"/>
        </w:rPr>
        <w:t>Change Healthcare, Nashville, TN</w:t>
      </w:r>
      <w:r w:rsidRPr="00FF5D2B">
        <w:rPr>
          <w:b/>
          <w:i/>
          <w:color w:val="1B069C"/>
          <w:sz w:val="26"/>
          <w:szCs w:val="26"/>
          <w:u w:val="single"/>
          <w:lang w:bidi="bn-IN"/>
        </w:rPr>
        <w:t xml:space="preserve"> </w:t>
      </w:r>
    </w:p>
    <w:p w14:paraId="51238D14" w14:textId="4B7364A0" w:rsidR="00732731" w:rsidRPr="00FF5D2B" w:rsidRDefault="00527A98" w:rsidP="00FF5D2B">
      <w:pPr>
        <w:jc w:val="center"/>
        <w:rPr>
          <w:b/>
          <w:i/>
          <w:color w:val="1B069C"/>
          <w:sz w:val="26"/>
          <w:szCs w:val="26"/>
          <w:u w:val="single"/>
          <w:lang w:bidi="bn-IN"/>
        </w:rPr>
      </w:pPr>
      <w:r w:rsidRPr="00FF5D2B">
        <w:rPr>
          <w:b/>
          <w:i/>
          <w:color w:val="1B069C"/>
          <w:sz w:val="26"/>
          <w:szCs w:val="26"/>
          <w:u w:val="single"/>
          <w:lang w:bidi="bn-IN"/>
        </w:rPr>
        <w:t>January 2022</w:t>
      </w:r>
      <w:r w:rsidR="00732731" w:rsidRPr="00FF5D2B">
        <w:rPr>
          <w:b/>
          <w:i/>
          <w:color w:val="1B069C"/>
          <w:sz w:val="26"/>
          <w:szCs w:val="26"/>
          <w:u w:val="single"/>
          <w:lang w:bidi="bn-IN"/>
        </w:rPr>
        <w:t xml:space="preserve"> </w:t>
      </w:r>
      <w:r w:rsidRPr="00FF5D2B">
        <w:rPr>
          <w:b/>
          <w:i/>
          <w:color w:val="1B069C"/>
          <w:sz w:val="26"/>
          <w:szCs w:val="26"/>
          <w:u w:val="single"/>
          <w:lang w:bidi="bn-IN"/>
        </w:rPr>
        <w:t>–</w:t>
      </w:r>
      <w:r w:rsidR="00732731" w:rsidRPr="00FF5D2B">
        <w:rPr>
          <w:b/>
          <w:i/>
          <w:color w:val="1B069C"/>
          <w:sz w:val="26"/>
          <w:szCs w:val="26"/>
          <w:u w:val="single"/>
          <w:lang w:bidi="bn-IN"/>
        </w:rPr>
        <w:t xml:space="preserve"> </w:t>
      </w:r>
      <w:r w:rsidRPr="00FF5D2B">
        <w:rPr>
          <w:b/>
          <w:i/>
          <w:color w:val="1B069C"/>
          <w:sz w:val="26"/>
          <w:szCs w:val="26"/>
          <w:u w:val="single"/>
          <w:lang w:bidi="bn-IN"/>
        </w:rPr>
        <w:t>Till Date</w:t>
      </w:r>
      <w:r w:rsidR="00732731" w:rsidRPr="00FF5D2B">
        <w:rPr>
          <w:b/>
          <w:i/>
          <w:color w:val="1B069C"/>
          <w:sz w:val="26"/>
          <w:szCs w:val="26"/>
          <w:u w:val="single"/>
          <w:lang w:bidi="bn-IN"/>
        </w:rPr>
        <w:t xml:space="preserve"> </w:t>
      </w:r>
    </w:p>
    <w:p w14:paraId="28FEF905" w14:textId="5D1EA7B9" w:rsidR="00732731" w:rsidRPr="00FF5D2B" w:rsidRDefault="00732731" w:rsidP="00FF5D2B">
      <w:pPr>
        <w:jc w:val="center"/>
        <w:rPr>
          <w:i/>
          <w:color w:val="1B069C"/>
          <w:sz w:val="26"/>
          <w:szCs w:val="26"/>
          <w:u w:val="single"/>
          <w:lang w:bidi="bn-IN"/>
        </w:rPr>
      </w:pPr>
      <w:r w:rsidRPr="00FF5D2B">
        <w:rPr>
          <w:b/>
          <w:i/>
          <w:color w:val="1B069C"/>
          <w:sz w:val="26"/>
          <w:szCs w:val="26"/>
          <w:u w:val="single"/>
          <w:lang w:bidi="bn-IN"/>
        </w:rPr>
        <w:t>Performance Engineer</w:t>
      </w:r>
    </w:p>
    <w:p w14:paraId="28D58BAD" w14:textId="7C1551D3" w:rsidR="00A30F92" w:rsidRPr="00FF5D2B" w:rsidRDefault="00732731" w:rsidP="00FF5D2B">
      <w:pPr>
        <w:rPr>
          <w:rFonts w:eastAsiaTheme="minorEastAsia"/>
          <w:b/>
          <w:bCs/>
          <w:sz w:val="24"/>
          <w:szCs w:val="24"/>
          <w:u w:val="single"/>
        </w:rPr>
      </w:pPr>
      <w:r w:rsidRPr="00FF5D2B">
        <w:rPr>
          <w:rFonts w:eastAsiaTheme="minorEastAsia"/>
          <w:b/>
          <w:bCs/>
          <w:sz w:val="24"/>
          <w:szCs w:val="24"/>
          <w:u w:val="single"/>
        </w:rPr>
        <w:t>Responsibilities:</w:t>
      </w:r>
    </w:p>
    <w:p w14:paraId="17AA97E6" w14:textId="23B49938" w:rsidR="00DA2E26" w:rsidRPr="00FF5D2B" w:rsidRDefault="00DA2E26" w:rsidP="00DA2E26">
      <w:pPr>
        <w:pStyle w:val="ListParagraph"/>
        <w:numPr>
          <w:ilvl w:val="0"/>
          <w:numId w:val="10"/>
        </w:numPr>
        <w:rPr>
          <w:rStyle w:val="bold"/>
          <w:bCs/>
          <w:color w:val="000000"/>
        </w:rPr>
      </w:pPr>
      <w:r w:rsidRPr="00FF5D2B">
        <w:rPr>
          <w:rStyle w:val="bold"/>
          <w:bCs/>
          <w:color w:val="000000"/>
        </w:rPr>
        <w:t>Gathered business requirements and analyzed application load testing needs using tools like Jira and Trello, and developed performance test plans and strategies using tools such as HP LoadRunner or JMeter, focusing on scalability and real-time user scenarios.</w:t>
      </w:r>
    </w:p>
    <w:p w14:paraId="6266B19D" w14:textId="13606AC6" w:rsidR="00DA2E26" w:rsidRDefault="00DA2E26" w:rsidP="00DA2E26">
      <w:pPr>
        <w:pStyle w:val="ListParagraph"/>
        <w:numPr>
          <w:ilvl w:val="0"/>
          <w:numId w:val="10"/>
        </w:numPr>
        <w:rPr>
          <w:rStyle w:val="bold"/>
          <w:bCs/>
          <w:color w:val="000000"/>
        </w:rPr>
      </w:pPr>
      <w:r w:rsidRPr="00FF5D2B">
        <w:rPr>
          <w:rStyle w:val="bold"/>
          <w:bCs/>
          <w:color w:val="000000"/>
        </w:rPr>
        <w:t>Managed offshore performance testing teams across multiple projects, utilizing collaboration platforms like Slack and Microsoft Teams. Oversaw end-to-end modules with a team size of 5+, employing agile methodologies.</w:t>
      </w:r>
    </w:p>
    <w:p w14:paraId="73F3D9A8" w14:textId="0778A2AE" w:rsidR="00FC6A28" w:rsidRDefault="00FC6A28" w:rsidP="00FC6A28">
      <w:pPr>
        <w:pStyle w:val="ListParagraph"/>
        <w:numPr>
          <w:ilvl w:val="0"/>
          <w:numId w:val="10"/>
        </w:numPr>
        <w:rPr>
          <w:rStyle w:val="bold"/>
          <w:bCs/>
          <w:color w:val="000000"/>
        </w:rPr>
      </w:pPr>
      <w:r w:rsidRPr="00FC6A28">
        <w:rPr>
          <w:rStyle w:val="bold"/>
          <w:bCs/>
          <w:color w:val="000000"/>
        </w:rPr>
        <w:t>In-depth understanding of supply chain concepts such as demand forecasting, inventory optimization, and distribution planning.</w:t>
      </w:r>
    </w:p>
    <w:p w14:paraId="58856593" w14:textId="35371B0B" w:rsidR="0062050E" w:rsidRPr="00FF5D2B" w:rsidRDefault="0062050E" w:rsidP="00DA2E26">
      <w:pPr>
        <w:pStyle w:val="ListParagraph"/>
        <w:numPr>
          <w:ilvl w:val="0"/>
          <w:numId w:val="10"/>
        </w:numPr>
        <w:rPr>
          <w:rStyle w:val="bold"/>
          <w:bCs/>
          <w:color w:val="000000"/>
        </w:rPr>
      </w:pPr>
      <w:r w:rsidRPr="0062050E">
        <w:rPr>
          <w:bCs/>
          <w:color w:val="000000"/>
        </w:rPr>
        <w:t xml:space="preserve">Implemented API tests in </w:t>
      </w:r>
      <w:proofErr w:type="spellStart"/>
      <w:r w:rsidRPr="0062050E">
        <w:rPr>
          <w:bCs/>
          <w:color w:val="000000"/>
        </w:rPr>
        <w:t>Cyara</w:t>
      </w:r>
      <w:proofErr w:type="spellEnd"/>
      <w:r w:rsidRPr="0062050E">
        <w:rPr>
          <w:bCs/>
          <w:color w:val="000000"/>
        </w:rPr>
        <w:t xml:space="preserve"> to validate backend services and improve response times for customer interactions, ensuring accurate data processing.</w:t>
      </w:r>
    </w:p>
    <w:p w14:paraId="74ECFAE1" w14:textId="7C05CECA" w:rsidR="00DA2E26" w:rsidRDefault="00DA2E26" w:rsidP="00DA2E26">
      <w:pPr>
        <w:pStyle w:val="ListParagraph"/>
        <w:numPr>
          <w:ilvl w:val="0"/>
          <w:numId w:val="10"/>
        </w:numPr>
        <w:rPr>
          <w:rStyle w:val="bold"/>
          <w:bCs/>
          <w:color w:val="000000"/>
        </w:rPr>
      </w:pPr>
      <w:r w:rsidRPr="00FF5D2B">
        <w:rPr>
          <w:rStyle w:val="bold"/>
          <w:bCs/>
          <w:color w:val="000000"/>
        </w:rPr>
        <w:t xml:space="preserve">Collaborated with Product Owners to define system performance requirements, leveraging tools like Confluence or Asana, ensuring adherence to performance goals for product delivery in alignment with </w:t>
      </w:r>
      <w:proofErr w:type="spellStart"/>
      <w:r w:rsidRPr="00FF5D2B">
        <w:rPr>
          <w:rStyle w:val="bold"/>
          <w:bCs/>
          <w:color w:val="000000"/>
        </w:rPr>
        <w:t>DevOps</w:t>
      </w:r>
      <w:proofErr w:type="spellEnd"/>
      <w:r w:rsidRPr="00FF5D2B">
        <w:rPr>
          <w:rStyle w:val="bold"/>
          <w:bCs/>
          <w:color w:val="000000"/>
        </w:rPr>
        <w:t xml:space="preserve"> practices.</w:t>
      </w:r>
    </w:p>
    <w:p w14:paraId="59B8BE2D" w14:textId="17EF1AF9" w:rsidR="00CA334F" w:rsidRPr="00FF5D2B" w:rsidRDefault="00CA334F" w:rsidP="00DA2E26">
      <w:pPr>
        <w:pStyle w:val="ListParagraph"/>
        <w:numPr>
          <w:ilvl w:val="0"/>
          <w:numId w:val="10"/>
        </w:numPr>
        <w:rPr>
          <w:rStyle w:val="bold"/>
          <w:bCs/>
          <w:color w:val="000000"/>
        </w:rPr>
      </w:pPr>
      <w:r w:rsidRPr="00CA334F">
        <w:rPr>
          <w:bCs/>
          <w:color w:val="000000"/>
        </w:rPr>
        <w:t>Applied understanding of Voice, Data, Video, and Wireless technologies for application performance enhancements.</w:t>
      </w:r>
    </w:p>
    <w:p w14:paraId="05DB19B7" w14:textId="0BCD9691" w:rsidR="00DA2E26" w:rsidRDefault="00DA2E26" w:rsidP="00DA2E26">
      <w:pPr>
        <w:pStyle w:val="ListParagraph"/>
        <w:numPr>
          <w:ilvl w:val="0"/>
          <w:numId w:val="10"/>
        </w:numPr>
        <w:rPr>
          <w:rStyle w:val="bold"/>
          <w:bCs/>
          <w:color w:val="000000"/>
        </w:rPr>
      </w:pPr>
      <w:r w:rsidRPr="00FF5D2B">
        <w:rPr>
          <w:rStyle w:val="bold"/>
          <w:bCs/>
          <w:color w:val="000000"/>
        </w:rPr>
        <w:t xml:space="preserve">Actively participated in </w:t>
      </w:r>
      <w:proofErr w:type="gramStart"/>
      <w:r w:rsidRPr="00FF5D2B">
        <w:rPr>
          <w:rStyle w:val="bold"/>
          <w:bCs/>
          <w:color w:val="000000"/>
        </w:rPr>
        <w:t>Agile</w:t>
      </w:r>
      <w:proofErr w:type="gramEnd"/>
      <w:r w:rsidRPr="00FF5D2B">
        <w:rPr>
          <w:rStyle w:val="bold"/>
          <w:bCs/>
          <w:color w:val="000000"/>
        </w:rPr>
        <w:t xml:space="preserve"> development processes, emphasizing test scenario creation and automated performance testing using advanced CI/CD tools such as Jenkins or GitLab CI/CD for continuous integration and deployment.</w:t>
      </w:r>
    </w:p>
    <w:p w14:paraId="3A059D2A" w14:textId="191ECC55" w:rsidR="00FC6A28" w:rsidRPr="00FF5D2B" w:rsidRDefault="00FC6A28" w:rsidP="00DA2E26">
      <w:pPr>
        <w:pStyle w:val="ListParagraph"/>
        <w:numPr>
          <w:ilvl w:val="0"/>
          <w:numId w:val="10"/>
        </w:numPr>
        <w:rPr>
          <w:rStyle w:val="bold"/>
          <w:bCs/>
          <w:color w:val="000000"/>
        </w:rPr>
      </w:pPr>
      <w:r>
        <w:t>Recommendations and tuning based on test outcomes to improve the throughput and processing speed of DFIO modules.</w:t>
      </w:r>
    </w:p>
    <w:p w14:paraId="6915EA77" w14:textId="7E86F371" w:rsidR="00DA2E26" w:rsidRPr="00FF5D2B" w:rsidRDefault="00DA2E26" w:rsidP="00DA2E26">
      <w:pPr>
        <w:pStyle w:val="ListParagraph"/>
        <w:numPr>
          <w:ilvl w:val="0"/>
          <w:numId w:val="10"/>
        </w:numPr>
        <w:rPr>
          <w:rStyle w:val="bold"/>
          <w:bCs/>
          <w:color w:val="000000"/>
        </w:rPr>
      </w:pPr>
      <w:r w:rsidRPr="00FF5D2B">
        <w:rPr>
          <w:rStyle w:val="bold"/>
          <w:bCs/>
          <w:color w:val="000000"/>
        </w:rPr>
        <w:t xml:space="preserve">Designed and executed complex performance test plans, employing cloud-based load testing tools like </w:t>
      </w:r>
      <w:proofErr w:type="spellStart"/>
      <w:r w:rsidRPr="00FF5D2B">
        <w:rPr>
          <w:rStyle w:val="bold"/>
          <w:bCs/>
          <w:color w:val="000000"/>
        </w:rPr>
        <w:t>BlazeMeter</w:t>
      </w:r>
      <w:proofErr w:type="spellEnd"/>
      <w:r w:rsidRPr="00FF5D2B">
        <w:rPr>
          <w:rStyle w:val="bold"/>
          <w:bCs/>
          <w:color w:val="000000"/>
        </w:rPr>
        <w:t xml:space="preserve"> or Flood.io to simulate real-life customer scenarios, while integrating APM tools like New Relic or Dynatrace for in-depth performance analysis.</w:t>
      </w:r>
    </w:p>
    <w:p w14:paraId="1A362D6A" w14:textId="7006109C" w:rsidR="00DA2E26" w:rsidRDefault="00DA2E26" w:rsidP="00DA2E26">
      <w:pPr>
        <w:pStyle w:val="ListParagraph"/>
        <w:numPr>
          <w:ilvl w:val="0"/>
          <w:numId w:val="10"/>
        </w:numPr>
        <w:rPr>
          <w:rStyle w:val="bold"/>
          <w:bCs/>
          <w:color w:val="000000"/>
        </w:rPr>
      </w:pPr>
      <w:r w:rsidRPr="00FF5D2B">
        <w:rPr>
          <w:rStyle w:val="bold"/>
          <w:bCs/>
          <w:color w:val="000000"/>
        </w:rPr>
        <w:lastRenderedPageBreak/>
        <w:t>Enhanced existing performance test cases using scripting languages (Python, JavaScript) or performance testing frameworks like Gatling or K6, aiming to exceed customer performance expectations.</w:t>
      </w:r>
    </w:p>
    <w:p w14:paraId="2B1A1167" w14:textId="33EE74C7" w:rsidR="001B3F10" w:rsidRPr="001B3F10" w:rsidRDefault="001B3F10" w:rsidP="001B3F10">
      <w:pPr>
        <w:pStyle w:val="ListParagraph"/>
        <w:numPr>
          <w:ilvl w:val="0"/>
          <w:numId w:val="10"/>
        </w:numPr>
        <w:rPr>
          <w:rStyle w:val="bold"/>
          <w:bCs/>
          <w:color w:val="000000"/>
        </w:rPr>
      </w:pPr>
      <w:r w:rsidRPr="001B3F10">
        <w:rPr>
          <w:rStyle w:val="bold"/>
          <w:bCs/>
          <w:color w:val="000000"/>
        </w:rPr>
        <w:t>Skilled in configuring and analyzing performance metrics using monitoring tools such as Datadog, enabling real-time monitoring and proactive identification of performance issues.</w:t>
      </w:r>
    </w:p>
    <w:p w14:paraId="33B81560" w14:textId="4F745F3D" w:rsidR="00DA2E26" w:rsidRPr="00FF5D2B" w:rsidRDefault="00DA2E26" w:rsidP="00DA2E26">
      <w:pPr>
        <w:pStyle w:val="ListParagraph"/>
        <w:numPr>
          <w:ilvl w:val="0"/>
          <w:numId w:val="10"/>
        </w:numPr>
        <w:rPr>
          <w:rStyle w:val="bold"/>
          <w:bCs/>
          <w:color w:val="000000"/>
        </w:rPr>
      </w:pPr>
      <w:r w:rsidRPr="00FF5D2B">
        <w:rPr>
          <w:rStyle w:val="bold"/>
          <w:bCs/>
          <w:color w:val="000000"/>
        </w:rPr>
        <w:t>Mentored new team members on advanced performance testing tools, methodologies, and technologies like distributed load testing, chaos engineering, or serverless architectures.</w:t>
      </w:r>
    </w:p>
    <w:p w14:paraId="3E7692C2" w14:textId="4B63EB1B" w:rsidR="00DA2E26" w:rsidRDefault="00DA2E26" w:rsidP="00DA2E26">
      <w:pPr>
        <w:pStyle w:val="ListParagraph"/>
        <w:numPr>
          <w:ilvl w:val="0"/>
          <w:numId w:val="10"/>
        </w:numPr>
        <w:rPr>
          <w:rStyle w:val="bold"/>
          <w:bCs/>
          <w:color w:val="000000"/>
        </w:rPr>
      </w:pPr>
      <w:r w:rsidRPr="00FF5D2B">
        <w:rPr>
          <w:rStyle w:val="bold"/>
          <w:bCs/>
          <w:color w:val="000000"/>
        </w:rPr>
        <w:t>Leveraged advanced Excel macros or adopted scripting languages like VBA for process automation, ensuring efficiency in tasks like Pin Calculation, instead of manual development with crypto calculators.</w:t>
      </w:r>
    </w:p>
    <w:p w14:paraId="4D918C81" w14:textId="77D01FB7" w:rsidR="00FC6A28" w:rsidRDefault="00FC6A28" w:rsidP="00DA2E26">
      <w:pPr>
        <w:pStyle w:val="ListParagraph"/>
        <w:numPr>
          <w:ilvl w:val="0"/>
          <w:numId w:val="10"/>
        </w:numPr>
        <w:rPr>
          <w:rStyle w:val="bold"/>
          <w:bCs/>
          <w:color w:val="000000"/>
        </w:rPr>
      </w:pPr>
      <w:r>
        <w:t>Proficiency in diagnosing issues within Manhattan DFIO, such as delays in inventory updates or forecasting discrepancies.</w:t>
      </w:r>
    </w:p>
    <w:p w14:paraId="1EF1EC8D" w14:textId="5E3E7A8F" w:rsidR="00CA334F" w:rsidRPr="00FF5D2B" w:rsidRDefault="00CA334F" w:rsidP="00DA2E26">
      <w:pPr>
        <w:pStyle w:val="ListParagraph"/>
        <w:numPr>
          <w:ilvl w:val="0"/>
          <w:numId w:val="10"/>
        </w:numPr>
        <w:rPr>
          <w:rStyle w:val="bold"/>
          <w:bCs/>
          <w:color w:val="000000"/>
        </w:rPr>
      </w:pPr>
      <w:r>
        <w:t>Optimized Garbage Collection (GC) and JVM configurations for better application performance.</w:t>
      </w:r>
    </w:p>
    <w:p w14:paraId="533F5847" w14:textId="20B969AB" w:rsidR="00DA2E26" w:rsidRDefault="00DA2E26" w:rsidP="00DA2E26">
      <w:pPr>
        <w:pStyle w:val="ListParagraph"/>
        <w:numPr>
          <w:ilvl w:val="0"/>
          <w:numId w:val="10"/>
        </w:numPr>
        <w:rPr>
          <w:rStyle w:val="bold"/>
          <w:bCs/>
          <w:color w:val="000000"/>
        </w:rPr>
      </w:pPr>
      <w:r w:rsidRPr="00FF5D2B">
        <w:rPr>
          <w:rStyle w:val="bold"/>
          <w:bCs/>
          <w:color w:val="000000"/>
        </w:rPr>
        <w:t>Demonstrated expertise in CSP Compliance systems, implementing advanced encryption techniques and 2-factor authentication, securing systems against hacking attempts. Utilized Thales devices for secure key management and encryption.</w:t>
      </w:r>
    </w:p>
    <w:p w14:paraId="33CBAA6A" w14:textId="4454FCA3" w:rsidR="0062050E" w:rsidRPr="00FF5D2B" w:rsidRDefault="0062050E" w:rsidP="00DA2E26">
      <w:pPr>
        <w:pStyle w:val="ListParagraph"/>
        <w:numPr>
          <w:ilvl w:val="0"/>
          <w:numId w:val="10"/>
        </w:numPr>
        <w:rPr>
          <w:rStyle w:val="bold"/>
          <w:bCs/>
          <w:color w:val="000000"/>
        </w:rPr>
      </w:pPr>
      <w:r w:rsidRPr="0062050E">
        <w:rPr>
          <w:bCs/>
          <w:color w:val="000000"/>
        </w:rPr>
        <w:t xml:space="preserve">Utilized </w:t>
      </w:r>
      <w:proofErr w:type="spellStart"/>
      <w:r w:rsidRPr="0062050E">
        <w:rPr>
          <w:bCs/>
          <w:color w:val="000000"/>
        </w:rPr>
        <w:t>Cyara</w:t>
      </w:r>
      <w:proofErr w:type="spellEnd"/>
      <w:r w:rsidRPr="0062050E">
        <w:rPr>
          <w:bCs/>
          <w:color w:val="000000"/>
        </w:rPr>
        <w:t xml:space="preserve"> to assess and optimize voice quality metrics such as MOS (Mean Opinion Score), detecting and resolving call quality issues early in the development cycle.</w:t>
      </w:r>
    </w:p>
    <w:p w14:paraId="44CCD78B" w14:textId="5CF2B694"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Identified the Break Point and conducted stress testing at 3000 transactions per second (TPS) over a 1-hour duration for capacity planning in CSP Pin implementation, leveraging advanced load testing tools like k6 or Locust for high-throughput scenarios.</w:t>
      </w:r>
    </w:p>
    <w:p w14:paraId="66532959" w14:textId="6C4B6594"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Collaborated with engineering teams, employing stress/load testing methodologies for microservices using container orchestration tools like Kubernetes or Docker Swarm.</w:t>
      </w:r>
    </w:p>
    <w:p w14:paraId="2384DD06" w14:textId="43F0FAE2"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 xml:space="preserve">Developed </w:t>
      </w:r>
      <w:proofErr w:type="spellStart"/>
      <w:r w:rsidRPr="00FF5D2B">
        <w:rPr>
          <w:color w:val="000000"/>
          <w:sz w:val="24"/>
          <w:szCs w:val="24"/>
        </w:rPr>
        <w:t>Vuser</w:t>
      </w:r>
      <w:proofErr w:type="spellEnd"/>
      <w:r w:rsidRPr="00FF5D2B">
        <w:rPr>
          <w:color w:val="000000"/>
          <w:sz w:val="24"/>
          <w:szCs w:val="24"/>
        </w:rPr>
        <w:t xml:space="preserve"> Scripts using modern protocols such as </w:t>
      </w:r>
      <w:proofErr w:type="spellStart"/>
      <w:r w:rsidRPr="00FF5D2B">
        <w:rPr>
          <w:color w:val="000000"/>
          <w:sz w:val="24"/>
          <w:szCs w:val="24"/>
        </w:rPr>
        <w:t>gRPC</w:t>
      </w:r>
      <w:proofErr w:type="spellEnd"/>
      <w:r w:rsidRPr="00FF5D2B">
        <w:rPr>
          <w:color w:val="000000"/>
          <w:sz w:val="24"/>
          <w:szCs w:val="24"/>
        </w:rPr>
        <w:t xml:space="preserve"> or </w:t>
      </w:r>
      <w:proofErr w:type="spellStart"/>
      <w:r w:rsidRPr="00FF5D2B">
        <w:rPr>
          <w:color w:val="000000"/>
          <w:sz w:val="24"/>
          <w:szCs w:val="24"/>
        </w:rPr>
        <w:t>GraphQL</w:t>
      </w:r>
      <w:proofErr w:type="spellEnd"/>
      <w:r w:rsidRPr="00FF5D2B">
        <w:rPr>
          <w:color w:val="000000"/>
          <w:sz w:val="24"/>
          <w:szCs w:val="24"/>
        </w:rPr>
        <w:t xml:space="preserve"> in addition to Web HTTP/HTML, True client IE/Firefox &amp; web services protocols in load testing tools like LoadRunner or Gatling for diverse application landscapes.</w:t>
      </w:r>
    </w:p>
    <w:p w14:paraId="0ED58B11" w14:textId="6A42278B"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Designed a spectrum of scenarios including Baseline, Benchmark, Load, Regression, Stress, Steady state, and Endurance Testing using Taurus or Taurus-like YAML-based configuration for test orchestration and automation.</w:t>
      </w:r>
    </w:p>
    <w:p w14:paraId="06F3E28E" w14:textId="30918212"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Parameterized and randomized complex datasets leveraging tools like Faker or data generation libraries in Python to achieve realistic and diverse test scenarios in performance test environments.</w:t>
      </w:r>
    </w:p>
    <w:p w14:paraId="5937A722" w14:textId="73810E8B"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Implemented dynamic parameterization strategies using data files and external datasets via LoadRunner or other advanced tools to simulate various test conditions.</w:t>
      </w:r>
    </w:p>
    <w:p w14:paraId="3917E5C1" w14:textId="3EDD1612"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Employed rendezvous points within load testing scripts to simulate concurrent user loads and measure server performance under intense load scenarios.</w:t>
      </w:r>
    </w:p>
    <w:p w14:paraId="1C17E606" w14:textId="0FE1CBA4"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Utilized advanced techniques such as dynamic Ramp-up, Ramp-down, and Transaction Point management within LoadRunner or Gatling for precise load simulation.</w:t>
      </w:r>
    </w:p>
    <w:p w14:paraId="644E0561" w14:textId="306F0530" w:rsidR="00DA2E26" w:rsidRDefault="00DA2E26" w:rsidP="00DA2E26">
      <w:pPr>
        <w:numPr>
          <w:ilvl w:val="0"/>
          <w:numId w:val="10"/>
        </w:numPr>
        <w:shd w:val="clear" w:color="auto" w:fill="FFFFFF"/>
        <w:jc w:val="both"/>
        <w:rPr>
          <w:color w:val="000000"/>
          <w:sz w:val="24"/>
          <w:szCs w:val="24"/>
        </w:rPr>
      </w:pPr>
      <w:r w:rsidRPr="00FF5D2B">
        <w:rPr>
          <w:color w:val="000000"/>
          <w:sz w:val="24"/>
          <w:szCs w:val="24"/>
        </w:rPr>
        <w:t xml:space="preserve">Scoped performance testing, created Proof of Concept (PoC), and crafted Proposal documents using tools like Google Workspace or Microsoft Office suite, integrating visualizations via </w:t>
      </w:r>
      <w:proofErr w:type="spellStart"/>
      <w:r w:rsidRPr="00FF5D2B">
        <w:rPr>
          <w:color w:val="000000"/>
          <w:sz w:val="24"/>
          <w:szCs w:val="24"/>
        </w:rPr>
        <w:t>Lucidchart</w:t>
      </w:r>
      <w:proofErr w:type="spellEnd"/>
      <w:r w:rsidRPr="00FF5D2B">
        <w:rPr>
          <w:color w:val="000000"/>
          <w:sz w:val="24"/>
          <w:szCs w:val="24"/>
        </w:rPr>
        <w:t xml:space="preserve"> or </w:t>
      </w:r>
      <w:proofErr w:type="spellStart"/>
      <w:r w:rsidRPr="00FF5D2B">
        <w:rPr>
          <w:color w:val="000000"/>
          <w:sz w:val="24"/>
          <w:szCs w:val="24"/>
        </w:rPr>
        <w:t>Miro</w:t>
      </w:r>
      <w:proofErr w:type="spellEnd"/>
      <w:r w:rsidRPr="00FF5D2B">
        <w:rPr>
          <w:color w:val="000000"/>
          <w:sz w:val="24"/>
          <w:szCs w:val="24"/>
        </w:rPr>
        <w:t>.</w:t>
      </w:r>
    </w:p>
    <w:p w14:paraId="678DC167" w14:textId="5FE14A49" w:rsidR="0062050E" w:rsidRPr="00FF5D2B" w:rsidRDefault="0062050E" w:rsidP="00DA2E26">
      <w:pPr>
        <w:numPr>
          <w:ilvl w:val="0"/>
          <w:numId w:val="10"/>
        </w:numPr>
        <w:shd w:val="clear" w:color="auto" w:fill="FFFFFF"/>
        <w:jc w:val="both"/>
        <w:rPr>
          <w:color w:val="000000"/>
          <w:sz w:val="24"/>
          <w:szCs w:val="24"/>
        </w:rPr>
      </w:pPr>
      <w:r w:rsidRPr="0062050E">
        <w:rPr>
          <w:color w:val="000000"/>
          <w:sz w:val="24"/>
          <w:szCs w:val="24"/>
        </w:rPr>
        <w:t xml:space="preserve">Integrated </w:t>
      </w:r>
      <w:proofErr w:type="spellStart"/>
      <w:r w:rsidRPr="0062050E">
        <w:rPr>
          <w:color w:val="000000"/>
          <w:sz w:val="24"/>
          <w:szCs w:val="24"/>
        </w:rPr>
        <w:t>Cyara</w:t>
      </w:r>
      <w:proofErr w:type="spellEnd"/>
      <w:r w:rsidRPr="0062050E">
        <w:rPr>
          <w:color w:val="000000"/>
          <w:sz w:val="24"/>
          <w:szCs w:val="24"/>
        </w:rPr>
        <w:t xml:space="preserve"> with CI/CD pipelines to automate regression tests for faster deployment cycles, resulting in continuous delivery of quality software in agile environments.</w:t>
      </w:r>
    </w:p>
    <w:p w14:paraId="2E26CAE5" w14:textId="065899CD" w:rsidR="00DA2E26" w:rsidRPr="00FF5D2B" w:rsidRDefault="00DA2E26" w:rsidP="00DA2E26">
      <w:pPr>
        <w:numPr>
          <w:ilvl w:val="0"/>
          <w:numId w:val="10"/>
        </w:numPr>
        <w:shd w:val="clear" w:color="auto" w:fill="FFFFFF"/>
        <w:jc w:val="both"/>
        <w:rPr>
          <w:color w:val="000000"/>
          <w:sz w:val="24"/>
          <w:szCs w:val="24"/>
        </w:rPr>
      </w:pPr>
      <w:proofErr w:type="spellStart"/>
      <w:r w:rsidRPr="00FF5D2B">
        <w:rPr>
          <w:color w:val="000000"/>
          <w:sz w:val="24"/>
          <w:szCs w:val="24"/>
        </w:rPr>
        <w:t>Analysed</w:t>
      </w:r>
      <w:proofErr w:type="spellEnd"/>
      <w:r w:rsidRPr="00FF5D2B">
        <w:rPr>
          <w:color w:val="000000"/>
          <w:sz w:val="24"/>
          <w:szCs w:val="24"/>
        </w:rPr>
        <w:t xml:space="preserve"> system architecture and proposed performance testing methodologies, leveraging solutions like </w:t>
      </w:r>
      <w:proofErr w:type="spellStart"/>
      <w:r w:rsidRPr="00FF5D2B">
        <w:rPr>
          <w:color w:val="000000"/>
          <w:sz w:val="24"/>
          <w:szCs w:val="24"/>
        </w:rPr>
        <w:t>NeoLoad</w:t>
      </w:r>
      <w:proofErr w:type="spellEnd"/>
      <w:r w:rsidRPr="00FF5D2B">
        <w:rPr>
          <w:color w:val="000000"/>
          <w:sz w:val="24"/>
          <w:szCs w:val="24"/>
        </w:rPr>
        <w:t xml:space="preserve"> or k6. Developed and finalized Performance Test strategies, incorporating Capacity Planning, Effort, and Cost Estimation with tools like Microsoft Project or similar project management software.</w:t>
      </w:r>
    </w:p>
    <w:p w14:paraId="10110200" w14:textId="7569D8AC"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Developed comprehensive performance test approach, plans, schedules, closure documents, and Go/No-Go (GNG) Decks utilizing modern test management platforms such as Zephyr or TestRail.</w:t>
      </w:r>
    </w:p>
    <w:p w14:paraId="78AA2E47" w14:textId="1183449B" w:rsidR="00DA2E26" w:rsidRDefault="00DA2E26" w:rsidP="00DA2E26">
      <w:pPr>
        <w:numPr>
          <w:ilvl w:val="0"/>
          <w:numId w:val="10"/>
        </w:numPr>
        <w:shd w:val="clear" w:color="auto" w:fill="FFFFFF"/>
        <w:jc w:val="both"/>
        <w:rPr>
          <w:color w:val="000000"/>
          <w:sz w:val="24"/>
          <w:szCs w:val="24"/>
        </w:rPr>
      </w:pPr>
      <w:r w:rsidRPr="00FF5D2B">
        <w:rPr>
          <w:color w:val="000000"/>
          <w:sz w:val="24"/>
          <w:szCs w:val="24"/>
        </w:rPr>
        <w:t xml:space="preserve">Conducted Production Volume analysis using Adobe Analytics and employed workload modeling tools such as </w:t>
      </w:r>
      <w:proofErr w:type="spellStart"/>
      <w:r w:rsidRPr="00FF5D2B">
        <w:rPr>
          <w:color w:val="000000"/>
          <w:sz w:val="24"/>
          <w:szCs w:val="24"/>
        </w:rPr>
        <w:t>LoadForge</w:t>
      </w:r>
      <w:proofErr w:type="spellEnd"/>
      <w:r w:rsidRPr="00FF5D2B">
        <w:rPr>
          <w:color w:val="000000"/>
          <w:sz w:val="24"/>
          <w:szCs w:val="24"/>
        </w:rPr>
        <w:t xml:space="preserve"> or Apache </w:t>
      </w:r>
      <w:proofErr w:type="spellStart"/>
      <w:r w:rsidRPr="00FF5D2B">
        <w:rPr>
          <w:color w:val="000000"/>
          <w:sz w:val="24"/>
          <w:szCs w:val="24"/>
        </w:rPr>
        <w:t>JMeter</w:t>
      </w:r>
      <w:proofErr w:type="spellEnd"/>
      <w:r w:rsidRPr="00FF5D2B">
        <w:rPr>
          <w:color w:val="000000"/>
          <w:sz w:val="24"/>
          <w:szCs w:val="24"/>
        </w:rPr>
        <w:t xml:space="preserve"> for realistic load simulations based on Non-Functional Requirements (NFRs).</w:t>
      </w:r>
    </w:p>
    <w:p w14:paraId="065D9D41" w14:textId="44C48159" w:rsidR="00FC6A28" w:rsidRDefault="00FC6A28" w:rsidP="00DA2E26">
      <w:pPr>
        <w:numPr>
          <w:ilvl w:val="0"/>
          <w:numId w:val="10"/>
        </w:numPr>
        <w:shd w:val="clear" w:color="auto" w:fill="FFFFFF"/>
        <w:jc w:val="both"/>
        <w:rPr>
          <w:color w:val="000000"/>
          <w:sz w:val="24"/>
          <w:szCs w:val="24"/>
        </w:rPr>
      </w:pPr>
      <w:r w:rsidRPr="00FC6A28">
        <w:rPr>
          <w:color w:val="000000"/>
          <w:sz w:val="24"/>
          <w:szCs w:val="24"/>
        </w:rPr>
        <w:t>Experience in identifying performance bottlenecks specific to inventory optimization and order fulfillment processes.</w:t>
      </w:r>
    </w:p>
    <w:p w14:paraId="6430EE05" w14:textId="0885666B" w:rsidR="00CA334F" w:rsidRPr="00FF5D2B" w:rsidRDefault="00CA334F" w:rsidP="00CA334F">
      <w:pPr>
        <w:numPr>
          <w:ilvl w:val="0"/>
          <w:numId w:val="10"/>
        </w:numPr>
        <w:shd w:val="clear" w:color="auto" w:fill="FFFFFF"/>
        <w:jc w:val="both"/>
        <w:rPr>
          <w:color w:val="000000"/>
          <w:sz w:val="24"/>
          <w:szCs w:val="24"/>
        </w:rPr>
      </w:pPr>
      <w:r w:rsidRPr="00CA334F">
        <w:rPr>
          <w:color w:val="000000"/>
          <w:sz w:val="24"/>
          <w:szCs w:val="24"/>
        </w:rPr>
        <w:t>Profiled Java-based applications to analyze memory, CPU, and thread usage.</w:t>
      </w:r>
    </w:p>
    <w:p w14:paraId="73EBBB2F" w14:textId="751D75ED"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lastRenderedPageBreak/>
        <w:t xml:space="preserve">Provided Performance Tuning recommendations to align with business expectations, leveraging profiling tools like </w:t>
      </w:r>
      <w:proofErr w:type="spellStart"/>
      <w:r w:rsidRPr="00FF5D2B">
        <w:rPr>
          <w:color w:val="000000"/>
          <w:sz w:val="24"/>
          <w:szCs w:val="24"/>
        </w:rPr>
        <w:t>YourKit</w:t>
      </w:r>
      <w:proofErr w:type="spellEnd"/>
      <w:r w:rsidRPr="00FF5D2B">
        <w:rPr>
          <w:color w:val="000000"/>
          <w:sz w:val="24"/>
          <w:szCs w:val="24"/>
        </w:rPr>
        <w:t xml:space="preserve"> or </w:t>
      </w:r>
      <w:proofErr w:type="spellStart"/>
      <w:r w:rsidRPr="00FF5D2B">
        <w:rPr>
          <w:color w:val="000000"/>
          <w:sz w:val="24"/>
          <w:szCs w:val="24"/>
        </w:rPr>
        <w:t>JProfiler</w:t>
      </w:r>
      <w:proofErr w:type="spellEnd"/>
      <w:r w:rsidRPr="00FF5D2B">
        <w:rPr>
          <w:color w:val="000000"/>
          <w:sz w:val="24"/>
          <w:szCs w:val="24"/>
        </w:rPr>
        <w:t xml:space="preserve"> for Java-based performance optimization.</w:t>
      </w:r>
    </w:p>
    <w:p w14:paraId="06420B5F" w14:textId="72FDA753"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Collaborated with 3rd Party Vendors such as Micro Focus for Performance Lab maintenance and integration within CI/CD pipelines.</w:t>
      </w:r>
    </w:p>
    <w:p w14:paraId="08090EC5" w14:textId="42521C70"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Leveraged JMeter extensively to create Thread Groups and simulate loads on key business scenarios for Web Applications, incorporating best practices for distributed testing and reporting.</w:t>
      </w:r>
    </w:p>
    <w:p w14:paraId="6319C5AF" w14:textId="42631735"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Collaborated with cross-functional teams including Release Management, Business Owners, Development Teams, and Performance Engineers for every release cycle.</w:t>
      </w:r>
    </w:p>
    <w:p w14:paraId="6E7E3214" w14:textId="6E015A23" w:rsidR="00DA2E26" w:rsidRPr="00FF5D2B" w:rsidRDefault="00DA2E26" w:rsidP="00DA2E26">
      <w:pPr>
        <w:numPr>
          <w:ilvl w:val="0"/>
          <w:numId w:val="10"/>
        </w:numPr>
        <w:shd w:val="clear" w:color="auto" w:fill="FFFFFF"/>
        <w:jc w:val="both"/>
        <w:rPr>
          <w:color w:val="000000"/>
          <w:sz w:val="24"/>
          <w:szCs w:val="24"/>
        </w:rPr>
      </w:pPr>
      <w:r w:rsidRPr="00FF5D2B">
        <w:rPr>
          <w:color w:val="000000"/>
          <w:sz w:val="24"/>
          <w:szCs w:val="24"/>
        </w:rPr>
        <w:t>Experienced in basic performance monitoring and troubleshooting on AWS, Docker, and Dynatrace, employing Dynatrace's APM capabilities for in-depth performance analysis in cloud-based environments.</w:t>
      </w:r>
    </w:p>
    <w:p w14:paraId="7CF53D00" w14:textId="6C5A3E8D" w:rsidR="00651900" w:rsidRPr="00FF5D2B" w:rsidRDefault="00F21E30" w:rsidP="00C60791">
      <w:pPr>
        <w:shd w:val="clear" w:color="auto" w:fill="FFFFFF"/>
        <w:spacing w:before="100" w:beforeAutospacing="1" w:after="100" w:afterAutospacing="1"/>
        <w:ind w:left="360"/>
        <w:rPr>
          <w:rStyle w:val="bold"/>
          <w:bCs/>
          <w:color w:val="000000"/>
          <w:sz w:val="24"/>
          <w:szCs w:val="24"/>
        </w:rPr>
      </w:pPr>
      <w:r w:rsidRPr="00FF5D2B">
        <w:rPr>
          <w:b/>
          <w:color w:val="000000"/>
          <w:sz w:val="24"/>
          <w:szCs w:val="24"/>
        </w:rPr>
        <w:t xml:space="preserve">Environment: </w:t>
      </w:r>
      <w:r w:rsidRPr="00FF5D2B">
        <w:rPr>
          <w:color w:val="000000"/>
          <w:sz w:val="24"/>
          <w:szCs w:val="24"/>
        </w:rPr>
        <w:t>JMeter-3.3/4.0, Java, .Net, MS SQL Server, MS SQL,</w:t>
      </w:r>
      <w:r w:rsidR="00042859" w:rsidRPr="00FF5D2B">
        <w:rPr>
          <w:color w:val="000000"/>
          <w:sz w:val="24"/>
          <w:szCs w:val="24"/>
        </w:rPr>
        <w:t xml:space="preserve"> </w:t>
      </w:r>
      <w:r w:rsidR="00181FFA" w:rsidRPr="00FF5D2B">
        <w:rPr>
          <w:color w:val="000000"/>
          <w:sz w:val="24"/>
          <w:szCs w:val="24"/>
        </w:rPr>
        <w:t>Load Runner 12.60,</w:t>
      </w:r>
      <w:r w:rsidRPr="00FF5D2B">
        <w:rPr>
          <w:color w:val="000000"/>
          <w:sz w:val="24"/>
          <w:szCs w:val="24"/>
        </w:rPr>
        <w:t xml:space="preserve"> Quality Center, Dynatrace 6.1, Web Services, Storm Runner,</w:t>
      </w:r>
      <w:r w:rsidR="005B0428" w:rsidRPr="00FF5D2B">
        <w:rPr>
          <w:color w:val="000000"/>
          <w:sz w:val="24"/>
          <w:szCs w:val="24"/>
        </w:rPr>
        <w:t xml:space="preserve"> </w:t>
      </w:r>
      <w:r w:rsidR="005B0428" w:rsidRPr="00FF5D2B">
        <w:rPr>
          <w:bCs/>
          <w:sz w:val="24"/>
          <w:szCs w:val="24"/>
        </w:rPr>
        <w:t>Web / Application Servers: </w:t>
      </w:r>
      <w:r w:rsidR="005B0428" w:rsidRPr="00FF5D2B">
        <w:rPr>
          <w:rStyle w:val="bold"/>
          <w:bCs/>
          <w:sz w:val="24"/>
          <w:szCs w:val="24"/>
        </w:rPr>
        <w:t>Apache, Tomcat, Web logic, Web Sphere, IIS, JBOSS</w:t>
      </w:r>
      <w:r w:rsidR="00042859" w:rsidRPr="00FF5D2B">
        <w:rPr>
          <w:rStyle w:val="bold"/>
          <w:bCs/>
          <w:sz w:val="24"/>
          <w:szCs w:val="24"/>
        </w:rPr>
        <w:t>.</w:t>
      </w:r>
      <w:r w:rsidR="001847EC" w:rsidRPr="00FF5D2B">
        <w:rPr>
          <w:noProof/>
          <w:sz w:val="24"/>
          <w:szCs w:val="24"/>
        </w:rPr>
        <w:t xml:space="preserve">                                                                                                                                                    </w:t>
      </w:r>
    </w:p>
    <w:p w14:paraId="7CFC1EF9" w14:textId="1CA20BE6" w:rsidR="00FF5D2B" w:rsidRDefault="001E2459" w:rsidP="00FF5D2B">
      <w:pPr>
        <w:jc w:val="center"/>
        <w:rPr>
          <w:b/>
          <w:i/>
          <w:color w:val="1B069C"/>
          <w:sz w:val="26"/>
          <w:szCs w:val="26"/>
          <w:u w:val="single"/>
          <w:lang w:bidi="bn-IN"/>
        </w:rPr>
      </w:pPr>
      <w:r w:rsidRPr="00FF5D2B">
        <w:rPr>
          <w:b/>
          <w:i/>
          <w:color w:val="1B069C"/>
          <w:sz w:val="26"/>
          <w:szCs w:val="26"/>
          <w:u w:val="single"/>
          <w:lang w:bidi="bn-IN"/>
        </w:rPr>
        <w:t xml:space="preserve">Client: </w:t>
      </w:r>
      <w:r w:rsidR="009E4583" w:rsidRPr="00FF5D2B">
        <w:rPr>
          <w:b/>
          <w:i/>
          <w:color w:val="1B069C"/>
          <w:sz w:val="26"/>
          <w:szCs w:val="26"/>
          <w:u w:val="single"/>
          <w:lang w:bidi="bn-IN"/>
        </w:rPr>
        <w:t>First Republic Bank, New York,</w:t>
      </w:r>
      <w:r w:rsidR="00527A98" w:rsidRPr="00FF5D2B">
        <w:rPr>
          <w:b/>
          <w:i/>
          <w:color w:val="1B069C"/>
          <w:sz w:val="26"/>
          <w:szCs w:val="26"/>
          <w:u w:val="single"/>
          <w:lang w:bidi="bn-IN"/>
        </w:rPr>
        <w:t xml:space="preserve">    </w:t>
      </w:r>
      <w:r w:rsidR="009019C9" w:rsidRPr="00FF5D2B">
        <w:rPr>
          <w:b/>
          <w:i/>
          <w:color w:val="1B069C"/>
          <w:sz w:val="26"/>
          <w:szCs w:val="26"/>
          <w:u w:val="single"/>
          <w:lang w:bidi="bn-IN"/>
        </w:rPr>
        <w:t xml:space="preserve"> </w:t>
      </w:r>
    </w:p>
    <w:p w14:paraId="67322ED2" w14:textId="14FB0504" w:rsidR="001E2459" w:rsidRPr="00FF5D2B" w:rsidRDefault="00527A98" w:rsidP="00FF5D2B">
      <w:pPr>
        <w:jc w:val="center"/>
        <w:rPr>
          <w:b/>
          <w:i/>
          <w:color w:val="1B069C"/>
          <w:sz w:val="26"/>
          <w:szCs w:val="26"/>
          <w:u w:val="single"/>
          <w:lang w:bidi="bn-IN"/>
        </w:rPr>
      </w:pPr>
      <w:r w:rsidRPr="00FF5D2B">
        <w:rPr>
          <w:b/>
          <w:i/>
          <w:color w:val="1B069C"/>
          <w:sz w:val="26"/>
          <w:szCs w:val="26"/>
          <w:u w:val="single"/>
          <w:lang w:bidi="bn-IN"/>
        </w:rPr>
        <w:t>April 2019</w:t>
      </w:r>
      <w:r w:rsidR="001E2459" w:rsidRPr="00FF5D2B">
        <w:rPr>
          <w:b/>
          <w:i/>
          <w:color w:val="1B069C"/>
          <w:sz w:val="26"/>
          <w:szCs w:val="26"/>
          <w:u w:val="single"/>
          <w:lang w:bidi="bn-IN"/>
        </w:rPr>
        <w:t xml:space="preserve"> – </w:t>
      </w:r>
      <w:r w:rsidRPr="00FF5D2B">
        <w:rPr>
          <w:b/>
          <w:i/>
          <w:color w:val="1B069C"/>
          <w:sz w:val="26"/>
          <w:szCs w:val="26"/>
          <w:u w:val="single"/>
          <w:lang w:bidi="bn-IN"/>
        </w:rPr>
        <w:t>December 2021</w:t>
      </w:r>
      <w:r w:rsidR="001E2459" w:rsidRPr="00FF5D2B">
        <w:rPr>
          <w:b/>
          <w:i/>
          <w:color w:val="1B069C"/>
          <w:sz w:val="26"/>
          <w:szCs w:val="26"/>
          <w:u w:val="single"/>
          <w:lang w:bidi="bn-IN"/>
        </w:rPr>
        <w:t xml:space="preserve">    </w:t>
      </w:r>
    </w:p>
    <w:p w14:paraId="7515103D" w14:textId="3F07415A" w:rsidR="001E2459" w:rsidRPr="00FF5D2B" w:rsidRDefault="001E2459" w:rsidP="00FF5D2B">
      <w:pPr>
        <w:jc w:val="center"/>
        <w:rPr>
          <w:i/>
          <w:color w:val="1B069C"/>
          <w:sz w:val="26"/>
          <w:szCs w:val="26"/>
          <w:u w:val="single"/>
          <w:lang w:bidi="bn-IN"/>
        </w:rPr>
      </w:pPr>
      <w:r w:rsidRPr="00FF5D2B">
        <w:rPr>
          <w:b/>
          <w:i/>
          <w:color w:val="1B069C"/>
          <w:sz w:val="26"/>
          <w:szCs w:val="26"/>
          <w:u w:val="single"/>
          <w:lang w:bidi="bn-IN"/>
        </w:rPr>
        <w:t>Performance Engineer</w:t>
      </w:r>
    </w:p>
    <w:p w14:paraId="441CFC9B" w14:textId="77777777" w:rsidR="001E2459" w:rsidRPr="00FF5D2B" w:rsidRDefault="001E2459" w:rsidP="001E2459">
      <w:pPr>
        <w:jc w:val="both"/>
        <w:rPr>
          <w:color w:val="000000"/>
          <w:sz w:val="24"/>
          <w:szCs w:val="24"/>
        </w:rPr>
      </w:pPr>
      <w:r w:rsidRPr="00FF5D2B">
        <w:rPr>
          <w:b/>
          <w:color w:val="000000"/>
          <w:sz w:val="24"/>
          <w:szCs w:val="24"/>
        </w:rPr>
        <w:t>Responsibilities:</w:t>
      </w:r>
      <w:r w:rsidRPr="00FF5D2B">
        <w:rPr>
          <w:color w:val="000000"/>
          <w:sz w:val="24"/>
          <w:szCs w:val="24"/>
        </w:rPr>
        <w:t> </w:t>
      </w:r>
    </w:p>
    <w:p w14:paraId="184F4361" w14:textId="2304374A" w:rsidR="000869D7" w:rsidRDefault="000869D7" w:rsidP="000869D7">
      <w:pPr>
        <w:pStyle w:val="ListParagraph"/>
        <w:numPr>
          <w:ilvl w:val="0"/>
          <w:numId w:val="3"/>
        </w:numPr>
        <w:spacing w:after="200"/>
        <w:jc w:val="both"/>
        <w:rPr>
          <w:color w:val="000000"/>
        </w:rPr>
      </w:pPr>
      <w:r w:rsidRPr="00FF5D2B">
        <w:rPr>
          <w:color w:val="000000"/>
        </w:rPr>
        <w:t xml:space="preserve">Reviewed functional and non-functional requirements using tools like Confluence or Microsoft Teams for collaboration and analyzed them for testability, completeness, and consistency, ensuring accurate testing scenarios. Employed tools like </w:t>
      </w:r>
      <w:proofErr w:type="spellStart"/>
      <w:r w:rsidRPr="00FF5D2B">
        <w:rPr>
          <w:color w:val="000000"/>
        </w:rPr>
        <w:t>Tricentis</w:t>
      </w:r>
      <w:proofErr w:type="spellEnd"/>
      <w:r w:rsidRPr="00FF5D2B">
        <w:rPr>
          <w:color w:val="000000"/>
        </w:rPr>
        <w:t xml:space="preserve"> Tosca or </w:t>
      </w:r>
      <w:proofErr w:type="spellStart"/>
      <w:r w:rsidRPr="00FF5D2B">
        <w:rPr>
          <w:color w:val="000000"/>
        </w:rPr>
        <w:t>PractiTest</w:t>
      </w:r>
      <w:proofErr w:type="spellEnd"/>
      <w:r w:rsidRPr="00FF5D2B">
        <w:rPr>
          <w:color w:val="000000"/>
        </w:rPr>
        <w:t xml:space="preserve"> for comprehensive requirement traceability.</w:t>
      </w:r>
    </w:p>
    <w:p w14:paraId="25BED3DC" w14:textId="2740A7EF" w:rsidR="00FC6A28" w:rsidRPr="00FF5D2B" w:rsidRDefault="00FC6A28" w:rsidP="000869D7">
      <w:pPr>
        <w:pStyle w:val="ListParagraph"/>
        <w:numPr>
          <w:ilvl w:val="0"/>
          <w:numId w:val="3"/>
        </w:numPr>
        <w:spacing w:after="200"/>
        <w:jc w:val="both"/>
        <w:rPr>
          <w:color w:val="000000"/>
        </w:rPr>
      </w:pPr>
      <w:r>
        <w:t>Expertise in simulating high-transaction volumes in DFIO to evaluate system performance under peak loads.</w:t>
      </w:r>
    </w:p>
    <w:p w14:paraId="73C9E234" w14:textId="364AC59F" w:rsidR="000869D7" w:rsidRPr="00FF5D2B" w:rsidRDefault="000869D7" w:rsidP="000869D7">
      <w:pPr>
        <w:pStyle w:val="ListParagraph"/>
        <w:numPr>
          <w:ilvl w:val="0"/>
          <w:numId w:val="3"/>
        </w:numPr>
        <w:spacing w:after="200"/>
        <w:jc w:val="both"/>
        <w:rPr>
          <w:color w:val="000000"/>
        </w:rPr>
      </w:pPr>
      <w:r w:rsidRPr="00FF5D2B">
        <w:rPr>
          <w:color w:val="000000"/>
        </w:rPr>
        <w:t>Gathered business requirements and extracted Service Level Agreement (SLA) information from Enterprise Manager, Solution Architect, and Product Owner, utilizing enterprise-level collaboration platforms like Atlassian Jira or ServiceNow for requirement tracking and management.</w:t>
      </w:r>
    </w:p>
    <w:p w14:paraId="6D8C3ADA" w14:textId="129F62A1" w:rsidR="000869D7" w:rsidRPr="00FF5D2B" w:rsidRDefault="000869D7" w:rsidP="000869D7">
      <w:pPr>
        <w:pStyle w:val="ListParagraph"/>
        <w:numPr>
          <w:ilvl w:val="0"/>
          <w:numId w:val="3"/>
        </w:numPr>
        <w:spacing w:after="200"/>
        <w:jc w:val="both"/>
        <w:rPr>
          <w:color w:val="000000"/>
        </w:rPr>
      </w:pPr>
      <w:r w:rsidRPr="00FF5D2B">
        <w:rPr>
          <w:color w:val="000000"/>
        </w:rPr>
        <w:t>Implemented SDLC methodologies and adhered to standardized processes, incorporating CI/CD practices using GitLab CI/CD, Jenkins, or GitHub Actions for code versioning and automation.</w:t>
      </w:r>
    </w:p>
    <w:p w14:paraId="0797875E" w14:textId="63AFEACD" w:rsidR="000869D7" w:rsidRDefault="000869D7" w:rsidP="000869D7">
      <w:pPr>
        <w:pStyle w:val="ListParagraph"/>
        <w:numPr>
          <w:ilvl w:val="0"/>
          <w:numId w:val="3"/>
        </w:numPr>
        <w:spacing w:after="200"/>
        <w:jc w:val="both"/>
        <w:rPr>
          <w:color w:val="000000"/>
        </w:rPr>
      </w:pPr>
      <w:r w:rsidRPr="00FF5D2B">
        <w:rPr>
          <w:color w:val="000000"/>
        </w:rPr>
        <w:t>Extensive experience in performance testing of RESTful APIs using modern tools like Postman, REST Assured, or Apache JMeter with advanced plugins for API load testing.</w:t>
      </w:r>
    </w:p>
    <w:p w14:paraId="4FE08D52" w14:textId="632FB2EF" w:rsidR="0062050E" w:rsidRDefault="0062050E" w:rsidP="000869D7">
      <w:pPr>
        <w:pStyle w:val="ListParagraph"/>
        <w:numPr>
          <w:ilvl w:val="0"/>
          <w:numId w:val="3"/>
        </w:numPr>
        <w:spacing w:after="200"/>
        <w:jc w:val="both"/>
        <w:rPr>
          <w:color w:val="000000"/>
        </w:rPr>
      </w:pPr>
      <w:r w:rsidRPr="0062050E">
        <w:rPr>
          <w:color w:val="000000"/>
        </w:rPr>
        <w:t xml:space="preserve">Implemented performance monitoring and alerting through </w:t>
      </w:r>
      <w:proofErr w:type="spellStart"/>
      <w:r w:rsidRPr="0062050E">
        <w:rPr>
          <w:color w:val="000000"/>
        </w:rPr>
        <w:t>Cyara’s</w:t>
      </w:r>
      <w:proofErr w:type="spellEnd"/>
      <w:r w:rsidRPr="0062050E">
        <w:rPr>
          <w:color w:val="000000"/>
        </w:rPr>
        <w:t xml:space="preserve"> dashboard to proactively identify and resolve issues in customer experience.</w:t>
      </w:r>
    </w:p>
    <w:p w14:paraId="00B6D0B8" w14:textId="2C70EF0B" w:rsidR="00CA334F" w:rsidRDefault="00CA334F" w:rsidP="00CA334F">
      <w:pPr>
        <w:pStyle w:val="ListParagraph"/>
        <w:numPr>
          <w:ilvl w:val="0"/>
          <w:numId w:val="3"/>
        </w:numPr>
        <w:spacing w:after="200"/>
        <w:jc w:val="both"/>
        <w:rPr>
          <w:color w:val="000000"/>
        </w:rPr>
      </w:pPr>
      <w:r w:rsidRPr="00CA334F">
        <w:rPr>
          <w:color w:val="000000"/>
        </w:rPr>
        <w:t>Implemented strategies to improve system reliability under failure conditions.</w:t>
      </w:r>
    </w:p>
    <w:p w14:paraId="68D0F103" w14:textId="58E2D092" w:rsidR="00544005" w:rsidRPr="00544005" w:rsidRDefault="00544005" w:rsidP="00544005">
      <w:pPr>
        <w:pStyle w:val="ListParagraph"/>
        <w:numPr>
          <w:ilvl w:val="0"/>
          <w:numId w:val="3"/>
        </w:numPr>
        <w:rPr>
          <w:color w:val="000000"/>
        </w:rPr>
      </w:pPr>
      <w:r w:rsidRPr="00544005">
        <w:rPr>
          <w:color w:val="000000"/>
        </w:rPr>
        <w:t>Proficient with developer tools, such as Eclipse and GitHub for developing on the Java stack</w:t>
      </w:r>
    </w:p>
    <w:p w14:paraId="6ECF937C" w14:textId="7B158C5F" w:rsidR="000869D7" w:rsidRPr="00FF5D2B" w:rsidRDefault="000869D7" w:rsidP="000869D7">
      <w:pPr>
        <w:pStyle w:val="ListParagraph"/>
        <w:numPr>
          <w:ilvl w:val="0"/>
          <w:numId w:val="3"/>
        </w:numPr>
        <w:spacing w:after="200"/>
        <w:jc w:val="both"/>
        <w:rPr>
          <w:color w:val="000000"/>
        </w:rPr>
      </w:pPr>
      <w:r w:rsidRPr="00FF5D2B">
        <w:rPr>
          <w:color w:val="000000"/>
        </w:rPr>
        <w:t>Collaborated with stakeholders including QMO managers, Application Teams, and Business Analysts to derive user requirements, drafting comprehensive test strategies, test cases, and plans based on functional specifications within test management tools like TestRail or Xray for Jira.</w:t>
      </w:r>
    </w:p>
    <w:p w14:paraId="04B70516" w14:textId="6D042BF1" w:rsidR="000869D7" w:rsidRPr="00FF5D2B" w:rsidRDefault="000869D7" w:rsidP="000869D7">
      <w:pPr>
        <w:pStyle w:val="ListParagraph"/>
        <w:numPr>
          <w:ilvl w:val="0"/>
          <w:numId w:val="3"/>
        </w:numPr>
        <w:spacing w:after="200"/>
        <w:jc w:val="both"/>
        <w:rPr>
          <w:color w:val="000000"/>
        </w:rPr>
      </w:pPr>
      <w:r w:rsidRPr="00FF5D2B">
        <w:rPr>
          <w:color w:val="000000"/>
        </w:rPr>
        <w:t>Developed and maintained Performance Test Cases in TestRail, integrating seamlessly with Jira for streamlined traceability and issue tracking, ensuring comprehensive coverage of test scenarios.</w:t>
      </w:r>
    </w:p>
    <w:p w14:paraId="54169B09" w14:textId="3B30EFF2" w:rsidR="000869D7" w:rsidRDefault="000869D7" w:rsidP="000869D7">
      <w:pPr>
        <w:pStyle w:val="ListParagraph"/>
        <w:numPr>
          <w:ilvl w:val="0"/>
          <w:numId w:val="3"/>
        </w:numPr>
        <w:spacing w:after="200"/>
        <w:jc w:val="both"/>
        <w:rPr>
          <w:color w:val="000000"/>
        </w:rPr>
      </w:pPr>
      <w:r w:rsidRPr="00FF5D2B">
        <w:rPr>
          <w:color w:val="000000"/>
        </w:rPr>
        <w:t xml:space="preserve">Engaged in </w:t>
      </w:r>
      <w:proofErr w:type="spellStart"/>
      <w:r w:rsidRPr="00FF5D2B">
        <w:rPr>
          <w:color w:val="000000"/>
        </w:rPr>
        <w:t>NiFi</w:t>
      </w:r>
      <w:proofErr w:type="spellEnd"/>
      <w:r w:rsidRPr="00FF5D2B">
        <w:rPr>
          <w:color w:val="000000"/>
        </w:rPr>
        <w:t xml:space="preserve"> data ingestion process understanding alongside ETL Developers, Hadoop Developers, UI/UX Developers, and Product Owners, utilizing collaborative platforms like Microsoft Teams or Slack for cross-team communication and knowledge sharing.</w:t>
      </w:r>
    </w:p>
    <w:p w14:paraId="76773810" w14:textId="6B601CA1" w:rsidR="00FC6A28" w:rsidRPr="00FF5D2B" w:rsidRDefault="00FC6A28" w:rsidP="000869D7">
      <w:pPr>
        <w:pStyle w:val="ListParagraph"/>
        <w:numPr>
          <w:ilvl w:val="0"/>
          <w:numId w:val="3"/>
        </w:numPr>
        <w:spacing w:after="200"/>
        <w:jc w:val="both"/>
        <w:rPr>
          <w:color w:val="000000"/>
        </w:rPr>
      </w:pPr>
      <w:r>
        <w:t>Skilled in validating data flows and ensuring accurate information exchange for order fulfillment and inventory visibility.</w:t>
      </w:r>
    </w:p>
    <w:p w14:paraId="5F71E06B" w14:textId="3B98B28C" w:rsidR="000869D7" w:rsidRPr="00FF5D2B" w:rsidRDefault="000869D7" w:rsidP="000869D7">
      <w:pPr>
        <w:pStyle w:val="ListParagraph"/>
        <w:numPr>
          <w:ilvl w:val="0"/>
          <w:numId w:val="3"/>
        </w:numPr>
        <w:spacing w:after="200"/>
        <w:jc w:val="both"/>
        <w:rPr>
          <w:color w:val="000000"/>
        </w:rPr>
      </w:pPr>
      <w:r w:rsidRPr="00FF5D2B">
        <w:rPr>
          <w:color w:val="000000"/>
        </w:rPr>
        <w:t>Employed C# scripting within Visual Studio for file processing to simulate Ramp-up, Spike testing, and handling Small Files in production-like environments.</w:t>
      </w:r>
    </w:p>
    <w:p w14:paraId="6C068AFC" w14:textId="0D7EC9EA" w:rsidR="000869D7" w:rsidRPr="00FF5D2B" w:rsidRDefault="000869D7" w:rsidP="000869D7">
      <w:pPr>
        <w:pStyle w:val="ListParagraph"/>
        <w:numPr>
          <w:ilvl w:val="0"/>
          <w:numId w:val="3"/>
        </w:numPr>
        <w:spacing w:after="200"/>
        <w:jc w:val="both"/>
        <w:rPr>
          <w:color w:val="000000"/>
        </w:rPr>
      </w:pPr>
      <w:r w:rsidRPr="00FF5D2B">
        <w:rPr>
          <w:color w:val="000000"/>
        </w:rPr>
        <w:t xml:space="preserve">Conducted </w:t>
      </w:r>
      <w:proofErr w:type="spellStart"/>
      <w:r w:rsidRPr="00FF5D2B">
        <w:rPr>
          <w:color w:val="000000"/>
        </w:rPr>
        <w:t>NiFi</w:t>
      </w:r>
      <w:proofErr w:type="spellEnd"/>
      <w:r w:rsidRPr="00FF5D2B">
        <w:rPr>
          <w:color w:val="000000"/>
        </w:rPr>
        <w:t xml:space="preserve"> Data ingestion Performance Testing, monitoring metrics from Kafka, Ambari, and collecting runtime performance metrics using latest versions of </w:t>
      </w:r>
      <w:proofErr w:type="spellStart"/>
      <w:r w:rsidRPr="00FF5D2B">
        <w:rPr>
          <w:color w:val="000000"/>
        </w:rPr>
        <w:t>Neoload</w:t>
      </w:r>
      <w:proofErr w:type="spellEnd"/>
      <w:r w:rsidRPr="00FF5D2B">
        <w:rPr>
          <w:color w:val="000000"/>
        </w:rPr>
        <w:t xml:space="preserve"> (e.g., </w:t>
      </w:r>
      <w:proofErr w:type="spellStart"/>
      <w:r w:rsidRPr="00FF5D2B">
        <w:rPr>
          <w:color w:val="000000"/>
        </w:rPr>
        <w:t>Neoload</w:t>
      </w:r>
      <w:proofErr w:type="spellEnd"/>
      <w:r w:rsidRPr="00FF5D2B">
        <w:rPr>
          <w:color w:val="000000"/>
        </w:rPr>
        <w:t xml:space="preserve"> 7.0) and </w:t>
      </w:r>
      <w:proofErr w:type="spellStart"/>
      <w:r w:rsidRPr="00FF5D2B">
        <w:rPr>
          <w:color w:val="000000"/>
        </w:rPr>
        <w:t>JMeter</w:t>
      </w:r>
      <w:proofErr w:type="spellEnd"/>
      <w:r w:rsidRPr="00FF5D2B">
        <w:rPr>
          <w:color w:val="000000"/>
        </w:rPr>
        <w:t xml:space="preserve"> (e.g., JMeter 5.4).</w:t>
      </w:r>
    </w:p>
    <w:p w14:paraId="33022C9A" w14:textId="77777777" w:rsidR="000869D7" w:rsidRDefault="000869D7" w:rsidP="000869D7">
      <w:pPr>
        <w:pStyle w:val="ListParagraph"/>
        <w:numPr>
          <w:ilvl w:val="0"/>
          <w:numId w:val="3"/>
        </w:numPr>
        <w:rPr>
          <w:color w:val="000000"/>
        </w:rPr>
      </w:pPr>
      <w:r w:rsidRPr="00FF5D2B">
        <w:rPr>
          <w:color w:val="000000"/>
        </w:rPr>
        <w:lastRenderedPageBreak/>
        <w:t xml:space="preserve">Responsible for performance testing using advanced versions of JMeter (e.g., </w:t>
      </w:r>
      <w:proofErr w:type="spellStart"/>
      <w:r w:rsidRPr="00FF5D2B">
        <w:rPr>
          <w:color w:val="000000"/>
        </w:rPr>
        <w:t>JMeter</w:t>
      </w:r>
      <w:proofErr w:type="spellEnd"/>
      <w:r w:rsidRPr="00FF5D2B">
        <w:rPr>
          <w:color w:val="000000"/>
        </w:rPr>
        <w:t xml:space="preserve"> 5.4) and </w:t>
      </w:r>
      <w:proofErr w:type="spellStart"/>
      <w:r w:rsidRPr="00FF5D2B">
        <w:rPr>
          <w:color w:val="000000"/>
        </w:rPr>
        <w:t>Neoload</w:t>
      </w:r>
      <w:proofErr w:type="spellEnd"/>
      <w:r w:rsidRPr="00FF5D2B">
        <w:rPr>
          <w:color w:val="000000"/>
        </w:rPr>
        <w:t xml:space="preserve"> (e.g., </w:t>
      </w:r>
      <w:proofErr w:type="spellStart"/>
      <w:r w:rsidRPr="00FF5D2B">
        <w:rPr>
          <w:color w:val="000000"/>
        </w:rPr>
        <w:t>Neoload</w:t>
      </w:r>
      <w:proofErr w:type="spellEnd"/>
      <w:r w:rsidRPr="00FF5D2B">
        <w:rPr>
          <w:color w:val="000000"/>
        </w:rPr>
        <w:t xml:space="preserve"> 7.0), employing their latest features for enhanced load simulation and performance analysis.</w:t>
      </w:r>
    </w:p>
    <w:p w14:paraId="038F4FFE" w14:textId="6BEE57E1" w:rsidR="00CA334F" w:rsidRPr="00FF5D2B" w:rsidRDefault="00CA334F" w:rsidP="000869D7">
      <w:pPr>
        <w:pStyle w:val="ListParagraph"/>
        <w:numPr>
          <w:ilvl w:val="0"/>
          <w:numId w:val="3"/>
        </w:numPr>
        <w:rPr>
          <w:color w:val="000000"/>
        </w:rPr>
      </w:pPr>
      <w:r>
        <w:t>Conducted chaos experiments to assess system fault tolerance and resiliency.</w:t>
      </w:r>
    </w:p>
    <w:p w14:paraId="34E94347" w14:textId="135A81A9" w:rsidR="000869D7" w:rsidRDefault="000869D7" w:rsidP="000869D7">
      <w:pPr>
        <w:pStyle w:val="ListParagraph"/>
        <w:numPr>
          <w:ilvl w:val="0"/>
          <w:numId w:val="3"/>
        </w:numPr>
        <w:rPr>
          <w:color w:val="000000"/>
        </w:rPr>
      </w:pPr>
      <w:r w:rsidRPr="00FF5D2B">
        <w:rPr>
          <w:color w:val="000000"/>
        </w:rPr>
        <w:t>Designed diverse scenarios encompassing Baseline, Benchmark, Load, Regression, Stress, Steady state, and Endurance Testing, using advanced scripting techniques within JMeter 5.4 or Gatling for efficient test execution.</w:t>
      </w:r>
    </w:p>
    <w:p w14:paraId="61374259" w14:textId="1A459FB2" w:rsidR="00FC6A28" w:rsidRDefault="00FC6A28" w:rsidP="000869D7">
      <w:pPr>
        <w:pStyle w:val="ListParagraph"/>
        <w:numPr>
          <w:ilvl w:val="0"/>
          <w:numId w:val="3"/>
        </w:numPr>
        <w:rPr>
          <w:color w:val="000000"/>
        </w:rPr>
      </w:pPr>
      <w:r>
        <w:t>Experience in testing Manhattan DFIO integrations with upstream and downstream systems like ERP, WMS, and OMS.</w:t>
      </w:r>
    </w:p>
    <w:p w14:paraId="1A150D9F" w14:textId="537B8708" w:rsidR="0062050E" w:rsidRPr="00FF5D2B" w:rsidRDefault="0062050E" w:rsidP="000869D7">
      <w:pPr>
        <w:pStyle w:val="ListParagraph"/>
        <w:numPr>
          <w:ilvl w:val="0"/>
          <w:numId w:val="3"/>
        </w:numPr>
        <w:rPr>
          <w:color w:val="000000"/>
        </w:rPr>
      </w:pPr>
      <w:r w:rsidRPr="0062050E">
        <w:rPr>
          <w:color w:val="000000"/>
        </w:rPr>
        <w:t xml:space="preserve">Utilized </w:t>
      </w:r>
      <w:proofErr w:type="spellStart"/>
      <w:r w:rsidRPr="0062050E">
        <w:rPr>
          <w:color w:val="000000"/>
        </w:rPr>
        <w:t>Cyara’s</w:t>
      </w:r>
      <w:proofErr w:type="spellEnd"/>
      <w:r w:rsidRPr="0062050E">
        <w:rPr>
          <w:color w:val="000000"/>
        </w:rPr>
        <w:t xml:space="preserve"> IVR testing capabilities to validate voice prompts, call flows, and call routing across multiple contact center environments, improving IVR functionality and user experience.</w:t>
      </w:r>
    </w:p>
    <w:p w14:paraId="122CF27C" w14:textId="3B87952F" w:rsidR="000869D7" w:rsidRPr="00FF5D2B" w:rsidRDefault="000869D7" w:rsidP="000869D7">
      <w:pPr>
        <w:pStyle w:val="ListParagraph"/>
        <w:numPr>
          <w:ilvl w:val="0"/>
          <w:numId w:val="3"/>
        </w:numPr>
        <w:rPr>
          <w:color w:val="000000"/>
        </w:rPr>
      </w:pPr>
      <w:r w:rsidRPr="00FF5D2B">
        <w:rPr>
          <w:color w:val="000000"/>
        </w:rPr>
        <w:t>Developed JMeter recorded scripts, employing dynamic correlation techniques using JMeter Processors or utilizing advanced scripting languages like Groovy for dynamic value extraction and injection.</w:t>
      </w:r>
    </w:p>
    <w:p w14:paraId="5B731233" w14:textId="5414543C" w:rsidR="000869D7" w:rsidRPr="00FF5D2B" w:rsidRDefault="000869D7" w:rsidP="000869D7">
      <w:pPr>
        <w:pStyle w:val="ListParagraph"/>
        <w:numPr>
          <w:ilvl w:val="0"/>
          <w:numId w:val="3"/>
        </w:numPr>
        <w:rPr>
          <w:color w:val="000000"/>
        </w:rPr>
      </w:pPr>
      <w:r w:rsidRPr="00FF5D2B">
        <w:rPr>
          <w:color w:val="000000"/>
        </w:rPr>
        <w:t>Generated Test Data for high-scale load scenarios utilizing Visual Studio or data generation frameworks like Faker for large user simulations in load testing environments.</w:t>
      </w:r>
    </w:p>
    <w:p w14:paraId="2AF06E38" w14:textId="6E92FEB0" w:rsidR="000869D7" w:rsidRPr="00FF5D2B" w:rsidRDefault="000869D7" w:rsidP="000869D7">
      <w:pPr>
        <w:pStyle w:val="ListParagraph"/>
        <w:numPr>
          <w:ilvl w:val="0"/>
          <w:numId w:val="3"/>
        </w:numPr>
        <w:rPr>
          <w:color w:val="000000"/>
        </w:rPr>
      </w:pPr>
      <w:r w:rsidRPr="00FF5D2B">
        <w:rPr>
          <w:color w:val="000000"/>
        </w:rPr>
        <w:t>Performed load and stress testing using advanced features within JMeter or Gatling for precise application performance evaluation and enhancement.</w:t>
      </w:r>
    </w:p>
    <w:p w14:paraId="18419057" w14:textId="23C748FE" w:rsidR="000869D7" w:rsidRPr="00FF5D2B" w:rsidRDefault="000869D7" w:rsidP="000869D7">
      <w:pPr>
        <w:pStyle w:val="ListParagraph"/>
        <w:numPr>
          <w:ilvl w:val="0"/>
          <w:numId w:val="3"/>
        </w:numPr>
        <w:rPr>
          <w:color w:val="000000"/>
        </w:rPr>
      </w:pPr>
      <w:r w:rsidRPr="00FF5D2B">
        <w:rPr>
          <w:color w:val="000000"/>
        </w:rPr>
        <w:t xml:space="preserve">Parameterized and efficiently handled large and complex datasets within Performance Test environments, leveraging dynamic data generation libraries or specialized data frameworks (e.g., </w:t>
      </w:r>
      <w:proofErr w:type="spellStart"/>
      <w:r w:rsidRPr="00FF5D2B">
        <w:rPr>
          <w:color w:val="000000"/>
        </w:rPr>
        <w:t>DataFactory</w:t>
      </w:r>
      <w:proofErr w:type="spellEnd"/>
      <w:r w:rsidRPr="00FF5D2B">
        <w:rPr>
          <w:color w:val="000000"/>
        </w:rPr>
        <w:t>) for accurate performance evaluation.</w:t>
      </w:r>
    </w:p>
    <w:p w14:paraId="2F47F292" w14:textId="6A181B70" w:rsidR="000869D7" w:rsidRPr="00FF5D2B" w:rsidRDefault="000869D7" w:rsidP="000869D7">
      <w:pPr>
        <w:pStyle w:val="ListParagraph"/>
        <w:numPr>
          <w:ilvl w:val="0"/>
          <w:numId w:val="3"/>
        </w:numPr>
        <w:rPr>
          <w:color w:val="000000"/>
        </w:rPr>
      </w:pPr>
      <w:r w:rsidRPr="00FF5D2B">
        <w:rPr>
          <w:color w:val="000000"/>
        </w:rPr>
        <w:t>Validated test scripts for correctness and adherence to scenario descriptions, utilizing assertions and validations within test scripts or integrated validation frameworks for comprehensive validation.</w:t>
      </w:r>
    </w:p>
    <w:p w14:paraId="39E187C8" w14:textId="0CD0EB69" w:rsidR="000869D7" w:rsidRDefault="000869D7" w:rsidP="000869D7">
      <w:pPr>
        <w:pStyle w:val="ListParagraph"/>
        <w:numPr>
          <w:ilvl w:val="0"/>
          <w:numId w:val="3"/>
        </w:numPr>
        <w:rPr>
          <w:color w:val="000000"/>
        </w:rPr>
      </w:pPr>
      <w:r w:rsidRPr="00FF5D2B">
        <w:rPr>
          <w:color w:val="000000"/>
        </w:rPr>
        <w:t xml:space="preserve">Analyzed Heap and Thread dumps, actively contributing to fine-tuning application performance for JVM-based applications, utilizing advanced profiling tools like </w:t>
      </w:r>
      <w:proofErr w:type="spellStart"/>
      <w:r w:rsidRPr="00FF5D2B">
        <w:rPr>
          <w:color w:val="000000"/>
        </w:rPr>
        <w:t>YourKit</w:t>
      </w:r>
      <w:proofErr w:type="spellEnd"/>
      <w:r w:rsidRPr="00FF5D2B">
        <w:rPr>
          <w:color w:val="000000"/>
        </w:rPr>
        <w:t xml:space="preserve"> or </w:t>
      </w:r>
      <w:proofErr w:type="spellStart"/>
      <w:r w:rsidRPr="00FF5D2B">
        <w:rPr>
          <w:color w:val="000000"/>
        </w:rPr>
        <w:t>JProfiler</w:t>
      </w:r>
      <w:proofErr w:type="spellEnd"/>
      <w:r w:rsidRPr="00FF5D2B">
        <w:rPr>
          <w:color w:val="000000"/>
        </w:rPr>
        <w:t xml:space="preserve"> for detailed performance analysis.</w:t>
      </w:r>
    </w:p>
    <w:p w14:paraId="7C0C24A3" w14:textId="106E18DE" w:rsidR="00FC6A28" w:rsidRPr="00FF5D2B" w:rsidRDefault="00FC6A28" w:rsidP="000869D7">
      <w:pPr>
        <w:pStyle w:val="ListParagraph"/>
        <w:numPr>
          <w:ilvl w:val="0"/>
          <w:numId w:val="3"/>
        </w:numPr>
        <w:rPr>
          <w:color w:val="000000"/>
        </w:rPr>
      </w:pPr>
      <w:r>
        <w:t>Understanding of key DFIO components, including demand signals, safety stock calculations, and inventory distribution algorithms.</w:t>
      </w:r>
    </w:p>
    <w:p w14:paraId="45E3DD28" w14:textId="5966632C" w:rsidR="000869D7" w:rsidRDefault="000869D7" w:rsidP="000869D7">
      <w:pPr>
        <w:pStyle w:val="ListParagraph"/>
        <w:numPr>
          <w:ilvl w:val="0"/>
          <w:numId w:val="3"/>
        </w:numPr>
        <w:rPr>
          <w:color w:val="000000"/>
        </w:rPr>
      </w:pPr>
      <w:r w:rsidRPr="00FF5D2B">
        <w:rPr>
          <w:color w:val="000000"/>
        </w:rPr>
        <w:t>Actively monitored middleware application server performance metrics like Thread count, JVM heap size, and queue size, employing APM tools like AppDynamics or New Relic for real-time performance monitoring.</w:t>
      </w:r>
    </w:p>
    <w:p w14:paraId="31AE50B2" w14:textId="7996B694" w:rsidR="00CA334F" w:rsidRPr="00FF5D2B" w:rsidRDefault="00CA334F" w:rsidP="000869D7">
      <w:pPr>
        <w:pStyle w:val="ListParagraph"/>
        <w:numPr>
          <w:ilvl w:val="0"/>
          <w:numId w:val="3"/>
        </w:numPr>
        <w:rPr>
          <w:color w:val="000000"/>
        </w:rPr>
      </w:pPr>
      <w:r>
        <w:t xml:space="preserve">Leveraged </w:t>
      </w:r>
      <w:proofErr w:type="spellStart"/>
      <w:r>
        <w:t>Kubernetes</w:t>
      </w:r>
      <w:proofErr w:type="spellEnd"/>
      <w:r>
        <w:t xml:space="preserve">-native features to ensure high availability and performance of </w:t>
      </w:r>
      <w:proofErr w:type="spellStart"/>
      <w:r>
        <w:t>microservices</w:t>
      </w:r>
      <w:proofErr w:type="spellEnd"/>
      <w:r>
        <w:t>.</w:t>
      </w:r>
    </w:p>
    <w:p w14:paraId="47F763A7" w14:textId="6351AACC" w:rsidR="000869D7" w:rsidRPr="00FF5D2B" w:rsidRDefault="000869D7" w:rsidP="000869D7">
      <w:pPr>
        <w:pStyle w:val="ListParagraph"/>
        <w:numPr>
          <w:ilvl w:val="0"/>
          <w:numId w:val="3"/>
        </w:numPr>
        <w:rPr>
          <w:color w:val="000000"/>
        </w:rPr>
      </w:pPr>
      <w:r w:rsidRPr="00FF5D2B">
        <w:rPr>
          <w:color w:val="000000"/>
        </w:rPr>
        <w:t>Executed JMeter scripts for high-capacity load tests utilizing distributed testing capabilities within JMeter for simulating large-scale user loads.</w:t>
      </w:r>
    </w:p>
    <w:p w14:paraId="4F12325E" w14:textId="00182ED2" w:rsidR="000869D7" w:rsidRPr="00FF5D2B" w:rsidRDefault="000869D7" w:rsidP="000869D7">
      <w:pPr>
        <w:pStyle w:val="ListParagraph"/>
        <w:numPr>
          <w:ilvl w:val="0"/>
          <w:numId w:val="3"/>
        </w:numPr>
        <w:rPr>
          <w:color w:val="000000"/>
        </w:rPr>
      </w:pPr>
      <w:r w:rsidRPr="00FF5D2B">
        <w:rPr>
          <w:color w:val="000000"/>
        </w:rPr>
        <w:t>Monitored and administered hardware resources to ensure adequate availability for tests, employing cloud orchestration tools like Terraform or Kubernetes for scalable infrastructure provisioning.</w:t>
      </w:r>
    </w:p>
    <w:p w14:paraId="3AC8D567" w14:textId="0FDA7AEF" w:rsidR="000869D7" w:rsidRDefault="000869D7" w:rsidP="000869D7">
      <w:pPr>
        <w:pStyle w:val="ListParagraph"/>
        <w:numPr>
          <w:ilvl w:val="0"/>
          <w:numId w:val="3"/>
        </w:numPr>
        <w:rPr>
          <w:color w:val="000000"/>
        </w:rPr>
      </w:pPr>
      <w:r w:rsidRPr="00FF5D2B">
        <w:rPr>
          <w:color w:val="000000"/>
        </w:rPr>
        <w:t xml:space="preserve">Analyzed performance critical transactions using Dynatrace's advanced analytics features, leveraging </w:t>
      </w:r>
      <w:proofErr w:type="spellStart"/>
      <w:r w:rsidRPr="00FF5D2B">
        <w:rPr>
          <w:color w:val="000000"/>
        </w:rPr>
        <w:t>PurePaths</w:t>
      </w:r>
      <w:proofErr w:type="spellEnd"/>
      <w:r w:rsidRPr="00FF5D2B">
        <w:rPr>
          <w:color w:val="000000"/>
        </w:rPr>
        <w:t xml:space="preserve"> and Stack Traces for bottleneck identification.</w:t>
      </w:r>
    </w:p>
    <w:p w14:paraId="7D3AE5FA" w14:textId="0EFB9B55" w:rsidR="0062050E" w:rsidRPr="00FF5D2B" w:rsidRDefault="0062050E" w:rsidP="000869D7">
      <w:pPr>
        <w:pStyle w:val="ListParagraph"/>
        <w:numPr>
          <w:ilvl w:val="0"/>
          <w:numId w:val="3"/>
        </w:numPr>
        <w:rPr>
          <w:color w:val="000000"/>
        </w:rPr>
      </w:pPr>
      <w:r w:rsidRPr="0062050E">
        <w:rPr>
          <w:color w:val="000000"/>
        </w:rPr>
        <w:t xml:space="preserve">Conducted load and stress tests using </w:t>
      </w:r>
      <w:proofErr w:type="spellStart"/>
      <w:r w:rsidRPr="0062050E">
        <w:rPr>
          <w:color w:val="000000"/>
        </w:rPr>
        <w:t>Cyara</w:t>
      </w:r>
      <w:proofErr w:type="spellEnd"/>
      <w:r w:rsidRPr="0062050E">
        <w:rPr>
          <w:color w:val="000000"/>
        </w:rPr>
        <w:t xml:space="preserve"> to simulate high call volumes, identifying system bottlenecks and ensuring scalability of contact center solutions.</w:t>
      </w:r>
    </w:p>
    <w:p w14:paraId="4BAACD02" w14:textId="4947C663" w:rsidR="000869D7" w:rsidRPr="00FF5D2B" w:rsidRDefault="000869D7" w:rsidP="000869D7">
      <w:pPr>
        <w:pStyle w:val="ListParagraph"/>
        <w:numPr>
          <w:ilvl w:val="0"/>
          <w:numId w:val="3"/>
        </w:numPr>
        <w:rPr>
          <w:color w:val="000000"/>
        </w:rPr>
      </w:pPr>
      <w:r w:rsidRPr="00FF5D2B">
        <w:rPr>
          <w:color w:val="000000"/>
        </w:rPr>
        <w:t>Analyzed JVM behaviors, Garbage Collections, memory leaks, and monitored various JVM properties using specialized monitoring tools such as Dynatrace or AppDynamics for JVM-based applications.</w:t>
      </w:r>
    </w:p>
    <w:p w14:paraId="6192A9F1" w14:textId="0AEE3199" w:rsidR="000869D7" w:rsidRPr="00FF5D2B" w:rsidRDefault="000869D7" w:rsidP="000869D7">
      <w:pPr>
        <w:pStyle w:val="ListParagraph"/>
        <w:numPr>
          <w:ilvl w:val="0"/>
          <w:numId w:val="3"/>
        </w:numPr>
        <w:rPr>
          <w:color w:val="000000"/>
        </w:rPr>
      </w:pPr>
      <w:r w:rsidRPr="00FF5D2B">
        <w:rPr>
          <w:color w:val="000000"/>
        </w:rPr>
        <w:t>Assisted in the production of testing and capacity certification reports using advanced reporting tools like Tableau or custom dashboarding solutions for detailed insights.</w:t>
      </w:r>
    </w:p>
    <w:p w14:paraId="6EF15E8C" w14:textId="6532FDB2" w:rsidR="000869D7" w:rsidRPr="00FF5D2B" w:rsidRDefault="000869D7" w:rsidP="000869D7">
      <w:pPr>
        <w:pStyle w:val="ListParagraph"/>
        <w:numPr>
          <w:ilvl w:val="0"/>
          <w:numId w:val="3"/>
        </w:numPr>
        <w:rPr>
          <w:color w:val="000000"/>
        </w:rPr>
      </w:pPr>
      <w:r w:rsidRPr="00FF5D2B">
        <w:rPr>
          <w:color w:val="000000"/>
        </w:rPr>
        <w:t>Investigated and troubleshooted performance problems in both Testing and Production Environments using advanced debugging and profiling tools.</w:t>
      </w:r>
    </w:p>
    <w:p w14:paraId="703B7EC9" w14:textId="6CD1D292" w:rsidR="000869D7" w:rsidRPr="00FF5D2B" w:rsidRDefault="000869D7" w:rsidP="000869D7">
      <w:pPr>
        <w:pStyle w:val="ListParagraph"/>
        <w:numPr>
          <w:ilvl w:val="0"/>
          <w:numId w:val="3"/>
        </w:numPr>
        <w:rPr>
          <w:color w:val="000000"/>
        </w:rPr>
      </w:pPr>
      <w:r w:rsidRPr="00FF5D2B">
        <w:rPr>
          <w:color w:val="000000"/>
        </w:rPr>
        <w:t>Collaborated closely with Application Teams for identifying and fixing bugs and optimizing server settings at web, app, and database levels using collaboration tools like Microsoft Teams or Slack for communication.</w:t>
      </w:r>
    </w:p>
    <w:p w14:paraId="4888143D" w14:textId="77777777" w:rsidR="000869D7" w:rsidRPr="00FF5D2B" w:rsidRDefault="000869D7" w:rsidP="000869D7">
      <w:pPr>
        <w:rPr>
          <w:color w:val="000000"/>
          <w:sz w:val="24"/>
          <w:szCs w:val="24"/>
        </w:rPr>
      </w:pPr>
    </w:p>
    <w:p w14:paraId="4579A6AD" w14:textId="5814C191" w:rsidR="001E2459" w:rsidRPr="00FF5D2B" w:rsidRDefault="001E2459" w:rsidP="00FF5D2B">
      <w:pPr>
        <w:spacing w:after="200"/>
        <w:jc w:val="both"/>
        <w:rPr>
          <w:rStyle w:val="bold"/>
          <w:color w:val="000000"/>
          <w:sz w:val="24"/>
          <w:szCs w:val="24"/>
        </w:rPr>
      </w:pPr>
      <w:r w:rsidRPr="00FF5D2B">
        <w:rPr>
          <w:b/>
          <w:color w:val="000000"/>
          <w:sz w:val="24"/>
          <w:szCs w:val="24"/>
        </w:rPr>
        <w:t xml:space="preserve">Environment: </w:t>
      </w:r>
      <w:r w:rsidRPr="00FF5D2B">
        <w:rPr>
          <w:color w:val="000000"/>
          <w:sz w:val="24"/>
          <w:szCs w:val="24"/>
        </w:rPr>
        <w:t>JMeter-3.3/4.0, Java, .Net, MS SQL Server, MS SQL, IIS, Quality Center, DynaTrace6.1, Web Services, Flex protocol, Web applications.</w:t>
      </w:r>
      <w:r w:rsidR="001847EC" w:rsidRPr="00FF5D2B">
        <w:rPr>
          <w:noProof/>
          <w:sz w:val="24"/>
          <w:szCs w:val="24"/>
        </w:rPr>
        <w:t xml:space="preserve">                                                                                                                 </w:t>
      </w:r>
    </w:p>
    <w:p w14:paraId="7CBAF8B4" w14:textId="77777777" w:rsidR="00FF5D2B" w:rsidRPr="00FF5D2B" w:rsidRDefault="001E2459" w:rsidP="00FF5D2B">
      <w:pPr>
        <w:jc w:val="center"/>
        <w:rPr>
          <w:b/>
          <w:bCs/>
          <w:i/>
          <w:color w:val="1B069C"/>
          <w:sz w:val="26"/>
          <w:szCs w:val="26"/>
          <w:u w:val="single"/>
          <w:lang w:bidi="bn-IN"/>
        </w:rPr>
      </w:pPr>
      <w:r w:rsidRPr="00FF5D2B">
        <w:rPr>
          <w:b/>
          <w:bCs/>
          <w:i/>
          <w:color w:val="1B069C"/>
          <w:sz w:val="26"/>
          <w:szCs w:val="26"/>
          <w:u w:val="single"/>
          <w:lang w:bidi="bn-IN"/>
        </w:rPr>
        <w:t xml:space="preserve">Client: </w:t>
      </w:r>
      <w:r w:rsidR="00B53D99" w:rsidRPr="00FF5D2B">
        <w:rPr>
          <w:b/>
          <w:bCs/>
          <w:i/>
          <w:color w:val="1B069C"/>
          <w:sz w:val="26"/>
          <w:szCs w:val="26"/>
          <w:u w:val="single"/>
          <w:lang w:bidi="bn-IN"/>
        </w:rPr>
        <w:t>Empower Retirement, Greenwood Village, C</w:t>
      </w:r>
      <w:r w:rsidR="00FF5D2B" w:rsidRPr="00FF5D2B">
        <w:rPr>
          <w:b/>
          <w:bCs/>
          <w:i/>
          <w:color w:val="1B069C"/>
          <w:sz w:val="26"/>
          <w:szCs w:val="26"/>
          <w:u w:val="single"/>
          <w:lang w:bidi="bn-IN"/>
        </w:rPr>
        <w:t>O</w:t>
      </w:r>
    </w:p>
    <w:p w14:paraId="66FC1895" w14:textId="43F72E60" w:rsidR="001E2459" w:rsidRPr="00FF5D2B" w:rsidRDefault="001E2459" w:rsidP="00FF5D2B">
      <w:pPr>
        <w:jc w:val="center"/>
        <w:rPr>
          <w:b/>
          <w:i/>
          <w:color w:val="1B069C"/>
          <w:sz w:val="26"/>
          <w:szCs w:val="26"/>
          <w:u w:val="single"/>
          <w:lang w:bidi="bn-IN"/>
        </w:rPr>
      </w:pPr>
      <w:r w:rsidRPr="00FF5D2B">
        <w:rPr>
          <w:b/>
          <w:i/>
          <w:color w:val="1B069C"/>
          <w:sz w:val="26"/>
          <w:szCs w:val="26"/>
          <w:u w:val="single"/>
          <w:lang w:bidi="bn-IN"/>
        </w:rPr>
        <w:t xml:space="preserve"> September 201</w:t>
      </w:r>
      <w:r w:rsidR="00B36702" w:rsidRPr="00FF5D2B">
        <w:rPr>
          <w:b/>
          <w:i/>
          <w:color w:val="1B069C"/>
          <w:sz w:val="26"/>
          <w:szCs w:val="26"/>
          <w:u w:val="single"/>
          <w:lang w:bidi="bn-IN"/>
        </w:rPr>
        <w:t>7</w:t>
      </w:r>
      <w:r w:rsidR="00527A98" w:rsidRPr="00FF5D2B">
        <w:rPr>
          <w:b/>
          <w:i/>
          <w:color w:val="1B069C"/>
          <w:sz w:val="26"/>
          <w:szCs w:val="26"/>
          <w:u w:val="single"/>
          <w:lang w:bidi="bn-IN"/>
        </w:rPr>
        <w:t xml:space="preserve"> – March 2019</w:t>
      </w:r>
    </w:p>
    <w:p w14:paraId="7C26C122" w14:textId="77777777" w:rsidR="00FF5D2B" w:rsidRDefault="001E2459" w:rsidP="00FF5D2B">
      <w:pPr>
        <w:jc w:val="center"/>
        <w:rPr>
          <w:color w:val="000000"/>
          <w:sz w:val="24"/>
          <w:szCs w:val="24"/>
        </w:rPr>
      </w:pPr>
      <w:r w:rsidRPr="00FF5D2B">
        <w:rPr>
          <w:b/>
          <w:i/>
          <w:color w:val="1B069C"/>
          <w:sz w:val="26"/>
          <w:szCs w:val="26"/>
          <w:u w:val="single"/>
          <w:lang w:bidi="bn-IN"/>
        </w:rPr>
        <w:lastRenderedPageBreak/>
        <w:t xml:space="preserve">Performance </w:t>
      </w:r>
      <w:r w:rsidR="00680808" w:rsidRPr="00FF5D2B">
        <w:rPr>
          <w:b/>
          <w:i/>
          <w:color w:val="1B069C"/>
          <w:sz w:val="26"/>
          <w:szCs w:val="26"/>
          <w:u w:val="single"/>
          <w:lang w:bidi="bn-IN"/>
        </w:rPr>
        <w:t xml:space="preserve">Test </w:t>
      </w:r>
      <w:r w:rsidRPr="00FF5D2B">
        <w:rPr>
          <w:b/>
          <w:i/>
          <w:color w:val="1B069C"/>
          <w:sz w:val="26"/>
          <w:szCs w:val="26"/>
          <w:u w:val="single"/>
          <w:lang w:bidi="bn-IN"/>
        </w:rPr>
        <w:t>Engineer</w:t>
      </w:r>
    </w:p>
    <w:p w14:paraId="12A43D61" w14:textId="695850F5" w:rsidR="001E2459" w:rsidRPr="00FF5D2B" w:rsidRDefault="001E2459" w:rsidP="00FF5D2B">
      <w:pPr>
        <w:rPr>
          <w:b/>
          <w:bCs/>
          <w:color w:val="000000"/>
          <w:sz w:val="24"/>
          <w:szCs w:val="24"/>
        </w:rPr>
      </w:pPr>
      <w:r w:rsidRPr="00FF5D2B">
        <w:rPr>
          <w:b/>
          <w:color w:val="000000"/>
          <w:sz w:val="24"/>
          <w:szCs w:val="24"/>
        </w:rPr>
        <w:t>Responsibilities:</w:t>
      </w:r>
      <w:r w:rsidRPr="00FF5D2B">
        <w:rPr>
          <w:color w:val="000000"/>
          <w:sz w:val="24"/>
          <w:szCs w:val="24"/>
        </w:rPr>
        <w:t> </w:t>
      </w:r>
    </w:p>
    <w:p w14:paraId="5FBE2DB4" w14:textId="34B00B3C" w:rsidR="000869D7" w:rsidRPr="00FF5D2B" w:rsidRDefault="000869D7" w:rsidP="000869D7">
      <w:pPr>
        <w:numPr>
          <w:ilvl w:val="0"/>
          <w:numId w:val="1"/>
        </w:numPr>
        <w:shd w:val="clear" w:color="auto" w:fill="FFFFFF"/>
        <w:jc w:val="both"/>
        <w:rPr>
          <w:color w:val="000000"/>
          <w:sz w:val="24"/>
          <w:szCs w:val="24"/>
        </w:rPr>
      </w:pPr>
      <w:r w:rsidRPr="00FF5D2B">
        <w:rPr>
          <w:color w:val="000000"/>
          <w:sz w:val="24"/>
          <w:szCs w:val="24"/>
        </w:rPr>
        <w:t>Gathered business requirements from Business Analysts, collaborated with developers, and obtained Service Level Agreement information, utilizing collaborative tools like Confluence or Microsoft Teams for requirement management and tracking.</w:t>
      </w:r>
    </w:p>
    <w:p w14:paraId="14C0B7D2" w14:textId="0E3322D2" w:rsidR="00BE5708" w:rsidRDefault="00BE5708" w:rsidP="00BE5708">
      <w:pPr>
        <w:numPr>
          <w:ilvl w:val="0"/>
          <w:numId w:val="1"/>
        </w:numPr>
        <w:shd w:val="clear" w:color="auto" w:fill="FFFFFF"/>
        <w:jc w:val="both"/>
        <w:rPr>
          <w:color w:val="000000"/>
          <w:sz w:val="24"/>
          <w:szCs w:val="24"/>
        </w:rPr>
      </w:pPr>
      <w:r w:rsidRPr="00FF5D2B">
        <w:rPr>
          <w:color w:val="000000"/>
          <w:sz w:val="24"/>
          <w:szCs w:val="24"/>
        </w:rPr>
        <w:t xml:space="preserve">Interacted with clients to acquire Business Requirements Specifications, ensuring alignment with testing strategies throughout the Software Development Life Cycle (SDLC), leveraging </w:t>
      </w:r>
      <w:proofErr w:type="gramStart"/>
      <w:r w:rsidRPr="00FF5D2B">
        <w:rPr>
          <w:color w:val="000000"/>
          <w:sz w:val="24"/>
          <w:szCs w:val="24"/>
        </w:rPr>
        <w:t>Agile</w:t>
      </w:r>
      <w:proofErr w:type="gramEnd"/>
      <w:r w:rsidRPr="00FF5D2B">
        <w:rPr>
          <w:color w:val="000000"/>
          <w:sz w:val="24"/>
          <w:szCs w:val="24"/>
        </w:rPr>
        <w:t xml:space="preserve"> methodologies and following DevOps practices using tools like Jira or Azure </w:t>
      </w:r>
      <w:proofErr w:type="spellStart"/>
      <w:r w:rsidRPr="00FF5D2B">
        <w:rPr>
          <w:color w:val="000000"/>
          <w:sz w:val="24"/>
          <w:szCs w:val="24"/>
        </w:rPr>
        <w:t>DevOps</w:t>
      </w:r>
      <w:proofErr w:type="spellEnd"/>
      <w:r w:rsidRPr="00FF5D2B">
        <w:rPr>
          <w:color w:val="000000"/>
          <w:sz w:val="24"/>
          <w:szCs w:val="24"/>
        </w:rPr>
        <w:t xml:space="preserve"> for project management.</w:t>
      </w:r>
    </w:p>
    <w:p w14:paraId="6ABCBD4F" w14:textId="44EA870B" w:rsidR="00FC6A28" w:rsidRDefault="00FC6A28" w:rsidP="00FC6A28">
      <w:pPr>
        <w:numPr>
          <w:ilvl w:val="0"/>
          <w:numId w:val="1"/>
        </w:numPr>
        <w:shd w:val="clear" w:color="auto" w:fill="FFFFFF"/>
        <w:jc w:val="both"/>
        <w:rPr>
          <w:color w:val="000000"/>
          <w:sz w:val="24"/>
          <w:szCs w:val="24"/>
        </w:rPr>
      </w:pPr>
      <w:r w:rsidRPr="00FC6A28">
        <w:rPr>
          <w:color w:val="000000"/>
          <w:sz w:val="24"/>
          <w:szCs w:val="24"/>
        </w:rPr>
        <w:t>Hands-on experience configuring and optimizing DFIO modules for demand forecasting, inventory allocation, and replenishment.</w:t>
      </w:r>
    </w:p>
    <w:p w14:paraId="25E74EBE" w14:textId="49CC1B2D" w:rsidR="00CA334F" w:rsidRPr="00FF5D2B" w:rsidRDefault="00CA334F" w:rsidP="00CA334F">
      <w:pPr>
        <w:numPr>
          <w:ilvl w:val="0"/>
          <w:numId w:val="1"/>
        </w:numPr>
        <w:shd w:val="clear" w:color="auto" w:fill="FFFFFF"/>
        <w:jc w:val="both"/>
        <w:rPr>
          <w:color w:val="000000"/>
          <w:sz w:val="24"/>
          <w:szCs w:val="24"/>
        </w:rPr>
      </w:pPr>
      <w:r w:rsidRPr="00CA334F">
        <w:rPr>
          <w:color w:val="000000"/>
          <w:sz w:val="24"/>
          <w:szCs w:val="24"/>
        </w:rPr>
        <w:t xml:space="preserve">Configured and managed AWS services and </w:t>
      </w:r>
      <w:proofErr w:type="spellStart"/>
      <w:r w:rsidRPr="00CA334F">
        <w:rPr>
          <w:color w:val="000000"/>
          <w:sz w:val="24"/>
          <w:szCs w:val="24"/>
        </w:rPr>
        <w:t>Kubernetes</w:t>
      </w:r>
      <w:proofErr w:type="spellEnd"/>
      <w:r w:rsidRPr="00CA334F">
        <w:rPr>
          <w:color w:val="000000"/>
          <w:sz w:val="24"/>
          <w:szCs w:val="24"/>
        </w:rPr>
        <w:t xml:space="preserve"> clusters to support scalable containerized applications.</w:t>
      </w:r>
    </w:p>
    <w:p w14:paraId="5ACB7F52" w14:textId="6F233358" w:rsidR="00BE5708" w:rsidRDefault="00BE5708" w:rsidP="00BE5708">
      <w:pPr>
        <w:numPr>
          <w:ilvl w:val="0"/>
          <w:numId w:val="1"/>
        </w:numPr>
        <w:shd w:val="clear" w:color="auto" w:fill="FFFFFF"/>
        <w:jc w:val="both"/>
        <w:rPr>
          <w:color w:val="000000"/>
          <w:sz w:val="24"/>
          <w:szCs w:val="24"/>
        </w:rPr>
      </w:pPr>
      <w:r w:rsidRPr="00FF5D2B">
        <w:rPr>
          <w:color w:val="000000"/>
          <w:sz w:val="24"/>
          <w:szCs w:val="24"/>
        </w:rPr>
        <w:t>Implemented SDLC methodologies and adhered to standardized processes, incorporating CI/CD practices using modern CI/CD pipelines like GitLab CI/CD or GitHub Actions for automated builds and deployments.</w:t>
      </w:r>
    </w:p>
    <w:p w14:paraId="66C83723" w14:textId="6CB3737D" w:rsidR="0062050E" w:rsidRPr="00FF5D2B" w:rsidRDefault="0062050E" w:rsidP="00BE5708">
      <w:pPr>
        <w:numPr>
          <w:ilvl w:val="0"/>
          <w:numId w:val="1"/>
        </w:numPr>
        <w:shd w:val="clear" w:color="auto" w:fill="FFFFFF"/>
        <w:jc w:val="both"/>
        <w:rPr>
          <w:color w:val="000000"/>
          <w:sz w:val="24"/>
          <w:szCs w:val="24"/>
        </w:rPr>
      </w:pPr>
      <w:r w:rsidRPr="0062050E">
        <w:rPr>
          <w:color w:val="000000"/>
          <w:sz w:val="24"/>
          <w:szCs w:val="24"/>
        </w:rPr>
        <w:t xml:space="preserve">Created detailed test scripts and scenarios for performance, regression, and functional testing using </w:t>
      </w:r>
      <w:proofErr w:type="spellStart"/>
      <w:r w:rsidRPr="0062050E">
        <w:rPr>
          <w:color w:val="000000"/>
          <w:sz w:val="24"/>
          <w:szCs w:val="24"/>
        </w:rPr>
        <w:t>Cyara</w:t>
      </w:r>
      <w:proofErr w:type="spellEnd"/>
      <w:r w:rsidRPr="0062050E">
        <w:rPr>
          <w:color w:val="000000"/>
          <w:sz w:val="24"/>
          <w:szCs w:val="24"/>
        </w:rPr>
        <w:t>, reducing manual testing time by 50%.</w:t>
      </w:r>
    </w:p>
    <w:p w14:paraId="3475A916" w14:textId="2346125D"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Conducted meetings with stakeholders, manager, and developer groups to derive user requirements, draft comprehensive test strategies, cases, and plans based on functional specifications, employing collaborative documentation tools like Confluence or Google Workspace for documentation and knowledge sharing.</w:t>
      </w:r>
    </w:p>
    <w:p w14:paraId="523B38E0" w14:textId="0D530CDF"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 xml:space="preserve">Utilized advanced performance testing tools such as Apache JMeter 5.4, Gatling, or k6, in addition to HP Performance Center (now Micro Focus LoadRunner Enterprise) for creating scenarios, executing load tests, and writing </w:t>
      </w:r>
      <w:proofErr w:type="spellStart"/>
      <w:r w:rsidRPr="00FF5D2B">
        <w:rPr>
          <w:color w:val="000000"/>
          <w:sz w:val="24"/>
          <w:szCs w:val="24"/>
        </w:rPr>
        <w:t>Vuser</w:t>
      </w:r>
      <w:proofErr w:type="spellEnd"/>
      <w:r w:rsidRPr="00FF5D2B">
        <w:rPr>
          <w:color w:val="000000"/>
          <w:sz w:val="24"/>
          <w:szCs w:val="24"/>
        </w:rPr>
        <w:t xml:space="preserve"> Scripts across diverse protocols and technologies.</w:t>
      </w:r>
    </w:p>
    <w:p w14:paraId="46217FA8" w14:textId="71BE1F77"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Responsible for performance testing using modern Performance Center solutions and LoadRunner, employing a wide range of scripting languages (Web, Java, .NET) and protocols (Web Services, Database) for testing diverse application landscapes.</w:t>
      </w:r>
    </w:p>
    <w:p w14:paraId="25C9FBE3" w14:textId="3E1EDB38" w:rsidR="00BE5708" w:rsidRDefault="00BE5708" w:rsidP="00BE5708">
      <w:pPr>
        <w:numPr>
          <w:ilvl w:val="0"/>
          <w:numId w:val="1"/>
        </w:numPr>
        <w:shd w:val="clear" w:color="auto" w:fill="FFFFFF"/>
        <w:jc w:val="both"/>
        <w:rPr>
          <w:color w:val="000000"/>
          <w:sz w:val="24"/>
          <w:szCs w:val="24"/>
        </w:rPr>
      </w:pPr>
      <w:r w:rsidRPr="00FF5D2B">
        <w:rPr>
          <w:color w:val="000000"/>
          <w:sz w:val="24"/>
          <w:szCs w:val="24"/>
        </w:rPr>
        <w:t>Conducted performance testing for client-server, web services, web-based applications, and Mobile applications, incorporating advanced testing methodologies like chaos engineering for resilience testing.</w:t>
      </w:r>
    </w:p>
    <w:p w14:paraId="744B9B9E" w14:textId="26C7F0BA" w:rsidR="00FC6A28" w:rsidRDefault="00FC6A28" w:rsidP="00BE5708">
      <w:pPr>
        <w:numPr>
          <w:ilvl w:val="0"/>
          <w:numId w:val="1"/>
        </w:numPr>
        <w:shd w:val="clear" w:color="auto" w:fill="FFFFFF"/>
        <w:jc w:val="both"/>
        <w:rPr>
          <w:color w:val="000000"/>
          <w:sz w:val="24"/>
          <w:szCs w:val="24"/>
        </w:rPr>
      </w:pPr>
      <w:r w:rsidRPr="00FC6A28">
        <w:rPr>
          <w:color w:val="000000"/>
          <w:sz w:val="24"/>
          <w:szCs w:val="24"/>
        </w:rPr>
        <w:t>Collaboration with development and operations teams to implement performance optimization strategies.</w:t>
      </w:r>
    </w:p>
    <w:p w14:paraId="363B6444" w14:textId="54BD487C" w:rsidR="00CA334F" w:rsidRPr="00FF5D2B" w:rsidRDefault="00CA334F" w:rsidP="00CA334F">
      <w:pPr>
        <w:numPr>
          <w:ilvl w:val="0"/>
          <w:numId w:val="1"/>
        </w:numPr>
        <w:shd w:val="clear" w:color="auto" w:fill="FFFFFF"/>
        <w:jc w:val="both"/>
        <w:rPr>
          <w:color w:val="000000"/>
          <w:sz w:val="24"/>
          <w:szCs w:val="24"/>
        </w:rPr>
      </w:pPr>
      <w:r w:rsidRPr="00CA334F">
        <w:rPr>
          <w:color w:val="000000"/>
          <w:sz w:val="24"/>
          <w:szCs w:val="24"/>
        </w:rPr>
        <w:t xml:space="preserve">Monitored system performance using </w:t>
      </w:r>
      <w:proofErr w:type="spellStart"/>
      <w:r w:rsidRPr="00CA334F">
        <w:rPr>
          <w:color w:val="000000"/>
          <w:sz w:val="24"/>
          <w:szCs w:val="24"/>
        </w:rPr>
        <w:t>Splunk</w:t>
      </w:r>
      <w:proofErr w:type="spellEnd"/>
      <w:r w:rsidRPr="00CA334F">
        <w:rPr>
          <w:color w:val="000000"/>
          <w:sz w:val="24"/>
          <w:szCs w:val="24"/>
        </w:rPr>
        <w:t xml:space="preserve">, </w:t>
      </w:r>
      <w:proofErr w:type="spellStart"/>
      <w:r w:rsidRPr="00CA334F">
        <w:rPr>
          <w:color w:val="000000"/>
          <w:sz w:val="24"/>
          <w:szCs w:val="24"/>
        </w:rPr>
        <w:t>Datadog</w:t>
      </w:r>
      <w:proofErr w:type="spellEnd"/>
      <w:r w:rsidRPr="00CA334F">
        <w:rPr>
          <w:color w:val="000000"/>
          <w:sz w:val="24"/>
          <w:szCs w:val="24"/>
        </w:rPr>
        <w:t xml:space="preserve">, and </w:t>
      </w:r>
      <w:proofErr w:type="spellStart"/>
      <w:r w:rsidRPr="00CA334F">
        <w:rPr>
          <w:color w:val="000000"/>
          <w:sz w:val="24"/>
          <w:szCs w:val="24"/>
        </w:rPr>
        <w:t>AppDynamics</w:t>
      </w:r>
      <w:proofErr w:type="spellEnd"/>
      <w:r w:rsidRPr="00CA334F">
        <w:rPr>
          <w:color w:val="000000"/>
          <w:sz w:val="24"/>
          <w:szCs w:val="24"/>
        </w:rPr>
        <w:t xml:space="preserve"> to detect anomalies and optimize system metrics.</w:t>
      </w:r>
    </w:p>
    <w:p w14:paraId="40CCC11F" w14:textId="33DD7629"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Designed a spectrum of scenarios including Baseline, Benchmark, Load, Regression, Stress, Steady state, and Endurance Testing for comprehensive test coverage within the latest performance testing tools.</w:t>
      </w:r>
    </w:p>
    <w:p w14:paraId="520AD311" w14:textId="52778178"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Performed load and stress testing using JMeter for precise assessment and enhancement of application performance, leveraging distributed testing capabilities and latest testing features for scalability.</w:t>
      </w:r>
    </w:p>
    <w:p w14:paraId="4DAEC89C" w14:textId="12340002"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Parameterized large and complex datasets within Performance Test environments using scripting or modern data generation libraries for precise and diverse test scenarios.</w:t>
      </w:r>
    </w:p>
    <w:p w14:paraId="6FF10273" w14:textId="7545717B" w:rsidR="00BE5708" w:rsidRDefault="00BE5708" w:rsidP="00BE5708">
      <w:pPr>
        <w:numPr>
          <w:ilvl w:val="0"/>
          <w:numId w:val="1"/>
        </w:numPr>
        <w:shd w:val="clear" w:color="auto" w:fill="FFFFFF"/>
        <w:jc w:val="both"/>
        <w:rPr>
          <w:color w:val="000000"/>
          <w:sz w:val="24"/>
          <w:szCs w:val="24"/>
        </w:rPr>
      </w:pPr>
      <w:r w:rsidRPr="00FF5D2B">
        <w:rPr>
          <w:color w:val="000000"/>
          <w:sz w:val="24"/>
          <w:szCs w:val="24"/>
        </w:rPr>
        <w:t>Validated test scripts to ensure accuracy and compliance with scenario descriptions, employing assertions and validations within test scripts or integrated validation frameworks for comprehensive validation.</w:t>
      </w:r>
    </w:p>
    <w:p w14:paraId="236F53FB" w14:textId="2B0910F9" w:rsidR="00FC6A28" w:rsidRPr="00FF5D2B" w:rsidRDefault="00FC6A28" w:rsidP="00FC6A28">
      <w:pPr>
        <w:numPr>
          <w:ilvl w:val="0"/>
          <w:numId w:val="1"/>
        </w:numPr>
        <w:shd w:val="clear" w:color="auto" w:fill="FFFFFF"/>
        <w:jc w:val="both"/>
        <w:rPr>
          <w:color w:val="000000"/>
          <w:sz w:val="24"/>
          <w:szCs w:val="24"/>
        </w:rPr>
      </w:pPr>
      <w:r w:rsidRPr="00FC6A28">
        <w:rPr>
          <w:color w:val="000000"/>
          <w:sz w:val="24"/>
          <w:szCs w:val="24"/>
        </w:rPr>
        <w:t>Proficient in creating comprehensive performance test reports, including recommendations for system tuning and improvements.</w:t>
      </w:r>
    </w:p>
    <w:p w14:paraId="041F663C" w14:textId="0F73DEB2"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Customized parameterization in data files using LoadRunner or JMeter to test applications with different sets of data, optimizing performance testing scenarios.</w:t>
      </w:r>
    </w:p>
    <w:p w14:paraId="0454209D" w14:textId="4ED197E0"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Integrated rendezvous points within load testing frameworks like k6 or Gatling to induce intense server loads for assessing and measuring server performance accurately.</w:t>
      </w:r>
    </w:p>
    <w:p w14:paraId="6CAB5CD9" w14:textId="77777777" w:rsidR="00FC6A28" w:rsidRDefault="00BE5708" w:rsidP="00CA334F">
      <w:pPr>
        <w:numPr>
          <w:ilvl w:val="0"/>
          <w:numId w:val="1"/>
        </w:numPr>
        <w:shd w:val="clear" w:color="auto" w:fill="FFFFFF"/>
        <w:jc w:val="both"/>
        <w:rPr>
          <w:color w:val="000000"/>
          <w:sz w:val="24"/>
          <w:szCs w:val="24"/>
        </w:rPr>
      </w:pPr>
      <w:r w:rsidRPr="00FC6A28">
        <w:rPr>
          <w:color w:val="000000"/>
          <w:sz w:val="24"/>
          <w:szCs w:val="24"/>
        </w:rPr>
        <w:lastRenderedPageBreak/>
        <w:t>Utilized contemporary load testing methodologies including Ramp-up, Ramp-down, and Transaction Points within tools like Apache JMeter 5.4 or Taurus for precise load simulat</w:t>
      </w:r>
      <w:r w:rsidR="00FC6A28">
        <w:rPr>
          <w:color w:val="000000"/>
          <w:sz w:val="24"/>
          <w:szCs w:val="24"/>
        </w:rPr>
        <w:t>ion and performance measurement.</w:t>
      </w:r>
    </w:p>
    <w:p w14:paraId="30BC5245" w14:textId="1493680D" w:rsidR="00FC6A28" w:rsidRDefault="00FC6A28" w:rsidP="00CA334F">
      <w:pPr>
        <w:numPr>
          <w:ilvl w:val="0"/>
          <w:numId w:val="1"/>
        </w:numPr>
        <w:shd w:val="clear" w:color="auto" w:fill="FFFFFF"/>
        <w:jc w:val="both"/>
        <w:rPr>
          <w:color w:val="000000"/>
          <w:sz w:val="24"/>
          <w:szCs w:val="24"/>
        </w:rPr>
      </w:pPr>
      <w:r w:rsidRPr="00FC6A28">
        <w:rPr>
          <w:color w:val="000000"/>
          <w:sz w:val="24"/>
          <w:szCs w:val="24"/>
        </w:rPr>
        <w:t>Hands-on experience with generating test data and simulating various real-world scenarios.</w:t>
      </w:r>
    </w:p>
    <w:p w14:paraId="7C929AC7" w14:textId="0515CF3F" w:rsidR="00CA334F" w:rsidRPr="00FC6A28" w:rsidRDefault="00CA334F" w:rsidP="00CA334F">
      <w:pPr>
        <w:numPr>
          <w:ilvl w:val="0"/>
          <w:numId w:val="1"/>
        </w:numPr>
        <w:shd w:val="clear" w:color="auto" w:fill="FFFFFF"/>
        <w:jc w:val="both"/>
        <w:rPr>
          <w:color w:val="000000"/>
          <w:sz w:val="24"/>
          <w:szCs w:val="24"/>
        </w:rPr>
      </w:pPr>
      <w:r w:rsidRPr="00FC6A28">
        <w:rPr>
          <w:color w:val="000000"/>
          <w:sz w:val="24"/>
          <w:szCs w:val="24"/>
        </w:rPr>
        <w:t xml:space="preserve">Proficient in performance testing tools such as </w:t>
      </w:r>
      <w:proofErr w:type="spellStart"/>
      <w:r w:rsidRPr="00FC6A28">
        <w:rPr>
          <w:color w:val="000000"/>
          <w:sz w:val="24"/>
          <w:szCs w:val="24"/>
        </w:rPr>
        <w:t>LoadRunner</w:t>
      </w:r>
      <w:proofErr w:type="spellEnd"/>
      <w:r w:rsidRPr="00FC6A28">
        <w:rPr>
          <w:color w:val="000000"/>
          <w:sz w:val="24"/>
          <w:szCs w:val="24"/>
        </w:rPr>
        <w:t xml:space="preserve"> and </w:t>
      </w:r>
      <w:proofErr w:type="spellStart"/>
      <w:r w:rsidRPr="00FC6A28">
        <w:rPr>
          <w:color w:val="000000"/>
          <w:sz w:val="24"/>
          <w:szCs w:val="24"/>
        </w:rPr>
        <w:t>JMeter</w:t>
      </w:r>
      <w:proofErr w:type="spellEnd"/>
      <w:r w:rsidRPr="00FC6A28">
        <w:rPr>
          <w:color w:val="000000"/>
          <w:sz w:val="24"/>
          <w:szCs w:val="24"/>
        </w:rPr>
        <w:t>.</w:t>
      </w:r>
    </w:p>
    <w:p w14:paraId="49400C1A" w14:textId="60DD407B" w:rsidR="0062050E" w:rsidRPr="00FF5D2B" w:rsidRDefault="0062050E" w:rsidP="00BE5708">
      <w:pPr>
        <w:numPr>
          <w:ilvl w:val="0"/>
          <w:numId w:val="1"/>
        </w:numPr>
        <w:shd w:val="clear" w:color="auto" w:fill="FFFFFF"/>
        <w:jc w:val="both"/>
        <w:rPr>
          <w:color w:val="000000"/>
          <w:sz w:val="24"/>
          <w:szCs w:val="24"/>
        </w:rPr>
      </w:pPr>
      <w:r w:rsidRPr="0062050E">
        <w:rPr>
          <w:color w:val="000000"/>
          <w:sz w:val="24"/>
          <w:szCs w:val="24"/>
        </w:rPr>
        <w:t xml:space="preserve">Leveraged </w:t>
      </w:r>
      <w:proofErr w:type="spellStart"/>
      <w:r w:rsidRPr="0062050E">
        <w:rPr>
          <w:color w:val="000000"/>
          <w:sz w:val="24"/>
          <w:szCs w:val="24"/>
        </w:rPr>
        <w:t>Cyara's</w:t>
      </w:r>
      <w:proofErr w:type="spellEnd"/>
      <w:r w:rsidRPr="0062050E">
        <w:rPr>
          <w:color w:val="000000"/>
          <w:sz w:val="24"/>
          <w:szCs w:val="24"/>
        </w:rPr>
        <w:t xml:space="preserve"> automated testing platform to design and execute test cases for voice and digital customer journeys, ensuring optimal performance across IVR, voice, chat, and SMS channels.</w:t>
      </w:r>
    </w:p>
    <w:p w14:paraId="1A6EE22F" w14:textId="3178F1EF"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Employed Micro Focus LoadRunner (formerly HP ALM-Performance Center) and standalone Controllers for scenario creation and execution of load tests, while integrating with modern CI/CD pipelines like GitLab CI/CD or Azure DevOps for streamlined automated testing workflows.</w:t>
      </w:r>
    </w:p>
    <w:p w14:paraId="07E61E1E" w14:textId="025FECA4"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 xml:space="preserve">Proficiently created and analyzed Heap &amp; Thread dumps, contributing to application performance fine-tuning using advanced profiling and monitoring tools such as </w:t>
      </w:r>
      <w:proofErr w:type="spellStart"/>
      <w:r w:rsidRPr="00FF5D2B">
        <w:rPr>
          <w:color w:val="000000"/>
          <w:sz w:val="24"/>
          <w:szCs w:val="24"/>
        </w:rPr>
        <w:t>YourKit</w:t>
      </w:r>
      <w:proofErr w:type="spellEnd"/>
      <w:r w:rsidRPr="00FF5D2B">
        <w:rPr>
          <w:color w:val="000000"/>
          <w:sz w:val="24"/>
          <w:szCs w:val="24"/>
        </w:rPr>
        <w:t xml:space="preserve"> or </w:t>
      </w:r>
      <w:proofErr w:type="spellStart"/>
      <w:r w:rsidRPr="00FF5D2B">
        <w:rPr>
          <w:color w:val="000000"/>
          <w:sz w:val="24"/>
          <w:szCs w:val="24"/>
        </w:rPr>
        <w:t>JProfiler</w:t>
      </w:r>
      <w:proofErr w:type="spellEnd"/>
      <w:r w:rsidRPr="00FF5D2B">
        <w:rPr>
          <w:color w:val="000000"/>
          <w:sz w:val="24"/>
          <w:szCs w:val="24"/>
        </w:rPr>
        <w:t>.</w:t>
      </w:r>
    </w:p>
    <w:p w14:paraId="54EFB0B6" w14:textId="77777777" w:rsidR="00FF5D2B" w:rsidRDefault="00BE5708" w:rsidP="00FD3ADE">
      <w:pPr>
        <w:numPr>
          <w:ilvl w:val="0"/>
          <w:numId w:val="1"/>
        </w:numPr>
        <w:shd w:val="clear" w:color="auto" w:fill="FFFFFF"/>
        <w:jc w:val="both"/>
        <w:rPr>
          <w:color w:val="000000"/>
          <w:sz w:val="24"/>
          <w:szCs w:val="24"/>
        </w:rPr>
      </w:pPr>
      <w:r w:rsidRPr="00FF5D2B">
        <w:rPr>
          <w:color w:val="000000"/>
          <w:sz w:val="24"/>
          <w:szCs w:val="24"/>
        </w:rPr>
        <w:t>Actively monitored middleware application server performance metrics like Thread count, JVM heap size, and queue size using APM solutions like Dynatrace or New Relic for comprehensive real-time performance analysis.</w:t>
      </w:r>
    </w:p>
    <w:p w14:paraId="51802944" w14:textId="3D0DC948" w:rsidR="00BE5708" w:rsidRPr="00FF5D2B" w:rsidRDefault="00BE5708" w:rsidP="00FD3ADE">
      <w:pPr>
        <w:numPr>
          <w:ilvl w:val="0"/>
          <w:numId w:val="1"/>
        </w:numPr>
        <w:shd w:val="clear" w:color="auto" w:fill="FFFFFF"/>
        <w:jc w:val="both"/>
        <w:rPr>
          <w:color w:val="000000"/>
          <w:sz w:val="24"/>
          <w:szCs w:val="24"/>
        </w:rPr>
      </w:pPr>
      <w:r w:rsidRPr="00FF5D2B">
        <w:rPr>
          <w:color w:val="000000"/>
          <w:sz w:val="24"/>
          <w:szCs w:val="24"/>
        </w:rPr>
        <w:t>Executed high-capacity load tests using JMeter scripts, leveraging distributed testing capabilities and advanced features for scalable load generation and assessment.</w:t>
      </w:r>
    </w:p>
    <w:p w14:paraId="57C5A5F4" w14:textId="12AA5272" w:rsidR="00BE5708" w:rsidRDefault="00BE5708" w:rsidP="00BE5708">
      <w:pPr>
        <w:numPr>
          <w:ilvl w:val="0"/>
          <w:numId w:val="1"/>
        </w:numPr>
        <w:shd w:val="clear" w:color="auto" w:fill="FFFFFF"/>
        <w:jc w:val="both"/>
        <w:rPr>
          <w:color w:val="000000"/>
          <w:sz w:val="24"/>
          <w:szCs w:val="24"/>
        </w:rPr>
      </w:pPr>
      <w:r w:rsidRPr="00FF5D2B">
        <w:rPr>
          <w:color w:val="000000"/>
          <w:sz w:val="24"/>
          <w:szCs w:val="24"/>
        </w:rPr>
        <w:t>Analyzed load testing results utilizing LoadRunner Analysis tool, focusing on Transaction per Second, Average Response times, and resource usage for SLA compliance.</w:t>
      </w:r>
    </w:p>
    <w:p w14:paraId="3FD5B5D6" w14:textId="7D99C501" w:rsidR="00CA334F" w:rsidRPr="00FF5D2B" w:rsidRDefault="00CA334F" w:rsidP="00CA334F">
      <w:pPr>
        <w:numPr>
          <w:ilvl w:val="0"/>
          <w:numId w:val="1"/>
        </w:numPr>
        <w:shd w:val="clear" w:color="auto" w:fill="FFFFFF"/>
        <w:jc w:val="both"/>
        <w:rPr>
          <w:color w:val="000000"/>
          <w:sz w:val="24"/>
          <w:szCs w:val="24"/>
        </w:rPr>
      </w:pPr>
      <w:r w:rsidRPr="00CA334F">
        <w:rPr>
          <w:color w:val="000000"/>
          <w:sz w:val="24"/>
          <w:szCs w:val="24"/>
        </w:rPr>
        <w:t>Recommended JVM tuning parameters and application optimizations for enhanced throughput and reduced latency.</w:t>
      </w:r>
    </w:p>
    <w:p w14:paraId="2B29AD91" w14:textId="1724FC68"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Summarized and interpreted meaningful Performance Test reports using data visualization tools like Grafana, Kibana, or custom dashboards for clear and concise result presentation.</w:t>
      </w:r>
    </w:p>
    <w:p w14:paraId="00F3F22F" w14:textId="682F73CB"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Developed and executed Load and Stress tests using LoadRunner, presenting performance statistics to application teams and providing actionable recommendations for performance improvements.</w:t>
      </w:r>
    </w:p>
    <w:p w14:paraId="7F7A2981" w14:textId="00239802" w:rsidR="00BE5708" w:rsidRPr="00FF5D2B" w:rsidRDefault="00BE5708" w:rsidP="00BE5708">
      <w:pPr>
        <w:numPr>
          <w:ilvl w:val="0"/>
          <w:numId w:val="1"/>
        </w:numPr>
        <w:shd w:val="clear" w:color="auto" w:fill="FFFFFF"/>
        <w:jc w:val="both"/>
        <w:rPr>
          <w:color w:val="000000"/>
          <w:sz w:val="24"/>
          <w:szCs w:val="24"/>
        </w:rPr>
      </w:pPr>
      <w:r w:rsidRPr="00FF5D2B">
        <w:rPr>
          <w:color w:val="000000"/>
          <w:sz w:val="24"/>
          <w:szCs w:val="24"/>
        </w:rPr>
        <w:t>Administered hardware resources to ensure availability for all tests, employing cloud-native monitoring tools like AWS CloudWatch or Azure Monitor for scalable infrastructure management.</w:t>
      </w:r>
    </w:p>
    <w:p w14:paraId="708B472F" w14:textId="7E618EF0" w:rsidR="00BE5708" w:rsidRPr="00FF5D2B" w:rsidRDefault="000D0F52" w:rsidP="000D0F52">
      <w:pPr>
        <w:numPr>
          <w:ilvl w:val="0"/>
          <w:numId w:val="1"/>
        </w:numPr>
        <w:shd w:val="clear" w:color="auto" w:fill="FFFFFF"/>
        <w:jc w:val="both"/>
        <w:rPr>
          <w:color w:val="000000"/>
          <w:sz w:val="24"/>
          <w:szCs w:val="24"/>
        </w:rPr>
      </w:pPr>
      <w:r w:rsidRPr="00FF5D2B">
        <w:rPr>
          <w:color w:val="000000"/>
          <w:sz w:val="24"/>
          <w:szCs w:val="24"/>
        </w:rPr>
        <w:t>Conducted real-time monitoring of system resources like Disk, CPU, Memory, and Network usage during load tests using advanced monitoring tools for immediate insights.</w:t>
      </w:r>
    </w:p>
    <w:p w14:paraId="7FB57615" w14:textId="6AA3D4F5" w:rsidR="000D0F52" w:rsidRPr="00FF5D2B" w:rsidRDefault="000D0F52" w:rsidP="000D0F52">
      <w:pPr>
        <w:numPr>
          <w:ilvl w:val="0"/>
          <w:numId w:val="1"/>
        </w:numPr>
        <w:shd w:val="clear" w:color="auto" w:fill="FFFFFF"/>
        <w:jc w:val="both"/>
        <w:rPr>
          <w:color w:val="000000"/>
          <w:sz w:val="24"/>
          <w:szCs w:val="24"/>
        </w:rPr>
      </w:pPr>
      <w:r w:rsidRPr="00FF5D2B">
        <w:rPr>
          <w:color w:val="000000"/>
          <w:sz w:val="24"/>
          <w:szCs w:val="24"/>
        </w:rPr>
        <w:t>Conducted in-depth analysis to identify and isolate points of failure within applications, utilizing APM tools and profiling techniques for bottleneck identification and resolution.</w:t>
      </w:r>
    </w:p>
    <w:p w14:paraId="5BC2F247" w14:textId="02FFF5FD" w:rsidR="00B97C3F" w:rsidRPr="00FF5D2B" w:rsidRDefault="00B97C3F" w:rsidP="00B97C3F">
      <w:pPr>
        <w:numPr>
          <w:ilvl w:val="0"/>
          <w:numId w:val="1"/>
        </w:numPr>
        <w:shd w:val="clear" w:color="auto" w:fill="FFFFFF"/>
        <w:jc w:val="both"/>
        <w:rPr>
          <w:color w:val="000000"/>
          <w:sz w:val="24"/>
          <w:szCs w:val="24"/>
        </w:rPr>
      </w:pPr>
      <w:r w:rsidRPr="00FF5D2B">
        <w:rPr>
          <w:color w:val="000000"/>
          <w:sz w:val="24"/>
          <w:szCs w:val="24"/>
        </w:rPr>
        <w:t xml:space="preserve">Analyzed critical transactions using web request tagging, </w:t>
      </w:r>
      <w:proofErr w:type="spellStart"/>
      <w:r w:rsidRPr="00FF5D2B">
        <w:rPr>
          <w:color w:val="000000"/>
          <w:sz w:val="24"/>
          <w:szCs w:val="24"/>
        </w:rPr>
        <w:t>PurePaths</w:t>
      </w:r>
      <w:proofErr w:type="spellEnd"/>
      <w:r w:rsidRPr="00FF5D2B">
        <w:rPr>
          <w:color w:val="000000"/>
          <w:sz w:val="24"/>
          <w:szCs w:val="24"/>
        </w:rPr>
        <w:t>, and Stack Trace analysis for bottleneck identification and performance optimization.</w:t>
      </w:r>
    </w:p>
    <w:p w14:paraId="308C970B" w14:textId="2B42A3E9" w:rsidR="00B97C3F" w:rsidRDefault="00B97C3F" w:rsidP="00B97C3F">
      <w:pPr>
        <w:numPr>
          <w:ilvl w:val="0"/>
          <w:numId w:val="1"/>
        </w:numPr>
        <w:shd w:val="clear" w:color="auto" w:fill="FFFFFF"/>
        <w:jc w:val="both"/>
        <w:rPr>
          <w:color w:val="000000"/>
          <w:sz w:val="24"/>
          <w:szCs w:val="24"/>
        </w:rPr>
      </w:pPr>
      <w:r w:rsidRPr="00FF5D2B">
        <w:rPr>
          <w:color w:val="000000"/>
          <w:sz w:val="24"/>
          <w:szCs w:val="24"/>
        </w:rPr>
        <w:t>Configured user profiles and application servers within APM tools like Dynatrace for comprehensive performance monitoring and analysis.</w:t>
      </w:r>
    </w:p>
    <w:p w14:paraId="0F27AB21" w14:textId="5638D1B7" w:rsidR="00CA334F" w:rsidRDefault="00CA334F" w:rsidP="00CA334F">
      <w:pPr>
        <w:numPr>
          <w:ilvl w:val="0"/>
          <w:numId w:val="1"/>
        </w:numPr>
        <w:shd w:val="clear" w:color="auto" w:fill="FFFFFF"/>
        <w:jc w:val="both"/>
        <w:rPr>
          <w:color w:val="000000"/>
          <w:sz w:val="24"/>
          <w:szCs w:val="24"/>
        </w:rPr>
      </w:pPr>
      <w:r w:rsidRPr="00CA334F">
        <w:rPr>
          <w:color w:val="000000"/>
          <w:sz w:val="24"/>
          <w:szCs w:val="24"/>
        </w:rPr>
        <w:t xml:space="preserve">Analyzed performance bottlenecks using profiling tools like </w:t>
      </w:r>
      <w:proofErr w:type="spellStart"/>
      <w:r w:rsidRPr="00CA334F">
        <w:rPr>
          <w:color w:val="000000"/>
          <w:sz w:val="24"/>
          <w:szCs w:val="24"/>
        </w:rPr>
        <w:t>JConsole</w:t>
      </w:r>
      <w:proofErr w:type="spellEnd"/>
      <w:r w:rsidRPr="00CA334F">
        <w:rPr>
          <w:color w:val="000000"/>
          <w:sz w:val="24"/>
          <w:szCs w:val="24"/>
        </w:rPr>
        <w:t xml:space="preserve">, </w:t>
      </w:r>
      <w:proofErr w:type="spellStart"/>
      <w:r w:rsidRPr="00CA334F">
        <w:rPr>
          <w:color w:val="000000"/>
          <w:sz w:val="24"/>
          <w:szCs w:val="24"/>
        </w:rPr>
        <w:t>JVisualVM</w:t>
      </w:r>
      <w:proofErr w:type="spellEnd"/>
      <w:r w:rsidRPr="00CA334F">
        <w:rPr>
          <w:color w:val="000000"/>
          <w:sz w:val="24"/>
          <w:szCs w:val="24"/>
        </w:rPr>
        <w:t xml:space="preserve">, and </w:t>
      </w:r>
      <w:proofErr w:type="spellStart"/>
      <w:r w:rsidRPr="00CA334F">
        <w:rPr>
          <w:color w:val="000000"/>
          <w:sz w:val="24"/>
          <w:szCs w:val="24"/>
        </w:rPr>
        <w:t>AppDynamics</w:t>
      </w:r>
      <w:proofErr w:type="spellEnd"/>
      <w:r w:rsidRPr="00CA334F">
        <w:rPr>
          <w:color w:val="000000"/>
          <w:sz w:val="24"/>
          <w:szCs w:val="24"/>
        </w:rPr>
        <w:t>.</w:t>
      </w:r>
    </w:p>
    <w:p w14:paraId="1293A826" w14:textId="6068764F" w:rsidR="00FC6A28" w:rsidRPr="00FF5D2B" w:rsidRDefault="00FC6A28" w:rsidP="00CA334F">
      <w:pPr>
        <w:numPr>
          <w:ilvl w:val="0"/>
          <w:numId w:val="1"/>
        </w:numPr>
        <w:shd w:val="clear" w:color="auto" w:fill="FFFFFF"/>
        <w:jc w:val="both"/>
        <w:rPr>
          <w:color w:val="000000"/>
          <w:sz w:val="24"/>
          <w:szCs w:val="24"/>
        </w:rPr>
      </w:pPr>
      <w:r w:rsidRPr="00FC6A28">
        <w:rPr>
          <w:color w:val="000000"/>
          <w:sz w:val="24"/>
          <w:szCs w:val="24"/>
        </w:rPr>
        <w:t>Strong understanding of creating realistic workload models based on user behavior and business requirements.</w:t>
      </w:r>
    </w:p>
    <w:p w14:paraId="3696D918" w14:textId="6B9A1E92" w:rsidR="00B97C3F" w:rsidRPr="00FC6A28" w:rsidRDefault="00B97C3F" w:rsidP="00FC6A28">
      <w:pPr>
        <w:numPr>
          <w:ilvl w:val="0"/>
          <w:numId w:val="1"/>
        </w:numPr>
        <w:shd w:val="clear" w:color="auto" w:fill="FFFFFF"/>
        <w:jc w:val="both"/>
        <w:rPr>
          <w:color w:val="000000"/>
          <w:sz w:val="24"/>
          <w:szCs w:val="24"/>
        </w:rPr>
      </w:pPr>
      <w:r w:rsidRPr="00FF5D2B">
        <w:rPr>
          <w:color w:val="000000"/>
          <w:sz w:val="24"/>
          <w:szCs w:val="24"/>
        </w:rPr>
        <w:t>Contributed to the production of t</w:t>
      </w:r>
      <w:r w:rsidRPr="00FC6A28">
        <w:rPr>
          <w:color w:val="000000"/>
          <w:sz w:val="24"/>
          <w:szCs w:val="24"/>
        </w:rPr>
        <w:t>esting and capacity certification reports using advanced reporting tools like Tableau or Power BI for detailed insights and visualization.</w:t>
      </w:r>
    </w:p>
    <w:p w14:paraId="510E7863" w14:textId="79D1DC2D" w:rsidR="00B97C3F" w:rsidRPr="00FF5D2B" w:rsidRDefault="00B97C3F" w:rsidP="00B97C3F">
      <w:pPr>
        <w:numPr>
          <w:ilvl w:val="0"/>
          <w:numId w:val="1"/>
        </w:numPr>
        <w:shd w:val="clear" w:color="auto" w:fill="FFFFFF"/>
        <w:jc w:val="both"/>
        <w:rPr>
          <w:color w:val="000000"/>
          <w:sz w:val="24"/>
          <w:szCs w:val="24"/>
        </w:rPr>
      </w:pPr>
      <w:r w:rsidRPr="00FF5D2B">
        <w:rPr>
          <w:color w:val="000000"/>
          <w:sz w:val="24"/>
          <w:szCs w:val="24"/>
        </w:rPr>
        <w:t>Investigated and troubleshooted performance problems in Testing and Production Environments, employing advanced debugging and profiling tools for root cause analysis.</w:t>
      </w:r>
    </w:p>
    <w:p w14:paraId="02F8A42F" w14:textId="304BADC9" w:rsidR="00B97C3F" w:rsidRPr="00FF5D2B" w:rsidRDefault="00B97C3F" w:rsidP="00B97C3F">
      <w:pPr>
        <w:numPr>
          <w:ilvl w:val="0"/>
          <w:numId w:val="1"/>
        </w:numPr>
        <w:shd w:val="clear" w:color="auto" w:fill="FFFFFF"/>
        <w:jc w:val="both"/>
        <w:rPr>
          <w:color w:val="000000"/>
          <w:sz w:val="24"/>
          <w:szCs w:val="24"/>
        </w:rPr>
      </w:pPr>
      <w:r w:rsidRPr="00FF5D2B">
        <w:rPr>
          <w:color w:val="000000"/>
          <w:sz w:val="24"/>
          <w:szCs w:val="24"/>
        </w:rPr>
        <w:t>Collaborated closely with developers to identify and resolve bugs, optimizing server settings at various levels using collaborative development tools like Visual Studio in Bitbucket Repository for version control and collaboration.</w:t>
      </w:r>
    </w:p>
    <w:p w14:paraId="6256D275" w14:textId="77777777" w:rsidR="00B97C3F" w:rsidRPr="00FF5D2B" w:rsidRDefault="00B97C3F" w:rsidP="00B97C3F">
      <w:pPr>
        <w:shd w:val="clear" w:color="auto" w:fill="FFFFFF"/>
        <w:ind w:left="720"/>
        <w:jc w:val="both"/>
        <w:rPr>
          <w:color w:val="000000"/>
          <w:sz w:val="24"/>
          <w:szCs w:val="24"/>
        </w:rPr>
      </w:pPr>
    </w:p>
    <w:p w14:paraId="2ECFDD7B" w14:textId="0A5B22FE" w:rsidR="001E2459" w:rsidRPr="00FF5D2B" w:rsidRDefault="001E2459" w:rsidP="00FF5D2B">
      <w:pPr>
        <w:spacing w:after="200"/>
        <w:jc w:val="both"/>
        <w:rPr>
          <w:color w:val="000000"/>
          <w:sz w:val="24"/>
          <w:szCs w:val="24"/>
        </w:rPr>
      </w:pPr>
      <w:r w:rsidRPr="00FF5D2B">
        <w:rPr>
          <w:b/>
          <w:color w:val="000000"/>
          <w:sz w:val="24"/>
          <w:szCs w:val="24"/>
        </w:rPr>
        <w:t xml:space="preserve">Environment: </w:t>
      </w:r>
      <w:r w:rsidRPr="00FF5D2B">
        <w:rPr>
          <w:color w:val="000000"/>
          <w:sz w:val="24"/>
          <w:szCs w:val="24"/>
        </w:rPr>
        <w:t>Performance Center-12.0, HP LoadRunner -12.53 JMeter-3.2/3.1, Java, .Net, MS SQL Server, MS SQL, IIS, Quality Center, App Dynamics, DynaTrace6.1, Web Services, Flex protocol, Web applications, Bitbucket</w:t>
      </w:r>
      <w:r w:rsidR="00C60791" w:rsidRPr="00FF5D2B">
        <w:rPr>
          <w:color w:val="000000"/>
          <w:sz w:val="24"/>
          <w:szCs w:val="24"/>
        </w:rPr>
        <w:t>.</w:t>
      </w:r>
    </w:p>
    <w:p w14:paraId="29985DB9" w14:textId="77777777" w:rsidR="002D5128" w:rsidRPr="00FF5D2B" w:rsidRDefault="002D5128" w:rsidP="001E2459">
      <w:pPr>
        <w:shd w:val="clear" w:color="auto" w:fill="FFFFFF"/>
        <w:jc w:val="both"/>
        <w:rPr>
          <w:b/>
          <w:bCs/>
          <w:color w:val="000000"/>
          <w:sz w:val="24"/>
          <w:szCs w:val="24"/>
        </w:rPr>
      </w:pPr>
    </w:p>
    <w:p w14:paraId="190FDC2F" w14:textId="598B39FE" w:rsidR="00FF5D2B" w:rsidRDefault="001E2459" w:rsidP="00FF5D2B">
      <w:pPr>
        <w:jc w:val="center"/>
        <w:rPr>
          <w:b/>
          <w:i/>
          <w:color w:val="1B069C"/>
          <w:sz w:val="26"/>
          <w:szCs w:val="26"/>
          <w:u w:val="single"/>
          <w:lang w:bidi="bn-IN"/>
        </w:rPr>
      </w:pPr>
      <w:r w:rsidRPr="00FF5D2B">
        <w:rPr>
          <w:b/>
          <w:i/>
          <w:color w:val="1B069C"/>
          <w:sz w:val="26"/>
          <w:szCs w:val="26"/>
          <w:u w:val="single"/>
          <w:lang w:bidi="bn-IN"/>
        </w:rPr>
        <w:t xml:space="preserve">Client: </w:t>
      </w:r>
      <w:r w:rsidR="00776A8E" w:rsidRPr="00FF5D2B">
        <w:rPr>
          <w:b/>
          <w:i/>
          <w:color w:val="1B069C"/>
          <w:sz w:val="26"/>
          <w:szCs w:val="26"/>
          <w:u w:val="single"/>
          <w:lang w:bidi="bn-IN"/>
        </w:rPr>
        <w:t>Capillary Technologies</w:t>
      </w:r>
      <w:r w:rsidRPr="00FF5D2B">
        <w:rPr>
          <w:b/>
          <w:i/>
          <w:color w:val="1B069C"/>
          <w:sz w:val="26"/>
          <w:szCs w:val="26"/>
          <w:u w:val="single"/>
          <w:lang w:bidi="bn-IN"/>
        </w:rPr>
        <w:t xml:space="preserve">, </w:t>
      </w:r>
      <w:r w:rsidR="00776A8E" w:rsidRPr="00FF5D2B">
        <w:rPr>
          <w:b/>
          <w:i/>
          <w:color w:val="1B069C"/>
          <w:sz w:val="26"/>
          <w:szCs w:val="26"/>
          <w:u w:val="single"/>
          <w:lang w:bidi="bn-IN"/>
        </w:rPr>
        <w:t>Bangalore</w:t>
      </w:r>
      <w:r w:rsidRPr="00FF5D2B">
        <w:rPr>
          <w:b/>
          <w:i/>
          <w:color w:val="1B069C"/>
          <w:sz w:val="26"/>
          <w:szCs w:val="26"/>
          <w:u w:val="single"/>
          <w:lang w:bidi="bn-IN"/>
        </w:rPr>
        <w:t>, India</w:t>
      </w:r>
    </w:p>
    <w:p w14:paraId="777071FA" w14:textId="5D22BF40" w:rsidR="001E2459" w:rsidRPr="00FF5D2B" w:rsidRDefault="001E2459" w:rsidP="00FF5D2B">
      <w:pPr>
        <w:jc w:val="center"/>
        <w:rPr>
          <w:b/>
          <w:i/>
          <w:color w:val="1B069C"/>
          <w:sz w:val="26"/>
          <w:szCs w:val="26"/>
          <w:u w:val="single"/>
          <w:lang w:bidi="bn-IN"/>
        </w:rPr>
      </w:pPr>
      <w:r w:rsidRPr="00FF5D2B">
        <w:rPr>
          <w:b/>
          <w:i/>
          <w:color w:val="1B069C"/>
          <w:sz w:val="26"/>
          <w:szCs w:val="26"/>
          <w:u w:val="single"/>
          <w:lang w:bidi="bn-IN"/>
        </w:rPr>
        <w:t>December 2012</w:t>
      </w:r>
      <w:r w:rsidR="00C60791" w:rsidRPr="00FF5D2B">
        <w:rPr>
          <w:b/>
          <w:i/>
          <w:color w:val="1B069C"/>
          <w:sz w:val="26"/>
          <w:szCs w:val="26"/>
          <w:u w:val="single"/>
          <w:lang w:bidi="bn-IN"/>
        </w:rPr>
        <w:t xml:space="preserve"> </w:t>
      </w:r>
      <w:r w:rsidRPr="00FF5D2B">
        <w:rPr>
          <w:b/>
          <w:i/>
          <w:color w:val="1B069C"/>
          <w:sz w:val="26"/>
          <w:szCs w:val="26"/>
          <w:u w:val="single"/>
          <w:lang w:bidi="bn-IN"/>
        </w:rPr>
        <w:t>– J</w:t>
      </w:r>
      <w:r w:rsidR="00527A98" w:rsidRPr="00FF5D2B">
        <w:rPr>
          <w:b/>
          <w:i/>
          <w:color w:val="1B069C"/>
          <w:sz w:val="26"/>
          <w:szCs w:val="26"/>
          <w:u w:val="single"/>
          <w:lang w:bidi="bn-IN"/>
        </w:rPr>
        <w:t>anuary 2017</w:t>
      </w:r>
    </w:p>
    <w:p w14:paraId="0FD49932" w14:textId="3E10B020" w:rsidR="001E2459" w:rsidRPr="00FF5D2B" w:rsidRDefault="001E2459" w:rsidP="00FF5D2B">
      <w:pPr>
        <w:jc w:val="center"/>
        <w:rPr>
          <w:b/>
          <w:i/>
          <w:color w:val="1B069C"/>
          <w:sz w:val="26"/>
          <w:szCs w:val="26"/>
          <w:u w:val="single"/>
          <w:lang w:bidi="bn-IN"/>
        </w:rPr>
      </w:pPr>
      <w:r w:rsidRPr="00FF5D2B">
        <w:rPr>
          <w:b/>
          <w:i/>
          <w:color w:val="1B069C"/>
          <w:sz w:val="26"/>
          <w:szCs w:val="26"/>
          <w:u w:val="single"/>
          <w:lang w:bidi="bn-IN"/>
        </w:rPr>
        <w:lastRenderedPageBreak/>
        <w:t xml:space="preserve">Performance </w:t>
      </w:r>
      <w:r w:rsidR="008A0FB8" w:rsidRPr="00FF5D2B">
        <w:rPr>
          <w:b/>
          <w:i/>
          <w:color w:val="1B069C"/>
          <w:sz w:val="26"/>
          <w:szCs w:val="26"/>
          <w:u w:val="single"/>
          <w:lang w:bidi="bn-IN"/>
        </w:rPr>
        <w:t>Test</w:t>
      </w:r>
      <w:r w:rsidR="0079362D" w:rsidRPr="00FF5D2B">
        <w:rPr>
          <w:b/>
          <w:i/>
          <w:color w:val="1B069C"/>
          <w:sz w:val="26"/>
          <w:szCs w:val="26"/>
          <w:u w:val="single"/>
          <w:lang w:bidi="bn-IN"/>
        </w:rPr>
        <w:t>er</w:t>
      </w:r>
    </w:p>
    <w:p w14:paraId="6A05BDB9" w14:textId="77777777" w:rsidR="001E2459" w:rsidRPr="00FF5D2B" w:rsidRDefault="001E2459" w:rsidP="001E2459">
      <w:pPr>
        <w:jc w:val="both"/>
        <w:rPr>
          <w:b/>
          <w:color w:val="000000"/>
          <w:sz w:val="24"/>
          <w:szCs w:val="24"/>
        </w:rPr>
      </w:pPr>
      <w:r w:rsidRPr="00FF5D2B">
        <w:rPr>
          <w:b/>
          <w:color w:val="000000"/>
          <w:sz w:val="24"/>
          <w:szCs w:val="24"/>
        </w:rPr>
        <w:t>Responsibilities: </w:t>
      </w:r>
    </w:p>
    <w:p w14:paraId="6ADE6410" w14:textId="2B1AA357" w:rsidR="00A40C7E" w:rsidRPr="00FF5D2B" w:rsidRDefault="00A40C7E" w:rsidP="00A40C7E">
      <w:pPr>
        <w:numPr>
          <w:ilvl w:val="0"/>
          <w:numId w:val="5"/>
        </w:numPr>
        <w:jc w:val="both"/>
        <w:rPr>
          <w:color w:val="000000"/>
          <w:sz w:val="24"/>
          <w:szCs w:val="24"/>
        </w:rPr>
      </w:pPr>
      <w:r w:rsidRPr="00FF5D2B">
        <w:rPr>
          <w:color w:val="000000"/>
          <w:sz w:val="24"/>
          <w:szCs w:val="24"/>
        </w:rPr>
        <w:t>Engaged in comprehensive Requirements Gathering, Test Plan creation, Analysis, and Reporting using collaborative platforms like Confluence or Microsoft Teams for effective documentation and communication.</w:t>
      </w:r>
    </w:p>
    <w:p w14:paraId="012005FF" w14:textId="17D40FD7" w:rsidR="0025269D" w:rsidRPr="00FF5D2B" w:rsidRDefault="0025269D" w:rsidP="0025269D">
      <w:pPr>
        <w:numPr>
          <w:ilvl w:val="0"/>
          <w:numId w:val="5"/>
        </w:numPr>
        <w:jc w:val="both"/>
        <w:rPr>
          <w:color w:val="000000"/>
          <w:sz w:val="24"/>
          <w:szCs w:val="24"/>
        </w:rPr>
      </w:pPr>
      <w:r w:rsidRPr="00FF5D2B">
        <w:rPr>
          <w:color w:val="000000"/>
          <w:sz w:val="24"/>
          <w:szCs w:val="24"/>
        </w:rPr>
        <w:t>Played a pivotal role in monitoring Production environments, identifying Performance Issues, and replicating them in Performance Testing environments for resolution.</w:t>
      </w:r>
    </w:p>
    <w:p w14:paraId="3D707223" w14:textId="74E9E633" w:rsidR="0025269D" w:rsidRDefault="0025269D" w:rsidP="0025269D">
      <w:pPr>
        <w:numPr>
          <w:ilvl w:val="0"/>
          <w:numId w:val="5"/>
        </w:numPr>
        <w:jc w:val="both"/>
        <w:rPr>
          <w:color w:val="000000"/>
          <w:sz w:val="24"/>
          <w:szCs w:val="24"/>
        </w:rPr>
      </w:pPr>
      <w:r w:rsidRPr="00FF5D2B">
        <w:rPr>
          <w:color w:val="000000"/>
          <w:sz w:val="24"/>
          <w:szCs w:val="24"/>
        </w:rPr>
        <w:t>Conducted Performance Testing for a range of applications including Web, Siebel Web, AJAX, Oracle EBS, Mobile Native, and Mobile Web Applications using modern performance testing tools like Apache JMeter 5.4 and Micro Focus LoadRunner 12.0/11.50 for diversified application landscape evaluations.</w:t>
      </w:r>
    </w:p>
    <w:p w14:paraId="7D529CA4" w14:textId="0DAEEDCD" w:rsidR="00FC6A28" w:rsidRDefault="00FC6A28" w:rsidP="0025269D">
      <w:pPr>
        <w:numPr>
          <w:ilvl w:val="0"/>
          <w:numId w:val="5"/>
        </w:numPr>
        <w:jc w:val="both"/>
        <w:rPr>
          <w:color w:val="000000"/>
          <w:sz w:val="24"/>
          <w:szCs w:val="24"/>
        </w:rPr>
      </w:pPr>
      <w:r w:rsidRPr="00FC6A28">
        <w:rPr>
          <w:color w:val="000000"/>
          <w:sz w:val="24"/>
          <w:szCs w:val="24"/>
        </w:rPr>
        <w:t xml:space="preserve">Automated performance metrics monitoring using tools like </w:t>
      </w:r>
      <w:proofErr w:type="spellStart"/>
      <w:r w:rsidRPr="00FC6A28">
        <w:rPr>
          <w:color w:val="000000"/>
          <w:sz w:val="24"/>
          <w:szCs w:val="24"/>
        </w:rPr>
        <w:t>Grafana</w:t>
      </w:r>
      <w:proofErr w:type="spellEnd"/>
      <w:r w:rsidRPr="00FC6A28">
        <w:rPr>
          <w:color w:val="000000"/>
          <w:sz w:val="24"/>
          <w:szCs w:val="24"/>
        </w:rPr>
        <w:t xml:space="preserve">, Prometheus, or </w:t>
      </w:r>
      <w:proofErr w:type="spellStart"/>
      <w:r w:rsidRPr="00FC6A28">
        <w:rPr>
          <w:color w:val="000000"/>
          <w:sz w:val="24"/>
          <w:szCs w:val="24"/>
        </w:rPr>
        <w:t>AppDynamics</w:t>
      </w:r>
      <w:proofErr w:type="spellEnd"/>
      <w:r w:rsidRPr="00FC6A28">
        <w:rPr>
          <w:color w:val="000000"/>
          <w:sz w:val="24"/>
          <w:szCs w:val="24"/>
        </w:rPr>
        <w:t>.</w:t>
      </w:r>
    </w:p>
    <w:p w14:paraId="5CD24A50" w14:textId="42023791" w:rsidR="00CA334F" w:rsidRPr="00FF5D2B" w:rsidRDefault="00CA334F" w:rsidP="00CA334F">
      <w:pPr>
        <w:numPr>
          <w:ilvl w:val="0"/>
          <w:numId w:val="5"/>
        </w:numPr>
        <w:jc w:val="both"/>
        <w:rPr>
          <w:color w:val="000000"/>
          <w:sz w:val="24"/>
          <w:szCs w:val="24"/>
        </w:rPr>
      </w:pPr>
      <w:r w:rsidRPr="00CA334F">
        <w:rPr>
          <w:color w:val="000000"/>
          <w:sz w:val="24"/>
          <w:szCs w:val="24"/>
        </w:rPr>
        <w:t>Conducted capacity planning to ensure system scalability and reliability under load.</w:t>
      </w:r>
    </w:p>
    <w:p w14:paraId="4C3130EE" w14:textId="61792731" w:rsidR="0025269D" w:rsidRPr="00FF5D2B" w:rsidRDefault="0025269D" w:rsidP="0025269D">
      <w:pPr>
        <w:numPr>
          <w:ilvl w:val="0"/>
          <w:numId w:val="5"/>
        </w:numPr>
        <w:jc w:val="both"/>
        <w:rPr>
          <w:color w:val="000000"/>
          <w:sz w:val="24"/>
          <w:szCs w:val="24"/>
        </w:rPr>
      </w:pPr>
      <w:r w:rsidRPr="00FF5D2B">
        <w:rPr>
          <w:color w:val="000000"/>
          <w:sz w:val="24"/>
          <w:szCs w:val="24"/>
        </w:rPr>
        <w:t>Conducted Web services testing using advanced capabilities within JMeter and LoadRunner, focusing on API load testing for comprehensive application coverage.</w:t>
      </w:r>
    </w:p>
    <w:p w14:paraId="7FE16F98" w14:textId="6FDD89EC" w:rsidR="0025269D" w:rsidRPr="00FF5D2B" w:rsidRDefault="0025269D" w:rsidP="0025269D">
      <w:pPr>
        <w:numPr>
          <w:ilvl w:val="0"/>
          <w:numId w:val="5"/>
        </w:numPr>
        <w:jc w:val="both"/>
        <w:rPr>
          <w:color w:val="000000"/>
          <w:sz w:val="24"/>
          <w:szCs w:val="24"/>
        </w:rPr>
      </w:pPr>
      <w:r w:rsidRPr="00FF5D2B">
        <w:rPr>
          <w:color w:val="000000"/>
          <w:sz w:val="24"/>
          <w:szCs w:val="24"/>
        </w:rPr>
        <w:t>Utilized advanced monitoring tools such as Dynatrace, New Relic, or Splunk to monitor both Production and Performance Testing Environments for real-time insights into application performance.</w:t>
      </w:r>
    </w:p>
    <w:p w14:paraId="40E58CEE" w14:textId="77777777" w:rsidR="00FF5D2B" w:rsidRDefault="0025269D" w:rsidP="00CD365D">
      <w:pPr>
        <w:numPr>
          <w:ilvl w:val="0"/>
          <w:numId w:val="5"/>
        </w:numPr>
        <w:jc w:val="both"/>
        <w:rPr>
          <w:color w:val="000000"/>
          <w:sz w:val="24"/>
          <w:szCs w:val="24"/>
        </w:rPr>
      </w:pPr>
      <w:r w:rsidRPr="00FF5D2B">
        <w:rPr>
          <w:color w:val="000000"/>
          <w:sz w:val="24"/>
          <w:szCs w:val="24"/>
        </w:rPr>
        <w:t xml:space="preserve">Responsible for proactive monitoring of Mobile Native Apps in Production and Performance Testing environments using specialized mobile monitoring tools like </w:t>
      </w:r>
      <w:proofErr w:type="spellStart"/>
      <w:r w:rsidRPr="00FF5D2B">
        <w:rPr>
          <w:color w:val="000000"/>
          <w:sz w:val="24"/>
          <w:szCs w:val="24"/>
        </w:rPr>
        <w:t>Crittercism</w:t>
      </w:r>
      <w:proofErr w:type="spellEnd"/>
      <w:r w:rsidRPr="00FF5D2B">
        <w:rPr>
          <w:color w:val="000000"/>
          <w:sz w:val="24"/>
          <w:szCs w:val="24"/>
        </w:rPr>
        <w:t xml:space="preserve"> (now </w:t>
      </w:r>
      <w:proofErr w:type="spellStart"/>
      <w:r w:rsidRPr="00FF5D2B">
        <w:rPr>
          <w:color w:val="000000"/>
          <w:sz w:val="24"/>
          <w:szCs w:val="24"/>
        </w:rPr>
        <w:t>Apteligent</w:t>
      </w:r>
      <w:proofErr w:type="spellEnd"/>
      <w:r w:rsidRPr="00FF5D2B">
        <w:rPr>
          <w:color w:val="000000"/>
          <w:sz w:val="24"/>
          <w:szCs w:val="24"/>
        </w:rPr>
        <w:t>) for mobile application performance analysis.</w:t>
      </w:r>
    </w:p>
    <w:p w14:paraId="2C6C1CE7" w14:textId="584A993D" w:rsidR="0025269D" w:rsidRPr="00FF5D2B" w:rsidRDefault="0025269D" w:rsidP="00CD365D">
      <w:pPr>
        <w:numPr>
          <w:ilvl w:val="0"/>
          <w:numId w:val="5"/>
        </w:numPr>
        <w:jc w:val="both"/>
        <w:rPr>
          <w:color w:val="000000"/>
          <w:sz w:val="24"/>
          <w:szCs w:val="24"/>
        </w:rPr>
      </w:pPr>
      <w:r w:rsidRPr="00FF5D2B">
        <w:rPr>
          <w:color w:val="000000"/>
          <w:sz w:val="24"/>
          <w:szCs w:val="24"/>
        </w:rPr>
        <w:t>Generated and reviewed AWR (Automatic Workload Repository) reports for every test run, collaborating closely with Database Administrators (DBAs) for performance analysis and optimization.</w:t>
      </w:r>
    </w:p>
    <w:p w14:paraId="06B4635F" w14:textId="53C6F728" w:rsidR="0025269D" w:rsidRPr="00FF5D2B" w:rsidRDefault="0025269D" w:rsidP="0025269D">
      <w:pPr>
        <w:numPr>
          <w:ilvl w:val="0"/>
          <w:numId w:val="5"/>
        </w:numPr>
        <w:jc w:val="both"/>
        <w:rPr>
          <w:color w:val="000000"/>
          <w:sz w:val="24"/>
          <w:szCs w:val="24"/>
        </w:rPr>
      </w:pPr>
      <w:r w:rsidRPr="00FF5D2B">
        <w:rPr>
          <w:color w:val="000000"/>
          <w:sz w:val="24"/>
          <w:szCs w:val="24"/>
        </w:rPr>
        <w:t>Actively contributed to identifying areas for Performance improvement in applications or services during testing, implementation, and retesting phases.</w:t>
      </w:r>
    </w:p>
    <w:p w14:paraId="13049CD0" w14:textId="32116B3A" w:rsidR="0025269D" w:rsidRPr="00FF5D2B" w:rsidRDefault="0025269D" w:rsidP="0025269D">
      <w:pPr>
        <w:numPr>
          <w:ilvl w:val="0"/>
          <w:numId w:val="5"/>
        </w:numPr>
        <w:jc w:val="both"/>
        <w:rPr>
          <w:color w:val="000000"/>
          <w:sz w:val="24"/>
          <w:szCs w:val="24"/>
        </w:rPr>
      </w:pPr>
      <w:r w:rsidRPr="00FF5D2B">
        <w:rPr>
          <w:color w:val="000000"/>
          <w:sz w:val="24"/>
          <w:szCs w:val="24"/>
        </w:rPr>
        <w:t>Leveraged issue tracking and project management tools like JIRA for efficient reporting of Performance Bottlenecks and tracking issue resolutions.</w:t>
      </w:r>
    </w:p>
    <w:p w14:paraId="614B5CCC" w14:textId="2AC6828F" w:rsidR="0025269D" w:rsidRDefault="0025269D" w:rsidP="0025269D">
      <w:pPr>
        <w:numPr>
          <w:ilvl w:val="0"/>
          <w:numId w:val="5"/>
        </w:numPr>
        <w:jc w:val="both"/>
        <w:rPr>
          <w:color w:val="000000"/>
          <w:sz w:val="24"/>
          <w:szCs w:val="24"/>
        </w:rPr>
      </w:pPr>
      <w:r w:rsidRPr="00FF5D2B">
        <w:rPr>
          <w:color w:val="000000"/>
          <w:sz w:val="24"/>
          <w:szCs w:val="24"/>
        </w:rPr>
        <w:t>Assumed responsibility for Environment setup in Performance Testing, coordinating with service providers like Micro Focus (formerly HP) Customer Service for efficient environment configuration and support.</w:t>
      </w:r>
    </w:p>
    <w:p w14:paraId="245AB6BC" w14:textId="254DB316" w:rsidR="00FC6A28" w:rsidRPr="00FF5D2B" w:rsidRDefault="00FC6A28" w:rsidP="0025269D">
      <w:pPr>
        <w:numPr>
          <w:ilvl w:val="0"/>
          <w:numId w:val="5"/>
        </w:numPr>
        <w:jc w:val="both"/>
        <w:rPr>
          <w:color w:val="000000"/>
          <w:sz w:val="24"/>
          <w:szCs w:val="24"/>
        </w:rPr>
      </w:pPr>
      <w:r w:rsidRPr="00FC6A28">
        <w:rPr>
          <w:color w:val="000000"/>
          <w:sz w:val="24"/>
          <w:szCs w:val="24"/>
        </w:rPr>
        <w:t>Experience in developing custom performance test scripts for API endpoints, web applications, and back-end systems.</w:t>
      </w:r>
    </w:p>
    <w:p w14:paraId="1C8B6AF0" w14:textId="083493A4" w:rsidR="0025269D" w:rsidRPr="00FF5D2B" w:rsidRDefault="0025269D" w:rsidP="0025269D">
      <w:pPr>
        <w:numPr>
          <w:ilvl w:val="0"/>
          <w:numId w:val="5"/>
        </w:numPr>
        <w:jc w:val="both"/>
        <w:rPr>
          <w:color w:val="000000"/>
          <w:sz w:val="24"/>
          <w:szCs w:val="24"/>
        </w:rPr>
      </w:pPr>
      <w:r w:rsidRPr="00FF5D2B">
        <w:rPr>
          <w:color w:val="000000"/>
          <w:sz w:val="24"/>
          <w:szCs w:val="24"/>
        </w:rPr>
        <w:t>Implemented deployment pipelines using modern CI/CD tools like Jenkins and container orchestration tools such as Docker and Kubernetes, integrating with messaging systems like RabbitMQ for efficient code deployment into Performance Testing Environments.</w:t>
      </w:r>
    </w:p>
    <w:p w14:paraId="6410A1C4" w14:textId="0C6D1179" w:rsidR="0025269D" w:rsidRPr="00FF5D2B" w:rsidRDefault="0025269D" w:rsidP="0025269D">
      <w:pPr>
        <w:numPr>
          <w:ilvl w:val="0"/>
          <w:numId w:val="5"/>
        </w:numPr>
        <w:jc w:val="both"/>
        <w:rPr>
          <w:color w:val="000000"/>
          <w:sz w:val="24"/>
          <w:szCs w:val="24"/>
        </w:rPr>
      </w:pPr>
      <w:r w:rsidRPr="00FF5D2B">
        <w:rPr>
          <w:color w:val="000000"/>
          <w:sz w:val="24"/>
          <w:szCs w:val="24"/>
        </w:rPr>
        <w:t>Created comprehensive Dynatrace dashboards and custom reports, leveraging Dynatrace's AI-driven analytics and visualization capabilities for effective presentation of testing and analysis results.</w:t>
      </w:r>
    </w:p>
    <w:p w14:paraId="4F43FF83" w14:textId="5BF4EFDE" w:rsidR="0025269D" w:rsidRPr="00FF5D2B" w:rsidRDefault="0025269D" w:rsidP="0025269D">
      <w:pPr>
        <w:numPr>
          <w:ilvl w:val="0"/>
          <w:numId w:val="5"/>
        </w:numPr>
        <w:jc w:val="both"/>
        <w:rPr>
          <w:color w:val="000000"/>
          <w:sz w:val="24"/>
          <w:szCs w:val="24"/>
        </w:rPr>
      </w:pPr>
      <w:r w:rsidRPr="00FF5D2B">
        <w:rPr>
          <w:color w:val="000000"/>
          <w:sz w:val="24"/>
          <w:szCs w:val="24"/>
        </w:rPr>
        <w:t xml:space="preserve">Analyzed critical transactions using advanced APM features like </w:t>
      </w:r>
      <w:proofErr w:type="spellStart"/>
      <w:r w:rsidRPr="00FF5D2B">
        <w:rPr>
          <w:color w:val="000000"/>
          <w:sz w:val="24"/>
          <w:szCs w:val="24"/>
        </w:rPr>
        <w:t>PurePaths</w:t>
      </w:r>
      <w:proofErr w:type="spellEnd"/>
      <w:r w:rsidRPr="00FF5D2B">
        <w:rPr>
          <w:color w:val="000000"/>
          <w:sz w:val="24"/>
          <w:szCs w:val="24"/>
        </w:rPr>
        <w:t xml:space="preserve"> within </w:t>
      </w:r>
      <w:proofErr w:type="spellStart"/>
      <w:r w:rsidRPr="00FF5D2B">
        <w:rPr>
          <w:color w:val="000000"/>
          <w:sz w:val="24"/>
          <w:szCs w:val="24"/>
        </w:rPr>
        <w:t>Dynatrace</w:t>
      </w:r>
      <w:proofErr w:type="spellEnd"/>
      <w:r w:rsidRPr="00FF5D2B">
        <w:rPr>
          <w:color w:val="000000"/>
          <w:sz w:val="24"/>
          <w:szCs w:val="24"/>
        </w:rPr>
        <w:t xml:space="preserve"> or AppDynamics, enabling thorough tracing of transaction paths to identify bottlenecks accurately.</w:t>
      </w:r>
    </w:p>
    <w:p w14:paraId="5EA2FB4D" w14:textId="18222E05" w:rsidR="0025269D" w:rsidRDefault="0025269D" w:rsidP="0025269D">
      <w:pPr>
        <w:numPr>
          <w:ilvl w:val="0"/>
          <w:numId w:val="5"/>
        </w:numPr>
        <w:jc w:val="both"/>
        <w:rPr>
          <w:color w:val="000000"/>
          <w:sz w:val="24"/>
          <w:szCs w:val="24"/>
        </w:rPr>
      </w:pPr>
      <w:r w:rsidRPr="00FF5D2B">
        <w:rPr>
          <w:color w:val="000000"/>
          <w:sz w:val="24"/>
          <w:szCs w:val="24"/>
        </w:rPr>
        <w:t xml:space="preserve">Proficiently analyzed Heap behavior, throughputs, Garbage Collection patterns, and memory leaks using advanced profiling tools like </w:t>
      </w:r>
      <w:proofErr w:type="spellStart"/>
      <w:r w:rsidRPr="00FF5D2B">
        <w:rPr>
          <w:color w:val="000000"/>
          <w:sz w:val="24"/>
          <w:szCs w:val="24"/>
        </w:rPr>
        <w:t>YourKit</w:t>
      </w:r>
      <w:proofErr w:type="spellEnd"/>
      <w:r w:rsidRPr="00FF5D2B">
        <w:rPr>
          <w:color w:val="000000"/>
          <w:sz w:val="24"/>
          <w:szCs w:val="24"/>
        </w:rPr>
        <w:t xml:space="preserve"> or Java Mission Control for precise memory analysis and optimization.</w:t>
      </w:r>
    </w:p>
    <w:p w14:paraId="6A1A859F" w14:textId="57A881B5" w:rsidR="00CA334F" w:rsidRPr="00FF5D2B" w:rsidRDefault="00CA334F" w:rsidP="00CA334F">
      <w:pPr>
        <w:numPr>
          <w:ilvl w:val="0"/>
          <w:numId w:val="5"/>
        </w:numPr>
        <w:jc w:val="both"/>
        <w:rPr>
          <w:color w:val="000000"/>
          <w:sz w:val="24"/>
          <w:szCs w:val="24"/>
        </w:rPr>
      </w:pPr>
      <w:r w:rsidRPr="00CA334F">
        <w:rPr>
          <w:color w:val="000000"/>
          <w:sz w:val="24"/>
          <w:szCs w:val="24"/>
        </w:rPr>
        <w:t>Designed and implemented end-to-end performance testing strategies for Java-based containerized applications.</w:t>
      </w:r>
    </w:p>
    <w:p w14:paraId="724C3CB2" w14:textId="2AF84830" w:rsidR="0025269D" w:rsidRDefault="0025269D" w:rsidP="0025269D">
      <w:pPr>
        <w:numPr>
          <w:ilvl w:val="0"/>
          <w:numId w:val="5"/>
        </w:numPr>
        <w:jc w:val="both"/>
        <w:rPr>
          <w:color w:val="000000"/>
          <w:sz w:val="24"/>
          <w:szCs w:val="24"/>
        </w:rPr>
      </w:pPr>
      <w:r w:rsidRPr="00FF5D2B">
        <w:rPr>
          <w:color w:val="000000"/>
          <w:sz w:val="24"/>
          <w:szCs w:val="24"/>
        </w:rPr>
        <w:t xml:space="preserve">Optimized JVM performance by tuning parameters related to Garbage Collection, heap sizes, database connections, and server configurations based on comprehensive capacity planning and production metrics using tools like </w:t>
      </w:r>
      <w:proofErr w:type="spellStart"/>
      <w:r w:rsidRPr="00FF5D2B">
        <w:rPr>
          <w:color w:val="000000"/>
          <w:sz w:val="24"/>
          <w:szCs w:val="24"/>
        </w:rPr>
        <w:t>JConsole</w:t>
      </w:r>
      <w:proofErr w:type="spellEnd"/>
      <w:r w:rsidRPr="00FF5D2B">
        <w:rPr>
          <w:color w:val="000000"/>
          <w:sz w:val="24"/>
          <w:szCs w:val="24"/>
        </w:rPr>
        <w:t xml:space="preserve"> or </w:t>
      </w:r>
      <w:proofErr w:type="spellStart"/>
      <w:r w:rsidRPr="00FF5D2B">
        <w:rPr>
          <w:color w:val="000000"/>
          <w:sz w:val="24"/>
          <w:szCs w:val="24"/>
        </w:rPr>
        <w:t>VisualVM</w:t>
      </w:r>
      <w:proofErr w:type="spellEnd"/>
      <w:r w:rsidRPr="00FF5D2B">
        <w:rPr>
          <w:color w:val="000000"/>
          <w:sz w:val="24"/>
          <w:szCs w:val="24"/>
        </w:rPr>
        <w:t>.</w:t>
      </w:r>
    </w:p>
    <w:p w14:paraId="08F30197" w14:textId="2A5B0C6E" w:rsidR="00FC6A28" w:rsidRPr="00FF5D2B" w:rsidRDefault="00FC6A28" w:rsidP="0025269D">
      <w:pPr>
        <w:numPr>
          <w:ilvl w:val="0"/>
          <w:numId w:val="5"/>
        </w:numPr>
        <w:jc w:val="both"/>
        <w:rPr>
          <w:color w:val="000000"/>
          <w:sz w:val="24"/>
          <w:szCs w:val="24"/>
        </w:rPr>
      </w:pPr>
      <w:r w:rsidRPr="00FC6A28">
        <w:rPr>
          <w:color w:val="000000"/>
          <w:sz w:val="24"/>
          <w:szCs w:val="24"/>
        </w:rPr>
        <w:t>Skilled in analyzing thread dumps, heap dumps, and server logs to identify performance issues.</w:t>
      </w:r>
    </w:p>
    <w:p w14:paraId="11F6353A" w14:textId="4447427D" w:rsidR="0025269D" w:rsidRPr="00FF5D2B" w:rsidRDefault="0025269D" w:rsidP="0025269D">
      <w:pPr>
        <w:numPr>
          <w:ilvl w:val="0"/>
          <w:numId w:val="5"/>
        </w:numPr>
        <w:jc w:val="both"/>
        <w:rPr>
          <w:color w:val="000000"/>
          <w:sz w:val="24"/>
          <w:szCs w:val="24"/>
        </w:rPr>
      </w:pPr>
      <w:r w:rsidRPr="00FF5D2B">
        <w:rPr>
          <w:color w:val="000000"/>
          <w:sz w:val="24"/>
          <w:szCs w:val="24"/>
        </w:rPr>
        <w:t>Offered recommendations to project teams on Configuration and Tuning Parameters involving JVM, server configurations, timeouts, logs, and other performance-related areas for enhancements.</w:t>
      </w:r>
    </w:p>
    <w:p w14:paraId="7CCE8BF3" w14:textId="6D02A53B" w:rsidR="0025269D" w:rsidRPr="00FF5D2B" w:rsidRDefault="0025269D" w:rsidP="0025269D">
      <w:pPr>
        <w:numPr>
          <w:ilvl w:val="0"/>
          <w:numId w:val="5"/>
        </w:numPr>
        <w:jc w:val="both"/>
        <w:rPr>
          <w:color w:val="000000"/>
          <w:sz w:val="24"/>
          <w:szCs w:val="24"/>
        </w:rPr>
      </w:pPr>
      <w:r w:rsidRPr="00FF5D2B">
        <w:rPr>
          <w:color w:val="000000"/>
          <w:sz w:val="24"/>
          <w:szCs w:val="24"/>
        </w:rPr>
        <w:t>Reviewed deployment structures and tuned configurations to enhance application performance, employing modern monitoring tools and log analysis frameworks for performance improvements.</w:t>
      </w:r>
    </w:p>
    <w:p w14:paraId="1989C45E" w14:textId="1EDA998C" w:rsidR="0025269D" w:rsidRPr="00FF5D2B" w:rsidRDefault="0025269D" w:rsidP="0025269D">
      <w:pPr>
        <w:numPr>
          <w:ilvl w:val="0"/>
          <w:numId w:val="5"/>
        </w:numPr>
        <w:jc w:val="both"/>
        <w:rPr>
          <w:color w:val="000000"/>
          <w:sz w:val="24"/>
          <w:szCs w:val="24"/>
        </w:rPr>
      </w:pPr>
      <w:r w:rsidRPr="00FF5D2B">
        <w:rPr>
          <w:color w:val="000000"/>
          <w:sz w:val="24"/>
          <w:szCs w:val="24"/>
        </w:rPr>
        <w:lastRenderedPageBreak/>
        <w:t xml:space="preserve">Devised strategies to identify performance bottlenecks, conducting end-to-end time breakdowns (Client, </w:t>
      </w:r>
      <w:proofErr w:type="spellStart"/>
      <w:r w:rsidRPr="00FF5D2B">
        <w:rPr>
          <w:color w:val="000000"/>
          <w:sz w:val="24"/>
          <w:szCs w:val="24"/>
        </w:rPr>
        <w:t>AppServer</w:t>
      </w:r>
      <w:proofErr w:type="spellEnd"/>
      <w:r w:rsidRPr="00FF5D2B">
        <w:rPr>
          <w:color w:val="000000"/>
          <w:sz w:val="24"/>
          <w:szCs w:val="24"/>
        </w:rPr>
        <w:t>, Gateway, F5, Network Time) for each project to determine areas for performance improvements.</w:t>
      </w:r>
    </w:p>
    <w:p w14:paraId="434143C9" w14:textId="2D188D80" w:rsidR="0025269D" w:rsidRPr="00FF5D2B" w:rsidRDefault="0025269D" w:rsidP="0025269D">
      <w:pPr>
        <w:numPr>
          <w:ilvl w:val="0"/>
          <w:numId w:val="5"/>
        </w:numPr>
        <w:jc w:val="both"/>
        <w:rPr>
          <w:color w:val="000000"/>
          <w:sz w:val="24"/>
          <w:szCs w:val="24"/>
        </w:rPr>
      </w:pPr>
      <w:r w:rsidRPr="00FF5D2B">
        <w:rPr>
          <w:color w:val="000000"/>
          <w:sz w:val="24"/>
          <w:szCs w:val="24"/>
        </w:rPr>
        <w:t>Conducted a range of performance tests including Load, Stress, Volume, Spike, Scalability, and Failover testing to assess and ensure application performance under diverse conditions, using advanced testing frameworks and tools.</w:t>
      </w:r>
    </w:p>
    <w:p w14:paraId="21F9288A" w14:textId="1DB78DA6" w:rsidR="0025269D" w:rsidRDefault="0025269D" w:rsidP="0025269D">
      <w:pPr>
        <w:numPr>
          <w:ilvl w:val="0"/>
          <w:numId w:val="5"/>
        </w:numPr>
        <w:jc w:val="both"/>
        <w:rPr>
          <w:color w:val="000000"/>
          <w:sz w:val="24"/>
          <w:szCs w:val="24"/>
        </w:rPr>
      </w:pPr>
      <w:r w:rsidRPr="00FF5D2B">
        <w:rPr>
          <w:color w:val="000000"/>
          <w:sz w:val="24"/>
          <w:szCs w:val="24"/>
        </w:rPr>
        <w:t>Conducted architecture reviews in collaboration with Project Teams and Performance Engineering managers to ensure architectural optimizations for performance.</w:t>
      </w:r>
    </w:p>
    <w:p w14:paraId="44A99165" w14:textId="21870745" w:rsidR="00FC6A28" w:rsidRDefault="00FC6A28" w:rsidP="0025269D">
      <w:pPr>
        <w:numPr>
          <w:ilvl w:val="0"/>
          <w:numId w:val="5"/>
        </w:numPr>
        <w:jc w:val="both"/>
        <w:rPr>
          <w:color w:val="000000"/>
          <w:sz w:val="24"/>
          <w:szCs w:val="24"/>
        </w:rPr>
      </w:pPr>
      <w:r w:rsidRPr="00FC6A28">
        <w:rPr>
          <w:color w:val="000000"/>
          <w:sz w:val="24"/>
          <w:szCs w:val="24"/>
        </w:rPr>
        <w:t>Expertise in identifying and diagnosing application performance bottlenecks, including database query optimization and server resource utilization.</w:t>
      </w:r>
    </w:p>
    <w:p w14:paraId="1EA65798" w14:textId="633C16FB" w:rsidR="00FC6A28" w:rsidRPr="00FF5D2B" w:rsidRDefault="00FC6A28" w:rsidP="0025269D">
      <w:pPr>
        <w:numPr>
          <w:ilvl w:val="0"/>
          <w:numId w:val="5"/>
        </w:numPr>
        <w:jc w:val="both"/>
        <w:rPr>
          <w:color w:val="000000"/>
          <w:sz w:val="24"/>
          <w:szCs w:val="24"/>
        </w:rPr>
      </w:pPr>
      <w:r w:rsidRPr="00FC6A28">
        <w:rPr>
          <w:color w:val="000000"/>
          <w:sz w:val="24"/>
          <w:szCs w:val="24"/>
        </w:rPr>
        <w:t xml:space="preserve">Proficient in using tools like </w:t>
      </w:r>
      <w:proofErr w:type="spellStart"/>
      <w:r w:rsidRPr="00FC6A28">
        <w:rPr>
          <w:color w:val="000000"/>
          <w:sz w:val="24"/>
          <w:szCs w:val="24"/>
        </w:rPr>
        <w:t>LoadRunner</w:t>
      </w:r>
      <w:proofErr w:type="spellEnd"/>
      <w:r w:rsidRPr="00FC6A28">
        <w:rPr>
          <w:color w:val="000000"/>
          <w:sz w:val="24"/>
          <w:szCs w:val="24"/>
        </w:rPr>
        <w:t xml:space="preserve">, </w:t>
      </w:r>
      <w:proofErr w:type="spellStart"/>
      <w:r w:rsidRPr="00FC6A28">
        <w:rPr>
          <w:color w:val="000000"/>
          <w:sz w:val="24"/>
          <w:szCs w:val="24"/>
        </w:rPr>
        <w:t>JMeter</w:t>
      </w:r>
      <w:proofErr w:type="spellEnd"/>
      <w:r w:rsidRPr="00FC6A28">
        <w:rPr>
          <w:color w:val="000000"/>
          <w:sz w:val="24"/>
          <w:szCs w:val="24"/>
        </w:rPr>
        <w:t xml:space="preserve">, </w:t>
      </w:r>
      <w:proofErr w:type="spellStart"/>
      <w:r w:rsidRPr="00FC6A28">
        <w:rPr>
          <w:color w:val="000000"/>
          <w:sz w:val="24"/>
          <w:szCs w:val="24"/>
        </w:rPr>
        <w:t>NeoLoad</w:t>
      </w:r>
      <w:proofErr w:type="spellEnd"/>
      <w:r w:rsidRPr="00FC6A28">
        <w:rPr>
          <w:color w:val="000000"/>
          <w:sz w:val="24"/>
          <w:szCs w:val="24"/>
        </w:rPr>
        <w:t>, or other performance testing frameworks.</w:t>
      </w:r>
      <w:bookmarkStart w:id="1" w:name="_GoBack"/>
      <w:bookmarkEnd w:id="1"/>
    </w:p>
    <w:p w14:paraId="25C1D76A" w14:textId="011AF10C" w:rsidR="0025269D" w:rsidRPr="00FF5D2B" w:rsidRDefault="0025269D" w:rsidP="0025269D">
      <w:pPr>
        <w:numPr>
          <w:ilvl w:val="0"/>
          <w:numId w:val="5"/>
        </w:numPr>
        <w:jc w:val="both"/>
        <w:rPr>
          <w:color w:val="000000"/>
          <w:sz w:val="24"/>
          <w:szCs w:val="24"/>
        </w:rPr>
      </w:pPr>
      <w:r w:rsidRPr="00FF5D2B">
        <w:rPr>
          <w:color w:val="000000"/>
          <w:sz w:val="24"/>
          <w:szCs w:val="24"/>
        </w:rPr>
        <w:t>Produced comprehensive performance reports using LoadRunner analysis, JMeter reports, and manual documentation, detailing test findings, tuning implementations, and performance results to stakeholders.</w:t>
      </w:r>
    </w:p>
    <w:p w14:paraId="360D0F97" w14:textId="77777777" w:rsidR="001E2459" w:rsidRPr="00FF5D2B" w:rsidRDefault="001E2459" w:rsidP="001E2459">
      <w:pPr>
        <w:ind w:left="360"/>
        <w:jc w:val="both"/>
        <w:rPr>
          <w:b/>
          <w:bCs/>
          <w:color w:val="000000"/>
          <w:sz w:val="24"/>
          <w:szCs w:val="24"/>
        </w:rPr>
      </w:pPr>
    </w:p>
    <w:p w14:paraId="2E1BE946" w14:textId="77777777" w:rsidR="001E2459" w:rsidRPr="00FF5D2B" w:rsidRDefault="001E2459" w:rsidP="001E2459">
      <w:pPr>
        <w:jc w:val="both"/>
        <w:rPr>
          <w:b/>
          <w:color w:val="000000"/>
          <w:sz w:val="24"/>
          <w:szCs w:val="24"/>
        </w:rPr>
      </w:pPr>
      <w:r w:rsidRPr="00FF5D2B">
        <w:rPr>
          <w:b/>
          <w:bCs/>
          <w:color w:val="000000"/>
          <w:sz w:val="24"/>
          <w:szCs w:val="24"/>
        </w:rPr>
        <w:t xml:space="preserve">Environment: </w:t>
      </w:r>
      <w:r w:rsidRPr="00FF5D2B">
        <w:rPr>
          <w:bCs/>
          <w:color w:val="000000"/>
          <w:sz w:val="24"/>
          <w:szCs w:val="24"/>
        </w:rPr>
        <w:t>HP performance center-11.50 HP</w:t>
      </w:r>
      <w:r w:rsidRPr="00FF5D2B">
        <w:rPr>
          <w:color w:val="000000"/>
          <w:sz w:val="24"/>
          <w:szCs w:val="24"/>
        </w:rPr>
        <w:t xml:space="preserve"> LoadRunner 12.0/11.50, JMeter 2.9/2.7, CA Wily Introscope, NMon &amp; HP SiteScope, Java-J2EE, SOA, Web Services, Rest, SOAP, Web Services, API, XML, HTML, Oracle, Apache, JBOSS, F5, Unix, Linux.</w:t>
      </w:r>
    </w:p>
    <w:p w14:paraId="00AADDC1" w14:textId="1966FBCB" w:rsidR="001E2459" w:rsidRPr="00FF5D2B" w:rsidRDefault="001E2459" w:rsidP="001E2459">
      <w:pPr>
        <w:jc w:val="both"/>
        <w:rPr>
          <w:b/>
          <w:color w:val="000000"/>
          <w:sz w:val="24"/>
          <w:szCs w:val="24"/>
        </w:rPr>
      </w:pPr>
    </w:p>
    <w:p w14:paraId="7D199BE1" w14:textId="33BFA0DE" w:rsidR="00FF5D2B" w:rsidRPr="00FF5D2B" w:rsidRDefault="005624FA" w:rsidP="00FF5D2B">
      <w:pPr>
        <w:spacing w:line="300" w:lineRule="atLeast"/>
        <w:jc w:val="center"/>
        <w:rPr>
          <w:rFonts w:eastAsia="Arial"/>
          <w:b/>
          <w:i/>
          <w:color w:val="1B069C"/>
          <w:sz w:val="28"/>
          <w:szCs w:val="28"/>
          <w:u w:val="single"/>
          <w:lang w:bidi="bn-IN"/>
        </w:rPr>
      </w:pPr>
      <w:r w:rsidRPr="00FF5D2B">
        <w:rPr>
          <w:rFonts w:eastAsia="Arial"/>
          <w:b/>
          <w:i/>
          <w:color w:val="1B069C"/>
          <w:sz w:val="28"/>
          <w:szCs w:val="28"/>
          <w:u w:val="single"/>
          <w:lang w:bidi="bn-IN"/>
        </w:rPr>
        <w:t>Education</w:t>
      </w:r>
    </w:p>
    <w:p w14:paraId="30671717" w14:textId="77777777" w:rsidR="00FF5D2B" w:rsidRDefault="00FF5D2B" w:rsidP="00936B80">
      <w:pPr>
        <w:spacing w:line="300" w:lineRule="atLeast"/>
        <w:rPr>
          <w:b/>
          <w:bCs/>
          <w:color w:val="000000"/>
          <w:sz w:val="24"/>
          <w:szCs w:val="24"/>
          <w:shd w:val="clear" w:color="auto" w:fill="FFFFFF"/>
        </w:rPr>
      </w:pPr>
    </w:p>
    <w:p w14:paraId="0308372A" w14:textId="7DEDA7B7" w:rsidR="00C60791" w:rsidRPr="00FF5D2B" w:rsidRDefault="008A18E3" w:rsidP="00FF5D2B">
      <w:pPr>
        <w:spacing w:line="300" w:lineRule="atLeast"/>
        <w:jc w:val="center"/>
        <w:rPr>
          <w:color w:val="202124"/>
          <w:sz w:val="24"/>
          <w:szCs w:val="24"/>
        </w:rPr>
      </w:pPr>
      <w:r w:rsidRPr="00FF5D2B">
        <w:rPr>
          <w:b/>
          <w:bCs/>
          <w:color w:val="000000"/>
          <w:sz w:val="24"/>
          <w:szCs w:val="24"/>
          <w:shd w:val="clear" w:color="auto" w:fill="FFFFFF"/>
        </w:rPr>
        <w:t>Batchelor of technology (</w:t>
      </w:r>
      <w:proofErr w:type="spellStart"/>
      <w:r w:rsidRPr="00FF5D2B">
        <w:rPr>
          <w:b/>
          <w:bCs/>
          <w:color w:val="000000"/>
          <w:sz w:val="24"/>
          <w:szCs w:val="24"/>
          <w:shd w:val="clear" w:color="auto" w:fill="FFFFFF"/>
        </w:rPr>
        <w:t>Btech</w:t>
      </w:r>
      <w:proofErr w:type="spellEnd"/>
      <w:r w:rsidRPr="00FF5D2B">
        <w:rPr>
          <w:b/>
          <w:bCs/>
          <w:color w:val="000000"/>
          <w:sz w:val="24"/>
          <w:szCs w:val="24"/>
          <w:shd w:val="clear" w:color="auto" w:fill="FFFFFF"/>
        </w:rPr>
        <w:t>)</w:t>
      </w:r>
      <w:r w:rsidR="00936B80" w:rsidRPr="00FF5D2B">
        <w:rPr>
          <w:b/>
          <w:bCs/>
          <w:color w:val="000000"/>
          <w:sz w:val="24"/>
          <w:szCs w:val="24"/>
          <w:shd w:val="clear" w:color="auto" w:fill="FFFFFF"/>
        </w:rPr>
        <w:t xml:space="preserve"> in Computer Science</w:t>
      </w:r>
      <w:r w:rsidRPr="00FF5D2B">
        <w:rPr>
          <w:b/>
          <w:bCs/>
          <w:color w:val="000000"/>
          <w:sz w:val="24"/>
          <w:szCs w:val="24"/>
          <w:shd w:val="clear" w:color="auto" w:fill="FFFFFF"/>
        </w:rPr>
        <w:t xml:space="preserve"> from</w:t>
      </w:r>
      <w:r w:rsidR="00936B80" w:rsidRPr="00FF5D2B">
        <w:rPr>
          <w:b/>
          <w:bCs/>
          <w:color w:val="000000"/>
          <w:sz w:val="24"/>
          <w:szCs w:val="24"/>
          <w:shd w:val="clear" w:color="auto" w:fill="FFFFFF"/>
        </w:rPr>
        <w:t xml:space="preserve"> </w:t>
      </w:r>
      <w:proofErr w:type="spellStart"/>
      <w:r w:rsidR="00936B80" w:rsidRPr="00FF5D2B">
        <w:rPr>
          <w:b/>
          <w:bCs/>
          <w:color w:val="000000"/>
          <w:sz w:val="24"/>
          <w:szCs w:val="24"/>
          <w:shd w:val="clear" w:color="auto" w:fill="FFFFFF"/>
        </w:rPr>
        <w:t>Indur</w:t>
      </w:r>
      <w:proofErr w:type="spellEnd"/>
      <w:r w:rsidR="00936B80" w:rsidRPr="00FF5D2B">
        <w:rPr>
          <w:b/>
          <w:bCs/>
          <w:color w:val="000000"/>
          <w:sz w:val="24"/>
          <w:szCs w:val="24"/>
          <w:shd w:val="clear" w:color="auto" w:fill="FFFFFF"/>
        </w:rPr>
        <w:t xml:space="preserve"> Institute Of Engineering &amp; </w:t>
      </w:r>
      <w:proofErr w:type="gramStart"/>
      <w:r w:rsidR="00936B80" w:rsidRPr="00FF5D2B">
        <w:rPr>
          <w:b/>
          <w:bCs/>
          <w:color w:val="000000"/>
          <w:sz w:val="24"/>
          <w:szCs w:val="24"/>
          <w:shd w:val="clear" w:color="auto" w:fill="FFFFFF"/>
        </w:rPr>
        <w:t>Technology</w:t>
      </w:r>
      <w:r w:rsidR="00936B80" w:rsidRPr="00FF5D2B">
        <w:rPr>
          <w:color w:val="202124"/>
          <w:sz w:val="24"/>
          <w:szCs w:val="24"/>
        </w:rPr>
        <w:t xml:space="preserve"> </w:t>
      </w:r>
      <w:r w:rsidR="00936B80" w:rsidRPr="00FF5D2B">
        <w:rPr>
          <w:b/>
          <w:bCs/>
          <w:color w:val="000000"/>
          <w:sz w:val="24"/>
          <w:szCs w:val="24"/>
          <w:shd w:val="clear" w:color="auto" w:fill="FFFFFF"/>
        </w:rPr>
        <w:t xml:space="preserve"> </w:t>
      </w:r>
      <w:r w:rsidRPr="00FF5D2B">
        <w:rPr>
          <w:b/>
          <w:bCs/>
          <w:color w:val="000000"/>
          <w:sz w:val="24"/>
          <w:szCs w:val="24"/>
          <w:shd w:val="clear" w:color="auto" w:fill="FFFFFF"/>
        </w:rPr>
        <w:t>JNTU</w:t>
      </w:r>
      <w:proofErr w:type="gramEnd"/>
      <w:r w:rsidRPr="00FF5D2B">
        <w:rPr>
          <w:b/>
          <w:bCs/>
          <w:color w:val="000000"/>
          <w:sz w:val="24"/>
          <w:szCs w:val="24"/>
          <w:shd w:val="clear" w:color="auto" w:fill="FFFFFF"/>
        </w:rPr>
        <w:t xml:space="preserve"> 2008-2012</w:t>
      </w:r>
    </w:p>
    <w:sectPr w:rsidR="00C60791" w:rsidRPr="00FF5D2B" w:rsidSect="00FF5D2B">
      <w:footerReference w:type="default" r:id="rId9"/>
      <w:pgSz w:w="11909" w:h="16834" w:code="9"/>
      <w:pgMar w:top="720" w:right="720" w:bottom="720" w:left="720" w:header="0" w:footer="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2BC188" w14:textId="77777777" w:rsidR="00B753FC" w:rsidRDefault="00B753FC" w:rsidP="001D0ED4">
      <w:r>
        <w:separator/>
      </w:r>
    </w:p>
  </w:endnote>
  <w:endnote w:type="continuationSeparator" w:id="0">
    <w:p w14:paraId="103840C5" w14:textId="77777777" w:rsidR="00B753FC" w:rsidRDefault="00B753FC" w:rsidP="001D0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914402" w14:textId="77777777" w:rsidR="001D5D2F" w:rsidRDefault="001D5D2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D5BFAE" w14:textId="77777777" w:rsidR="00B753FC" w:rsidRDefault="00B753FC" w:rsidP="001D0ED4">
      <w:r>
        <w:separator/>
      </w:r>
    </w:p>
  </w:footnote>
  <w:footnote w:type="continuationSeparator" w:id="0">
    <w:p w14:paraId="06A7C8E8" w14:textId="77777777" w:rsidR="00B753FC" w:rsidRDefault="00B753FC" w:rsidP="001D0E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3"/>
    <w:lvl w:ilvl="0">
      <w:start w:val="1"/>
      <w:numFmt w:val="bullet"/>
      <w:lvlText w:val=""/>
      <w:lvlJc w:val="left"/>
      <w:pPr>
        <w:tabs>
          <w:tab w:val="num" w:pos="72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6"/>
    <w:multiLevelType w:val="multilevel"/>
    <w:tmpl w:val="00000006"/>
    <w:name w:val="WW8Num5"/>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927"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3">
    <w:nsid w:val="08595E3C"/>
    <w:multiLevelType w:val="multilevel"/>
    <w:tmpl w:val="EBE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A3191"/>
    <w:multiLevelType w:val="multilevel"/>
    <w:tmpl w:val="67D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C312F4"/>
    <w:multiLevelType w:val="multilevel"/>
    <w:tmpl w:val="AC9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E14EE"/>
    <w:multiLevelType w:val="hybridMultilevel"/>
    <w:tmpl w:val="B6489CC6"/>
    <w:lvl w:ilvl="0" w:tplc="00000003">
      <w:start w:val="1"/>
      <w:numFmt w:val="bullet"/>
      <w:lvlText w:val=""/>
      <w:lvlJc w:val="left"/>
      <w:pPr>
        <w:tabs>
          <w:tab w:val="num" w:pos="360"/>
        </w:tabs>
        <w:ind w:left="360" w:hanging="360"/>
      </w:pPr>
      <w:rPr>
        <w:rFonts w:ascii="Wingdings" w:hAnsi="Wingdings" w:hint="default"/>
        <w:color w:val="000000"/>
        <w:sz w:val="20"/>
        <w:szCs w:val="18"/>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0EF15FB6"/>
    <w:multiLevelType w:val="multilevel"/>
    <w:tmpl w:val="03F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EA2364"/>
    <w:multiLevelType w:val="multilevel"/>
    <w:tmpl w:val="F5B01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CD0523"/>
    <w:multiLevelType w:val="multilevel"/>
    <w:tmpl w:val="5904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C71F5C"/>
    <w:multiLevelType w:val="hybridMultilevel"/>
    <w:tmpl w:val="67B03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470F41"/>
    <w:multiLevelType w:val="multilevel"/>
    <w:tmpl w:val="E9E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64F6575"/>
    <w:multiLevelType w:val="hybridMultilevel"/>
    <w:tmpl w:val="1D2C97D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276505AE"/>
    <w:multiLevelType w:val="multilevel"/>
    <w:tmpl w:val="2CECB7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2DA841F4"/>
    <w:multiLevelType w:val="multilevel"/>
    <w:tmpl w:val="EBB641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35BC39AF"/>
    <w:multiLevelType w:val="multilevel"/>
    <w:tmpl w:val="3E7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10450E"/>
    <w:multiLevelType w:val="multilevel"/>
    <w:tmpl w:val="E58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6645B72"/>
    <w:multiLevelType w:val="multilevel"/>
    <w:tmpl w:val="E50A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A22276"/>
    <w:multiLevelType w:val="hybridMultilevel"/>
    <w:tmpl w:val="996675C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nsid w:val="42C41F61"/>
    <w:multiLevelType w:val="multilevel"/>
    <w:tmpl w:val="F22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361839"/>
    <w:multiLevelType w:val="hybridMultilevel"/>
    <w:tmpl w:val="DD18782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7426CC8"/>
    <w:multiLevelType w:val="hybridMultilevel"/>
    <w:tmpl w:val="1FF6898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499360E5"/>
    <w:multiLevelType w:val="multilevel"/>
    <w:tmpl w:val="14F8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8C76EE"/>
    <w:multiLevelType w:val="multilevel"/>
    <w:tmpl w:val="CD221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3146157"/>
    <w:multiLevelType w:val="multilevel"/>
    <w:tmpl w:val="2B8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6B93CBA"/>
    <w:multiLevelType w:val="hybridMultilevel"/>
    <w:tmpl w:val="B236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2E0FA0"/>
    <w:multiLevelType w:val="multilevel"/>
    <w:tmpl w:val="2140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9EE1B31"/>
    <w:multiLevelType w:val="multilevel"/>
    <w:tmpl w:val="9A3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C996592"/>
    <w:multiLevelType w:val="multilevel"/>
    <w:tmpl w:val="E09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4FE7412"/>
    <w:multiLevelType w:val="multilevel"/>
    <w:tmpl w:val="64F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FA3BA5"/>
    <w:multiLevelType w:val="multilevel"/>
    <w:tmpl w:val="F80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AC6560"/>
    <w:multiLevelType w:val="hybridMultilevel"/>
    <w:tmpl w:val="A06837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AB4108"/>
    <w:multiLevelType w:val="hybridMultilevel"/>
    <w:tmpl w:val="4650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6"/>
  </w:num>
  <w:num w:numId="3">
    <w:abstractNumId w:val="20"/>
  </w:num>
  <w:num w:numId="4">
    <w:abstractNumId w:val="18"/>
  </w:num>
  <w:num w:numId="5">
    <w:abstractNumId w:val="12"/>
  </w:num>
  <w:num w:numId="6">
    <w:abstractNumId w:val="21"/>
  </w:num>
  <w:num w:numId="7">
    <w:abstractNumId w:val="2"/>
  </w:num>
  <w:num w:numId="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25"/>
  </w:num>
  <w:num w:numId="11">
    <w:abstractNumId w:val="22"/>
  </w:num>
  <w:num w:numId="12">
    <w:abstractNumId w:val="26"/>
  </w:num>
  <w:num w:numId="13">
    <w:abstractNumId w:val="29"/>
  </w:num>
  <w:num w:numId="14">
    <w:abstractNumId w:val="1"/>
  </w:num>
  <w:num w:numId="15">
    <w:abstractNumId w:val="13"/>
  </w:num>
  <w:num w:numId="16">
    <w:abstractNumId w:val="14"/>
  </w:num>
  <w:num w:numId="17">
    <w:abstractNumId w:val="4"/>
  </w:num>
  <w:num w:numId="18">
    <w:abstractNumId w:val="3"/>
  </w:num>
  <w:num w:numId="19">
    <w:abstractNumId w:val="27"/>
  </w:num>
  <w:num w:numId="20">
    <w:abstractNumId w:val="24"/>
  </w:num>
  <w:num w:numId="21">
    <w:abstractNumId w:val="30"/>
  </w:num>
  <w:num w:numId="22">
    <w:abstractNumId w:val="9"/>
  </w:num>
  <w:num w:numId="23">
    <w:abstractNumId w:val="19"/>
  </w:num>
  <w:num w:numId="24">
    <w:abstractNumId w:val="5"/>
  </w:num>
  <w:num w:numId="25">
    <w:abstractNumId w:val="15"/>
  </w:num>
  <w:num w:numId="26">
    <w:abstractNumId w:val="7"/>
  </w:num>
  <w:num w:numId="27">
    <w:abstractNumId w:val="8"/>
  </w:num>
  <w:num w:numId="28">
    <w:abstractNumId w:val="31"/>
  </w:num>
  <w:num w:numId="29">
    <w:abstractNumId w:val="17"/>
  </w:num>
  <w:num w:numId="30">
    <w:abstractNumId w:val="11"/>
  </w:num>
  <w:num w:numId="31">
    <w:abstractNumId w:val="28"/>
  </w:num>
  <w:num w:numId="32">
    <w:abstractNumId w:val="16"/>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459"/>
    <w:rsid w:val="00005700"/>
    <w:rsid w:val="0001187D"/>
    <w:rsid w:val="00011899"/>
    <w:rsid w:val="00022F70"/>
    <w:rsid w:val="000238D4"/>
    <w:rsid w:val="000263EB"/>
    <w:rsid w:val="00030B93"/>
    <w:rsid w:val="000321D9"/>
    <w:rsid w:val="00042859"/>
    <w:rsid w:val="00042E48"/>
    <w:rsid w:val="00051284"/>
    <w:rsid w:val="00060667"/>
    <w:rsid w:val="000730CE"/>
    <w:rsid w:val="00074EAE"/>
    <w:rsid w:val="000869D7"/>
    <w:rsid w:val="000A26B2"/>
    <w:rsid w:val="000A75DC"/>
    <w:rsid w:val="000D0F52"/>
    <w:rsid w:val="000D20A8"/>
    <w:rsid w:val="000D603B"/>
    <w:rsid w:val="000E3CB8"/>
    <w:rsid w:val="000E3E1E"/>
    <w:rsid w:val="001011D4"/>
    <w:rsid w:val="001175D2"/>
    <w:rsid w:val="00142955"/>
    <w:rsid w:val="00144515"/>
    <w:rsid w:val="00155ED0"/>
    <w:rsid w:val="00167098"/>
    <w:rsid w:val="00177EA8"/>
    <w:rsid w:val="00181FFA"/>
    <w:rsid w:val="001847EC"/>
    <w:rsid w:val="00192E0A"/>
    <w:rsid w:val="00193F5C"/>
    <w:rsid w:val="00196F60"/>
    <w:rsid w:val="001B29D0"/>
    <w:rsid w:val="001B3F10"/>
    <w:rsid w:val="001D0ED4"/>
    <w:rsid w:val="001D2EDE"/>
    <w:rsid w:val="001D5D2F"/>
    <w:rsid w:val="001D7E2B"/>
    <w:rsid w:val="001E2459"/>
    <w:rsid w:val="001E36E3"/>
    <w:rsid w:val="001E397E"/>
    <w:rsid w:val="001E3C45"/>
    <w:rsid w:val="001E7587"/>
    <w:rsid w:val="001E783F"/>
    <w:rsid w:val="001F596A"/>
    <w:rsid w:val="0021181B"/>
    <w:rsid w:val="0021568A"/>
    <w:rsid w:val="002205B7"/>
    <w:rsid w:val="002367DA"/>
    <w:rsid w:val="0025269D"/>
    <w:rsid w:val="00253147"/>
    <w:rsid w:val="00256287"/>
    <w:rsid w:val="002605B9"/>
    <w:rsid w:val="002638AC"/>
    <w:rsid w:val="00283380"/>
    <w:rsid w:val="002942B9"/>
    <w:rsid w:val="002950A6"/>
    <w:rsid w:val="002A6032"/>
    <w:rsid w:val="002A619C"/>
    <w:rsid w:val="002B50F5"/>
    <w:rsid w:val="002D0895"/>
    <w:rsid w:val="002D1493"/>
    <w:rsid w:val="002D246D"/>
    <w:rsid w:val="002D5128"/>
    <w:rsid w:val="002F1F1D"/>
    <w:rsid w:val="00317C57"/>
    <w:rsid w:val="00321109"/>
    <w:rsid w:val="0032233A"/>
    <w:rsid w:val="00327C9A"/>
    <w:rsid w:val="00334392"/>
    <w:rsid w:val="003364C7"/>
    <w:rsid w:val="00343B3B"/>
    <w:rsid w:val="00367D7B"/>
    <w:rsid w:val="003836C6"/>
    <w:rsid w:val="0039203E"/>
    <w:rsid w:val="003A1FA0"/>
    <w:rsid w:val="003A2422"/>
    <w:rsid w:val="003B5AFF"/>
    <w:rsid w:val="003B7635"/>
    <w:rsid w:val="003C42B5"/>
    <w:rsid w:val="003D19D0"/>
    <w:rsid w:val="003D3249"/>
    <w:rsid w:val="003D6034"/>
    <w:rsid w:val="003E0898"/>
    <w:rsid w:val="003F1423"/>
    <w:rsid w:val="00405C4C"/>
    <w:rsid w:val="00417061"/>
    <w:rsid w:val="00456B12"/>
    <w:rsid w:val="0046005C"/>
    <w:rsid w:val="00462649"/>
    <w:rsid w:val="00465408"/>
    <w:rsid w:val="00470114"/>
    <w:rsid w:val="0048012E"/>
    <w:rsid w:val="004868BC"/>
    <w:rsid w:val="00490050"/>
    <w:rsid w:val="004A0087"/>
    <w:rsid w:val="004A4453"/>
    <w:rsid w:val="004A6669"/>
    <w:rsid w:val="004B19D4"/>
    <w:rsid w:val="004B3549"/>
    <w:rsid w:val="004C49A3"/>
    <w:rsid w:val="004C4CD6"/>
    <w:rsid w:val="004C7BA4"/>
    <w:rsid w:val="004D383E"/>
    <w:rsid w:val="004E2A39"/>
    <w:rsid w:val="004E30A8"/>
    <w:rsid w:val="00505BA3"/>
    <w:rsid w:val="0051653F"/>
    <w:rsid w:val="00527A98"/>
    <w:rsid w:val="00544005"/>
    <w:rsid w:val="005545CE"/>
    <w:rsid w:val="005570A6"/>
    <w:rsid w:val="00557647"/>
    <w:rsid w:val="005624FA"/>
    <w:rsid w:val="00567970"/>
    <w:rsid w:val="00571A12"/>
    <w:rsid w:val="00574FE6"/>
    <w:rsid w:val="005A0775"/>
    <w:rsid w:val="005B0428"/>
    <w:rsid w:val="005B21D6"/>
    <w:rsid w:val="005B2F75"/>
    <w:rsid w:val="005B3A7A"/>
    <w:rsid w:val="005C6623"/>
    <w:rsid w:val="005D0BF4"/>
    <w:rsid w:val="005D4922"/>
    <w:rsid w:val="005D6D87"/>
    <w:rsid w:val="005E271C"/>
    <w:rsid w:val="005E7D4D"/>
    <w:rsid w:val="00601104"/>
    <w:rsid w:val="00610757"/>
    <w:rsid w:val="00611CD0"/>
    <w:rsid w:val="0062050E"/>
    <w:rsid w:val="006358A9"/>
    <w:rsid w:val="006366A9"/>
    <w:rsid w:val="00642819"/>
    <w:rsid w:val="00651900"/>
    <w:rsid w:val="006558C0"/>
    <w:rsid w:val="00676AC9"/>
    <w:rsid w:val="00680808"/>
    <w:rsid w:val="00682ADA"/>
    <w:rsid w:val="006A20BF"/>
    <w:rsid w:val="006B5098"/>
    <w:rsid w:val="006C0033"/>
    <w:rsid w:val="006D297D"/>
    <w:rsid w:val="006F2A2F"/>
    <w:rsid w:val="00716BB5"/>
    <w:rsid w:val="007217C5"/>
    <w:rsid w:val="00732731"/>
    <w:rsid w:val="00740333"/>
    <w:rsid w:val="00746279"/>
    <w:rsid w:val="00763D8A"/>
    <w:rsid w:val="00764624"/>
    <w:rsid w:val="00767947"/>
    <w:rsid w:val="00776A8E"/>
    <w:rsid w:val="00783AEA"/>
    <w:rsid w:val="0079362D"/>
    <w:rsid w:val="00794B14"/>
    <w:rsid w:val="007A4028"/>
    <w:rsid w:val="007A7221"/>
    <w:rsid w:val="007B2236"/>
    <w:rsid w:val="007B337B"/>
    <w:rsid w:val="007F7E0A"/>
    <w:rsid w:val="00800FBD"/>
    <w:rsid w:val="00803159"/>
    <w:rsid w:val="008055BB"/>
    <w:rsid w:val="0081549C"/>
    <w:rsid w:val="008179E0"/>
    <w:rsid w:val="008228CB"/>
    <w:rsid w:val="008233EE"/>
    <w:rsid w:val="008238A5"/>
    <w:rsid w:val="00832AD1"/>
    <w:rsid w:val="00833E1C"/>
    <w:rsid w:val="008346D3"/>
    <w:rsid w:val="00835F96"/>
    <w:rsid w:val="008404E4"/>
    <w:rsid w:val="0084599F"/>
    <w:rsid w:val="00864C85"/>
    <w:rsid w:val="00865485"/>
    <w:rsid w:val="00867729"/>
    <w:rsid w:val="00875CDF"/>
    <w:rsid w:val="00882AE7"/>
    <w:rsid w:val="00883C7B"/>
    <w:rsid w:val="00886E16"/>
    <w:rsid w:val="008966B7"/>
    <w:rsid w:val="008A0FB8"/>
    <w:rsid w:val="008A18E3"/>
    <w:rsid w:val="008C3689"/>
    <w:rsid w:val="008C72FA"/>
    <w:rsid w:val="008D643D"/>
    <w:rsid w:val="008E318B"/>
    <w:rsid w:val="009019C9"/>
    <w:rsid w:val="0090290A"/>
    <w:rsid w:val="00905C7A"/>
    <w:rsid w:val="009062BA"/>
    <w:rsid w:val="00914689"/>
    <w:rsid w:val="0092204B"/>
    <w:rsid w:val="00932BC5"/>
    <w:rsid w:val="00936B80"/>
    <w:rsid w:val="00957680"/>
    <w:rsid w:val="00961480"/>
    <w:rsid w:val="00962DFE"/>
    <w:rsid w:val="00984A18"/>
    <w:rsid w:val="009864C6"/>
    <w:rsid w:val="009928FD"/>
    <w:rsid w:val="009A6F69"/>
    <w:rsid w:val="009B34AC"/>
    <w:rsid w:val="009C2B45"/>
    <w:rsid w:val="009D5915"/>
    <w:rsid w:val="009E4583"/>
    <w:rsid w:val="009F5BFA"/>
    <w:rsid w:val="009F6DDD"/>
    <w:rsid w:val="00A1694C"/>
    <w:rsid w:val="00A17CA4"/>
    <w:rsid w:val="00A30F92"/>
    <w:rsid w:val="00A32645"/>
    <w:rsid w:val="00A35432"/>
    <w:rsid w:val="00A40C7E"/>
    <w:rsid w:val="00A41C18"/>
    <w:rsid w:val="00A5079F"/>
    <w:rsid w:val="00AA2EC1"/>
    <w:rsid w:val="00AC4BEE"/>
    <w:rsid w:val="00AD5035"/>
    <w:rsid w:val="00AE17C0"/>
    <w:rsid w:val="00AE5D91"/>
    <w:rsid w:val="00AF6E2D"/>
    <w:rsid w:val="00B0352E"/>
    <w:rsid w:val="00B0687A"/>
    <w:rsid w:val="00B22321"/>
    <w:rsid w:val="00B36702"/>
    <w:rsid w:val="00B50314"/>
    <w:rsid w:val="00B53D99"/>
    <w:rsid w:val="00B6011D"/>
    <w:rsid w:val="00B643B3"/>
    <w:rsid w:val="00B70078"/>
    <w:rsid w:val="00B71B69"/>
    <w:rsid w:val="00B722F8"/>
    <w:rsid w:val="00B753FC"/>
    <w:rsid w:val="00B758B7"/>
    <w:rsid w:val="00B75A88"/>
    <w:rsid w:val="00B76B44"/>
    <w:rsid w:val="00B84AF2"/>
    <w:rsid w:val="00B97C3F"/>
    <w:rsid w:val="00BA42A1"/>
    <w:rsid w:val="00BB2ADB"/>
    <w:rsid w:val="00BB7CB3"/>
    <w:rsid w:val="00BE2481"/>
    <w:rsid w:val="00BE5708"/>
    <w:rsid w:val="00BE5DF3"/>
    <w:rsid w:val="00BF0475"/>
    <w:rsid w:val="00BF3D44"/>
    <w:rsid w:val="00BF6A49"/>
    <w:rsid w:val="00C12BC1"/>
    <w:rsid w:val="00C16593"/>
    <w:rsid w:val="00C33F29"/>
    <w:rsid w:val="00C4028E"/>
    <w:rsid w:val="00C420BA"/>
    <w:rsid w:val="00C50416"/>
    <w:rsid w:val="00C60791"/>
    <w:rsid w:val="00C675FD"/>
    <w:rsid w:val="00C84709"/>
    <w:rsid w:val="00C84BE2"/>
    <w:rsid w:val="00C86C44"/>
    <w:rsid w:val="00CA334F"/>
    <w:rsid w:val="00CB7CC6"/>
    <w:rsid w:val="00CC2845"/>
    <w:rsid w:val="00D15F32"/>
    <w:rsid w:val="00D24350"/>
    <w:rsid w:val="00D25CF7"/>
    <w:rsid w:val="00D30869"/>
    <w:rsid w:val="00D5371C"/>
    <w:rsid w:val="00D54ABE"/>
    <w:rsid w:val="00D55D55"/>
    <w:rsid w:val="00D55E85"/>
    <w:rsid w:val="00D5644F"/>
    <w:rsid w:val="00D743D0"/>
    <w:rsid w:val="00D8749D"/>
    <w:rsid w:val="00D9148E"/>
    <w:rsid w:val="00DA2E26"/>
    <w:rsid w:val="00DC04ED"/>
    <w:rsid w:val="00DC0E9E"/>
    <w:rsid w:val="00DC3BB8"/>
    <w:rsid w:val="00DC735A"/>
    <w:rsid w:val="00DD2B86"/>
    <w:rsid w:val="00DD3A43"/>
    <w:rsid w:val="00DD4248"/>
    <w:rsid w:val="00DF1C4E"/>
    <w:rsid w:val="00DF285B"/>
    <w:rsid w:val="00E04AEA"/>
    <w:rsid w:val="00E26F37"/>
    <w:rsid w:val="00E30CD7"/>
    <w:rsid w:val="00E40EFF"/>
    <w:rsid w:val="00E50A05"/>
    <w:rsid w:val="00E611FB"/>
    <w:rsid w:val="00E70F9D"/>
    <w:rsid w:val="00E73C97"/>
    <w:rsid w:val="00E7695B"/>
    <w:rsid w:val="00E93E96"/>
    <w:rsid w:val="00EA2870"/>
    <w:rsid w:val="00EB511B"/>
    <w:rsid w:val="00EB6948"/>
    <w:rsid w:val="00ED1AA0"/>
    <w:rsid w:val="00ED1B23"/>
    <w:rsid w:val="00ED2041"/>
    <w:rsid w:val="00ED5C14"/>
    <w:rsid w:val="00EE15B3"/>
    <w:rsid w:val="00EE30C9"/>
    <w:rsid w:val="00EE77B5"/>
    <w:rsid w:val="00F019F4"/>
    <w:rsid w:val="00F20C72"/>
    <w:rsid w:val="00F21E30"/>
    <w:rsid w:val="00F24942"/>
    <w:rsid w:val="00F355AA"/>
    <w:rsid w:val="00F42299"/>
    <w:rsid w:val="00F46CE7"/>
    <w:rsid w:val="00F56153"/>
    <w:rsid w:val="00F60B0B"/>
    <w:rsid w:val="00F648B4"/>
    <w:rsid w:val="00F70F2A"/>
    <w:rsid w:val="00F72241"/>
    <w:rsid w:val="00F964BB"/>
    <w:rsid w:val="00F96E03"/>
    <w:rsid w:val="00FA2366"/>
    <w:rsid w:val="00FA34E9"/>
    <w:rsid w:val="00FB248E"/>
    <w:rsid w:val="00FC08DA"/>
    <w:rsid w:val="00FC17F9"/>
    <w:rsid w:val="00FC6A28"/>
    <w:rsid w:val="00FC75D1"/>
    <w:rsid w:val="00FD7AC6"/>
    <w:rsid w:val="00FE3C19"/>
    <w:rsid w:val="00FE7C3A"/>
    <w:rsid w:val="00FF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B9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45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E2459"/>
    <w:pPr>
      <w:tabs>
        <w:tab w:val="center" w:pos="4320"/>
        <w:tab w:val="right" w:pos="8640"/>
      </w:tabs>
    </w:pPr>
  </w:style>
  <w:style w:type="character" w:customStyle="1" w:styleId="FooterChar">
    <w:name w:val="Footer Char"/>
    <w:basedOn w:val="DefaultParagraphFont"/>
    <w:link w:val="Footer"/>
    <w:rsid w:val="001E2459"/>
    <w:rPr>
      <w:rFonts w:ascii="Times New Roman" w:eastAsia="Times New Roman" w:hAnsi="Times New Roman" w:cs="Times New Roman"/>
      <w:sz w:val="20"/>
      <w:szCs w:val="20"/>
    </w:rPr>
  </w:style>
  <w:style w:type="character" w:styleId="Hyperlink">
    <w:name w:val="Hyperlink"/>
    <w:rsid w:val="001E2459"/>
    <w:rPr>
      <w:color w:val="0000FF"/>
      <w:u w:val="single"/>
    </w:rPr>
  </w:style>
  <w:style w:type="paragraph" w:customStyle="1" w:styleId="yiv1736908205yiv661337847yiv508170474yiv1618666192yiv1350046048yiv771424789yiv1040584732yiv406060838msonormal">
    <w:name w:val="yiv1736908205yiv661337847yiv508170474yiv1618666192yiv1350046048yiv771424789yiv1040584732yiv406060838msonormal"/>
    <w:basedOn w:val="Normal"/>
    <w:rsid w:val="001E2459"/>
    <w:pPr>
      <w:suppressAutoHyphens/>
    </w:pPr>
    <w:rPr>
      <w:sz w:val="24"/>
      <w:szCs w:val="24"/>
      <w:lang w:eastAsia="ar-SA"/>
    </w:rPr>
  </w:style>
  <w:style w:type="paragraph" w:customStyle="1" w:styleId="yiv1736908205yiv661337847yiv508170474yiv1618666192yiv1350046048yiv771424789yiv1040584732yiv406060838address2">
    <w:name w:val="yiv1736908205yiv661337847yiv508170474yiv1618666192yiv1350046048yiv771424789yiv1040584732yiv406060838address2"/>
    <w:basedOn w:val="Normal"/>
    <w:rsid w:val="001E2459"/>
    <w:pPr>
      <w:suppressAutoHyphens/>
    </w:pPr>
    <w:rPr>
      <w:sz w:val="24"/>
      <w:szCs w:val="24"/>
      <w:lang w:val="en-GB" w:eastAsia="te-IN" w:bidi="te-IN"/>
    </w:rPr>
  </w:style>
  <w:style w:type="paragraph" w:customStyle="1" w:styleId="yiv1736908205msonormal">
    <w:name w:val="yiv1736908205msonormal"/>
    <w:basedOn w:val="Normal"/>
    <w:rsid w:val="001E2459"/>
    <w:pPr>
      <w:suppressAutoHyphens/>
    </w:pPr>
    <w:rPr>
      <w:sz w:val="24"/>
      <w:szCs w:val="24"/>
      <w:lang w:val="en-GB" w:eastAsia="te-IN" w:bidi="te-IN"/>
    </w:rPr>
  </w:style>
  <w:style w:type="paragraph" w:styleId="NormalWeb">
    <w:name w:val="Normal (Web)"/>
    <w:basedOn w:val="Normal"/>
    <w:uiPriority w:val="99"/>
    <w:rsid w:val="001E2459"/>
    <w:pPr>
      <w:spacing w:before="100" w:beforeAutospacing="1" w:after="100" w:afterAutospacing="1"/>
    </w:pPr>
    <w:rPr>
      <w:sz w:val="24"/>
      <w:szCs w:val="24"/>
      <w:lang w:val="en-IN" w:eastAsia="en-IN"/>
    </w:rPr>
  </w:style>
  <w:style w:type="paragraph" w:customStyle="1" w:styleId="TableContents">
    <w:name w:val="Table Contents"/>
    <w:basedOn w:val="Normal"/>
    <w:rsid w:val="001E2459"/>
    <w:pPr>
      <w:suppressLineNumbers/>
      <w:suppressAutoHyphens/>
    </w:pPr>
    <w:rPr>
      <w:rFonts w:ascii="Arial" w:hAnsi="Arial" w:cs="Arial"/>
      <w:color w:val="000000"/>
      <w:kern w:val="1"/>
      <w:sz w:val="24"/>
      <w:szCs w:val="24"/>
      <w:lang w:eastAsia="ar-SA"/>
    </w:rPr>
  </w:style>
  <w:style w:type="paragraph" w:styleId="ListParagraph">
    <w:name w:val="List Paragraph"/>
    <w:basedOn w:val="Normal"/>
    <w:link w:val="ListParagraphChar"/>
    <w:uiPriority w:val="34"/>
    <w:qFormat/>
    <w:rsid w:val="001E2459"/>
    <w:pPr>
      <w:ind w:left="720"/>
      <w:contextualSpacing/>
    </w:pPr>
    <w:rPr>
      <w:sz w:val="24"/>
      <w:szCs w:val="24"/>
    </w:rPr>
  </w:style>
  <w:style w:type="character" w:customStyle="1" w:styleId="ListParagraphChar">
    <w:name w:val="List Paragraph Char"/>
    <w:link w:val="ListParagraph"/>
    <w:uiPriority w:val="34"/>
    <w:locked/>
    <w:rsid w:val="001E2459"/>
    <w:rPr>
      <w:rFonts w:ascii="Times New Roman" w:eastAsia="Times New Roman" w:hAnsi="Times New Roman" w:cs="Times New Roman"/>
      <w:sz w:val="24"/>
      <w:szCs w:val="24"/>
    </w:rPr>
  </w:style>
  <w:style w:type="character" w:customStyle="1" w:styleId="apple-converted-space">
    <w:name w:val="apple-converted-space"/>
    <w:rsid w:val="001E2459"/>
  </w:style>
  <w:style w:type="paragraph" w:customStyle="1" w:styleId="workdescription">
    <w:name w:val="work_description"/>
    <w:basedOn w:val="Normal"/>
    <w:rsid w:val="001E2459"/>
    <w:pPr>
      <w:spacing w:before="100" w:beforeAutospacing="1" w:after="100" w:afterAutospacing="1"/>
    </w:pPr>
    <w:rPr>
      <w:sz w:val="24"/>
      <w:szCs w:val="24"/>
    </w:rPr>
  </w:style>
  <w:style w:type="character" w:customStyle="1" w:styleId="bold">
    <w:name w:val="bold"/>
    <w:rsid w:val="001E2459"/>
  </w:style>
  <w:style w:type="paragraph" w:customStyle="1" w:styleId="worktitle">
    <w:name w:val="work_title"/>
    <w:basedOn w:val="Normal"/>
    <w:rsid w:val="001E2459"/>
    <w:pPr>
      <w:spacing w:before="100" w:beforeAutospacing="1" w:after="100" w:afterAutospacing="1"/>
    </w:pPr>
    <w:rPr>
      <w:sz w:val="24"/>
      <w:szCs w:val="24"/>
    </w:rPr>
  </w:style>
  <w:style w:type="paragraph" w:customStyle="1" w:styleId="ResumeText">
    <w:name w:val="Resume Text"/>
    <w:basedOn w:val="Normal"/>
    <w:qFormat/>
    <w:rsid w:val="001E2459"/>
    <w:pPr>
      <w:spacing w:before="40" w:after="40" w:line="288" w:lineRule="auto"/>
      <w:ind w:right="1440"/>
    </w:pPr>
    <w:rPr>
      <w:rFonts w:ascii="Cambria" w:eastAsia="Cambria" w:hAnsi="Cambria"/>
      <w:color w:val="595959"/>
      <w:kern w:val="20"/>
      <w:lang w:eastAsia="ja-JP"/>
    </w:rPr>
  </w:style>
  <w:style w:type="paragraph" w:styleId="BalloonText">
    <w:name w:val="Balloon Text"/>
    <w:basedOn w:val="Normal"/>
    <w:link w:val="BalloonTextChar"/>
    <w:uiPriority w:val="99"/>
    <w:semiHidden/>
    <w:unhideWhenUsed/>
    <w:rsid w:val="001E2459"/>
    <w:rPr>
      <w:rFonts w:ascii="Tahoma" w:hAnsi="Tahoma" w:cs="Tahoma"/>
      <w:sz w:val="16"/>
      <w:szCs w:val="16"/>
    </w:rPr>
  </w:style>
  <w:style w:type="character" w:customStyle="1" w:styleId="BalloonTextChar">
    <w:name w:val="Balloon Text Char"/>
    <w:basedOn w:val="DefaultParagraphFont"/>
    <w:link w:val="BalloonText"/>
    <w:uiPriority w:val="99"/>
    <w:semiHidden/>
    <w:rsid w:val="001E2459"/>
    <w:rPr>
      <w:rFonts w:ascii="Tahoma" w:eastAsia="Times New Roman" w:hAnsi="Tahoma" w:cs="Tahoma"/>
      <w:sz w:val="16"/>
      <w:szCs w:val="16"/>
    </w:rPr>
  </w:style>
  <w:style w:type="character" w:customStyle="1" w:styleId="UnresolvedMention1">
    <w:name w:val="Unresolved Mention1"/>
    <w:basedOn w:val="DefaultParagraphFont"/>
    <w:uiPriority w:val="99"/>
    <w:semiHidden/>
    <w:unhideWhenUsed/>
    <w:rsid w:val="007F7E0A"/>
    <w:rPr>
      <w:color w:val="605E5C"/>
      <w:shd w:val="clear" w:color="auto" w:fill="E1DFDD"/>
    </w:rPr>
  </w:style>
  <w:style w:type="character" w:styleId="Strong">
    <w:name w:val="Strong"/>
    <w:basedOn w:val="DefaultParagraphFont"/>
    <w:uiPriority w:val="22"/>
    <w:qFormat/>
    <w:rsid w:val="00F21E30"/>
    <w:rPr>
      <w:b/>
      <w:bCs/>
    </w:rPr>
  </w:style>
  <w:style w:type="paragraph" w:customStyle="1" w:styleId="ResumeHeader">
    <w:name w:val="Resume Header"/>
    <w:basedOn w:val="Normal"/>
    <w:rsid w:val="00F648B4"/>
    <w:pPr>
      <w:keepNext/>
      <w:tabs>
        <w:tab w:val="right" w:pos="10080"/>
      </w:tabs>
      <w:spacing w:before="120" w:after="120"/>
      <w:outlineLvl w:val="0"/>
    </w:pPr>
    <w:rPr>
      <w:b/>
      <w:bCs/>
      <w:i/>
      <w:kern w:val="32"/>
      <w:sz w:val="28"/>
      <w:szCs w:val="28"/>
    </w:rPr>
  </w:style>
  <w:style w:type="paragraph" w:customStyle="1" w:styleId="Achievement">
    <w:name w:val="Achievement"/>
    <w:basedOn w:val="BodyText"/>
    <w:rsid w:val="00F648B4"/>
    <w:pPr>
      <w:widowControl w:val="0"/>
      <w:spacing w:after="0"/>
      <w:jc w:val="both"/>
    </w:pPr>
    <w:rPr>
      <w:rFonts w:eastAsia="Calibri"/>
      <w:kern w:val="2"/>
      <w:sz w:val="24"/>
      <w:szCs w:val="24"/>
      <w:lang w:eastAsia="zh-CN"/>
    </w:rPr>
  </w:style>
  <w:style w:type="paragraph" w:styleId="BodyText">
    <w:name w:val="Body Text"/>
    <w:basedOn w:val="Normal"/>
    <w:link w:val="BodyTextChar"/>
    <w:uiPriority w:val="99"/>
    <w:semiHidden/>
    <w:unhideWhenUsed/>
    <w:rsid w:val="00F648B4"/>
    <w:pPr>
      <w:spacing w:after="120"/>
    </w:pPr>
  </w:style>
  <w:style w:type="character" w:customStyle="1" w:styleId="BodyTextChar">
    <w:name w:val="Body Text Char"/>
    <w:basedOn w:val="DefaultParagraphFont"/>
    <w:link w:val="BodyText"/>
    <w:uiPriority w:val="99"/>
    <w:semiHidden/>
    <w:rsid w:val="00F648B4"/>
    <w:rPr>
      <w:rFonts w:ascii="Times New Roman" w:eastAsia="Times New Roman" w:hAnsi="Times New Roman" w:cs="Times New Roman"/>
      <w:sz w:val="20"/>
      <w:szCs w:val="20"/>
    </w:rPr>
  </w:style>
  <w:style w:type="character" w:customStyle="1" w:styleId="il">
    <w:name w:val="il"/>
    <w:basedOn w:val="DefaultParagraphFont"/>
    <w:rsid w:val="002B50F5"/>
  </w:style>
  <w:style w:type="character" w:customStyle="1" w:styleId="osrxxb">
    <w:name w:val="osrxxb"/>
    <w:basedOn w:val="DefaultParagraphFont"/>
    <w:rsid w:val="00961480"/>
  </w:style>
  <w:style w:type="character" w:customStyle="1" w:styleId="white-space-pre">
    <w:name w:val="white-space-pre"/>
    <w:basedOn w:val="DefaultParagraphFont"/>
    <w:rsid w:val="00932BC5"/>
  </w:style>
  <w:style w:type="character" w:customStyle="1" w:styleId="UnresolvedMention2">
    <w:name w:val="Unresolved Mention2"/>
    <w:basedOn w:val="DefaultParagraphFont"/>
    <w:uiPriority w:val="99"/>
    <w:semiHidden/>
    <w:unhideWhenUsed/>
    <w:rsid w:val="0090290A"/>
    <w:rPr>
      <w:color w:val="605E5C"/>
      <w:shd w:val="clear" w:color="auto" w:fill="E1DFDD"/>
    </w:rPr>
  </w:style>
  <w:style w:type="character" w:customStyle="1" w:styleId="UnresolvedMention">
    <w:name w:val="Unresolved Mention"/>
    <w:basedOn w:val="DefaultParagraphFont"/>
    <w:uiPriority w:val="99"/>
    <w:semiHidden/>
    <w:unhideWhenUsed/>
    <w:rsid w:val="00FF5D2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45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E2459"/>
    <w:pPr>
      <w:tabs>
        <w:tab w:val="center" w:pos="4320"/>
        <w:tab w:val="right" w:pos="8640"/>
      </w:tabs>
    </w:pPr>
  </w:style>
  <w:style w:type="character" w:customStyle="1" w:styleId="FooterChar">
    <w:name w:val="Footer Char"/>
    <w:basedOn w:val="DefaultParagraphFont"/>
    <w:link w:val="Footer"/>
    <w:rsid w:val="001E2459"/>
    <w:rPr>
      <w:rFonts w:ascii="Times New Roman" w:eastAsia="Times New Roman" w:hAnsi="Times New Roman" w:cs="Times New Roman"/>
      <w:sz w:val="20"/>
      <w:szCs w:val="20"/>
    </w:rPr>
  </w:style>
  <w:style w:type="character" w:styleId="Hyperlink">
    <w:name w:val="Hyperlink"/>
    <w:rsid w:val="001E2459"/>
    <w:rPr>
      <w:color w:val="0000FF"/>
      <w:u w:val="single"/>
    </w:rPr>
  </w:style>
  <w:style w:type="paragraph" w:customStyle="1" w:styleId="yiv1736908205yiv661337847yiv508170474yiv1618666192yiv1350046048yiv771424789yiv1040584732yiv406060838msonormal">
    <w:name w:val="yiv1736908205yiv661337847yiv508170474yiv1618666192yiv1350046048yiv771424789yiv1040584732yiv406060838msonormal"/>
    <w:basedOn w:val="Normal"/>
    <w:rsid w:val="001E2459"/>
    <w:pPr>
      <w:suppressAutoHyphens/>
    </w:pPr>
    <w:rPr>
      <w:sz w:val="24"/>
      <w:szCs w:val="24"/>
      <w:lang w:eastAsia="ar-SA"/>
    </w:rPr>
  </w:style>
  <w:style w:type="paragraph" w:customStyle="1" w:styleId="yiv1736908205yiv661337847yiv508170474yiv1618666192yiv1350046048yiv771424789yiv1040584732yiv406060838address2">
    <w:name w:val="yiv1736908205yiv661337847yiv508170474yiv1618666192yiv1350046048yiv771424789yiv1040584732yiv406060838address2"/>
    <w:basedOn w:val="Normal"/>
    <w:rsid w:val="001E2459"/>
    <w:pPr>
      <w:suppressAutoHyphens/>
    </w:pPr>
    <w:rPr>
      <w:sz w:val="24"/>
      <w:szCs w:val="24"/>
      <w:lang w:val="en-GB" w:eastAsia="te-IN" w:bidi="te-IN"/>
    </w:rPr>
  </w:style>
  <w:style w:type="paragraph" w:customStyle="1" w:styleId="yiv1736908205msonormal">
    <w:name w:val="yiv1736908205msonormal"/>
    <w:basedOn w:val="Normal"/>
    <w:rsid w:val="001E2459"/>
    <w:pPr>
      <w:suppressAutoHyphens/>
    </w:pPr>
    <w:rPr>
      <w:sz w:val="24"/>
      <w:szCs w:val="24"/>
      <w:lang w:val="en-GB" w:eastAsia="te-IN" w:bidi="te-IN"/>
    </w:rPr>
  </w:style>
  <w:style w:type="paragraph" w:styleId="NormalWeb">
    <w:name w:val="Normal (Web)"/>
    <w:basedOn w:val="Normal"/>
    <w:uiPriority w:val="99"/>
    <w:rsid w:val="001E2459"/>
    <w:pPr>
      <w:spacing w:before="100" w:beforeAutospacing="1" w:after="100" w:afterAutospacing="1"/>
    </w:pPr>
    <w:rPr>
      <w:sz w:val="24"/>
      <w:szCs w:val="24"/>
      <w:lang w:val="en-IN" w:eastAsia="en-IN"/>
    </w:rPr>
  </w:style>
  <w:style w:type="paragraph" w:customStyle="1" w:styleId="TableContents">
    <w:name w:val="Table Contents"/>
    <w:basedOn w:val="Normal"/>
    <w:rsid w:val="001E2459"/>
    <w:pPr>
      <w:suppressLineNumbers/>
      <w:suppressAutoHyphens/>
    </w:pPr>
    <w:rPr>
      <w:rFonts w:ascii="Arial" w:hAnsi="Arial" w:cs="Arial"/>
      <w:color w:val="000000"/>
      <w:kern w:val="1"/>
      <w:sz w:val="24"/>
      <w:szCs w:val="24"/>
      <w:lang w:eastAsia="ar-SA"/>
    </w:rPr>
  </w:style>
  <w:style w:type="paragraph" w:styleId="ListParagraph">
    <w:name w:val="List Paragraph"/>
    <w:basedOn w:val="Normal"/>
    <w:link w:val="ListParagraphChar"/>
    <w:uiPriority w:val="34"/>
    <w:qFormat/>
    <w:rsid w:val="001E2459"/>
    <w:pPr>
      <w:ind w:left="720"/>
      <w:contextualSpacing/>
    </w:pPr>
    <w:rPr>
      <w:sz w:val="24"/>
      <w:szCs w:val="24"/>
    </w:rPr>
  </w:style>
  <w:style w:type="character" w:customStyle="1" w:styleId="ListParagraphChar">
    <w:name w:val="List Paragraph Char"/>
    <w:link w:val="ListParagraph"/>
    <w:uiPriority w:val="34"/>
    <w:locked/>
    <w:rsid w:val="001E2459"/>
    <w:rPr>
      <w:rFonts w:ascii="Times New Roman" w:eastAsia="Times New Roman" w:hAnsi="Times New Roman" w:cs="Times New Roman"/>
      <w:sz w:val="24"/>
      <w:szCs w:val="24"/>
    </w:rPr>
  </w:style>
  <w:style w:type="character" w:customStyle="1" w:styleId="apple-converted-space">
    <w:name w:val="apple-converted-space"/>
    <w:rsid w:val="001E2459"/>
  </w:style>
  <w:style w:type="paragraph" w:customStyle="1" w:styleId="workdescription">
    <w:name w:val="work_description"/>
    <w:basedOn w:val="Normal"/>
    <w:rsid w:val="001E2459"/>
    <w:pPr>
      <w:spacing w:before="100" w:beforeAutospacing="1" w:after="100" w:afterAutospacing="1"/>
    </w:pPr>
    <w:rPr>
      <w:sz w:val="24"/>
      <w:szCs w:val="24"/>
    </w:rPr>
  </w:style>
  <w:style w:type="character" w:customStyle="1" w:styleId="bold">
    <w:name w:val="bold"/>
    <w:rsid w:val="001E2459"/>
  </w:style>
  <w:style w:type="paragraph" w:customStyle="1" w:styleId="worktitle">
    <w:name w:val="work_title"/>
    <w:basedOn w:val="Normal"/>
    <w:rsid w:val="001E2459"/>
    <w:pPr>
      <w:spacing w:before="100" w:beforeAutospacing="1" w:after="100" w:afterAutospacing="1"/>
    </w:pPr>
    <w:rPr>
      <w:sz w:val="24"/>
      <w:szCs w:val="24"/>
    </w:rPr>
  </w:style>
  <w:style w:type="paragraph" w:customStyle="1" w:styleId="ResumeText">
    <w:name w:val="Resume Text"/>
    <w:basedOn w:val="Normal"/>
    <w:qFormat/>
    <w:rsid w:val="001E2459"/>
    <w:pPr>
      <w:spacing w:before="40" w:after="40" w:line="288" w:lineRule="auto"/>
      <w:ind w:right="1440"/>
    </w:pPr>
    <w:rPr>
      <w:rFonts w:ascii="Cambria" w:eastAsia="Cambria" w:hAnsi="Cambria"/>
      <w:color w:val="595959"/>
      <w:kern w:val="20"/>
      <w:lang w:eastAsia="ja-JP"/>
    </w:rPr>
  </w:style>
  <w:style w:type="paragraph" w:styleId="BalloonText">
    <w:name w:val="Balloon Text"/>
    <w:basedOn w:val="Normal"/>
    <w:link w:val="BalloonTextChar"/>
    <w:uiPriority w:val="99"/>
    <w:semiHidden/>
    <w:unhideWhenUsed/>
    <w:rsid w:val="001E2459"/>
    <w:rPr>
      <w:rFonts w:ascii="Tahoma" w:hAnsi="Tahoma" w:cs="Tahoma"/>
      <w:sz w:val="16"/>
      <w:szCs w:val="16"/>
    </w:rPr>
  </w:style>
  <w:style w:type="character" w:customStyle="1" w:styleId="BalloonTextChar">
    <w:name w:val="Balloon Text Char"/>
    <w:basedOn w:val="DefaultParagraphFont"/>
    <w:link w:val="BalloonText"/>
    <w:uiPriority w:val="99"/>
    <w:semiHidden/>
    <w:rsid w:val="001E2459"/>
    <w:rPr>
      <w:rFonts w:ascii="Tahoma" w:eastAsia="Times New Roman" w:hAnsi="Tahoma" w:cs="Tahoma"/>
      <w:sz w:val="16"/>
      <w:szCs w:val="16"/>
    </w:rPr>
  </w:style>
  <w:style w:type="character" w:customStyle="1" w:styleId="UnresolvedMention1">
    <w:name w:val="Unresolved Mention1"/>
    <w:basedOn w:val="DefaultParagraphFont"/>
    <w:uiPriority w:val="99"/>
    <w:semiHidden/>
    <w:unhideWhenUsed/>
    <w:rsid w:val="007F7E0A"/>
    <w:rPr>
      <w:color w:val="605E5C"/>
      <w:shd w:val="clear" w:color="auto" w:fill="E1DFDD"/>
    </w:rPr>
  </w:style>
  <w:style w:type="character" w:styleId="Strong">
    <w:name w:val="Strong"/>
    <w:basedOn w:val="DefaultParagraphFont"/>
    <w:uiPriority w:val="22"/>
    <w:qFormat/>
    <w:rsid w:val="00F21E30"/>
    <w:rPr>
      <w:b/>
      <w:bCs/>
    </w:rPr>
  </w:style>
  <w:style w:type="paragraph" w:customStyle="1" w:styleId="ResumeHeader">
    <w:name w:val="Resume Header"/>
    <w:basedOn w:val="Normal"/>
    <w:rsid w:val="00F648B4"/>
    <w:pPr>
      <w:keepNext/>
      <w:tabs>
        <w:tab w:val="right" w:pos="10080"/>
      </w:tabs>
      <w:spacing w:before="120" w:after="120"/>
      <w:outlineLvl w:val="0"/>
    </w:pPr>
    <w:rPr>
      <w:b/>
      <w:bCs/>
      <w:i/>
      <w:kern w:val="32"/>
      <w:sz w:val="28"/>
      <w:szCs w:val="28"/>
    </w:rPr>
  </w:style>
  <w:style w:type="paragraph" w:customStyle="1" w:styleId="Achievement">
    <w:name w:val="Achievement"/>
    <w:basedOn w:val="BodyText"/>
    <w:rsid w:val="00F648B4"/>
    <w:pPr>
      <w:widowControl w:val="0"/>
      <w:spacing w:after="0"/>
      <w:jc w:val="both"/>
    </w:pPr>
    <w:rPr>
      <w:rFonts w:eastAsia="Calibri"/>
      <w:kern w:val="2"/>
      <w:sz w:val="24"/>
      <w:szCs w:val="24"/>
      <w:lang w:eastAsia="zh-CN"/>
    </w:rPr>
  </w:style>
  <w:style w:type="paragraph" w:styleId="BodyText">
    <w:name w:val="Body Text"/>
    <w:basedOn w:val="Normal"/>
    <w:link w:val="BodyTextChar"/>
    <w:uiPriority w:val="99"/>
    <w:semiHidden/>
    <w:unhideWhenUsed/>
    <w:rsid w:val="00F648B4"/>
    <w:pPr>
      <w:spacing w:after="120"/>
    </w:pPr>
  </w:style>
  <w:style w:type="character" w:customStyle="1" w:styleId="BodyTextChar">
    <w:name w:val="Body Text Char"/>
    <w:basedOn w:val="DefaultParagraphFont"/>
    <w:link w:val="BodyText"/>
    <w:uiPriority w:val="99"/>
    <w:semiHidden/>
    <w:rsid w:val="00F648B4"/>
    <w:rPr>
      <w:rFonts w:ascii="Times New Roman" w:eastAsia="Times New Roman" w:hAnsi="Times New Roman" w:cs="Times New Roman"/>
      <w:sz w:val="20"/>
      <w:szCs w:val="20"/>
    </w:rPr>
  </w:style>
  <w:style w:type="character" w:customStyle="1" w:styleId="il">
    <w:name w:val="il"/>
    <w:basedOn w:val="DefaultParagraphFont"/>
    <w:rsid w:val="002B50F5"/>
  </w:style>
  <w:style w:type="character" w:customStyle="1" w:styleId="osrxxb">
    <w:name w:val="osrxxb"/>
    <w:basedOn w:val="DefaultParagraphFont"/>
    <w:rsid w:val="00961480"/>
  </w:style>
  <w:style w:type="character" w:customStyle="1" w:styleId="white-space-pre">
    <w:name w:val="white-space-pre"/>
    <w:basedOn w:val="DefaultParagraphFont"/>
    <w:rsid w:val="00932BC5"/>
  </w:style>
  <w:style w:type="character" w:customStyle="1" w:styleId="UnresolvedMention2">
    <w:name w:val="Unresolved Mention2"/>
    <w:basedOn w:val="DefaultParagraphFont"/>
    <w:uiPriority w:val="99"/>
    <w:semiHidden/>
    <w:unhideWhenUsed/>
    <w:rsid w:val="0090290A"/>
    <w:rPr>
      <w:color w:val="605E5C"/>
      <w:shd w:val="clear" w:color="auto" w:fill="E1DFDD"/>
    </w:rPr>
  </w:style>
  <w:style w:type="character" w:customStyle="1" w:styleId="UnresolvedMention">
    <w:name w:val="Unresolved Mention"/>
    <w:basedOn w:val="DefaultParagraphFont"/>
    <w:uiPriority w:val="99"/>
    <w:semiHidden/>
    <w:unhideWhenUsed/>
    <w:rsid w:val="00FF5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0097">
      <w:bodyDiv w:val="1"/>
      <w:marLeft w:val="0"/>
      <w:marRight w:val="0"/>
      <w:marTop w:val="0"/>
      <w:marBottom w:val="0"/>
      <w:divBdr>
        <w:top w:val="none" w:sz="0" w:space="0" w:color="auto"/>
        <w:left w:val="none" w:sz="0" w:space="0" w:color="auto"/>
        <w:bottom w:val="none" w:sz="0" w:space="0" w:color="auto"/>
        <w:right w:val="none" w:sz="0" w:space="0" w:color="auto"/>
      </w:divBdr>
    </w:div>
    <w:div w:id="51463388">
      <w:bodyDiv w:val="1"/>
      <w:marLeft w:val="0"/>
      <w:marRight w:val="0"/>
      <w:marTop w:val="0"/>
      <w:marBottom w:val="0"/>
      <w:divBdr>
        <w:top w:val="none" w:sz="0" w:space="0" w:color="auto"/>
        <w:left w:val="none" w:sz="0" w:space="0" w:color="auto"/>
        <w:bottom w:val="none" w:sz="0" w:space="0" w:color="auto"/>
        <w:right w:val="none" w:sz="0" w:space="0" w:color="auto"/>
      </w:divBdr>
    </w:div>
    <w:div w:id="112333404">
      <w:bodyDiv w:val="1"/>
      <w:marLeft w:val="0"/>
      <w:marRight w:val="0"/>
      <w:marTop w:val="0"/>
      <w:marBottom w:val="0"/>
      <w:divBdr>
        <w:top w:val="none" w:sz="0" w:space="0" w:color="auto"/>
        <w:left w:val="none" w:sz="0" w:space="0" w:color="auto"/>
        <w:bottom w:val="none" w:sz="0" w:space="0" w:color="auto"/>
        <w:right w:val="none" w:sz="0" w:space="0" w:color="auto"/>
      </w:divBdr>
    </w:div>
    <w:div w:id="297297715">
      <w:bodyDiv w:val="1"/>
      <w:marLeft w:val="0"/>
      <w:marRight w:val="0"/>
      <w:marTop w:val="0"/>
      <w:marBottom w:val="0"/>
      <w:divBdr>
        <w:top w:val="none" w:sz="0" w:space="0" w:color="auto"/>
        <w:left w:val="none" w:sz="0" w:space="0" w:color="auto"/>
        <w:bottom w:val="none" w:sz="0" w:space="0" w:color="auto"/>
        <w:right w:val="none" w:sz="0" w:space="0" w:color="auto"/>
      </w:divBdr>
    </w:div>
    <w:div w:id="342781813">
      <w:bodyDiv w:val="1"/>
      <w:marLeft w:val="0"/>
      <w:marRight w:val="0"/>
      <w:marTop w:val="0"/>
      <w:marBottom w:val="0"/>
      <w:divBdr>
        <w:top w:val="none" w:sz="0" w:space="0" w:color="auto"/>
        <w:left w:val="none" w:sz="0" w:space="0" w:color="auto"/>
        <w:bottom w:val="none" w:sz="0" w:space="0" w:color="auto"/>
        <w:right w:val="none" w:sz="0" w:space="0" w:color="auto"/>
      </w:divBdr>
    </w:div>
    <w:div w:id="586815423">
      <w:bodyDiv w:val="1"/>
      <w:marLeft w:val="0"/>
      <w:marRight w:val="0"/>
      <w:marTop w:val="0"/>
      <w:marBottom w:val="0"/>
      <w:divBdr>
        <w:top w:val="none" w:sz="0" w:space="0" w:color="auto"/>
        <w:left w:val="none" w:sz="0" w:space="0" w:color="auto"/>
        <w:bottom w:val="none" w:sz="0" w:space="0" w:color="auto"/>
        <w:right w:val="none" w:sz="0" w:space="0" w:color="auto"/>
      </w:divBdr>
    </w:div>
    <w:div w:id="619148453">
      <w:bodyDiv w:val="1"/>
      <w:marLeft w:val="0"/>
      <w:marRight w:val="0"/>
      <w:marTop w:val="0"/>
      <w:marBottom w:val="0"/>
      <w:divBdr>
        <w:top w:val="none" w:sz="0" w:space="0" w:color="auto"/>
        <w:left w:val="none" w:sz="0" w:space="0" w:color="auto"/>
        <w:bottom w:val="none" w:sz="0" w:space="0" w:color="auto"/>
        <w:right w:val="none" w:sz="0" w:space="0" w:color="auto"/>
      </w:divBdr>
    </w:div>
    <w:div w:id="621421249">
      <w:bodyDiv w:val="1"/>
      <w:marLeft w:val="0"/>
      <w:marRight w:val="0"/>
      <w:marTop w:val="0"/>
      <w:marBottom w:val="0"/>
      <w:divBdr>
        <w:top w:val="none" w:sz="0" w:space="0" w:color="auto"/>
        <w:left w:val="none" w:sz="0" w:space="0" w:color="auto"/>
        <w:bottom w:val="none" w:sz="0" w:space="0" w:color="auto"/>
        <w:right w:val="none" w:sz="0" w:space="0" w:color="auto"/>
      </w:divBdr>
    </w:div>
    <w:div w:id="693460689">
      <w:bodyDiv w:val="1"/>
      <w:marLeft w:val="0"/>
      <w:marRight w:val="0"/>
      <w:marTop w:val="0"/>
      <w:marBottom w:val="0"/>
      <w:divBdr>
        <w:top w:val="none" w:sz="0" w:space="0" w:color="auto"/>
        <w:left w:val="none" w:sz="0" w:space="0" w:color="auto"/>
        <w:bottom w:val="none" w:sz="0" w:space="0" w:color="auto"/>
        <w:right w:val="none" w:sz="0" w:space="0" w:color="auto"/>
      </w:divBdr>
    </w:div>
    <w:div w:id="716661649">
      <w:bodyDiv w:val="1"/>
      <w:marLeft w:val="0"/>
      <w:marRight w:val="0"/>
      <w:marTop w:val="0"/>
      <w:marBottom w:val="0"/>
      <w:divBdr>
        <w:top w:val="none" w:sz="0" w:space="0" w:color="auto"/>
        <w:left w:val="none" w:sz="0" w:space="0" w:color="auto"/>
        <w:bottom w:val="none" w:sz="0" w:space="0" w:color="auto"/>
        <w:right w:val="none" w:sz="0" w:space="0" w:color="auto"/>
      </w:divBdr>
      <w:divsChild>
        <w:div w:id="284653127">
          <w:blockQuote w:val="1"/>
          <w:marLeft w:val="0"/>
          <w:marRight w:val="0"/>
          <w:marTop w:val="120"/>
          <w:marBottom w:val="0"/>
          <w:divBdr>
            <w:top w:val="none" w:sz="0" w:space="0" w:color="auto"/>
            <w:left w:val="single" w:sz="6" w:space="3" w:color="CCCCCC"/>
            <w:bottom w:val="none" w:sz="0" w:space="0" w:color="auto"/>
            <w:right w:val="none" w:sz="0" w:space="0" w:color="auto"/>
          </w:divBdr>
          <w:divsChild>
            <w:div w:id="5762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6978">
      <w:bodyDiv w:val="1"/>
      <w:marLeft w:val="0"/>
      <w:marRight w:val="0"/>
      <w:marTop w:val="0"/>
      <w:marBottom w:val="0"/>
      <w:divBdr>
        <w:top w:val="none" w:sz="0" w:space="0" w:color="auto"/>
        <w:left w:val="none" w:sz="0" w:space="0" w:color="auto"/>
        <w:bottom w:val="none" w:sz="0" w:space="0" w:color="auto"/>
        <w:right w:val="none" w:sz="0" w:space="0" w:color="auto"/>
      </w:divBdr>
    </w:div>
    <w:div w:id="913706351">
      <w:bodyDiv w:val="1"/>
      <w:marLeft w:val="0"/>
      <w:marRight w:val="0"/>
      <w:marTop w:val="0"/>
      <w:marBottom w:val="0"/>
      <w:divBdr>
        <w:top w:val="none" w:sz="0" w:space="0" w:color="auto"/>
        <w:left w:val="none" w:sz="0" w:space="0" w:color="auto"/>
        <w:bottom w:val="none" w:sz="0" w:space="0" w:color="auto"/>
        <w:right w:val="none" w:sz="0" w:space="0" w:color="auto"/>
      </w:divBdr>
    </w:div>
    <w:div w:id="969440848">
      <w:bodyDiv w:val="1"/>
      <w:marLeft w:val="0"/>
      <w:marRight w:val="0"/>
      <w:marTop w:val="0"/>
      <w:marBottom w:val="0"/>
      <w:divBdr>
        <w:top w:val="none" w:sz="0" w:space="0" w:color="auto"/>
        <w:left w:val="none" w:sz="0" w:space="0" w:color="auto"/>
        <w:bottom w:val="none" w:sz="0" w:space="0" w:color="auto"/>
        <w:right w:val="none" w:sz="0" w:space="0" w:color="auto"/>
      </w:divBdr>
    </w:div>
    <w:div w:id="1062100908">
      <w:bodyDiv w:val="1"/>
      <w:marLeft w:val="0"/>
      <w:marRight w:val="0"/>
      <w:marTop w:val="0"/>
      <w:marBottom w:val="0"/>
      <w:divBdr>
        <w:top w:val="none" w:sz="0" w:space="0" w:color="auto"/>
        <w:left w:val="none" w:sz="0" w:space="0" w:color="auto"/>
        <w:bottom w:val="none" w:sz="0" w:space="0" w:color="auto"/>
        <w:right w:val="none" w:sz="0" w:space="0" w:color="auto"/>
      </w:divBdr>
    </w:div>
    <w:div w:id="1063794282">
      <w:bodyDiv w:val="1"/>
      <w:marLeft w:val="0"/>
      <w:marRight w:val="0"/>
      <w:marTop w:val="0"/>
      <w:marBottom w:val="0"/>
      <w:divBdr>
        <w:top w:val="none" w:sz="0" w:space="0" w:color="auto"/>
        <w:left w:val="none" w:sz="0" w:space="0" w:color="auto"/>
        <w:bottom w:val="none" w:sz="0" w:space="0" w:color="auto"/>
        <w:right w:val="none" w:sz="0" w:space="0" w:color="auto"/>
      </w:divBdr>
    </w:div>
    <w:div w:id="1139376103">
      <w:bodyDiv w:val="1"/>
      <w:marLeft w:val="0"/>
      <w:marRight w:val="0"/>
      <w:marTop w:val="0"/>
      <w:marBottom w:val="0"/>
      <w:divBdr>
        <w:top w:val="none" w:sz="0" w:space="0" w:color="auto"/>
        <w:left w:val="none" w:sz="0" w:space="0" w:color="auto"/>
        <w:bottom w:val="none" w:sz="0" w:space="0" w:color="auto"/>
        <w:right w:val="none" w:sz="0" w:space="0" w:color="auto"/>
      </w:divBdr>
    </w:div>
    <w:div w:id="1217858387">
      <w:bodyDiv w:val="1"/>
      <w:marLeft w:val="0"/>
      <w:marRight w:val="0"/>
      <w:marTop w:val="0"/>
      <w:marBottom w:val="0"/>
      <w:divBdr>
        <w:top w:val="none" w:sz="0" w:space="0" w:color="auto"/>
        <w:left w:val="none" w:sz="0" w:space="0" w:color="auto"/>
        <w:bottom w:val="none" w:sz="0" w:space="0" w:color="auto"/>
        <w:right w:val="none" w:sz="0" w:space="0" w:color="auto"/>
      </w:divBdr>
    </w:div>
    <w:div w:id="1311445903">
      <w:bodyDiv w:val="1"/>
      <w:marLeft w:val="0"/>
      <w:marRight w:val="0"/>
      <w:marTop w:val="0"/>
      <w:marBottom w:val="0"/>
      <w:divBdr>
        <w:top w:val="none" w:sz="0" w:space="0" w:color="auto"/>
        <w:left w:val="none" w:sz="0" w:space="0" w:color="auto"/>
        <w:bottom w:val="none" w:sz="0" w:space="0" w:color="auto"/>
        <w:right w:val="none" w:sz="0" w:space="0" w:color="auto"/>
      </w:divBdr>
    </w:div>
    <w:div w:id="1327251014">
      <w:bodyDiv w:val="1"/>
      <w:marLeft w:val="0"/>
      <w:marRight w:val="0"/>
      <w:marTop w:val="0"/>
      <w:marBottom w:val="0"/>
      <w:divBdr>
        <w:top w:val="none" w:sz="0" w:space="0" w:color="auto"/>
        <w:left w:val="none" w:sz="0" w:space="0" w:color="auto"/>
        <w:bottom w:val="none" w:sz="0" w:space="0" w:color="auto"/>
        <w:right w:val="none" w:sz="0" w:space="0" w:color="auto"/>
      </w:divBdr>
    </w:div>
    <w:div w:id="1438986734">
      <w:bodyDiv w:val="1"/>
      <w:marLeft w:val="0"/>
      <w:marRight w:val="0"/>
      <w:marTop w:val="0"/>
      <w:marBottom w:val="0"/>
      <w:divBdr>
        <w:top w:val="none" w:sz="0" w:space="0" w:color="auto"/>
        <w:left w:val="none" w:sz="0" w:space="0" w:color="auto"/>
        <w:bottom w:val="none" w:sz="0" w:space="0" w:color="auto"/>
        <w:right w:val="none" w:sz="0" w:space="0" w:color="auto"/>
      </w:divBdr>
      <w:divsChild>
        <w:div w:id="236984207">
          <w:marLeft w:val="0"/>
          <w:marRight w:val="0"/>
          <w:marTop w:val="0"/>
          <w:marBottom w:val="0"/>
          <w:divBdr>
            <w:top w:val="none" w:sz="0" w:space="0" w:color="auto"/>
            <w:left w:val="none" w:sz="0" w:space="0" w:color="auto"/>
            <w:bottom w:val="none" w:sz="0" w:space="0" w:color="auto"/>
            <w:right w:val="none" w:sz="0" w:space="0" w:color="auto"/>
          </w:divBdr>
          <w:divsChild>
            <w:div w:id="827064370">
              <w:marLeft w:val="0"/>
              <w:marRight w:val="0"/>
              <w:marTop w:val="0"/>
              <w:marBottom w:val="0"/>
              <w:divBdr>
                <w:top w:val="none" w:sz="0" w:space="0" w:color="auto"/>
                <w:left w:val="none" w:sz="0" w:space="0" w:color="auto"/>
                <w:bottom w:val="none" w:sz="0" w:space="0" w:color="auto"/>
                <w:right w:val="none" w:sz="0" w:space="0" w:color="auto"/>
              </w:divBdr>
              <w:divsChild>
                <w:div w:id="2236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27171">
      <w:bodyDiv w:val="1"/>
      <w:marLeft w:val="0"/>
      <w:marRight w:val="0"/>
      <w:marTop w:val="0"/>
      <w:marBottom w:val="0"/>
      <w:divBdr>
        <w:top w:val="none" w:sz="0" w:space="0" w:color="auto"/>
        <w:left w:val="none" w:sz="0" w:space="0" w:color="auto"/>
        <w:bottom w:val="none" w:sz="0" w:space="0" w:color="auto"/>
        <w:right w:val="none" w:sz="0" w:space="0" w:color="auto"/>
      </w:divBdr>
      <w:divsChild>
        <w:div w:id="24335321">
          <w:marLeft w:val="0"/>
          <w:marRight w:val="0"/>
          <w:marTop w:val="0"/>
          <w:marBottom w:val="0"/>
          <w:divBdr>
            <w:top w:val="none" w:sz="0" w:space="0" w:color="auto"/>
            <w:left w:val="none" w:sz="0" w:space="0" w:color="auto"/>
            <w:bottom w:val="none" w:sz="0" w:space="0" w:color="auto"/>
            <w:right w:val="none" w:sz="0" w:space="0" w:color="auto"/>
          </w:divBdr>
          <w:divsChild>
            <w:div w:id="1189874312">
              <w:marLeft w:val="0"/>
              <w:marRight w:val="0"/>
              <w:marTop w:val="0"/>
              <w:marBottom w:val="0"/>
              <w:divBdr>
                <w:top w:val="none" w:sz="0" w:space="0" w:color="auto"/>
                <w:left w:val="none" w:sz="0" w:space="0" w:color="auto"/>
                <w:bottom w:val="none" w:sz="0" w:space="0" w:color="auto"/>
                <w:right w:val="none" w:sz="0" w:space="0" w:color="auto"/>
              </w:divBdr>
              <w:divsChild>
                <w:div w:id="460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06967">
      <w:bodyDiv w:val="1"/>
      <w:marLeft w:val="0"/>
      <w:marRight w:val="0"/>
      <w:marTop w:val="0"/>
      <w:marBottom w:val="0"/>
      <w:divBdr>
        <w:top w:val="none" w:sz="0" w:space="0" w:color="auto"/>
        <w:left w:val="none" w:sz="0" w:space="0" w:color="auto"/>
        <w:bottom w:val="none" w:sz="0" w:space="0" w:color="auto"/>
        <w:right w:val="none" w:sz="0" w:space="0" w:color="auto"/>
      </w:divBdr>
    </w:div>
    <w:div w:id="1640770052">
      <w:bodyDiv w:val="1"/>
      <w:marLeft w:val="0"/>
      <w:marRight w:val="0"/>
      <w:marTop w:val="0"/>
      <w:marBottom w:val="0"/>
      <w:divBdr>
        <w:top w:val="none" w:sz="0" w:space="0" w:color="auto"/>
        <w:left w:val="none" w:sz="0" w:space="0" w:color="auto"/>
        <w:bottom w:val="none" w:sz="0" w:space="0" w:color="auto"/>
        <w:right w:val="none" w:sz="0" w:space="0" w:color="auto"/>
      </w:divBdr>
    </w:div>
    <w:div w:id="1653369283">
      <w:bodyDiv w:val="1"/>
      <w:marLeft w:val="0"/>
      <w:marRight w:val="0"/>
      <w:marTop w:val="0"/>
      <w:marBottom w:val="0"/>
      <w:divBdr>
        <w:top w:val="none" w:sz="0" w:space="0" w:color="auto"/>
        <w:left w:val="none" w:sz="0" w:space="0" w:color="auto"/>
        <w:bottom w:val="none" w:sz="0" w:space="0" w:color="auto"/>
        <w:right w:val="none" w:sz="0" w:space="0" w:color="auto"/>
      </w:divBdr>
    </w:div>
    <w:div w:id="1662343244">
      <w:bodyDiv w:val="1"/>
      <w:marLeft w:val="0"/>
      <w:marRight w:val="0"/>
      <w:marTop w:val="0"/>
      <w:marBottom w:val="0"/>
      <w:divBdr>
        <w:top w:val="none" w:sz="0" w:space="0" w:color="auto"/>
        <w:left w:val="none" w:sz="0" w:space="0" w:color="auto"/>
        <w:bottom w:val="none" w:sz="0" w:space="0" w:color="auto"/>
        <w:right w:val="none" w:sz="0" w:space="0" w:color="auto"/>
      </w:divBdr>
    </w:div>
    <w:div w:id="1863205367">
      <w:bodyDiv w:val="1"/>
      <w:marLeft w:val="0"/>
      <w:marRight w:val="0"/>
      <w:marTop w:val="0"/>
      <w:marBottom w:val="0"/>
      <w:divBdr>
        <w:top w:val="none" w:sz="0" w:space="0" w:color="auto"/>
        <w:left w:val="none" w:sz="0" w:space="0" w:color="auto"/>
        <w:bottom w:val="none" w:sz="0" w:space="0" w:color="auto"/>
        <w:right w:val="none" w:sz="0" w:space="0" w:color="auto"/>
      </w:divBdr>
    </w:div>
    <w:div w:id="1864173198">
      <w:bodyDiv w:val="1"/>
      <w:marLeft w:val="0"/>
      <w:marRight w:val="0"/>
      <w:marTop w:val="0"/>
      <w:marBottom w:val="0"/>
      <w:divBdr>
        <w:top w:val="none" w:sz="0" w:space="0" w:color="auto"/>
        <w:left w:val="none" w:sz="0" w:space="0" w:color="auto"/>
        <w:bottom w:val="none" w:sz="0" w:space="0" w:color="auto"/>
        <w:right w:val="none" w:sz="0" w:space="0" w:color="auto"/>
      </w:divBdr>
    </w:div>
    <w:div w:id="1935018479">
      <w:bodyDiv w:val="1"/>
      <w:marLeft w:val="0"/>
      <w:marRight w:val="0"/>
      <w:marTop w:val="0"/>
      <w:marBottom w:val="0"/>
      <w:divBdr>
        <w:top w:val="none" w:sz="0" w:space="0" w:color="auto"/>
        <w:left w:val="none" w:sz="0" w:space="0" w:color="auto"/>
        <w:bottom w:val="none" w:sz="0" w:space="0" w:color="auto"/>
        <w:right w:val="none" w:sz="0" w:space="0" w:color="auto"/>
      </w:divBdr>
    </w:div>
    <w:div w:id="212167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dhusudhanbolladi1991@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10</Pages>
  <Words>5289</Words>
  <Characters>30150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Largeton Vijay</dc:creator>
  <cp:lastModifiedBy>Employee</cp:lastModifiedBy>
  <cp:revision>5</cp:revision>
  <cp:lastPrinted>2023-12-11T15:38:00Z</cp:lastPrinted>
  <dcterms:created xsi:type="dcterms:W3CDTF">2024-07-19T16:00:00Z</dcterms:created>
  <dcterms:modified xsi:type="dcterms:W3CDTF">2024-12-03T15:16:00Z</dcterms:modified>
</cp:coreProperties>
</file>