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5C8541" w14:textId="443DA7E1" w:rsidR="00543E6C" w:rsidRPr="00543E6C" w:rsidRDefault="00543E6C" w:rsidP="00543E6C">
      <w:pPr>
        <w:pStyle w:val="Heading1"/>
        <w:spacing w:before="0"/>
      </w:pPr>
      <w:r w:rsidRPr="00543E6C">
        <w:rPr>
          <w:noProof/>
        </w:rPr>
        <w:drawing>
          <wp:anchor distT="0" distB="0" distL="114300" distR="114300" simplePos="0" relativeHeight="251659264" behindDoc="0" locked="0" layoutInCell="1" allowOverlap="1" wp14:anchorId="23E4056C" wp14:editId="14B582AB">
            <wp:simplePos x="0" y="0"/>
            <wp:positionH relativeFrom="margin">
              <wp:align>right</wp:align>
            </wp:positionH>
            <wp:positionV relativeFrom="paragraph">
              <wp:posOffset>0</wp:posOffset>
            </wp:positionV>
            <wp:extent cx="1209675" cy="60007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9675" cy="600075"/>
                    </a:xfrm>
                    <a:prstGeom prst="rect">
                      <a:avLst/>
                    </a:prstGeom>
                    <a:noFill/>
                    <a:ln>
                      <a:noFill/>
                    </a:ln>
                  </pic:spPr>
                </pic:pic>
              </a:graphicData>
            </a:graphic>
            <wp14:sizeRelV relativeFrom="margin">
              <wp14:pctHeight>0</wp14:pctHeight>
            </wp14:sizeRelV>
          </wp:anchor>
        </w:drawing>
      </w:r>
      <w:r w:rsidRPr="00543E6C">
        <w:t xml:space="preserve"> </w:t>
      </w:r>
      <w:r w:rsidR="00500B09">
        <w:t xml:space="preserve">Sukumar </w:t>
      </w:r>
      <w:bookmarkStart w:id="0" w:name="_Hlk1659323"/>
      <w:bookmarkEnd w:id="0"/>
    </w:p>
    <w:p w14:paraId="713BC553" w14:textId="66E45F4B" w:rsidR="00543E6C" w:rsidRDefault="001D32A9" w:rsidP="00543E6C">
      <w:pPr>
        <w:pStyle w:val="Subtitle"/>
        <w:spacing w:after="0" w:line="240" w:lineRule="auto"/>
      </w:pPr>
      <w:r>
        <w:t xml:space="preserve">OneStream and </w:t>
      </w:r>
      <w:r w:rsidR="00484DD1">
        <w:t>Oracle EP</w:t>
      </w:r>
      <w:r w:rsidR="008C280F">
        <w:t xml:space="preserve">M </w:t>
      </w:r>
      <w:r w:rsidR="00927005">
        <w:t>Consultant</w:t>
      </w:r>
    </w:p>
    <w:p w14:paraId="2B02C248" w14:textId="25A40333" w:rsidR="00543E6C" w:rsidRPr="00543E6C" w:rsidRDefault="00E75916" w:rsidP="00D6388A">
      <w:pPr>
        <w:pStyle w:val="NoSpacing"/>
      </w:pPr>
      <w:r w:rsidRPr="00D6388A">
        <w:rPr>
          <w:noProof/>
          <w:lang w:bidi="ar-SA"/>
        </w:rPr>
        <mc:AlternateContent>
          <mc:Choice Requires="wps">
            <w:drawing>
              <wp:anchor distT="0" distB="0" distL="114300" distR="114300" simplePos="0" relativeHeight="251660288" behindDoc="1" locked="0" layoutInCell="1" allowOverlap="1" wp14:anchorId="1FE09B21" wp14:editId="07C3F6CE">
                <wp:simplePos x="0" y="0"/>
                <wp:positionH relativeFrom="column">
                  <wp:posOffset>0</wp:posOffset>
                </wp:positionH>
                <wp:positionV relativeFrom="paragraph">
                  <wp:posOffset>317500</wp:posOffset>
                </wp:positionV>
                <wp:extent cx="5886450" cy="0"/>
                <wp:effectExtent l="0" t="0" r="0" b="0"/>
                <wp:wrapTight wrapText="bothSides">
                  <wp:wrapPolygon edited="0">
                    <wp:start x="0" y="0"/>
                    <wp:lineTo x="0" y="21600"/>
                    <wp:lineTo x="21600" y="21600"/>
                    <wp:lineTo x="21600" y="0"/>
                  </wp:wrapPolygon>
                </wp:wrapTight>
                <wp:docPr id="6" name="Straight Connector 6"/>
                <wp:cNvGraphicFramePr/>
                <a:graphic xmlns:a="http://schemas.openxmlformats.org/drawingml/2006/main">
                  <a:graphicData uri="http://schemas.microsoft.com/office/word/2010/wordprocessingShape">
                    <wps:wsp>
                      <wps:cNvCnPr/>
                      <wps:spPr>
                        <a:xfrm>
                          <a:off x="0" y="0"/>
                          <a:ext cx="5886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24D73B6" id="Straight Connector 6"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0,25pt" to="463.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" strokecolor="black [3040]">
                <w10:wrap type="tight"/>
              </v:line>
            </w:pict>
          </mc:Fallback>
        </mc:AlternateContent>
      </w:r>
      <w:r w:rsidR="00264B8A">
        <w:t>919-399-2753</w:t>
      </w:r>
      <w:r w:rsidR="00543E6C" w:rsidRPr="00543E6C">
        <w:t xml:space="preserve"> | </w:t>
      </w:r>
      <w:hyperlink r:id="rId9" w:history="1">
        <w:r w:rsidR="00264B8A" w:rsidRPr="00515F7D">
          <w:rPr>
            <w:rStyle w:val="Hyperlink"/>
            <w:rFonts w:cstheme="minorHAnsi"/>
          </w:rPr>
          <w:t>tom@marveltechgroups.com</w:t>
        </w:r>
      </w:hyperlink>
      <w:r w:rsidR="00264B8A">
        <w:rPr>
          <w:rFonts w:cstheme="minorHAnsi"/>
        </w:rPr>
        <w:t xml:space="preserve"> </w:t>
      </w:r>
    </w:p>
    <w:p w14:paraId="0F10FED3" w14:textId="77777777" w:rsidR="00E75916" w:rsidRDefault="00E75916" w:rsidP="007B6195">
      <w:pPr>
        <w:tabs>
          <w:tab w:val="left" w:pos="360"/>
        </w:tabs>
        <w:spacing w:after="0" w:line="240" w:lineRule="auto"/>
        <w:ind w:left="360" w:hanging="270"/>
        <w:jc w:val="both"/>
        <w:rPr>
          <w:rFonts w:cstheme="minorHAnsi"/>
          <w:b/>
        </w:rPr>
      </w:pPr>
    </w:p>
    <w:p w14:paraId="77C959C5" w14:textId="074221A2" w:rsidR="00937A8B" w:rsidRPr="00EE23F7" w:rsidRDefault="00D23858" w:rsidP="007B6195">
      <w:pPr>
        <w:tabs>
          <w:tab w:val="left" w:pos="360"/>
        </w:tabs>
        <w:spacing w:after="0" w:line="240" w:lineRule="auto"/>
        <w:ind w:left="360" w:hanging="270"/>
        <w:jc w:val="both"/>
        <w:rPr>
          <w:rFonts w:cstheme="minorHAnsi"/>
          <w:b/>
          <w:u w:val="single"/>
        </w:rPr>
      </w:pPr>
      <w:r w:rsidRPr="00EE23F7">
        <w:rPr>
          <w:rFonts w:cstheme="minorHAnsi"/>
          <w:b/>
          <w:u w:val="single"/>
        </w:rPr>
        <w:t>SUMMARY</w:t>
      </w:r>
      <w:r w:rsidR="00A05D38" w:rsidRPr="00EE23F7">
        <w:rPr>
          <w:rFonts w:cstheme="minorHAnsi"/>
          <w:b/>
          <w:u w:val="single"/>
        </w:rPr>
        <w:t xml:space="preserve"> </w:t>
      </w:r>
    </w:p>
    <w:p w14:paraId="0285D1C8" w14:textId="0D7300F9" w:rsidR="00573F75" w:rsidRDefault="00573F75" w:rsidP="006B4268">
      <w:pPr>
        <w:pStyle w:val="ListParagraph"/>
        <w:numPr>
          <w:ilvl w:val="0"/>
          <w:numId w:val="1"/>
        </w:numPr>
        <w:tabs>
          <w:tab w:val="left" w:pos="360"/>
        </w:tabs>
        <w:suppressAutoHyphens/>
        <w:spacing w:before="40" w:after="40" w:line="240" w:lineRule="auto"/>
        <w:rPr>
          <w:rFonts w:cstheme="minorHAnsi"/>
          <w:bCs/>
        </w:rPr>
      </w:pPr>
      <w:r w:rsidRPr="00552735">
        <w:rPr>
          <w:rFonts w:cstheme="minorHAnsi"/>
          <w:b/>
          <w:bCs/>
        </w:rPr>
        <w:t>1</w:t>
      </w:r>
      <w:r w:rsidR="000C206D">
        <w:rPr>
          <w:rFonts w:cstheme="minorHAnsi"/>
          <w:b/>
          <w:bCs/>
        </w:rPr>
        <w:t>8</w:t>
      </w:r>
      <w:r w:rsidRPr="00552735">
        <w:rPr>
          <w:rFonts w:cstheme="minorHAnsi"/>
          <w:b/>
          <w:bCs/>
        </w:rPr>
        <w:t xml:space="preserve"> </w:t>
      </w:r>
      <w:r w:rsidR="00AA166D" w:rsidRPr="00552735">
        <w:rPr>
          <w:rFonts w:cstheme="minorHAnsi"/>
          <w:b/>
          <w:bCs/>
        </w:rPr>
        <w:t xml:space="preserve">plus </w:t>
      </w:r>
      <w:r w:rsidRPr="00552735">
        <w:rPr>
          <w:rFonts w:cstheme="minorHAnsi"/>
          <w:b/>
          <w:bCs/>
        </w:rPr>
        <w:t>years</w:t>
      </w:r>
      <w:r w:rsidRPr="00552735">
        <w:rPr>
          <w:rFonts w:cstheme="minorHAnsi"/>
          <w:bCs/>
        </w:rPr>
        <w:t xml:space="preserve"> of diversified </w:t>
      </w:r>
      <w:r w:rsidR="00AA166D" w:rsidRPr="00552735">
        <w:rPr>
          <w:rFonts w:cstheme="minorHAnsi"/>
          <w:bCs/>
        </w:rPr>
        <w:t xml:space="preserve">IT </w:t>
      </w:r>
      <w:r w:rsidRPr="00552735">
        <w:rPr>
          <w:rFonts w:cstheme="minorHAnsi"/>
          <w:bCs/>
        </w:rPr>
        <w:t xml:space="preserve">experience in </w:t>
      </w:r>
      <w:r w:rsidR="00603EE9">
        <w:rPr>
          <w:rFonts w:cstheme="minorHAnsi"/>
          <w:bCs/>
        </w:rPr>
        <w:t>Consolidation</w:t>
      </w:r>
      <w:r w:rsidR="007D21CC">
        <w:rPr>
          <w:rFonts w:cstheme="minorHAnsi"/>
          <w:bCs/>
        </w:rPr>
        <w:t>,</w:t>
      </w:r>
      <w:r w:rsidR="00A943EB">
        <w:rPr>
          <w:rFonts w:cstheme="minorHAnsi"/>
          <w:bCs/>
        </w:rPr>
        <w:t xml:space="preserve"> Planning</w:t>
      </w:r>
      <w:r w:rsidR="00AF2BB7">
        <w:rPr>
          <w:rFonts w:cstheme="minorHAnsi"/>
          <w:bCs/>
        </w:rPr>
        <w:t>,</w:t>
      </w:r>
      <w:r w:rsidR="007D21CC">
        <w:rPr>
          <w:rFonts w:cstheme="minorHAnsi"/>
          <w:bCs/>
        </w:rPr>
        <w:t xml:space="preserve"> </w:t>
      </w:r>
      <w:r w:rsidR="00E143D4">
        <w:rPr>
          <w:rFonts w:cstheme="minorHAnsi"/>
          <w:bCs/>
        </w:rPr>
        <w:t xml:space="preserve">Master Data, Governance &amp; BI Applications </w:t>
      </w:r>
      <w:r w:rsidRPr="00552735">
        <w:rPr>
          <w:rFonts w:cstheme="minorHAnsi"/>
          <w:bCs/>
        </w:rPr>
        <w:t xml:space="preserve">like </w:t>
      </w:r>
      <w:r w:rsidR="00DE5C83" w:rsidRPr="00134952">
        <w:rPr>
          <w:rFonts w:cstheme="minorHAnsi"/>
          <w:b/>
        </w:rPr>
        <w:t>OneStream</w:t>
      </w:r>
      <w:r w:rsidR="00536753">
        <w:rPr>
          <w:rFonts w:cstheme="minorHAnsi"/>
          <w:bCs/>
        </w:rPr>
        <w:t xml:space="preserve"> and </w:t>
      </w:r>
      <w:r w:rsidR="007D21CC" w:rsidRPr="00134952">
        <w:rPr>
          <w:rFonts w:cstheme="minorHAnsi"/>
          <w:b/>
        </w:rPr>
        <w:t>Hyperion</w:t>
      </w:r>
      <w:r w:rsidR="007D21CC">
        <w:rPr>
          <w:rFonts w:cstheme="minorHAnsi"/>
          <w:bCs/>
        </w:rPr>
        <w:t xml:space="preserve"> suite of </w:t>
      </w:r>
      <w:r w:rsidR="00603EE9">
        <w:rPr>
          <w:rFonts w:cstheme="minorHAnsi"/>
          <w:bCs/>
        </w:rPr>
        <w:t>applications</w:t>
      </w:r>
      <w:r w:rsidR="001F225F" w:rsidRPr="00552735">
        <w:rPr>
          <w:rFonts w:cstheme="minorHAnsi"/>
          <w:bCs/>
        </w:rPr>
        <w:t>.</w:t>
      </w:r>
    </w:p>
    <w:p w14:paraId="558C9142" w14:textId="46E1DCA8" w:rsidR="00723068" w:rsidRPr="00552735" w:rsidRDefault="00723068" w:rsidP="006B4268">
      <w:pPr>
        <w:pStyle w:val="ListParagraph"/>
        <w:numPr>
          <w:ilvl w:val="0"/>
          <w:numId w:val="1"/>
        </w:numPr>
        <w:tabs>
          <w:tab w:val="left" w:pos="360"/>
        </w:tabs>
        <w:suppressAutoHyphens/>
        <w:spacing w:before="40" w:after="40" w:line="240" w:lineRule="auto"/>
        <w:rPr>
          <w:rFonts w:cstheme="minorHAnsi"/>
          <w:bCs/>
        </w:rPr>
      </w:pPr>
      <w:r>
        <w:rPr>
          <w:rFonts w:cstheme="minorHAnsi"/>
          <w:bCs/>
        </w:rPr>
        <w:t xml:space="preserve">Partnering with Finance Leadership team to deliver enterprise grade EPM/CPM </w:t>
      </w:r>
      <w:r w:rsidR="00C26467">
        <w:rPr>
          <w:rFonts w:cstheme="minorHAnsi"/>
          <w:bCs/>
        </w:rPr>
        <w:t>platforms</w:t>
      </w:r>
      <w:r>
        <w:rPr>
          <w:rFonts w:cstheme="minorHAnsi"/>
          <w:bCs/>
        </w:rPr>
        <w:t xml:space="preserve">.   </w:t>
      </w:r>
    </w:p>
    <w:p w14:paraId="62CD98D5" w14:textId="18723277" w:rsidR="001F225F" w:rsidRDefault="001F225F" w:rsidP="006B4268">
      <w:pPr>
        <w:pStyle w:val="ListParagraph"/>
        <w:numPr>
          <w:ilvl w:val="0"/>
          <w:numId w:val="1"/>
        </w:numPr>
        <w:tabs>
          <w:tab w:val="left" w:pos="360"/>
        </w:tabs>
        <w:suppressAutoHyphens/>
        <w:spacing w:before="40" w:after="40" w:line="240" w:lineRule="auto"/>
        <w:rPr>
          <w:rFonts w:cstheme="minorHAnsi"/>
          <w:bCs/>
        </w:rPr>
      </w:pPr>
      <w:r w:rsidRPr="00552735">
        <w:rPr>
          <w:rFonts w:cstheme="minorHAnsi"/>
          <w:bCs/>
        </w:rPr>
        <w:t xml:space="preserve">Implementation and roll out of multiple Hyperion projects </w:t>
      </w:r>
      <w:r w:rsidR="00382820">
        <w:rPr>
          <w:rFonts w:cstheme="minorHAnsi"/>
          <w:bCs/>
        </w:rPr>
        <w:t xml:space="preserve">including on-prem and cloud </w:t>
      </w:r>
      <w:r w:rsidRPr="00552735">
        <w:rPr>
          <w:rFonts w:cstheme="minorHAnsi"/>
          <w:bCs/>
        </w:rPr>
        <w:t>- right from understanding requirem</w:t>
      </w:r>
      <w:bookmarkStart w:id="1" w:name="_GoBack"/>
      <w:bookmarkEnd w:id="1"/>
      <w:r w:rsidRPr="00552735">
        <w:rPr>
          <w:rFonts w:cstheme="minorHAnsi"/>
          <w:bCs/>
        </w:rPr>
        <w:t xml:space="preserve">ents, to design, </w:t>
      </w:r>
      <w:r w:rsidR="00A37AC4" w:rsidRPr="00552735">
        <w:rPr>
          <w:rFonts w:cstheme="minorHAnsi"/>
          <w:bCs/>
        </w:rPr>
        <w:t>to</w:t>
      </w:r>
      <w:r w:rsidRPr="00552735">
        <w:rPr>
          <w:rFonts w:cstheme="minorHAnsi"/>
          <w:bCs/>
        </w:rPr>
        <w:t xml:space="preserve"> build </w:t>
      </w:r>
      <w:r w:rsidR="00A37AC4" w:rsidRPr="00552735">
        <w:rPr>
          <w:rFonts w:cstheme="minorHAnsi"/>
          <w:bCs/>
        </w:rPr>
        <w:t xml:space="preserve">and </w:t>
      </w:r>
      <w:r w:rsidRPr="00552735">
        <w:rPr>
          <w:rFonts w:cstheme="minorHAnsi"/>
          <w:bCs/>
        </w:rPr>
        <w:t>to Go Live.</w:t>
      </w:r>
    </w:p>
    <w:p w14:paraId="7006C330" w14:textId="31B70C46" w:rsidR="00F91203" w:rsidRDefault="00F91203" w:rsidP="006B4268">
      <w:pPr>
        <w:pStyle w:val="ListParagraph"/>
        <w:numPr>
          <w:ilvl w:val="0"/>
          <w:numId w:val="1"/>
        </w:numPr>
        <w:tabs>
          <w:tab w:val="left" w:pos="360"/>
        </w:tabs>
        <w:suppressAutoHyphens/>
        <w:spacing w:before="40" w:after="40" w:line="240" w:lineRule="auto"/>
        <w:rPr>
          <w:rFonts w:cstheme="minorHAnsi"/>
          <w:bCs/>
        </w:rPr>
      </w:pPr>
      <w:r>
        <w:rPr>
          <w:rFonts w:cstheme="minorHAnsi"/>
          <w:bCs/>
        </w:rPr>
        <w:t>Designed finance data models and workflow processes enabling automated consolidation, planning and reporting across enterprise finance systems</w:t>
      </w:r>
      <w:r w:rsidR="00755CE0">
        <w:rPr>
          <w:rFonts w:cstheme="minorHAnsi"/>
          <w:bCs/>
        </w:rPr>
        <w:t xml:space="preserve"> implementation</w:t>
      </w:r>
      <w:r>
        <w:rPr>
          <w:rFonts w:cstheme="minorHAnsi"/>
          <w:bCs/>
        </w:rPr>
        <w:t xml:space="preserve">. </w:t>
      </w:r>
    </w:p>
    <w:p w14:paraId="2457EBF2" w14:textId="47B58AAA" w:rsidR="00195CE5" w:rsidRPr="00552735" w:rsidRDefault="00195CE5" w:rsidP="006B4268">
      <w:pPr>
        <w:pStyle w:val="ListParagraph"/>
        <w:numPr>
          <w:ilvl w:val="0"/>
          <w:numId w:val="1"/>
        </w:numPr>
        <w:tabs>
          <w:tab w:val="left" w:pos="360"/>
        </w:tabs>
        <w:suppressAutoHyphens/>
        <w:spacing w:before="40" w:after="40" w:line="240" w:lineRule="auto"/>
        <w:rPr>
          <w:rFonts w:cstheme="minorHAnsi"/>
          <w:bCs/>
        </w:rPr>
      </w:pPr>
      <w:r>
        <w:rPr>
          <w:rFonts w:cstheme="minorHAnsi"/>
          <w:bCs/>
        </w:rPr>
        <w:t xml:space="preserve">Implementation experience of </w:t>
      </w:r>
      <w:r w:rsidRPr="00FD0C95">
        <w:rPr>
          <w:rFonts w:cstheme="minorHAnsi"/>
          <w:bCs/>
        </w:rPr>
        <w:t>OneStream</w:t>
      </w:r>
      <w:r>
        <w:rPr>
          <w:rFonts w:cstheme="minorHAnsi"/>
          <w:bCs/>
        </w:rPr>
        <w:t xml:space="preserve"> from on</w:t>
      </w:r>
      <w:r w:rsidR="005E5795">
        <w:rPr>
          <w:rFonts w:cstheme="minorHAnsi"/>
          <w:bCs/>
        </w:rPr>
        <w:t>-</w:t>
      </w:r>
      <w:r>
        <w:rPr>
          <w:rFonts w:cstheme="minorHAnsi"/>
          <w:bCs/>
        </w:rPr>
        <w:t>prem Hyperion</w:t>
      </w:r>
      <w:r w:rsidR="00D71F9A">
        <w:rPr>
          <w:rFonts w:cstheme="minorHAnsi"/>
          <w:bCs/>
        </w:rPr>
        <w:t>.</w:t>
      </w:r>
    </w:p>
    <w:p w14:paraId="64945202" w14:textId="693CFF7B" w:rsidR="008D5ACB" w:rsidRPr="00552735" w:rsidRDefault="00603EE9" w:rsidP="006B4268">
      <w:pPr>
        <w:pStyle w:val="ListParagraph"/>
        <w:numPr>
          <w:ilvl w:val="0"/>
          <w:numId w:val="1"/>
        </w:numPr>
        <w:tabs>
          <w:tab w:val="left" w:pos="360"/>
        </w:tabs>
        <w:suppressAutoHyphens/>
        <w:spacing w:before="40" w:after="40" w:line="240" w:lineRule="auto"/>
        <w:rPr>
          <w:rFonts w:cstheme="minorHAnsi"/>
          <w:bCs/>
        </w:rPr>
      </w:pPr>
      <w:r w:rsidRPr="003759D2">
        <w:rPr>
          <w:rFonts w:cstheme="minorHAnsi"/>
          <w:bCs/>
        </w:rPr>
        <w:t>Experience</w:t>
      </w:r>
      <w:r w:rsidR="003759D2" w:rsidRPr="003759D2">
        <w:rPr>
          <w:rFonts w:cstheme="minorHAnsi"/>
          <w:bCs/>
        </w:rPr>
        <w:t xml:space="preserve"> in executing System Development Lifecycle activities – functional and technical requirements, solution design, </w:t>
      </w:r>
      <w:r w:rsidR="00DE5C83" w:rsidRPr="003759D2">
        <w:rPr>
          <w:rFonts w:cstheme="minorHAnsi"/>
          <w:bCs/>
        </w:rPr>
        <w:t>interface,</w:t>
      </w:r>
      <w:r w:rsidR="003759D2" w:rsidRPr="003759D2">
        <w:rPr>
          <w:rFonts w:cstheme="minorHAnsi"/>
          <w:bCs/>
        </w:rPr>
        <w:t xml:space="preserve"> and system build, testing cycles, training and deployment by meeting deadlines and budgets</w:t>
      </w:r>
      <w:r w:rsidR="00D71F9A">
        <w:rPr>
          <w:rFonts w:cstheme="minorHAnsi"/>
          <w:bCs/>
        </w:rPr>
        <w:t>.</w:t>
      </w:r>
    </w:p>
    <w:p w14:paraId="291B00C0" w14:textId="18BD85E5" w:rsidR="000934B2" w:rsidRPr="00134952" w:rsidRDefault="000934B2" w:rsidP="006B4268">
      <w:pPr>
        <w:pStyle w:val="ListParagraph"/>
        <w:numPr>
          <w:ilvl w:val="0"/>
          <w:numId w:val="1"/>
        </w:numPr>
        <w:tabs>
          <w:tab w:val="left" w:pos="360"/>
        </w:tabs>
        <w:suppressAutoHyphens/>
        <w:spacing w:before="40" w:after="40" w:line="240" w:lineRule="auto"/>
        <w:rPr>
          <w:rFonts w:cstheme="minorHAnsi"/>
          <w:bCs/>
        </w:rPr>
      </w:pPr>
      <w:r w:rsidRPr="00552735">
        <w:rPr>
          <w:rFonts w:cstheme="minorHAnsi"/>
          <w:bCs/>
        </w:rPr>
        <w:t>Good experience as Business Analyst</w:t>
      </w:r>
      <w:r w:rsidR="008E4E02" w:rsidRPr="00552735">
        <w:rPr>
          <w:rFonts w:cstheme="minorHAnsi"/>
          <w:bCs/>
        </w:rPr>
        <w:t>/Consultant</w:t>
      </w:r>
      <w:r w:rsidRPr="00552735">
        <w:rPr>
          <w:rFonts w:cstheme="minorHAnsi"/>
          <w:bCs/>
        </w:rPr>
        <w:t xml:space="preserve"> and well versed with </w:t>
      </w:r>
      <w:r w:rsidRPr="00552735">
        <w:rPr>
          <w:rFonts w:cstheme="minorHAnsi"/>
          <w:b/>
          <w:bCs/>
        </w:rPr>
        <w:t>Agile/Waterfall methodology</w:t>
      </w:r>
      <w:r w:rsidR="008E4E02" w:rsidRPr="00552735">
        <w:rPr>
          <w:rFonts w:cstheme="minorHAnsi"/>
          <w:b/>
          <w:bCs/>
        </w:rPr>
        <w:t>.</w:t>
      </w:r>
    </w:p>
    <w:p w14:paraId="0BF8A06B" w14:textId="00CC3690" w:rsidR="008D5ACB" w:rsidRDefault="00565385" w:rsidP="006B4268">
      <w:pPr>
        <w:pStyle w:val="ListParagraph"/>
        <w:numPr>
          <w:ilvl w:val="0"/>
          <w:numId w:val="1"/>
        </w:numPr>
        <w:tabs>
          <w:tab w:val="left" w:pos="360"/>
        </w:tabs>
        <w:suppressAutoHyphens/>
        <w:spacing w:before="40" w:after="40" w:line="240" w:lineRule="auto"/>
        <w:rPr>
          <w:rFonts w:cstheme="minorHAnsi"/>
          <w:bCs/>
        </w:rPr>
      </w:pPr>
      <w:r w:rsidRPr="00565385">
        <w:rPr>
          <w:rFonts w:cstheme="minorHAnsi"/>
          <w:bCs/>
        </w:rPr>
        <w:t>Working experi</w:t>
      </w:r>
      <w:r>
        <w:rPr>
          <w:rFonts w:cstheme="minorHAnsi"/>
          <w:bCs/>
        </w:rPr>
        <w:t>e</w:t>
      </w:r>
      <w:r w:rsidRPr="00565385">
        <w:rPr>
          <w:rFonts w:cstheme="minorHAnsi"/>
          <w:bCs/>
        </w:rPr>
        <w:t>nc</w:t>
      </w:r>
      <w:r>
        <w:rPr>
          <w:rFonts w:cstheme="minorHAnsi"/>
          <w:bCs/>
        </w:rPr>
        <w:t>e</w:t>
      </w:r>
      <w:r w:rsidRPr="00565385">
        <w:rPr>
          <w:rFonts w:cstheme="minorHAnsi"/>
          <w:bCs/>
        </w:rPr>
        <w:t xml:space="preserve"> in OneStream XF, Hyperion 11x platforms (DRM, </w:t>
      </w:r>
      <w:r w:rsidR="00806D87">
        <w:rPr>
          <w:rFonts w:cstheme="minorHAnsi"/>
          <w:bCs/>
        </w:rPr>
        <w:t xml:space="preserve">DRG, </w:t>
      </w:r>
      <w:r w:rsidRPr="00565385">
        <w:rPr>
          <w:rFonts w:cstheme="minorHAnsi"/>
          <w:bCs/>
        </w:rPr>
        <w:t>HFM, FDMEE, Planning, Essbase) and Hyperion Cloud platforms (EDMCS, FCCS and EPBCS)</w:t>
      </w:r>
    </w:p>
    <w:p w14:paraId="1200991E" w14:textId="5608CA2C" w:rsidR="00B37AC0" w:rsidRDefault="00603EE9" w:rsidP="006B4268">
      <w:pPr>
        <w:pStyle w:val="ListParagraph"/>
        <w:numPr>
          <w:ilvl w:val="0"/>
          <w:numId w:val="1"/>
        </w:numPr>
        <w:tabs>
          <w:tab w:val="left" w:pos="360"/>
        </w:tabs>
        <w:suppressAutoHyphens/>
        <w:spacing w:before="40" w:after="40" w:line="240" w:lineRule="auto"/>
        <w:rPr>
          <w:rFonts w:cstheme="minorHAnsi"/>
          <w:bCs/>
        </w:rPr>
      </w:pPr>
      <w:r>
        <w:rPr>
          <w:rFonts w:cstheme="minorHAnsi"/>
          <w:bCs/>
        </w:rPr>
        <w:t>Experience</w:t>
      </w:r>
      <w:r w:rsidR="00B37AC0">
        <w:rPr>
          <w:rFonts w:cstheme="minorHAnsi"/>
          <w:bCs/>
        </w:rPr>
        <w:t xml:space="preserve"> in creating Cubes, Workflow profiles, confirmation rules, cube views, dashboards, form templates, </w:t>
      </w:r>
      <w:r>
        <w:rPr>
          <w:rFonts w:cstheme="minorHAnsi"/>
          <w:bCs/>
        </w:rPr>
        <w:t>transformation</w:t>
      </w:r>
      <w:r w:rsidR="00B37AC0">
        <w:rPr>
          <w:rFonts w:cstheme="minorHAnsi"/>
          <w:bCs/>
        </w:rPr>
        <w:t xml:space="preserve"> rules, journal templates</w:t>
      </w:r>
      <w:r w:rsidR="0066453E">
        <w:rPr>
          <w:rFonts w:cstheme="minorHAnsi"/>
          <w:bCs/>
        </w:rPr>
        <w:t xml:space="preserve"> and data management</w:t>
      </w:r>
      <w:r w:rsidR="00B37AC0">
        <w:rPr>
          <w:rFonts w:cstheme="minorHAnsi"/>
          <w:bCs/>
        </w:rPr>
        <w:t xml:space="preserve"> in </w:t>
      </w:r>
      <w:r w:rsidR="00B37AC0" w:rsidRPr="00FD0C95">
        <w:rPr>
          <w:rFonts w:cstheme="minorHAnsi"/>
          <w:bCs/>
        </w:rPr>
        <w:t>OneStream</w:t>
      </w:r>
      <w:r w:rsidR="00B37AC0">
        <w:rPr>
          <w:rFonts w:cstheme="minorHAnsi"/>
          <w:bCs/>
        </w:rPr>
        <w:t>.</w:t>
      </w:r>
    </w:p>
    <w:p w14:paraId="2EB5B89A" w14:textId="53750FD9" w:rsidR="00012EA1" w:rsidRPr="00B37AC0" w:rsidRDefault="00012EA1" w:rsidP="006B4268">
      <w:pPr>
        <w:pStyle w:val="ListParagraph"/>
        <w:numPr>
          <w:ilvl w:val="0"/>
          <w:numId w:val="1"/>
        </w:numPr>
        <w:tabs>
          <w:tab w:val="left" w:pos="360"/>
        </w:tabs>
        <w:suppressAutoHyphens/>
        <w:spacing w:before="40" w:after="40" w:line="240" w:lineRule="auto"/>
        <w:rPr>
          <w:rFonts w:cstheme="minorHAnsi"/>
          <w:bCs/>
        </w:rPr>
      </w:pPr>
      <w:r w:rsidRPr="00012EA1">
        <w:rPr>
          <w:rFonts w:cstheme="minorHAnsi"/>
          <w:bCs/>
        </w:rPr>
        <w:t xml:space="preserve">Technical knowledge across full OneStream functionality; financial consolidation, budgeting and forecasting, reporting, allocations, </w:t>
      </w:r>
      <w:r w:rsidR="009344C2">
        <w:rPr>
          <w:rFonts w:cstheme="minorHAnsi"/>
          <w:bCs/>
        </w:rPr>
        <w:t xml:space="preserve">spreading, </w:t>
      </w:r>
      <w:r w:rsidRPr="00012EA1">
        <w:rPr>
          <w:rFonts w:cstheme="minorHAnsi"/>
          <w:bCs/>
        </w:rPr>
        <w:t>reconciliations, etc.</w:t>
      </w:r>
    </w:p>
    <w:p w14:paraId="5C2ED41A" w14:textId="02668F5E" w:rsidR="002A5F04" w:rsidRDefault="002A5F04" w:rsidP="006B4268">
      <w:pPr>
        <w:pStyle w:val="ListParagraph"/>
        <w:numPr>
          <w:ilvl w:val="0"/>
          <w:numId w:val="1"/>
        </w:numPr>
        <w:tabs>
          <w:tab w:val="left" w:pos="360"/>
        </w:tabs>
        <w:suppressAutoHyphens/>
        <w:spacing w:before="40" w:after="40" w:line="240" w:lineRule="auto"/>
        <w:rPr>
          <w:rFonts w:cstheme="minorHAnsi"/>
          <w:bCs/>
        </w:rPr>
      </w:pPr>
      <w:r w:rsidRPr="00552735">
        <w:rPr>
          <w:rFonts w:cstheme="minorHAnsi"/>
          <w:b/>
          <w:bCs/>
        </w:rPr>
        <w:t xml:space="preserve">Subject </w:t>
      </w:r>
      <w:r w:rsidR="00FF0765">
        <w:rPr>
          <w:rFonts w:cstheme="minorHAnsi"/>
          <w:b/>
          <w:bCs/>
        </w:rPr>
        <w:t>M</w:t>
      </w:r>
      <w:r w:rsidRPr="00552735">
        <w:rPr>
          <w:rFonts w:cstheme="minorHAnsi"/>
          <w:b/>
          <w:bCs/>
        </w:rPr>
        <w:t xml:space="preserve">atter </w:t>
      </w:r>
      <w:r w:rsidR="00FF0765">
        <w:rPr>
          <w:rFonts w:cstheme="minorHAnsi"/>
          <w:b/>
          <w:bCs/>
        </w:rPr>
        <w:t>E</w:t>
      </w:r>
      <w:r w:rsidRPr="00552735">
        <w:rPr>
          <w:rFonts w:cstheme="minorHAnsi"/>
          <w:b/>
          <w:bCs/>
        </w:rPr>
        <w:t>xpert</w:t>
      </w:r>
      <w:r w:rsidRPr="00552735">
        <w:rPr>
          <w:rFonts w:cstheme="minorHAnsi"/>
          <w:bCs/>
        </w:rPr>
        <w:t xml:space="preserve"> </w:t>
      </w:r>
      <w:r w:rsidR="001F225F" w:rsidRPr="00552735">
        <w:rPr>
          <w:rFonts w:cstheme="minorHAnsi"/>
          <w:bCs/>
        </w:rPr>
        <w:t xml:space="preserve">for </w:t>
      </w:r>
      <w:r w:rsidR="00302161">
        <w:rPr>
          <w:rFonts w:cstheme="minorHAnsi"/>
          <w:bCs/>
        </w:rPr>
        <w:t>Masterdata tools including EDMCS and DRM</w:t>
      </w:r>
      <w:r w:rsidR="001F225F" w:rsidRPr="00552735">
        <w:rPr>
          <w:rFonts w:cstheme="minorHAnsi"/>
          <w:bCs/>
        </w:rPr>
        <w:t>.</w:t>
      </w:r>
    </w:p>
    <w:p w14:paraId="71834FCA" w14:textId="53E5A068" w:rsidR="00EC742A" w:rsidRPr="00552735" w:rsidRDefault="00EC742A" w:rsidP="006B4268">
      <w:pPr>
        <w:pStyle w:val="ListParagraph"/>
        <w:numPr>
          <w:ilvl w:val="0"/>
          <w:numId w:val="1"/>
        </w:numPr>
        <w:tabs>
          <w:tab w:val="left" w:pos="360"/>
        </w:tabs>
        <w:suppressAutoHyphens/>
        <w:spacing w:before="40" w:after="40" w:line="240" w:lineRule="auto"/>
        <w:rPr>
          <w:rFonts w:cstheme="minorHAnsi"/>
          <w:bCs/>
        </w:rPr>
      </w:pPr>
      <w:r w:rsidRPr="00EC742A">
        <w:rPr>
          <w:rFonts w:cstheme="minorHAnsi"/>
          <w:bCs/>
        </w:rPr>
        <w:t>Business requirements gathering for external, analytic and management reporting for all stake holders including Corporate Accounting, F</w:t>
      </w:r>
      <w:r w:rsidR="00755CE0">
        <w:rPr>
          <w:rFonts w:cstheme="minorHAnsi"/>
          <w:bCs/>
        </w:rPr>
        <w:t xml:space="preserve">inancial </w:t>
      </w:r>
      <w:r w:rsidRPr="00EC742A">
        <w:rPr>
          <w:rFonts w:cstheme="minorHAnsi"/>
          <w:bCs/>
        </w:rPr>
        <w:t>P</w:t>
      </w:r>
      <w:r w:rsidR="00755CE0">
        <w:rPr>
          <w:rFonts w:cstheme="minorHAnsi"/>
          <w:bCs/>
        </w:rPr>
        <w:t xml:space="preserve">lanning </w:t>
      </w:r>
      <w:r w:rsidRPr="00EC742A">
        <w:rPr>
          <w:rFonts w:cstheme="minorHAnsi"/>
          <w:bCs/>
        </w:rPr>
        <w:t>&amp;A</w:t>
      </w:r>
      <w:r w:rsidR="00755CE0">
        <w:rPr>
          <w:rFonts w:cstheme="minorHAnsi"/>
          <w:bCs/>
        </w:rPr>
        <w:t>nalysis</w:t>
      </w:r>
      <w:r w:rsidRPr="00EC742A">
        <w:rPr>
          <w:rFonts w:cstheme="minorHAnsi"/>
          <w:bCs/>
        </w:rPr>
        <w:t>, Global Finance, etc.</w:t>
      </w:r>
    </w:p>
    <w:p w14:paraId="0B8BE23C" w14:textId="77777777" w:rsidR="001F225F" w:rsidRPr="00552735" w:rsidRDefault="001F225F" w:rsidP="006B4268">
      <w:pPr>
        <w:pStyle w:val="ListParagraph"/>
        <w:numPr>
          <w:ilvl w:val="0"/>
          <w:numId w:val="1"/>
        </w:numPr>
        <w:shd w:val="clear" w:color="auto" w:fill="FFFFFF"/>
        <w:tabs>
          <w:tab w:val="left" w:pos="360"/>
        </w:tabs>
        <w:spacing w:before="100" w:beforeAutospacing="1" w:after="100" w:afterAutospacing="1" w:line="240" w:lineRule="auto"/>
        <w:rPr>
          <w:rFonts w:cstheme="minorHAnsi"/>
          <w:bCs/>
        </w:rPr>
      </w:pPr>
      <w:r w:rsidRPr="00FD0C95">
        <w:rPr>
          <w:rFonts w:cstheme="minorHAnsi"/>
        </w:rPr>
        <w:t>Integrated mappings and translations</w:t>
      </w:r>
      <w:r w:rsidRPr="00552735">
        <w:rPr>
          <w:rFonts w:cstheme="minorHAnsi"/>
          <w:b/>
          <w:bCs/>
        </w:rPr>
        <w:t xml:space="preserve"> </w:t>
      </w:r>
      <w:r w:rsidRPr="00552735">
        <w:rPr>
          <w:rFonts w:cstheme="minorHAnsi"/>
          <w:bCs/>
        </w:rPr>
        <w:t>with Oracle Data Relationship Management web services to support meta-data management approach to maintaining account and entity hierarchies.</w:t>
      </w:r>
    </w:p>
    <w:p w14:paraId="73C177C4" w14:textId="369A11FC" w:rsidR="008D5ACB" w:rsidRPr="00FD0C95" w:rsidRDefault="00855A0B" w:rsidP="005A6C5D">
      <w:pPr>
        <w:pStyle w:val="ListParagraph"/>
        <w:numPr>
          <w:ilvl w:val="0"/>
          <w:numId w:val="1"/>
        </w:numPr>
        <w:tabs>
          <w:tab w:val="left" w:pos="360"/>
        </w:tabs>
        <w:suppressAutoHyphens/>
        <w:spacing w:before="40" w:after="40" w:line="240" w:lineRule="auto"/>
        <w:rPr>
          <w:rFonts w:cstheme="minorHAnsi"/>
        </w:rPr>
      </w:pPr>
      <w:r w:rsidRPr="00050A52">
        <w:rPr>
          <w:rFonts w:cstheme="minorHAnsi"/>
        </w:rPr>
        <w:t>Strong</w:t>
      </w:r>
      <w:r w:rsidR="008D5ACB" w:rsidRPr="00485F56">
        <w:rPr>
          <w:rFonts w:cstheme="minorHAnsi"/>
          <w:bCs/>
        </w:rPr>
        <w:t xml:space="preserve"> experience in </w:t>
      </w:r>
      <w:r w:rsidR="00F9557B">
        <w:rPr>
          <w:rFonts w:cstheme="minorHAnsi"/>
          <w:bCs/>
        </w:rPr>
        <w:t xml:space="preserve">Masterdata </w:t>
      </w:r>
      <w:r w:rsidR="00485F56" w:rsidRPr="00485F56">
        <w:rPr>
          <w:rFonts w:cstheme="minorHAnsi"/>
          <w:bCs/>
        </w:rPr>
        <w:t xml:space="preserve">concepts like </w:t>
      </w:r>
      <w:r w:rsidR="008D5ACB" w:rsidRPr="00FD0C95">
        <w:rPr>
          <w:rFonts w:cstheme="minorHAnsi"/>
        </w:rPr>
        <w:t>creating versions, hierarchies, nodes, properties, queries</w:t>
      </w:r>
      <w:r w:rsidR="00485F56" w:rsidRPr="00FD0C95">
        <w:rPr>
          <w:rFonts w:cstheme="minorHAnsi"/>
        </w:rPr>
        <w:t xml:space="preserve">, </w:t>
      </w:r>
      <w:r w:rsidR="008D5ACB" w:rsidRPr="00FD0C95">
        <w:rPr>
          <w:rFonts w:cstheme="minorHAnsi"/>
        </w:rPr>
        <w:t>validation.</w:t>
      </w:r>
      <w:r w:rsidR="00485F56" w:rsidRPr="00FD0C95">
        <w:rPr>
          <w:rFonts w:cstheme="minorHAnsi"/>
        </w:rPr>
        <w:t xml:space="preserve"> </w:t>
      </w:r>
      <w:r w:rsidR="008D5ACB" w:rsidRPr="00FD0C95">
        <w:rPr>
          <w:rFonts w:cstheme="minorHAnsi"/>
        </w:rPr>
        <w:t>Expertise in importing, exporting the data and modifying the data using action script.</w:t>
      </w:r>
    </w:p>
    <w:p w14:paraId="623A7436" w14:textId="6ECEE4FD" w:rsidR="00402B27" w:rsidRPr="00485F56" w:rsidRDefault="00402B27" w:rsidP="005A6C5D">
      <w:pPr>
        <w:pStyle w:val="ListParagraph"/>
        <w:numPr>
          <w:ilvl w:val="0"/>
          <w:numId w:val="1"/>
        </w:numPr>
        <w:tabs>
          <w:tab w:val="left" w:pos="360"/>
        </w:tabs>
        <w:suppressAutoHyphens/>
        <w:spacing w:before="40" w:after="40" w:line="240" w:lineRule="auto"/>
        <w:rPr>
          <w:rFonts w:cstheme="minorHAnsi"/>
          <w:bCs/>
        </w:rPr>
      </w:pPr>
      <w:r w:rsidRPr="00050A52">
        <w:rPr>
          <w:rFonts w:cstheme="minorHAnsi"/>
        </w:rPr>
        <w:t>Strong</w:t>
      </w:r>
      <w:r>
        <w:rPr>
          <w:rFonts w:cstheme="minorHAnsi"/>
          <w:b/>
          <w:bCs/>
        </w:rPr>
        <w:t xml:space="preserve"> </w:t>
      </w:r>
      <w:r w:rsidRPr="00402B27">
        <w:rPr>
          <w:rFonts w:cstheme="minorHAnsi"/>
        </w:rPr>
        <w:t>experience</w:t>
      </w:r>
      <w:r>
        <w:rPr>
          <w:rFonts w:cstheme="minorHAnsi"/>
          <w:b/>
          <w:bCs/>
        </w:rPr>
        <w:t xml:space="preserve"> </w:t>
      </w:r>
      <w:r>
        <w:rPr>
          <w:rFonts w:cstheme="minorHAnsi"/>
        </w:rPr>
        <w:t xml:space="preserve">in HFM and Planning concepts like </w:t>
      </w:r>
      <w:r w:rsidRPr="00FD0C95">
        <w:rPr>
          <w:rFonts w:cstheme="minorHAnsi"/>
        </w:rPr>
        <w:t xml:space="preserve">Creation of forms, tasklists, </w:t>
      </w:r>
      <w:r w:rsidR="00E26AE1">
        <w:rPr>
          <w:rFonts w:cstheme="minorHAnsi"/>
        </w:rPr>
        <w:t xml:space="preserve">Visual basic </w:t>
      </w:r>
      <w:r w:rsidRPr="00FD0C95">
        <w:rPr>
          <w:rFonts w:cstheme="minorHAnsi"/>
        </w:rPr>
        <w:t xml:space="preserve">rules, </w:t>
      </w:r>
      <w:r w:rsidR="00194456" w:rsidRPr="00FD0C95">
        <w:rPr>
          <w:rFonts w:cstheme="minorHAnsi"/>
        </w:rPr>
        <w:t xml:space="preserve">Calc scripts, journals, </w:t>
      </w:r>
      <w:r w:rsidR="00603EE9" w:rsidRPr="00FD0C95">
        <w:rPr>
          <w:rFonts w:cstheme="minorHAnsi"/>
        </w:rPr>
        <w:t>Managing</w:t>
      </w:r>
      <w:r w:rsidRPr="00FD0C95">
        <w:rPr>
          <w:rFonts w:cstheme="minorHAnsi"/>
        </w:rPr>
        <w:t xml:space="preserve"> ICP and Month end close processes</w:t>
      </w:r>
      <w:r>
        <w:rPr>
          <w:rFonts w:cstheme="minorHAnsi"/>
        </w:rPr>
        <w:t>.</w:t>
      </w:r>
    </w:p>
    <w:p w14:paraId="601C8FB0" w14:textId="77777777" w:rsidR="008D5ACB" w:rsidRPr="00552735" w:rsidRDefault="00864732" w:rsidP="006B4268">
      <w:pPr>
        <w:pStyle w:val="ListParagraph"/>
        <w:numPr>
          <w:ilvl w:val="0"/>
          <w:numId w:val="1"/>
        </w:numPr>
        <w:tabs>
          <w:tab w:val="left" w:pos="360"/>
        </w:tabs>
        <w:suppressAutoHyphens/>
        <w:spacing w:before="40" w:after="40" w:line="240" w:lineRule="auto"/>
        <w:rPr>
          <w:rFonts w:cstheme="minorHAnsi"/>
          <w:bCs/>
        </w:rPr>
      </w:pPr>
      <w:r w:rsidRPr="00552735">
        <w:rPr>
          <w:rFonts w:cstheme="minorHAnsi"/>
          <w:bCs/>
        </w:rPr>
        <w:t>Experience i</w:t>
      </w:r>
      <w:r w:rsidR="008D5ACB" w:rsidRPr="00552735">
        <w:rPr>
          <w:rFonts w:cstheme="minorHAnsi"/>
          <w:bCs/>
        </w:rPr>
        <w:t xml:space="preserve">n creating </w:t>
      </w:r>
      <w:r w:rsidR="008D5ACB" w:rsidRPr="00FD0C95">
        <w:rPr>
          <w:rFonts w:cstheme="minorHAnsi"/>
        </w:rPr>
        <w:t>users and assigning privileges</w:t>
      </w:r>
      <w:r w:rsidR="008D5ACB" w:rsidRPr="00552735">
        <w:rPr>
          <w:rFonts w:cstheme="minorHAnsi"/>
          <w:bCs/>
        </w:rPr>
        <w:t xml:space="preserve"> according to their needs.</w:t>
      </w:r>
    </w:p>
    <w:p w14:paraId="42C14BF2" w14:textId="1AB42AA7" w:rsidR="00E6266B" w:rsidRPr="00FD0C95" w:rsidRDefault="00E6266B" w:rsidP="006B4268">
      <w:pPr>
        <w:pStyle w:val="ListParagraph"/>
        <w:numPr>
          <w:ilvl w:val="0"/>
          <w:numId w:val="1"/>
        </w:numPr>
        <w:tabs>
          <w:tab w:val="left" w:pos="360"/>
        </w:tabs>
        <w:suppressAutoHyphens/>
        <w:spacing w:before="40" w:after="40" w:line="240" w:lineRule="auto"/>
        <w:rPr>
          <w:rFonts w:cstheme="minorHAnsi"/>
        </w:rPr>
      </w:pPr>
      <w:r w:rsidRPr="00552735">
        <w:rPr>
          <w:rFonts w:cstheme="minorHAnsi"/>
          <w:bCs/>
        </w:rPr>
        <w:t>Automating required metadata files</w:t>
      </w:r>
      <w:r w:rsidR="0017336A">
        <w:rPr>
          <w:rFonts w:cstheme="minorHAnsi"/>
          <w:bCs/>
        </w:rPr>
        <w:t xml:space="preserve">, workflows, data loads, </w:t>
      </w:r>
      <w:r w:rsidR="00603EE9">
        <w:rPr>
          <w:rFonts w:cstheme="minorHAnsi"/>
          <w:bCs/>
        </w:rPr>
        <w:t>consolidations</w:t>
      </w:r>
      <w:r w:rsidRPr="00552735">
        <w:rPr>
          <w:rFonts w:cstheme="minorHAnsi"/>
          <w:bCs/>
        </w:rPr>
        <w:t xml:space="preserve"> through </w:t>
      </w:r>
      <w:r w:rsidRPr="00FD0C95">
        <w:rPr>
          <w:rFonts w:cstheme="minorHAnsi"/>
        </w:rPr>
        <w:t>windows batch and Control-M.</w:t>
      </w:r>
    </w:p>
    <w:p w14:paraId="5B74B2A2" w14:textId="77777777" w:rsidR="009462C6" w:rsidRPr="00552735" w:rsidRDefault="009462C6" w:rsidP="006B4268">
      <w:pPr>
        <w:pStyle w:val="ListParagraph"/>
        <w:numPr>
          <w:ilvl w:val="0"/>
          <w:numId w:val="1"/>
        </w:numPr>
        <w:tabs>
          <w:tab w:val="left" w:pos="360"/>
        </w:tabs>
        <w:suppressAutoHyphens/>
        <w:spacing w:before="40" w:after="40" w:line="240" w:lineRule="auto"/>
        <w:rPr>
          <w:rFonts w:cstheme="minorHAnsi"/>
          <w:bCs/>
        </w:rPr>
      </w:pPr>
      <w:r w:rsidRPr="00552735">
        <w:rPr>
          <w:rFonts w:cstheme="minorHAnsi"/>
          <w:bCs/>
        </w:rPr>
        <w:t xml:space="preserve">Experience in performing </w:t>
      </w:r>
      <w:r w:rsidRPr="00552735">
        <w:rPr>
          <w:rFonts w:cstheme="minorHAnsi"/>
          <w:b/>
          <w:bCs/>
        </w:rPr>
        <w:t>migration</w:t>
      </w:r>
      <w:r w:rsidRPr="00552735">
        <w:rPr>
          <w:rFonts w:cstheme="minorHAnsi"/>
          <w:bCs/>
        </w:rPr>
        <w:t xml:space="preserve"> between different </w:t>
      </w:r>
      <w:r w:rsidRPr="00FD0C95">
        <w:rPr>
          <w:rFonts w:cstheme="minorHAnsi"/>
        </w:rPr>
        <w:t>environments</w:t>
      </w:r>
      <w:r w:rsidRPr="00552735">
        <w:rPr>
          <w:rFonts w:cstheme="minorHAnsi"/>
          <w:bCs/>
        </w:rPr>
        <w:t xml:space="preserve"> and in upgrade between different versions including </w:t>
      </w:r>
      <w:r w:rsidRPr="00552735">
        <w:rPr>
          <w:rFonts w:cstheme="minorHAnsi"/>
          <w:b/>
          <w:bCs/>
        </w:rPr>
        <w:t>Life Cycle Management utility</w:t>
      </w:r>
      <w:r w:rsidRPr="00552735">
        <w:rPr>
          <w:rFonts w:cstheme="minorHAnsi"/>
          <w:bCs/>
        </w:rPr>
        <w:t>.</w:t>
      </w:r>
    </w:p>
    <w:p w14:paraId="42CBE7AA" w14:textId="254193E2" w:rsidR="008D5ACB" w:rsidRDefault="008D5ACB" w:rsidP="006B4268">
      <w:pPr>
        <w:pStyle w:val="ListParagraph"/>
        <w:numPr>
          <w:ilvl w:val="0"/>
          <w:numId w:val="1"/>
        </w:numPr>
        <w:tabs>
          <w:tab w:val="left" w:pos="360"/>
        </w:tabs>
        <w:suppressAutoHyphens/>
        <w:spacing w:before="40" w:after="40" w:line="240" w:lineRule="auto"/>
        <w:rPr>
          <w:rFonts w:cstheme="minorHAnsi"/>
          <w:bCs/>
        </w:rPr>
      </w:pPr>
      <w:r w:rsidRPr="00552735">
        <w:rPr>
          <w:rFonts w:cstheme="minorHAnsi"/>
          <w:bCs/>
        </w:rPr>
        <w:t xml:space="preserve">Working </w:t>
      </w:r>
      <w:r w:rsidR="00115F11" w:rsidRPr="00552735">
        <w:rPr>
          <w:rFonts w:cstheme="minorHAnsi"/>
          <w:bCs/>
        </w:rPr>
        <w:t>experience</w:t>
      </w:r>
      <w:r w:rsidRPr="00552735">
        <w:rPr>
          <w:rFonts w:cstheme="minorHAnsi"/>
          <w:bCs/>
        </w:rPr>
        <w:t xml:space="preserve"> on </w:t>
      </w:r>
      <w:r w:rsidR="00194456" w:rsidRPr="00B93C4A">
        <w:rPr>
          <w:rFonts w:cstheme="minorHAnsi"/>
          <w:b/>
        </w:rPr>
        <w:t>Collibra</w:t>
      </w:r>
      <w:r w:rsidR="00194456">
        <w:rPr>
          <w:rFonts w:cstheme="minorHAnsi"/>
          <w:bCs/>
        </w:rPr>
        <w:t xml:space="preserve"> for data governance</w:t>
      </w:r>
      <w:r w:rsidRPr="00552735">
        <w:rPr>
          <w:rFonts w:cstheme="minorHAnsi"/>
          <w:bCs/>
        </w:rPr>
        <w:t>.</w:t>
      </w:r>
    </w:p>
    <w:p w14:paraId="5FD30277" w14:textId="079E976F" w:rsidR="00194456" w:rsidRPr="00552735" w:rsidRDefault="00006954" w:rsidP="006B4268">
      <w:pPr>
        <w:pStyle w:val="ListParagraph"/>
        <w:numPr>
          <w:ilvl w:val="0"/>
          <w:numId w:val="1"/>
        </w:numPr>
        <w:tabs>
          <w:tab w:val="left" w:pos="360"/>
        </w:tabs>
        <w:suppressAutoHyphens/>
        <w:spacing w:before="40" w:after="40" w:line="240" w:lineRule="auto"/>
        <w:rPr>
          <w:rFonts w:cstheme="minorHAnsi"/>
          <w:bCs/>
        </w:rPr>
      </w:pPr>
      <w:r w:rsidRPr="00006954">
        <w:rPr>
          <w:rFonts w:cstheme="minorHAnsi"/>
          <w:bCs/>
        </w:rPr>
        <w:t xml:space="preserve">Working with compliance teams to ensure system access, auditing, and </w:t>
      </w:r>
      <w:r w:rsidRPr="00FD0C95">
        <w:rPr>
          <w:rFonts w:cstheme="minorHAnsi"/>
          <w:b/>
        </w:rPr>
        <w:t>SOX</w:t>
      </w:r>
      <w:r w:rsidRPr="00006954">
        <w:rPr>
          <w:rFonts w:cstheme="minorHAnsi"/>
          <w:bCs/>
        </w:rPr>
        <w:t xml:space="preserve"> controls are in place and compliant to security policy</w:t>
      </w:r>
    </w:p>
    <w:p w14:paraId="2C9342BE" w14:textId="15371ABF" w:rsidR="00A4289C" w:rsidRPr="00552735" w:rsidRDefault="00A4289C" w:rsidP="006B4268">
      <w:pPr>
        <w:pStyle w:val="ListParagraph"/>
        <w:numPr>
          <w:ilvl w:val="0"/>
          <w:numId w:val="1"/>
        </w:numPr>
        <w:tabs>
          <w:tab w:val="left" w:pos="360"/>
        </w:tabs>
        <w:suppressAutoHyphens/>
        <w:spacing w:before="40" w:after="40" w:line="240" w:lineRule="auto"/>
        <w:rPr>
          <w:rFonts w:cstheme="minorHAnsi"/>
          <w:bCs/>
        </w:rPr>
      </w:pPr>
      <w:r w:rsidRPr="00552735">
        <w:rPr>
          <w:rFonts w:cstheme="minorHAnsi"/>
          <w:bCs/>
        </w:rPr>
        <w:t xml:space="preserve">Experience and good understanding of </w:t>
      </w:r>
      <w:r w:rsidR="00B223EE" w:rsidRPr="00B223EE">
        <w:rPr>
          <w:rFonts w:cstheme="minorHAnsi"/>
          <w:b/>
        </w:rPr>
        <w:t>Reconciliation</w:t>
      </w:r>
      <w:r w:rsidR="00B223EE">
        <w:rPr>
          <w:rFonts w:cstheme="minorHAnsi"/>
          <w:bCs/>
        </w:rPr>
        <w:t xml:space="preserve"> processes between </w:t>
      </w:r>
      <w:r w:rsidR="00FD0C95">
        <w:rPr>
          <w:rFonts w:cstheme="minorHAnsi"/>
          <w:bCs/>
        </w:rPr>
        <w:t>multiple systems</w:t>
      </w:r>
      <w:r w:rsidR="00B223EE">
        <w:rPr>
          <w:rFonts w:cstheme="minorHAnsi"/>
          <w:bCs/>
        </w:rPr>
        <w:t>.</w:t>
      </w:r>
    </w:p>
    <w:p w14:paraId="0F009F9E" w14:textId="77777777" w:rsidR="00872FC3" w:rsidRPr="00552735" w:rsidRDefault="00203427" w:rsidP="006B4268">
      <w:pPr>
        <w:pStyle w:val="ListParagraph"/>
        <w:numPr>
          <w:ilvl w:val="0"/>
          <w:numId w:val="1"/>
        </w:numPr>
        <w:tabs>
          <w:tab w:val="left" w:pos="360"/>
        </w:tabs>
        <w:suppressAutoHyphens/>
        <w:spacing w:before="40" w:after="40" w:line="240" w:lineRule="auto"/>
        <w:rPr>
          <w:rFonts w:cstheme="minorHAnsi"/>
          <w:bCs/>
        </w:rPr>
      </w:pPr>
      <w:r w:rsidRPr="00552735">
        <w:rPr>
          <w:rFonts w:cstheme="minorHAnsi"/>
          <w:bCs/>
        </w:rPr>
        <w:t xml:space="preserve">Knowledge on </w:t>
      </w:r>
      <w:r w:rsidR="00872FC3" w:rsidRPr="00552735">
        <w:rPr>
          <w:rFonts w:cstheme="minorHAnsi"/>
          <w:bCs/>
        </w:rPr>
        <w:t>Implemen</w:t>
      </w:r>
      <w:r w:rsidRPr="00552735">
        <w:rPr>
          <w:rFonts w:cstheme="minorHAnsi"/>
          <w:bCs/>
        </w:rPr>
        <w:t>tation</w:t>
      </w:r>
      <w:r w:rsidR="00872FC3" w:rsidRPr="00552735">
        <w:rPr>
          <w:rFonts w:cstheme="minorHAnsi"/>
          <w:bCs/>
        </w:rPr>
        <w:t xml:space="preserve"> and Maint</w:t>
      </w:r>
      <w:r w:rsidRPr="00552735">
        <w:rPr>
          <w:rFonts w:cstheme="minorHAnsi"/>
          <w:bCs/>
        </w:rPr>
        <w:t xml:space="preserve">enance of </w:t>
      </w:r>
      <w:r w:rsidR="00872FC3" w:rsidRPr="00552735">
        <w:rPr>
          <w:rFonts w:cstheme="minorHAnsi"/>
          <w:bCs/>
        </w:rPr>
        <w:t xml:space="preserve">Security using </w:t>
      </w:r>
      <w:r w:rsidR="00872FC3" w:rsidRPr="00552735">
        <w:rPr>
          <w:rFonts w:cstheme="minorHAnsi"/>
          <w:b/>
          <w:bCs/>
        </w:rPr>
        <w:t>Hyperion Shared Services</w:t>
      </w:r>
      <w:r w:rsidR="00872FC3" w:rsidRPr="00552735">
        <w:rPr>
          <w:rFonts w:cstheme="minorHAnsi"/>
          <w:bCs/>
        </w:rPr>
        <w:t>.</w:t>
      </w:r>
    </w:p>
    <w:p w14:paraId="44D41A09" w14:textId="4F226A4D" w:rsidR="00E6266B" w:rsidRPr="00552735" w:rsidRDefault="00DB75D6" w:rsidP="006B4268">
      <w:pPr>
        <w:pStyle w:val="ListParagraph"/>
        <w:numPr>
          <w:ilvl w:val="0"/>
          <w:numId w:val="1"/>
        </w:numPr>
        <w:tabs>
          <w:tab w:val="left" w:pos="360"/>
        </w:tabs>
        <w:suppressAutoHyphens/>
        <w:spacing w:before="40" w:after="40" w:line="240" w:lineRule="auto"/>
        <w:rPr>
          <w:rFonts w:cstheme="minorHAnsi"/>
          <w:bCs/>
        </w:rPr>
      </w:pPr>
      <w:r>
        <w:rPr>
          <w:rFonts w:cstheme="minorHAnsi"/>
          <w:bCs/>
        </w:rPr>
        <w:t>Experience in utilizing EPM automate to automate metadata loads to Cloud applications</w:t>
      </w:r>
      <w:r w:rsidR="00E6266B" w:rsidRPr="00552735">
        <w:rPr>
          <w:rFonts w:cstheme="minorHAnsi"/>
          <w:bCs/>
        </w:rPr>
        <w:t>.</w:t>
      </w:r>
    </w:p>
    <w:p w14:paraId="51640239" w14:textId="6A8E0294" w:rsidR="00E37398" w:rsidRDefault="00FF1484" w:rsidP="006B4268">
      <w:pPr>
        <w:pStyle w:val="ListParagraph"/>
        <w:numPr>
          <w:ilvl w:val="0"/>
          <w:numId w:val="1"/>
        </w:numPr>
        <w:tabs>
          <w:tab w:val="left" w:pos="360"/>
        </w:tabs>
        <w:suppressAutoHyphens/>
        <w:spacing w:before="40" w:after="40" w:line="240" w:lineRule="auto"/>
        <w:rPr>
          <w:rFonts w:cstheme="minorHAnsi"/>
          <w:bCs/>
        </w:rPr>
      </w:pPr>
      <w:r w:rsidRPr="00552735">
        <w:rPr>
          <w:rFonts w:cstheme="minorHAnsi"/>
          <w:bCs/>
        </w:rPr>
        <w:lastRenderedPageBreak/>
        <w:t xml:space="preserve">Good understanding of the financial concepts and fast at </w:t>
      </w:r>
      <w:r w:rsidRPr="00552735">
        <w:rPr>
          <w:rFonts w:cstheme="minorHAnsi"/>
          <w:b/>
          <w:bCs/>
        </w:rPr>
        <w:t>aligning</w:t>
      </w:r>
      <w:r w:rsidRPr="00552735">
        <w:rPr>
          <w:rFonts w:cstheme="minorHAnsi"/>
          <w:bCs/>
        </w:rPr>
        <w:t xml:space="preserve"> with the client business requirement and goals.</w:t>
      </w:r>
    </w:p>
    <w:p w14:paraId="272C4751" w14:textId="77777777" w:rsidR="005B3537" w:rsidRDefault="005B3537" w:rsidP="005B3537">
      <w:pPr>
        <w:tabs>
          <w:tab w:val="left" w:pos="360"/>
        </w:tabs>
        <w:suppressAutoHyphens/>
        <w:spacing w:before="40" w:after="40" w:line="240" w:lineRule="auto"/>
        <w:rPr>
          <w:rFonts w:cstheme="minorHAnsi"/>
          <w:bCs/>
        </w:rPr>
      </w:pPr>
    </w:p>
    <w:p w14:paraId="4C23756D" w14:textId="0BAAB16B" w:rsidR="005B3537" w:rsidRDefault="005B3537" w:rsidP="005B3537">
      <w:pPr>
        <w:tabs>
          <w:tab w:val="left" w:pos="360"/>
        </w:tabs>
        <w:suppressAutoHyphens/>
        <w:spacing w:before="40" w:after="40" w:line="240" w:lineRule="auto"/>
        <w:rPr>
          <w:rFonts w:cstheme="minorHAnsi"/>
          <w:bCs/>
        </w:rPr>
      </w:pPr>
      <w:r>
        <w:rPr>
          <w:rFonts w:cstheme="minorHAnsi"/>
          <w:b/>
          <w:u w:val="single"/>
        </w:rPr>
        <w:t>PEOPLE &amp; DELIVERY LEADERSHIP</w:t>
      </w:r>
    </w:p>
    <w:p w14:paraId="58B5B712" w14:textId="77777777" w:rsidR="00F73684" w:rsidRDefault="00F73684" w:rsidP="00F73684">
      <w:pPr>
        <w:pStyle w:val="ListParagraph"/>
        <w:numPr>
          <w:ilvl w:val="0"/>
          <w:numId w:val="1"/>
        </w:numPr>
        <w:tabs>
          <w:tab w:val="left" w:pos="360"/>
        </w:tabs>
        <w:suppressAutoHyphens/>
        <w:spacing w:before="40" w:after="40" w:line="240" w:lineRule="auto"/>
        <w:rPr>
          <w:rFonts w:cstheme="minorHAnsi"/>
          <w:bCs/>
        </w:rPr>
      </w:pPr>
      <w:r>
        <w:rPr>
          <w:rFonts w:cstheme="minorHAnsi"/>
          <w:bCs/>
        </w:rPr>
        <w:t>Proven leader with strong people management skills leading global onshore-offshore teams, mentoring consultants.</w:t>
      </w:r>
    </w:p>
    <w:p w14:paraId="154B51AF" w14:textId="669C5666" w:rsidR="00F73684" w:rsidRDefault="00F73684" w:rsidP="00F73684">
      <w:pPr>
        <w:pStyle w:val="ListParagraph"/>
        <w:numPr>
          <w:ilvl w:val="0"/>
          <w:numId w:val="1"/>
        </w:numPr>
        <w:tabs>
          <w:tab w:val="left" w:pos="360"/>
        </w:tabs>
        <w:suppressAutoHyphens/>
        <w:spacing w:before="40" w:after="40" w:line="240" w:lineRule="auto"/>
        <w:rPr>
          <w:rFonts w:cstheme="minorHAnsi"/>
          <w:bCs/>
        </w:rPr>
      </w:pPr>
      <w:r>
        <w:rPr>
          <w:rFonts w:cstheme="minorHAnsi"/>
          <w:bCs/>
        </w:rPr>
        <w:t>Conducted design reviews, performance feedback and knowledge transfer sessions.</w:t>
      </w:r>
    </w:p>
    <w:p w14:paraId="4AE16999" w14:textId="718FFF8B" w:rsidR="00F73684" w:rsidRDefault="00F73684" w:rsidP="00F73684">
      <w:pPr>
        <w:pStyle w:val="ListParagraph"/>
        <w:numPr>
          <w:ilvl w:val="0"/>
          <w:numId w:val="1"/>
        </w:numPr>
        <w:tabs>
          <w:tab w:val="left" w:pos="360"/>
        </w:tabs>
        <w:suppressAutoHyphens/>
        <w:spacing w:before="40" w:after="40" w:line="240" w:lineRule="auto"/>
        <w:rPr>
          <w:rFonts w:cstheme="minorHAnsi"/>
          <w:bCs/>
        </w:rPr>
      </w:pPr>
      <w:r>
        <w:rPr>
          <w:rFonts w:cstheme="minorHAnsi"/>
          <w:bCs/>
        </w:rPr>
        <w:t>Acted as a primary liaison between Finance leadership, IT and Implementation partners.</w:t>
      </w:r>
    </w:p>
    <w:p w14:paraId="3510ED3A" w14:textId="52110FED" w:rsidR="00F73684" w:rsidRDefault="00F73684" w:rsidP="00F73684">
      <w:pPr>
        <w:pStyle w:val="ListParagraph"/>
        <w:numPr>
          <w:ilvl w:val="0"/>
          <w:numId w:val="1"/>
        </w:numPr>
        <w:tabs>
          <w:tab w:val="left" w:pos="360"/>
        </w:tabs>
        <w:suppressAutoHyphens/>
        <w:spacing w:before="40" w:after="40" w:line="240" w:lineRule="auto"/>
        <w:rPr>
          <w:rFonts w:cstheme="minorHAnsi"/>
          <w:bCs/>
        </w:rPr>
      </w:pPr>
      <w:r>
        <w:rPr>
          <w:rFonts w:cstheme="minorHAnsi"/>
          <w:bCs/>
        </w:rPr>
        <w:t>Established delivery standards, governance frameworks and best practices.</w:t>
      </w:r>
    </w:p>
    <w:p w14:paraId="6549F35A" w14:textId="4E845790" w:rsidR="00F73684" w:rsidRDefault="00F73684" w:rsidP="00F73684">
      <w:pPr>
        <w:pStyle w:val="ListParagraph"/>
        <w:numPr>
          <w:ilvl w:val="0"/>
          <w:numId w:val="1"/>
        </w:numPr>
        <w:tabs>
          <w:tab w:val="left" w:pos="360"/>
        </w:tabs>
        <w:suppressAutoHyphens/>
        <w:spacing w:before="40" w:after="40" w:line="240" w:lineRule="auto"/>
        <w:rPr>
          <w:rFonts w:cstheme="minorHAnsi"/>
          <w:bCs/>
        </w:rPr>
      </w:pPr>
      <w:r>
        <w:rPr>
          <w:rFonts w:cstheme="minorHAnsi"/>
          <w:bCs/>
        </w:rPr>
        <w:t xml:space="preserve">Championed continuous improvement and automation initiatives. </w:t>
      </w:r>
    </w:p>
    <w:p w14:paraId="0A81E382" w14:textId="317F4A67" w:rsidR="005B3537" w:rsidRDefault="005B3537" w:rsidP="005B3537">
      <w:pPr>
        <w:tabs>
          <w:tab w:val="left" w:pos="360"/>
        </w:tabs>
        <w:suppressAutoHyphens/>
        <w:spacing w:before="40" w:after="40" w:line="240" w:lineRule="auto"/>
        <w:rPr>
          <w:rFonts w:cstheme="minorHAnsi"/>
          <w:bCs/>
        </w:rPr>
      </w:pPr>
    </w:p>
    <w:p w14:paraId="333F9DEB" w14:textId="53D038DD" w:rsidR="0021766E" w:rsidRDefault="0021766E" w:rsidP="0021766E">
      <w:pPr>
        <w:tabs>
          <w:tab w:val="left" w:pos="360"/>
        </w:tabs>
        <w:suppressAutoHyphens/>
        <w:spacing w:before="40" w:after="40" w:line="240" w:lineRule="auto"/>
        <w:rPr>
          <w:rFonts w:cstheme="minorHAnsi"/>
          <w:b/>
          <w:u w:val="single"/>
        </w:rPr>
      </w:pPr>
      <w:r>
        <w:rPr>
          <w:rFonts w:cstheme="minorHAnsi"/>
          <w:b/>
          <w:u w:val="single"/>
        </w:rPr>
        <w:t>FINANCE TRANSFORMATION &amp; GOVERNANCE</w:t>
      </w:r>
    </w:p>
    <w:p w14:paraId="39F950D7" w14:textId="77777777" w:rsidR="00350124" w:rsidRDefault="00350124" w:rsidP="00350124">
      <w:pPr>
        <w:pStyle w:val="ListParagraph"/>
        <w:numPr>
          <w:ilvl w:val="0"/>
          <w:numId w:val="1"/>
        </w:numPr>
        <w:tabs>
          <w:tab w:val="left" w:pos="360"/>
        </w:tabs>
        <w:suppressAutoHyphens/>
        <w:spacing w:before="40" w:after="40" w:line="240" w:lineRule="auto"/>
        <w:rPr>
          <w:rFonts w:cstheme="minorHAnsi"/>
          <w:bCs/>
        </w:rPr>
      </w:pPr>
      <w:r>
        <w:rPr>
          <w:rFonts w:cstheme="minorHAnsi"/>
          <w:bCs/>
        </w:rPr>
        <w:t>Enterprise Finance Consolidation and Close.</w:t>
      </w:r>
    </w:p>
    <w:p w14:paraId="680C4C77" w14:textId="77777777" w:rsidR="00350124" w:rsidRDefault="00350124" w:rsidP="00350124">
      <w:pPr>
        <w:pStyle w:val="ListParagraph"/>
        <w:numPr>
          <w:ilvl w:val="0"/>
          <w:numId w:val="1"/>
        </w:numPr>
        <w:tabs>
          <w:tab w:val="left" w:pos="360"/>
        </w:tabs>
        <w:suppressAutoHyphens/>
        <w:spacing w:before="40" w:after="40" w:line="240" w:lineRule="auto"/>
        <w:rPr>
          <w:rFonts w:cstheme="minorHAnsi"/>
          <w:bCs/>
        </w:rPr>
      </w:pPr>
      <w:r>
        <w:rPr>
          <w:rFonts w:cstheme="minorHAnsi"/>
          <w:bCs/>
        </w:rPr>
        <w:t>Budgeting, Forecasting and Planning Platforms.</w:t>
      </w:r>
    </w:p>
    <w:p w14:paraId="09E7C3A7" w14:textId="77777777" w:rsidR="00350124" w:rsidRDefault="00350124" w:rsidP="00350124">
      <w:pPr>
        <w:pStyle w:val="ListParagraph"/>
        <w:numPr>
          <w:ilvl w:val="0"/>
          <w:numId w:val="1"/>
        </w:numPr>
        <w:tabs>
          <w:tab w:val="left" w:pos="360"/>
        </w:tabs>
        <w:suppressAutoHyphens/>
        <w:spacing w:before="40" w:after="40" w:line="240" w:lineRule="auto"/>
        <w:rPr>
          <w:rFonts w:cstheme="minorHAnsi"/>
          <w:bCs/>
        </w:rPr>
      </w:pPr>
      <w:r>
        <w:rPr>
          <w:rFonts w:cstheme="minorHAnsi"/>
          <w:bCs/>
        </w:rPr>
        <w:t>Finance Master Data Governance.</w:t>
      </w:r>
    </w:p>
    <w:p w14:paraId="5C7703AA" w14:textId="77777777" w:rsidR="00350124" w:rsidRDefault="00350124" w:rsidP="00350124">
      <w:pPr>
        <w:pStyle w:val="ListParagraph"/>
        <w:numPr>
          <w:ilvl w:val="0"/>
          <w:numId w:val="1"/>
        </w:numPr>
        <w:tabs>
          <w:tab w:val="left" w:pos="360"/>
        </w:tabs>
        <w:suppressAutoHyphens/>
        <w:spacing w:before="40" w:after="40" w:line="240" w:lineRule="auto"/>
        <w:rPr>
          <w:rFonts w:cstheme="minorHAnsi"/>
          <w:bCs/>
        </w:rPr>
      </w:pPr>
      <w:r>
        <w:rPr>
          <w:rFonts w:cstheme="minorHAnsi"/>
          <w:bCs/>
        </w:rPr>
        <w:t>Finance Data Architecture and Integration.</w:t>
      </w:r>
    </w:p>
    <w:p w14:paraId="16E625E8" w14:textId="77777777" w:rsidR="00350124" w:rsidRDefault="00350124" w:rsidP="00350124">
      <w:pPr>
        <w:pStyle w:val="ListParagraph"/>
        <w:numPr>
          <w:ilvl w:val="0"/>
          <w:numId w:val="1"/>
        </w:numPr>
        <w:tabs>
          <w:tab w:val="left" w:pos="360"/>
        </w:tabs>
        <w:suppressAutoHyphens/>
        <w:spacing w:before="40" w:after="40" w:line="240" w:lineRule="auto"/>
        <w:rPr>
          <w:rFonts w:cstheme="minorHAnsi"/>
          <w:bCs/>
        </w:rPr>
      </w:pPr>
      <w:r>
        <w:rPr>
          <w:rFonts w:cstheme="minorHAnsi"/>
          <w:bCs/>
        </w:rPr>
        <w:t>Finance Automation and Close Process Optimization.</w:t>
      </w:r>
    </w:p>
    <w:p w14:paraId="45309C8E" w14:textId="77777777" w:rsidR="00350124" w:rsidRDefault="00350124" w:rsidP="00350124">
      <w:pPr>
        <w:pStyle w:val="ListParagraph"/>
        <w:numPr>
          <w:ilvl w:val="0"/>
          <w:numId w:val="1"/>
        </w:numPr>
        <w:tabs>
          <w:tab w:val="left" w:pos="360"/>
        </w:tabs>
        <w:suppressAutoHyphens/>
        <w:spacing w:before="40" w:after="40" w:line="240" w:lineRule="auto"/>
        <w:rPr>
          <w:rFonts w:cstheme="minorHAnsi"/>
          <w:bCs/>
        </w:rPr>
      </w:pPr>
      <w:r>
        <w:rPr>
          <w:rFonts w:cstheme="minorHAnsi"/>
          <w:bCs/>
        </w:rPr>
        <w:t>SOX Controls &amp; Finance Systems Governance.</w:t>
      </w:r>
    </w:p>
    <w:p w14:paraId="7B560CD5" w14:textId="77777777" w:rsidR="0021766E" w:rsidRDefault="0021766E" w:rsidP="005B3537">
      <w:pPr>
        <w:tabs>
          <w:tab w:val="left" w:pos="360"/>
        </w:tabs>
        <w:suppressAutoHyphens/>
        <w:spacing w:before="40" w:after="40" w:line="240" w:lineRule="auto"/>
        <w:rPr>
          <w:rFonts w:cstheme="minorHAnsi"/>
          <w:bCs/>
        </w:rPr>
      </w:pPr>
    </w:p>
    <w:p w14:paraId="30BB0824" w14:textId="77777777" w:rsidR="00D525F8" w:rsidRPr="00552735" w:rsidRDefault="00D525F8" w:rsidP="00D525F8">
      <w:pPr>
        <w:pStyle w:val="ListParagraph"/>
        <w:tabs>
          <w:tab w:val="left" w:pos="360"/>
        </w:tabs>
        <w:suppressAutoHyphens/>
        <w:spacing w:before="40" w:after="40" w:line="240" w:lineRule="auto"/>
        <w:rPr>
          <w:rFonts w:cstheme="minorHAnsi"/>
          <w:bCs/>
        </w:rPr>
      </w:pPr>
    </w:p>
    <w:p w14:paraId="3107BF8C" w14:textId="44DD6AAE" w:rsidR="00937A8B" w:rsidRPr="00CB1C6D" w:rsidRDefault="005B3286" w:rsidP="007B6195">
      <w:pPr>
        <w:tabs>
          <w:tab w:val="left" w:pos="360"/>
        </w:tabs>
        <w:spacing w:after="0" w:line="240" w:lineRule="auto"/>
        <w:ind w:left="360" w:hanging="270"/>
        <w:jc w:val="both"/>
        <w:rPr>
          <w:rFonts w:cstheme="minorHAnsi"/>
          <w:b/>
          <w:u w:val="single"/>
        </w:rPr>
      </w:pPr>
      <w:r w:rsidRPr="00CB1C6D">
        <w:rPr>
          <w:rFonts w:cstheme="minorHAnsi"/>
          <w:b/>
          <w:u w:val="single"/>
        </w:rPr>
        <w:t>MAJOR CLIENTS</w:t>
      </w:r>
    </w:p>
    <w:p w14:paraId="114C3E12" w14:textId="76C09F0F" w:rsidR="00244E5A" w:rsidRPr="00552735" w:rsidRDefault="00465030" w:rsidP="00C02324">
      <w:pPr>
        <w:suppressAutoHyphens/>
        <w:spacing w:before="40" w:after="40" w:line="240" w:lineRule="auto"/>
        <w:ind w:left="360"/>
        <w:rPr>
          <w:rFonts w:cstheme="minorHAnsi"/>
        </w:rPr>
      </w:pPr>
      <w:r>
        <w:rPr>
          <w:rFonts w:cstheme="minorHAnsi"/>
        </w:rPr>
        <w:t xml:space="preserve">Walmart, Moog, </w:t>
      </w:r>
      <w:r w:rsidR="00031607" w:rsidRPr="00552735">
        <w:rPr>
          <w:rFonts w:cstheme="minorHAnsi"/>
        </w:rPr>
        <w:t xml:space="preserve">Verizon, </w:t>
      </w:r>
      <w:r w:rsidR="000C1018" w:rsidRPr="00552735">
        <w:rPr>
          <w:rFonts w:cstheme="minorHAnsi"/>
        </w:rPr>
        <w:t>ANZ</w:t>
      </w:r>
      <w:r w:rsidR="00465694" w:rsidRPr="00552735">
        <w:rPr>
          <w:rFonts w:cstheme="minorHAnsi"/>
        </w:rPr>
        <w:t xml:space="preserve">, </w:t>
      </w:r>
      <w:r w:rsidR="00D76B51" w:rsidRPr="00552735">
        <w:rPr>
          <w:rFonts w:cstheme="minorHAnsi"/>
        </w:rPr>
        <w:t xml:space="preserve">Willis Towers Watson, </w:t>
      </w:r>
      <w:r w:rsidR="00465694" w:rsidRPr="00552735">
        <w:rPr>
          <w:rFonts w:cstheme="minorHAnsi"/>
        </w:rPr>
        <w:t xml:space="preserve">Duff &amp; Phelps Corporation, Itochu International </w:t>
      </w:r>
      <w:r w:rsidR="00603EE9" w:rsidRPr="00552735">
        <w:rPr>
          <w:rFonts w:cstheme="minorHAnsi"/>
        </w:rPr>
        <w:t>Inc., Ecolab</w:t>
      </w:r>
      <w:r w:rsidR="00465694" w:rsidRPr="00552735">
        <w:rPr>
          <w:rFonts w:cstheme="minorHAnsi"/>
        </w:rPr>
        <w:t xml:space="preserve"> Inc.,</w:t>
      </w:r>
      <w:r w:rsidR="00BB1EE6" w:rsidRPr="00552735">
        <w:rPr>
          <w:rFonts w:cstheme="minorHAnsi"/>
        </w:rPr>
        <w:t xml:space="preserve"> eCRM Labs, Inc.</w:t>
      </w:r>
    </w:p>
    <w:p w14:paraId="34F5F4B5" w14:textId="77777777" w:rsidR="00244E5A" w:rsidRPr="009233C6" w:rsidRDefault="00244E5A" w:rsidP="007B6195">
      <w:pPr>
        <w:tabs>
          <w:tab w:val="left" w:pos="360"/>
        </w:tabs>
        <w:spacing w:after="0" w:line="240" w:lineRule="auto"/>
        <w:ind w:left="360" w:hanging="270"/>
        <w:jc w:val="both"/>
        <w:rPr>
          <w:rFonts w:cstheme="minorHAnsi"/>
          <w:b/>
        </w:rPr>
      </w:pPr>
    </w:p>
    <w:p w14:paraId="5AB9981F" w14:textId="77777777" w:rsidR="00370B34" w:rsidRPr="009233C6" w:rsidRDefault="00370B34" w:rsidP="007B6195">
      <w:pPr>
        <w:tabs>
          <w:tab w:val="left" w:pos="360"/>
        </w:tabs>
        <w:spacing w:after="0" w:line="240" w:lineRule="auto"/>
        <w:ind w:left="360" w:hanging="270"/>
        <w:jc w:val="both"/>
        <w:rPr>
          <w:rFonts w:cstheme="minorHAnsi"/>
          <w:b/>
        </w:rPr>
      </w:pPr>
    </w:p>
    <w:p w14:paraId="353E4F33" w14:textId="7D5281C7" w:rsidR="00937A8B" w:rsidRPr="00CB1C6D" w:rsidRDefault="00D23858" w:rsidP="007B6195">
      <w:pPr>
        <w:tabs>
          <w:tab w:val="left" w:pos="360"/>
        </w:tabs>
        <w:spacing w:after="0" w:line="240" w:lineRule="auto"/>
        <w:ind w:left="360" w:hanging="270"/>
        <w:jc w:val="both"/>
        <w:rPr>
          <w:rFonts w:cstheme="minorHAnsi"/>
          <w:b/>
          <w:u w:val="single"/>
        </w:rPr>
      </w:pPr>
      <w:r w:rsidRPr="00CB1C6D">
        <w:rPr>
          <w:rFonts w:cstheme="minorHAnsi"/>
          <w:b/>
          <w:u w:val="single"/>
        </w:rPr>
        <w:t>EDUCATION</w:t>
      </w:r>
    </w:p>
    <w:p w14:paraId="6E3066E5" w14:textId="60DEC483" w:rsidR="00552735" w:rsidRDefault="001A045A" w:rsidP="006B4268">
      <w:pPr>
        <w:pStyle w:val="ListParagraph"/>
        <w:numPr>
          <w:ilvl w:val="0"/>
          <w:numId w:val="2"/>
        </w:numPr>
        <w:tabs>
          <w:tab w:val="left" w:pos="360"/>
        </w:tabs>
        <w:suppressAutoHyphens/>
        <w:spacing w:before="40" w:after="40" w:line="240" w:lineRule="auto"/>
        <w:rPr>
          <w:rFonts w:cstheme="minorHAnsi"/>
          <w:bCs/>
        </w:rPr>
      </w:pPr>
      <w:r w:rsidRPr="00552735">
        <w:rPr>
          <w:rFonts w:cstheme="minorHAnsi"/>
          <w:bCs/>
        </w:rPr>
        <w:t xml:space="preserve">Master of Financial Management </w:t>
      </w:r>
      <w:r w:rsidR="00552735">
        <w:rPr>
          <w:rFonts w:cstheme="minorHAnsi"/>
          <w:bCs/>
        </w:rPr>
        <w:tab/>
      </w:r>
      <w:r w:rsidR="00552735">
        <w:rPr>
          <w:rFonts w:cstheme="minorHAnsi"/>
          <w:bCs/>
        </w:rPr>
        <w:tab/>
      </w:r>
      <w:r w:rsidR="00552735">
        <w:rPr>
          <w:rFonts w:cstheme="minorHAnsi"/>
          <w:bCs/>
        </w:rPr>
        <w:tab/>
      </w:r>
      <w:r w:rsidR="00552735">
        <w:rPr>
          <w:rFonts w:cstheme="minorHAnsi"/>
          <w:bCs/>
        </w:rPr>
        <w:tab/>
      </w:r>
      <w:r w:rsidR="00552735">
        <w:rPr>
          <w:rFonts w:cstheme="minorHAnsi"/>
          <w:bCs/>
        </w:rPr>
        <w:tab/>
      </w:r>
      <w:r w:rsidR="00552735">
        <w:rPr>
          <w:rFonts w:cstheme="minorHAnsi"/>
          <w:bCs/>
        </w:rPr>
        <w:tab/>
        <w:t>2005</w:t>
      </w:r>
    </w:p>
    <w:p w14:paraId="327130C5" w14:textId="435B3621" w:rsidR="0083062D" w:rsidRPr="00552735" w:rsidRDefault="001A045A" w:rsidP="007B6195">
      <w:pPr>
        <w:pStyle w:val="ListParagraph"/>
        <w:tabs>
          <w:tab w:val="left" w:pos="360"/>
        </w:tabs>
        <w:suppressAutoHyphens/>
        <w:spacing w:before="40" w:after="40" w:line="240" w:lineRule="auto"/>
        <w:rPr>
          <w:rFonts w:cstheme="minorHAnsi"/>
          <w:bCs/>
        </w:rPr>
      </w:pPr>
      <w:r w:rsidRPr="00552735">
        <w:rPr>
          <w:rFonts w:cstheme="minorHAnsi"/>
          <w:bCs/>
        </w:rPr>
        <w:t xml:space="preserve">Pondicherry University, </w:t>
      </w:r>
      <w:r w:rsidR="00552735">
        <w:rPr>
          <w:rFonts w:cstheme="minorHAnsi"/>
          <w:bCs/>
        </w:rPr>
        <w:t>India</w:t>
      </w:r>
    </w:p>
    <w:p w14:paraId="18D35518" w14:textId="3476B924" w:rsidR="00552735" w:rsidRDefault="001A045A" w:rsidP="006B4268">
      <w:pPr>
        <w:pStyle w:val="ListParagraph"/>
        <w:numPr>
          <w:ilvl w:val="0"/>
          <w:numId w:val="2"/>
        </w:numPr>
        <w:tabs>
          <w:tab w:val="left" w:pos="360"/>
        </w:tabs>
        <w:suppressAutoHyphens/>
        <w:spacing w:before="40" w:after="40" w:line="240" w:lineRule="auto"/>
        <w:rPr>
          <w:rFonts w:cstheme="minorHAnsi"/>
          <w:bCs/>
        </w:rPr>
      </w:pPr>
      <w:r w:rsidRPr="00552735">
        <w:rPr>
          <w:rFonts w:cstheme="minorHAnsi"/>
          <w:bCs/>
        </w:rPr>
        <w:t xml:space="preserve">Bachelor of Commerce </w:t>
      </w:r>
      <w:r w:rsidR="00552735">
        <w:rPr>
          <w:rFonts w:cstheme="minorHAnsi"/>
          <w:bCs/>
        </w:rPr>
        <w:tab/>
      </w:r>
      <w:r w:rsidR="00552735">
        <w:rPr>
          <w:rFonts w:cstheme="minorHAnsi"/>
          <w:bCs/>
        </w:rPr>
        <w:tab/>
      </w:r>
      <w:r w:rsidR="00552735">
        <w:rPr>
          <w:rFonts w:cstheme="minorHAnsi"/>
          <w:bCs/>
        </w:rPr>
        <w:tab/>
      </w:r>
      <w:r w:rsidR="00552735">
        <w:rPr>
          <w:rFonts w:cstheme="minorHAnsi"/>
          <w:bCs/>
        </w:rPr>
        <w:tab/>
      </w:r>
      <w:r w:rsidR="00552735">
        <w:rPr>
          <w:rFonts w:cstheme="minorHAnsi"/>
          <w:bCs/>
        </w:rPr>
        <w:tab/>
      </w:r>
      <w:r w:rsidR="00552735">
        <w:rPr>
          <w:rFonts w:cstheme="minorHAnsi"/>
          <w:bCs/>
        </w:rPr>
        <w:tab/>
      </w:r>
      <w:r w:rsidR="00552735">
        <w:rPr>
          <w:rFonts w:cstheme="minorHAnsi"/>
          <w:bCs/>
        </w:rPr>
        <w:tab/>
      </w:r>
      <w:r w:rsidR="00552735">
        <w:rPr>
          <w:rFonts w:cstheme="minorHAnsi"/>
          <w:bCs/>
        </w:rPr>
        <w:tab/>
        <w:t>2003</w:t>
      </w:r>
    </w:p>
    <w:p w14:paraId="3B68B5DB" w14:textId="7FABC3BD" w:rsidR="001A045A" w:rsidRPr="00552735" w:rsidRDefault="001A045A" w:rsidP="007B6195">
      <w:pPr>
        <w:pStyle w:val="ListParagraph"/>
        <w:tabs>
          <w:tab w:val="left" w:pos="360"/>
        </w:tabs>
        <w:suppressAutoHyphens/>
        <w:spacing w:before="40" w:after="40" w:line="240" w:lineRule="auto"/>
        <w:rPr>
          <w:rFonts w:cstheme="minorHAnsi"/>
          <w:bCs/>
        </w:rPr>
      </w:pPr>
      <w:r w:rsidRPr="00552735">
        <w:rPr>
          <w:rFonts w:cstheme="minorHAnsi"/>
          <w:bCs/>
        </w:rPr>
        <w:t xml:space="preserve">Sri Acharya Nagarjuna University, </w:t>
      </w:r>
      <w:r w:rsidR="00552735">
        <w:rPr>
          <w:rFonts w:cstheme="minorHAnsi"/>
          <w:bCs/>
        </w:rPr>
        <w:t>India</w:t>
      </w:r>
    </w:p>
    <w:p w14:paraId="3B15668E" w14:textId="77777777" w:rsidR="001A045A" w:rsidRPr="009233C6" w:rsidRDefault="001A045A" w:rsidP="007B6195">
      <w:pPr>
        <w:tabs>
          <w:tab w:val="left" w:pos="360"/>
          <w:tab w:val="right" w:pos="10800"/>
        </w:tabs>
        <w:spacing w:after="0" w:line="240" w:lineRule="auto"/>
        <w:ind w:left="360" w:hanging="270"/>
        <w:jc w:val="both"/>
        <w:rPr>
          <w:rFonts w:cstheme="minorHAnsi"/>
        </w:rPr>
      </w:pPr>
    </w:p>
    <w:p w14:paraId="3F0C20D0" w14:textId="77777777" w:rsidR="006B5F96" w:rsidRPr="009233C6" w:rsidRDefault="006B5F96" w:rsidP="007B6195">
      <w:pPr>
        <w:tabs>
          <w:tab w:val="left" w:pos="360"/>
        </w:tabs>
        <w:spacing w:after="0" w:line="240" w:lineRule="auto"/>
        <w:ind w:left="360" w:hanging="270"/>
        <w:jc w:val="both"/>
        <w:rPr>
          <w:rFonts w:cstheme="minorHAnsi"/>
          <w:b/>
        </w:rPr>
      </w:pPr>
    </w:p>
    <w:p w14:paraId="591999C6" w14:textId="6149B710" w:rsidR="00937A8B" w:rsidRPr="00EE23F7" w:rsidRDefault="00D23858" w:rsidP="007B6195">
      <w:pPr>
        <w:tabs>
          <w:tab w:val="left" w:pos="360"/>
        </w:tabs>
        <w:spacing w:after="0" w:line="240" w:lineRule="auto"/>
        <w:ind w:left="360" w:hanging="270"/>
        <w:jc w:val="both"/>
        <w:rPr>
          <w:rFonts w:cstheme="minorHAnsi"/>
          <w:b/>
          <w:u w:val="single"/>
        </w:rPr>
      </w:pPr>
      <w:r w:rsidRPr="00EE23F7">
        <w:rPr>
          <w:rFonts w:cstheme="minorHAnsi"/>
          <w:b/>
          <w:u w:val="single"/>
        </w:rPr>
        <w:t>CERTIFICATIONS</w:t>
      </w:r>
    </w:p>
    <w:p w14:paraId="462D3931" w14:textId="5B6695CF" w:rsidR="007309CE" w:rsidRPr="00FA5111" w:rsidRDefault="007309CE" w:rsidP="006B4268">
      <w:pPr>
        <w:pStyle w:val="ListParagraph"/>
        <w:numPr>
          <w:ilvl w:val="0"/>
          <w:numId w:val="2"/>
        </w:numPr>
        <w:tabs>
          <w:tab w:val="left" w:pos="360"/>
        </w:tabs>
        <w:suppressAutoHyphens/>
        <w:spacing w:before="40" w:after="40" w:line="240" w:lineRule="auto"/>
        <w:rPr>
          <w:rFonts w:eastAsia="Times New Roman" w:cstheme="minorHAnsi"/>
          <w:bCs/>
          <w:lang w:eastAsia="ar-SA"/>
        </w:rPr>
      </w:pPr>
      <w:r w:rsidRPr="007B6195">
        <w:rPr>
          <w:rFonts w:cstheme="minorHAnsi"/>
          <w:bCs/>
        </w:rPr>
        <w:t xml:space="preserve">Oracle Certified </w:t>
      </w:r>
      <w:r w:rsidRPr="00CE14DF">
        <w:rPr>
          <w:rFonts w:cstheme="minorHAnsi"/>
        </w:rPr>
        <w:t>DRM Implementation Specialist</w:t>
      </w:r>
      <w:r w:rsidR="00CE14DF">
        <w:rPr>
          <w:rFonts w:cstheme="minorHAnsi"/>
          <w:bCs/>
        </w:rPr>
        <w:tab/>
      </w:r>
      <w:r w:rsidR="00E75916">
        <w:rPr>
          <w:rFonts w:cstheme="minorHAnsi"/>
          <w:bCs/>
        </w:rPr>
        <w:tab/>
      </w:r>
      <w:r w:rsidR="00E75916">
        <w:rPr>
          <w:rFonts w:cstheme="minorHAnsi"/>
          <w:bCs/>
        </w:rPr>
        <w:tab/>
      </w:r>
      <w:r w:rsidR="00E75916">
        <w:rPr>
          <w:rFonts w:cstheme="minorHAnsi"/>
          <w:bCs/>
        </w:rPr>
        <w:tab/>
      </w:r>
      <w:r w:rsidR="00E75916">
        <w:rPr>
          <w:rFonts w:cstheme="minorHAnsi"/>
          <w:bCs/>
        </w:rPr>
        <w:tab/>
      </w:r>
      <w:r w:rsidRPr="007B6195">
        <w:rPr>
          <w:rFonts w:cstheme="minorHAnsi"/>
          <w:bCs/>
        </w:rPr>
        <w:t>2017</w:t>
      </w:r>
    </w:p>
    <w:p w14:paraId="63AD33D7" w14:textId="0D870BE1" w:rsidR="00FA5111" w:rsidRPr="00AE2FA0" w:rsidRDefault="00FA5111" w:rsidP="006B4268">
      <w:pPr>
        <w:pStyle w:val="ListParagraph"/>
        <w:numPr>
          <w:ilvl w:val="0"/>
          <w:numId w:val="2"/>
        </w:numPr>
        <w:tabs>
          <w:tab w:val="left" w:pos="360"/>
        </w:tabs>
        <w:suppressAutoHyphens/>
        <w:spacing w:before="40" w:after="40" w:line="240" w:lineRule="auto"/>
        <w:rPr>
          <w:rFonts w:eastAsia="Times New Roman" w:cstheme="minorHAnsi"/>
          <w:bCs/>
          <w:lang w:eastAsia="ar-SA"/>
        </w:rPr>
      </w:pPr>
      <w:r>
        <w:rPr>
          <w:rFonts w:cstheme="minorHAnsi"/>
          <w:bCs/>
        </w:rPr>
        <w:t xml:space="preserve">Oracle Certified </w:t>
      </w:r>
      <w:r w:rsidRPr="00CE14DF">
        <w:rPr>
          <w:rFonts w:cstheme="minorHAnsi"/>
          <w:bCs/>
        </w:rPr>
        <w:t>EPBCS Implementation Specialist</w:t>
      </w:r>
      <w:r>
        <w:rPr>
          <w:rFonts w:cstheme="minorHAnsi"/>
          <w:b/>
        </w:rPr>
        <w:tab/>
      </w:r>
      <w:r>
        <w:rPr>
          <w:rFonts w:cstheme="minorHAnsi"/>
          <w:b/>
        </w:rPr>
        <w:tab/>
      </w:r>
      <w:r>
        <w:rPr>
          <w:rFonts w:cstheme="minorHAnsi"/>
          <w:b/>
        </w:rPr>
        <w:tab/>
      </w:r>
      <w:r>
        <w:rPr>
          <w:rFonts w:cstheme="minorHAnsi"/>
          <w:b/>
        </w:rPr>
        <w:tab/>
      </w:r>
      <w:r w:rsidRPr="00CE14DF">
        <w:rPr>
          <w:rFonts w:cstheme="minorHAnsi"/>
          <w:bCs/>
        </w:rPr>
        <w:t>2018</w:t>
      </w:r>
    </w:p>
    <w:p w14:paraId="2C50ABE7" w14:textId="00326096" w:rsidR="00AE2FA0" w:rsidRPr="00AE2FA0" w:rsidRDefault="00D74AD5" w:rsidP="006B4268">
      <w:pPr>
        <w:pStyle w:val="ListParagraph"/>
        <w:numPr>
          <w:ilvl w:val="0"/>
          <w:numId w:val="2"/>
        </w:numPr>
        <w:tabs>
          <w:tab w:val="left" w:pos="360"/>
        </w:tabs>
        <w:suppressAutoHyphens/>
        <w:spacing w:before="40" w:after="40" w:line="240" w:lineRule="auto"/>
        <w:rPr>
          <w:rFonts w:eastAsia="Times New Roman" w:cstheme="minorHAnsi"/>
          <w:bCs/>
          <w:lang w:eastAsia="ar-SA"/>
        </w:rPr>
      </w:pPr>
      <w:r>
        <w:rPr>
          <w:rFonts w:cstheme="minorHAnsi"/>
          <w:bCs/>
        </w:rPr>
        <w:t>Python Programmer</w:t>
      </w:r>
      <w:r>
        <w:rPr>
          <w:rFonts w:cstheme="minorHAnsi"/>
          <w:bCs/>
        </w:rPr>
        <w:tab/>
      </w:r>
      <w:r>
        <w:rPr>
          <w:rFonts w:cstheme="minorHAnsi"/>
          <w:bCs/>
        </w:rPr>
        <w:tab/>
      </w:r>
      <w:r>
        <w:rPr>
          <w:rFonts w:cstheme="minorHAnsi"/>
          <w:bCs/>
        </w:rPr>
        <w:tab/>
      </w:r>
      <w:r>
        <w:rPr>
          <w:rFonts w:cstheme="minorHAnsi"/>
          <w:bCs/>
        </w:rPr>
        <w:tab/>
      </w:r>
      <w:r>
        <w:rPr>
          <w:rFonts w:cstheme="minorHAnsi"/>
          <w:bCs/>
        </w:rPr>
        <w:tab/>
      </w:r>
      <w:r>
        <w:rPr>
          <w:rFonts w:cstheme="minorHAnsi"/>
          <w:bCs/>
        </w:rPr>
        <w:tab/>
      </w:r>
      <w:r>
        <w:rPr>
          <w:rFonts w:cstheme="minorHAnsi"/>
          <w:bCs/>
        </w:rPr>
        <w:tab/>
      </w:r>
      <w:r>
        <w:rPr>
          <w:rFonts w:cstheme="minorHAnsi"/>
          <w:bCs/>
        </w:rPr>
        <w:tab/>
        <w:t>2021</w:t>
      </w:r>
    </w:p>
    <w:p w14:paraId="76315BF0" w14:textId="2995E370" w:rsidR="00AE2FA0" w:rsidRPr="007B6195" w:rsidRDefault="00EC0B4A" w:rsidP="006B4268">
      <w:pPr>
        <w:pStyle w:val="ListParagraph"/>
        <w:numPr>
          <w:ilvl w:val="0"/>
          <w:numId w:val="2"/>
        </w:numPr>
        <w:tabs>
          <w:tab w:val="left" w:pos="360"/>
        </w:tabs>
        <w:suppressAutoHyphens/>
        <w:spacing w:before="40" w:after="40" w:line="240" w:lineRule="auto"/>
        <w:rPr>
          <w:rFonts w:eastAsia="Times New Roman" w:cstheme="minorHAnsi"/>
          <w:bCs/>
          <w:lang w:eastAsia="ar-SA"/>
        </w:rPr>
      </w:pPr>
      <w:r>
        <w:rPr>
          <w:rFonts w:cstheme="minorHAnsi"/>
          <w:bCs/>
        </w:rPr>
        <w:t>AWS Solutio</w:t>
      </w:r>
      <w:r w:rsidR="00D74AD5">
        <w:rPr>
          <w:rFonts w:cstheme="minorHAnsi"/>
          <w:bCs/>
        </w:rPr>
        <w:t>ns Architect Associate</w:t>
      </w:r>
      <w:r w:rsidR="00D74AD5">
        <w:rPr>
          <w:rFonts w:cstheme="minorHAnsi"/>
          <w:bCs/>
        </w:rPr>
        <w:tab/>
      </w:r>
      <w:r w:rsidR="00D74AD5">
        <w:rPr>
          <w:rFonts w:cstheme="minorHAnsi"/>
          <w:bCs/>
        </w:rPr>
        <w:tab/>
      </w:r>
      <w:r w:rsidR="00D74AD5">
        <w:rPr>
          <w:rFonts w:cstheme="minorHAnsi"/>
          <w:bCs/>
        </w:rPr>
        <w:tab/>
      </w:r>
      <w:r w:rsidR="00D74AD5">
        <w:rPr>
          <w:rFonts w:cstheme="minorHAnsi"/>
          <w:bCs/>
        </w:rPr>
        <w:tab/>
      </w:r>
      <w:r w:rsidR="00D74AD5">
        <w:rPr>
          <w:rFonts w:cstheme="minorHAnsi"/>
          <w:bCs/>
        </w:rPr>
        <w:tab/>
      </w:r>
      <w:r w:rsidR="00D74AD5">
        <w:rPr>
          <w:rFonts w:cstheme="minorHAnsi"/>
          <w:bCs/>
        </w:rPr>
        <w:tab/>
        <w:t>2021</w:t>
      </w:r>
    </w:p>
    <w:p w14:paraId="4FF7D4BB" w14:textId="77777777" w:rsidR="007309CE" w:rsidRPr="009233C6" w:rsidRDefault="007309CE" w:rsidP="007B6195">
      <w:pPr>
        <w:tabs>
          <w:tab w:val="left" w:pos="360"/>
          <w:tab w:val="left" w:pos="3060"/>
        </w:tabs>
        <w:spacing w:after="0" w:line="240" w:lineRule="auto"/>
        <w:ind w:left="360" w:hanging="270"/>
        <w:jc w:val="both"/>
        <w:rPr>
          <w:rFonts w:cstheme="minorHAnsi"/>
          <w:b/>
        </w:rPr>
      </w:pPr>
    </w:p>
    <w:p w14:paraId="71A8F228" w14:textId="77777777" w:rsidR="00174135" w:rsidRPr="009233C6" w:rsidRDefault="00174135" w:rsidP="007B6195">
      <w:pPr>
        <w:tabs>
          <w:tab w:val="left" w:pos="360"/>
        </w:tabs>
        <w:spacing w:after="0" w:line="240" w:lineRule="auto"/>
        <w:ind w:left="360" w:hanging="270"/>
        <w:jc w:val="both"/>
        <w:rPr>
          <w:rFonts w:cstheme="minorHAnsi"/>
          <w:b/>
          <w:lang w:bidi="en-US"/>
        </w:rPr>
      </w:pPr>
    </w:p>
    <w:p w14:paraId="4721FC7E" w14:textId="56E0C9B4" w:rsidR="000C28BE" w:rsidRPr="00EE23F7" w:rsidRDefault="00D23858" w:rsidP="007B6195">
      <w:pPr>
        <w:tabs>
          <w:tab w:val="left" w:pos="360"/>
        </w:tabs>
        <w:spacing w:after="0" w:line="240" w:lineRule="auto"/>
        <w:ind w:left="360" w:hanging="270"/>
        <w:jc w:val="both"/>
        <w:rPr>
          <w:rFonts w:cstheme="minorHAnsi"/>
          <w:b/>
          <w:u w:val="single"/>
          <w:lang w:bidi="en-US"/>
        </w:rPr>
      </w:pPr>
      <w:r w:rsidRPr="00EE23F7">
        <w:rPr>
          <w:rFonts w:cstheme="minorHAnsi"/>
          <w:b/>
          <w:u w:val="single"/>
          <w:lang w:bidi="en-US"/>
        </w:rPr>
        <w:t>TRAINING</w:t>
      </w:r>
      <w:r w:rsidR="00801C88">
        <w:rPr>
          <w:rFonts w:cstheme="minorHAnsi"/>
          <w:b/>
          <w:u w:val="single"/>
          <w:lang w:bidi="en-US"/>
        </w:rPr>
        <w:t xml:space="preserve"> ATTENDED</w:t>
      </w:r>
    </w:p>
    <w:p w14:paraId="7DE04536" w14:textId="77777777" w:rsidR="00E36204" w:rsidRPr="007B6195" w:rsidRDefault="00243E6A" w:rsidP="006B4268">
      <w:pPr>
        <w:pStyle w:val="ListParagraph"/>
        <w:numPr>
          <w:ilvl w:val="0"/>
          <w:numId w:val="2"/>
        </w:numPr>
        <w:tabs>
          <w:tab w:val="left" w:pos="360"/>
        </w:tabs>
        <w:spacing w:after="0" w:line="240" w:lineRule="auto"/>
        <w:jc w:val="both"/>
        <w:rPr>
          <w:rFonts w:cstheme="minorHAnsi"/>
          <w:lang w:bidi="en-US"/>
        </w:rPr>
      </w:pPr>
      <w:r w:rsidRPr="007B6195">
        <w:rPr>
          <w:rFonts w:cstheme="minorHAnsi"/>
          <w:b/>
          <w:lang w:bidi="en-US"/>
        </w:rPr>
        <w:t>Scaled Agile</w:t>
      </w:r>
      <w:r w:rsidR="00E36204" w:rsidRPr="007B6195">
        <w:rPr>
          <w:rFonts w:cstheme="minorHAnsi"/>
          <w:b/>
          <w:lang w:bidi="en-US"/>
        </w:rPr>
        <w:t xml:space="preserve"> </w:t>
      </w:r>
      <w:r w:rsidRPr="007B6195">
        <w:rPr>
          <w:rFonts w:cstheme="minorHAnsi"/>
          <w:lang w:bidi="en-US"/>
        </w:rPr>
        <w:t>to adapt the Agile way of working</w:t>
      </w:r>
      <w:r w:rsidR="00E36204" w:rsidRPr="007B6195">
        <w:rPr>
          <w:rFonts w:cstheme="minorHAnsi"/>
          <w:lang w:bidi="en-US"/>
        </w:rPr>
        <w:t xml:space="preserve"> methods</w:t>
      </w:r>
      <w:r w:rsidRPr="007B6195">
        <w:rPr>
          <w:rFonts w:cstheme="minorHAnsi"/>
          <w:lang w:bidi="en-US"/>
        </w:rPr>
        <w:t>.</w:t>
      </w:r>
    </w:p>
    <w:p w14:paraId="1FCC27D9" w14:textId="77777777" w:rsidR="00243E6A" w:rsidRPr="007B6195" w:rsidRDefault="00E36204" w:rsidP="006B4268">
      <w:pPr>
        <w:pStyle w:val="ListParagraph"/>
        <w:numPr>
          <w:ilvl w:val="0"/>
          <w:numId w:val="2"/>
        </w:numPr>
        <w:tabs>
          <w:tab w:val="left" w:pos="360"/>
        </w:tabs>
        <w:spacing w:after="0" w:line="240" w:lineRule="auto"/>
        <w:jc w:val="both"/>
        <w:rPr>
          <w:rFonts w:cstheme="minorHAnsi"/>
          <w:lang w:bidi="en-US"/>
        </w:rPr>
      </w:pPr>
      <w:r w:rsidRPr="007B6195">
        <w:rPr>
          <w:rFonts w:cstheme="minorHAnsi"/>
          <w:b/>
          <w:lang w:bidi="en-US"/>
        </w:rPr>
        <w:t>Professional Scrum Developer (PSD) and Professional Scrum Master</w:t>
      </w:r>
      <w:r w:rsidRPr="007B6195">
        <w:rPr>
          <w:rFonts w:cstheme="minorHAnsi"/>
          <w:lang w:bidi="en-US"/>
        </w:rPr>
        <w:t xml:space="preserve"> </w:t>
      </w:r>
      <w:r w:rsidRPr="007B6195">
        <w:rPr>
          <w:rFonts w:cstheme="minorHAnsi"/>
          <w:b/>
          <w:lang w:bidi="en-US"/>
        </w:rPr>
        <w:t>(PSM)</w:t>
      </w:r>
      <w:r w:rsidRPr="007B6195">
        <w:rPr>
          <w:rFonts w:cstheme="minorHAnsi"/>
          <w:lang w:bidi="en-US"/>
        </w:rPr>
        <w:t xml:space="preserve"> to adapt the DevOps way of working.</w:t>
      </w:r>
      <w:r w:rsidR="00243E6A" w:rsidRPr="007B6195">
        <w:rPr>
          <w:rFonts w:cstheme="minorHAnsi"/>
          <w:lang w:bidi="en-US"/>
        </w:rPr>
        <w:t xml:space="preserve"> </w:t>
      </w:r>
    </w:p>
    <w:p w14:paraId="762173CA" w14:textId="4675BA65" w:rsidR="00243E6A" w:rsidRPr="007B6195" w:rsidRDefault="00243E6A" w:rsidP="006B4268">
      <w:pPr>
        <w:pStyle w:val="ListParagraph"/>
        <w:numPr>
          <w:ilvl w:val="0"/>
          <w:numId w:val="2"/>
        </w:numPr>
        <w:tabs>
          <w:tab w:val="left" w:pos="360"/>
        </w:tabs>
        <w:spacing w:after="0" w:line="240" w:lineRule="auto"/>
        <w:jc w:val="both"/>
        <w:rPr>
          <w:rFonts w:cstheme="minorHAnsi"/>
          <w:lang w:bidi="en-US"/>
        </w:rPr>
      </w:pPr>
      <w:r w:rsidRPr="007B6195">
        <w:rPr>
          <w:rFonts w:cstheme="minorHAnsi"/>
          <w:b/>
          <w:lang w:bidi="en-US"/>
        </w:rPr>
        <w:t>JIRA</w:t>
      </w:r>
      <w:r w:rsidRPr="007B6195">
        <w:rPr>
          <w:rFonts w:cstheme="minorHAnsi"/>
          <w:lang w:bidi="en-US"/>
        </w:rPr>
        <w:t xml:space="preserve"> usage and </w:t>
      </w:r>
      <w:r w:rsidR="00603EE9" w:rsidRPr="007B6195">
        <w:rPr>
          <w:rFonts w:cstheme="minorHAnsi"/>
          <w:lang w:bidi="en-US"/>
        </w:rPr>
        <w:t>Introduction</w:t>
      </w:r>
      <w:r w:rsidRPr="007B6195">
        <w:rPr>
          <w:rFonts w:cstheme="minorHAnsi"/>
          <w:lang w:bidi="en-US"/>
        </w:rPr>
        <w:t xml:space="preserve"> to </w:t>
      </w:r>
      <w:r w:rsidRPr="007B6195">
        <w:rPr>
          <w:rFonts w:cstheme="minorHAnsi"/>
          <w:b/>
          <w:lang w:bidi="en-US"/>
        </w:rPr>
        <w:t>Lean</w:t>
      </w:r>
      <w:r w:rsidRPr="007B6195">
        <w:rPr>
          <w:rFonts w:cstheme="minorHAnsi"/>
          <w:lang w:bidi="en-US"/>
        </w:rPr>
        <w:t xml:space="preserve"> </w:t>
      </w:r>
    </w:p>
    <w:p w14:paraId="23D0D900" w14:textId="77777777" w:rsidR="00243E6A" w:rsidRPr="007B6195" w:rsidRDefault="00243E6A" w:rsidP="006B4268">
      <w:pPr>
        <w:pStyle w:val="ListParagraph"/>
        <w:numPr>
          <w:ilvl w:val="0"/>
          <w:numId w:val="2"/>
        </w:numPr>
        <w:tabs>
          <w:tab w:val="left" w:pos="360"/>
        </w:tabs>
        <w:spacing w:after="0" w:line="240" w:lineRule="auto"/>
        <w:jc w:val="both"/>
        <w:rPr>
          <w:rFonts w:cstheme="minorHAnsi"/>
          <w:lang w:bidi="en-US"/>
        </w:rPr>
      </w:pPr>
      <w:r w:rsidRPr="007B6195">
        <w:rPr>
          <w:rFonts w:cstheme="minorHAnsi"/>
          <w:b/>
          <w:lang w:bidi="en-US"/>
        </w:rPr>
        <w:t>Service Desk Manager &amp; Service Now</w:t>
      </w:r>
      <w:r w:rsidRPr="007B6195">
        <w:rPr>
          <w:rFonts w:cstheme="minorHAnsi"/>
          <w:lang w:bidi="en-US"/>
        </w:rPr>
        <w:t xml:space="preserve"> to create and manage change orders for releases</w:t>
      </w:r>
    </w:p>
    <w:p w14:paraId="1E219092" w14:textId="77777777" w:rsidR="00243E6A" w:rsidRPr="007B6195" w:rsidRDefault="00243E6A" w:rsidP="006B4268">
      <w:pPr>
        <w:pStyle w:val="ListParagraph"/>
        <w:numPr>
          <w:ilvl w:val="0"/>
          <w:numId w:val="2"/>
        </w:numPr>
        <w:tabs>
          <w:tab w:val="left" w:pos="360"/>
        </w:tabs>
        <w:spacing w:after="0" w:line="240" w:lineRule="auto"/>
        <w:jc w:val="both"/>
        <w:rPr>
          <w:rFonts w:cstheme="minorHAnsi"/>
          <w:lang w:bidi="en-US"/>
        </w:rPr>
      </w:pPr>
      <w:r w:rsidRPr="007B6195">
        <w:rPr>
          <w:rFonts w:cstheme="minorHAnsi"/>
          <w:b/>
          <w:lang w:bidi="en-US"/>
        </w:rPr>
        <w:t>Oracle FDMEE, DRM and HFM</w:t>
      </w:r>
    </w:p>
    <w:p w14:paraId="08B3F407" w14:textId="77777777" w:rsidR="00243E6A" w:rsidRPr="007B6195" w:rsidRDefault="00243E6A" w:rsidP="006B4268">
      <w:pPr>
        <w:pStyle w:val="ListParagraph"/>
        <w:numPr>
          <w:ilvl w:val="0"/>
          <w:numId w:val="2"/>
        </w:numPr>
        <w:tabs>
          <w:tab w:val="left" w:pos="360"/>
        </w:tabs>
        <w:spacing w:after="0" w:line="240" w:lineRule="auto"/>
        <w:jc w:val="both"/>
        <w:rPr>
          <w:rFonts w:cstheme="minorHAnsi"/>
          <w:lang w:bidi="en-US"/>
        </w:rPr>
      </w:pPr>
      <w:r w:rsidRPr="007B6195">
        <w:rPr>
          <w:rFonts w:cstheme="minorHAnsi"/>
          <w:b/>
          <w:lang w:bidi="en-US"/>
        </w:rPr>
        <w:lastRenderedPageBreak/>
        <w:t>Project Management Professional (PMP) and Introduction to SDLC</w:t>
      </w:r>
    </w:p>
    <w:p w14:paraId="38340BE2" w14:textId="77777777" w:rsidR="00243E6A" w:rsidRPr="009233C6" w:rsidRDefault="00243E6A" w:rsidP="007B6195">
      <w:pPr>
        <w:tabs>
          <w:tab w:val="left" w:pos="360"/>
        </w:tabs>
        <w:spacing w:after="0" w:line="240" w:lineRule="auto"/>
        <w:ind w:left="360" w:hanging="270"/>
        <w:jc w:val="both"/>
        <w:rPr>
          <w:rFonts w:cstheme="minorHAnsi"/>
          <w:b/>
          <w:lang w:bidi="en-US"/>
        </w:rPr>
      </w:pPr>
    </w:p>
    <w:p w14:paraId="3FB8AC27" w14:textId="77777777" w:rsidR="00243E6A" w:rsidRPr="009233C6" w:rsidRDefault="00243E6A" w:rsidP="007B6195">
      <w:pPr>
        <w:tabs>
          <w:tab w:val="left" w:pos="360"/>
        </w:tabs>
        <w:spacing w:after="0" w:line="240" w:lineRule="auto"/>
        <w:ind w:left="360" w:hanging="270"/>
        <w:jc w:val="both"/>
        <w:rPr>
          <w:rFonts w:cstheme="minorHAnsi"/>
          <w:b/>
          <w:lang w:bidi="en-US"/>
        </w:rPr>
      </w:pPr>
    </w:p>
    <w:p w14:paraId="681F8CD7" w14:textId="0BC8E18D" w:rsidR="00DF7BF5" w:rsidRPr="00EE23F7" w:rsidRDefault="00016A54" w:rsidP="007B6195">
      <w:pPr>
        <w:tabs>
          <w:tab w:val="left" w:pos="360"/>
        </w:tabs>
        <w:spacing w:after="0" w:line="240" w:lineRule="auto"/>
        <w:ind w:left="360" w:hanging="270"/>
        <w:jc w:val="both"/>
        <w:rPr>
          <w:rFonts w:cstheme="minorHAnsi"/>
          <w:b/>
          <w:u w:val="single"/>
          <w:lang w:bidi="en-US"/>
        </w:rPr>
      </w:pPr>
      <w:r w:rsidRPr="00EE23F7">
        <w:rPr>
          <w:rFonts w:cstheme="minorHAnsi"/>
          <w:b/>
          <w:u w:val="single"/>
          <w:lang w:bidi="en-US"/>
        </w:rPr>
        <w:t>TRAININGS CONDUCTED</w:t>
      </w:r>
    </w:p>
    <w:p w14:paraId="1D6AF91C" w14:textId="77777777" w:rsidR="00AA1F7B" w:rsidRPr="007B6195" w:rsidRDefault="00AA1F7B" w:rsidP="006B4268">
      <w:pPr>
        <w:pStyle w:val="ListParagraph"/>
        <w:numPr>
          <w:ilvl w:val="0"/>
          <w:numId w:val="3"/>
        </w:numPr>
        <w:tabs>
          <w:tab w:val="left" w:pos="360"/>
        </w:tabs>
        <w:spacing w:after="0" w:line="240" w:lineRule="auto"/>
        <w:jc w:val="both"/>
        <w:rPr>
          <w:rFonts w:cstheme="minorHAnsi"/>
          <w:lang w:bidi="en-US"/>
        </w:rPr>
      </w:pPr>
      <w:r w:rsidRPr="007B6195">
        <w:rPr>
          <w:rFonts w:cstheme="minorHAnsi"/>
          <w:b/>
          <w:lang w:bidi="en-US"/>
        </w:rPr>
        <w:t xml:space="preserve">Scrum Framework, PSD, PSM </w:t>
      </w:r>
      <w:r w:rsidRPr="007B6195">
        <w:rPr>
          <w:rFonts w:cstheme="minorHAnsi"/>
          <w:lang w:bidi="en-US"/>
        </w:rPr>
        <w:t>for the team to understand the Agile and DevOps concepts</w:t>
      </w:r>
    </w:p>
    <w:p w14:paraId="2BE37B51" w14:textId="5367A763" w:rsidR="00AA1F7B" w:rsidRPr="007B6195" w:rsidRDefault="00AA1F7B" w:rsidP="006B4268">
      <w:pPr>
        <w:pStyle w:val="ListParagraph"/>
        <w:numPr>
          <w:ilvl w:val="0"/>
          <w:numId w:val="3"/>
        </w:numPr>
        <w:tabs>
          <w:tab w:val="left" w:pos="360"/>
        </w:tabs>
        <w:spacing w:after="0" w:line="240" w:lineRule="auto"/>
        <w:jc w:val="both"/>
        <w:rPr>
          <w:rFonts w:cstheme="minorHAnsi"/>
          <w:b/>
          <w:lang w:bidi="en-US"/>
        </w:rPr>
      </w:pPr>
      <w:r w:rsidRPr="007B6195">
        <w:rPr>
          <w:rFonts w:cstheme="minorHAnsi"/>
          <w:b/>
          <w:lang w:bidi="en-US"/>
        </w:rPr>
        <w:t>HFM Migrations, HFM Life Cycle, DRM</w:t>
      </w:r>
      <w:r w:rsidR="00860C54">
        <w:rPr>
          <w:rFonts w:cstheme="minorHAnsi"/>
          <w:b/>
          <w:lang w:bidi="en-US"/>
        </w:rPr>
        <w:t xml:space="preserve"> and EDMCS</w:t>
      </w:r>
      <w:r w:rsidRPr="007B6195">
        <w:rPr>
          <w:rFonts w:cstheme="minorHAnsi"/>
          <w:b/>
          <w:lang w:bidi="en-US"/>
        </w:rPr>
        <w:t xml:space="preserve"> concepts</w:t>
      </w:r>
      <w:r w:rsidR="00D4145C">
        <w:rPr>
          <w:rFonts w:cstheme="minorHAnsi"/>
          <w:b/>
          <w:lang w:bidi="en-US"/>
        </w:rPr>
        <w:t>, FCCS</w:t>
      </w:r>
      <w:r w:rsidRPr="007B6195">
        <w:rPr>
          <w:rFonts w:cstheme="minorHAnsi"/>
          <w:b/>
          <w:lang w:bidi="en-US"/>
        </w:rPr>
        <w:t xml:space="preserve"> and Celcus</w:t>
      </w:r>
    </w:p>
    <w:p w14:paraId="50FEAB97" w14:textId="77777777" w:rsidR="00FC7A49" w:rsidRPr="009233C6" w:rsidRDefault="00FC7A49" w:rsidP="007B6195">
      <w:pPr>
        <w:tabs>
          <w:tab w:val="left" w:pos="360"/>
        </w:tabs>
        <w:spacing w:after="0" w:line="240" w:lineRule="auto"/>
        <w:ind w:left="360" w:hanging="270"/>
        <w:jc w:val="both"/>
        <w:rPr>
          <w:rFonts w:cstheme="minorHAnsi"/>
          <w:b/>
        </w:rPr>
      </w:pPr>
    </w:p>
    <w:p w14:paraId="4C5AEE2E" w14:textId="11F527D0" w:rsidR="00703697" w:rsidRDefault="0092794C" w:rsidP="007B6195">
      <w:pPr>
        <w:tabs>
          <w:tab w:val="left" w:pos="360"/>
        </w:tabs>
        <w:spacing w:after="0" w:line="240" w:lineRule="auto"/>
        <w:ind w:left="360" w:hanging="270"/>
        <w:jc w:val="both"/>
        <w:rPr>
          <w:rFonts w:cstheme="minorHAnsi"/>
          <w:b/>
          <w:u w:val="single"/>
        </w:rPr>
      </w:pPr>
      <w:r w:rsidRPr="00EE23F7">
        <w:rPr>
          <w:rFonts w:cstheme="minorHAnsi"/>
          <w:b/>
          <w:u w:val="single"/>
        </w:rPr>
        <w:t>EXPERIENCE</w:t>
      </w:r>
    </w:p>
    <w:p w14:paraId="57C467BA" w14:textId="24CC39B1" w:rsidR="00CE728D" w:rsidRDefault="00CE728D" w:rsidP="007B6195">
      <w:pPr>
        <w:tabs>
          <w:tab w:val="left" w:pos="360"/>
        </w:tabs>
        <w:spacing w:after="0" w:line="240" w:lineRule="auto"/>
        <w:ind w:left="360" w:hanging="270"/>
        <w:jc w:val="both"/>
        <w:rPr>
          <w:rFonts w:cstheme="minorHAnsi"/>
          <w:b/>
          <w:u w:val="single"/>
        </w:rPr>
      </w:pPr>
    </w:p>
    <w:p w14:paraId="7E732143" w14:textId="39AAF439" w:rsidR="00CE728D" w:rsidRPr="009233C6" w:rsidRDefault="00CE728D" w:rsidP="00CE728D">
      <w:pPr>
        <w:tabs>
          <w:tab w:val="left" w:pos="360"/>
        </w:tabs>
        <w:spacing w:after="0" w:line="240" w:lineRule="auto"/>
        <w:ind w:left="360" w:hanging="270"/>
        <w:jc w:val="both"/>
        <w:rPr>
          <w:rFonts w:cstheme="minorHAnsi"/>
          <w:b/>
        </w:rPr>
      </w:pPr>
      <w:r w:rsidRPr="009233C6">
        <w:rPr>
          <w:rFonts w:cstheme="minorHAnsi"/>
          <w:b/>
        </w:rPr>
        <w:t xml:space="preserve">Project: </w:t>
      </w:r>
      <w:r w:rsidR="0053236B">
        <w:rPr>
          <w:rFonts w:cstheme="minorHAnsi"/>
          <w:b/>
        </w:rPr>
        <w:t xml:space="preserve">WMTUS </w:t>
      </w:r>
      <w:r w:rsidR="00D462FC">
        <w:rPr>
          <w:rFonts w:cstheme="minorHAnsi"/>
          <w:b/>
        </w:rPr>
        <w:t>Domestic</w:t>
      </w:r>
      <w:r w:rsidRPr="009233C6">
        <w:rPr>
          <w:rFonts w:cstheme="minorHAnsi"/>
          <w:b/>
        </w:rPr>
        <w:tab/>
      </w:r>
      <w:r w:rsidRPr="009233C6">
        <w:rPr>
          <w:rFonts w:cstheme="minorHAnsi"/>
          <w:b/>
        </w:rPr>
        <w:tab/>
      </w:r>
      <w:r w:rsidRPr="009233C6">
        <w:rPr>
          <w:rFonts w:cstheme="minorHAnsi"/>
          <w:b/>
        </w:rPr>
        <w:tab/>
      </w:r>
      <w:r w:rsidRPr="009233C6">
        <w:rPr>
          <w:rFonts w:cstheme="minorHAnsi"/>
          <w:b/>
        </w:rPr>
        <w:tab/>
      </w:r>
      <w:r w:rsidRPr="009233C6">
        <w:rPr>
          <w:rFonts w:cstheme="minorHAnsi"/>
          <w:b/>
        </w:rPr>
        <w:tab/>
      </w:r>
      <w:r w:rsidRPr="009233C6">
        <w:rPr>
          <w:rFonts w:cstheme="minorHAnsi"/>
          <w:b/>
        </w:rPr>
        <w:tab/>
      </w:r>
      <w:r w:rsidR="00C873A6">
        <w:rPr>
          <w:rFonts w:cstheme="minorHAnsi"/>
          <w:b/>
        </w:rPr>
        <w:t xml:space="preserve">           November </w:t>
      </w:r>
      <w:r w:rsidRPr="009233C6">
        <w:rPr>
          <w:rFonts w:cstheme="minorHAnsi"/>
          <w:b/>
        </w:rPr>
        <w:t>20</w:t>
      </w:r>
      <w:r w:rsidR="00C873A6">
        <w:rPr>
          <w:rFonts w:cstheme="minorHAnsi"/>
          <w:b/>
        </w:rPr>
        <w:t>21</w:t>
      </w:r>
      <w:r w:rsidRPr="009233C6">
        <w:rPr>
          <w:rFonts w:cstheme="minorHAnsi"/>
          <w:b/>
        </w:rPr>
        <w:t xml:space="preserve"> – Present</w:t>
      </w:r>
    </w:p>
    <w:p w14:paraId="21CFF33D" w14:textId="6D38BEAB" w:rsidR="00CE728D" w:rsidRPr="009233C6" w:rsidRDefault="00CE728D" w:rsidP="00CE728D">
      <w:pPr>
        <w:tabs>
          <w:tab w:val="left" w:pos="360"/>
        </w:tabs>
        <w:spacing w:after="0" w:line="240" w:lineRule="auto"/>
        <w:ind w:left="360" w:hanging="270"/>
        <w:jc w:val="both"/>
        <w:rPr>
          <w:rFonts w:eastAsia="Cambria" w:cstheme="minorHAnsi"/>
          <w:color w:val="000000"/>
        </w:rPr>
      </w:pPr>
      <w:r w:rsidRPr="009233C6">
        <w:rPr>
          <w:rFonts w:cstheme="minorHAnsi"/>
          <w:b/>
        </w:rPr>
        <w:t xml:space="preserve">Client: </w:t>
      </w:r>
      <w:r w:rsidR="0028446A">
        <w:rPr>
          <w:rFonts w:cstheme="minorHAnsi"/>
        </w:rPr>
        <w:t>Walmart</w:t>
      </w:r>
      <w:r w:rsidRPr="009233C6">
        <w:rPr>
          <w:rFonts w:cstheme="minorHAnsi"/>
        </w:rPr>
        <w:t xml:space="preserve"> </w:t>
      </w:r>
      <w:r w:rsidRPr="009233C6">
        <w:rPr>
          <w:rFonts w:cstheme="minorHAnsi"/>
        </w:rPr>
        <w:tab/>
      </w:r>
      <w:r w:rsidRPr="009233C6">
        <w:rPr>
          <w:rFonts w:cstheme="minorHAnsi"/>
          <w:b/>
        </w:rPr>
        <w:tab/>
      </w:r>
      <w:r w:rsidR="00FC3B87">
        <w:rPr>
          <w:rFonts w:cstheme="minorHAnsi"/>
          <w:b/>
        </w:rPr>
        <w:t xml:space="preserve">           </w:t>
      </w:r>
      <w:r w:rsidRPr="009233C6">
        <w:rPr>
          <w:rFonts w:cstheme="minorHAnsi"/>
          <w:b/>
        </w:rPr>
        <w:t xml:space="preserve">Role: </w:t>
      </w:r>
      <w:r w:rsidR="00FC3B87" w:rsidRPr="00FC3B87">
        <w:rPr>
          <w:rFonts w:cstheme="minorHAnsi"/>
        </w:rPr>
        <w:t xml:space="preserve">Senior Finance Systems Architect | </w:t>
      </w:r>
      <w:r w:rsidR="002A32DB" w:rsidRPr="00FC3B87">
        <w:rPr>
          <w:rFonts w:cstheme="minorHAnsi"/>
          <w:bCs/>
        </w:rPr>
        <w:t>EPM Transformation</w:t>
      </w:r>
      <w:r w:rsidR="002A32DB">
        <w:rPr>
          <w:rFonts w:cstheme="minorHAnsi"/>
          <w:bCs/>
        </w:rPr>
        <w:t xml:space="preserve"> Lead</w:t>
      </w:r>
    </w:p>
    <w:p w14:paraId="41B33437" w14:textId="6D2C7323" w:rsidR="00CE728D" w:rsidRPr="009233C6" w:rsidRDefault="00CE728D" w:rsidP="00CE728D">
      <w:pPr>
        <w:tabs>
          <w:tab w:val="left" w:pos="360"/>
        </w:tabs>
        <w:spacing w:after="0" w:line="240" w:lineRule="auto"/>
        <w:ind w:left="360" w:hanging="270"/>
        <w:jc w:val="both"/>
        <w:rPr>
          <w:rFonts w:eastAsia="Cambria" w:cstheme="minorHAnsi"/>
          <w:color w:val="000000"/>
        </w:rPr>
      </w:pPr>
      <w:r w:rsidRPr="009233C6">
        <w:rPr>
          <w:rFonts w:eastAsia="Cambria" w:cstheme="minorHAnsi"/>
          <w:b/>
          <w:color w:val="000000"/>
        </w:rPr>
        <w:t xml:space="preserve">Environment: </w:t>
      </w:r>
      <w:r w:rsidRPr="00835967">
        <w:rPr>
          <w:rFonts w:eastAsia="Cambria" w:cstheme="minorHAnsi"/>
          <w:bCs/>
          <w:color w:val="000000"/>
        </w:rPr>
        <w:t>OneStream</w:t>
      </w:r>
      <w:r>
        <w:rPr>
          <w:rFonts w:eastAsia="Cambria" w:cstheme="minorHAnsi"/>
          <w:bCs/>
          <w:color w:val="000000"/>
        </w:rPr>
        <w:t xml:space="preserve"> </w:t>
      </w:r>
      <w:r w:rsidRPr="009233C6">
        <w:rPr>
          <w:rFonts w:eastAsia="Cambria" w:cstheme="minorHAnsi"/>
          <w:color w:val="000000"/>
        </w:rPr>
        <w:tab/>
      </w:r>
      <w:r w:rsidRPr="009233C6">
        <w:rPr>
          <w:rFonts w:eastAsia="Cambria" w:cstheme="minorHAnsi"/>
          <w:color w:val="000000"/>
        </w:rPr>
        <w:tab/>
      </w:r>
      <w:r w:rsidRPr="009233C6">
        <w:rPr>
          <w:rFonts w:eastAsia="Cambria" w:cstheme="minorHAnsi"/>
          <w:color w:val="000000"/>
        </w:rPr>
        <w:tab/>
      </w:r>
      <w:r>
        <w:rPr>
          <w:rFonts w:eastAsia="Cambria" w:cstheme="minorHAnsi"/>
          <w:color w:val="000000"/>
        </w:rPr>
        <w:t xml:space="preserve">               </w:t>
      </w:r>
    </w:p>
    <w:p w14:paraId="13120CB0" w14:textId="77777777" w:rsidR="000423F6" w:rsidRDefault="000423F6" w:rsidP="00CE728D">
      <w:pPr>
        <w:tabs>
          <w:tab w:val="left" w:pos="360"/>
        </w:tabs>
        <w:spacing w:after="0" w:line="240" w:lineRule="auto"/>
        <w:ind w:left="360" w:hanging="270"/>
        <w:jc w:val="both"/>
        <w:rPr>
          <w:rFonts w:eastAsia="Cambria" w:cstheme="minorHAnsi"/>
          <w:b/>
          <w:color w:val="000000"/>
        </w:rPr>
      </w:pPr>
    </w:p>
    <w:p w14:paraId="28CF672F" w14:textId="590795FE" w:rsidR="00CE728D" w:rsidRPr="009233C6" w:rsidRDefault="00CE728D" w:rsidP="00CE728D">
      <w:pPr>
        <w:tabs>
          <w:tab w:val="left" w:pos="360"/>
        </w:tabs>
        <w:spacing w:after="0" w:line="240" w:lineRule="auto"/>
        <w:ind w:left="360" w:hanging="270"/>
        <w:jc w:val="both"/>
        <w:rPr>
          <w:rFonts w:cstheme="minorHAnsi"/>
          <w:b/>
        </w:rPr>
      </w:pPr>
      <w:r w:rsidRPr="009233C6">
        <w:rPr>
          <w:rFonts w:cstheme="minorHAnsi"/>
          <w:b/>
        </w:rPr>
        <w:t>Responsibilities</w:t>
      </w:r>
      <w:r>
        <w:rPr>
          <w:rFonts w:cstheme="minorHAnsi"/>
          <w:b/>
        </w:rPr>
        <w:t>:</w:t>
      </w:r>
    </w:p>
    <w:p w14:paraId="37B6310B" w14:textId="5DE3F253" w:rsidR="00CE728D" w:rsidRDefault="00592FCB" w:rsidP="00CE728D">
      <w:pPr>
        <w:pStyle w:val="ListParagraph"/>
        <w:numPr>
          <w:ilvl w:val="0"/>
          <w:numId w:val="4"/>
        </w:numPr>
        <w:tabs>
          <w:tab w:val="left" w:pos="360"/>
        </w:tabs>
        <w:spacing w:after="0" w:line="240" w:lineRule="auto"/>
        <w:jc w:val="both"/>
        <w:rPr>
          <w:rFonts w:cstheme="minorHAnsi"/>
        </w:rPr>
      </w:pPr>
      <w:r>
        <w:rPr>
          <w:rFonts w:cstheme="minorHAnsi"/>
        </w:rPr>
        <w:t>Lead architect for u</w:t>
      </w:r>
      <w:r w:rsidR="00CE728D">
        <w:rPr>
          <w:rFonts w:cstheme="minorHAnsi"/>
        </w:rPr>
        <w:t>pgrad</w:t>
      </w:r>
      <w:r>
        <w:rPr>
          <w:rFonts w:cstheme="minorHAnsi"/>
        </w:rPr>
        <w:t>ing</w:t>
      </w:r>
      <w:r w:rsidR="00CE728D">
        <w:rPr>
          <w:rFonts w:cstheme="minorHAnsi"/>
        </w:rPr>
        <w:t xml:space="preserve"> on</w:t>
      </w:r>
      <w:r w:rsidR="005E5795">
        <w:rPr>
          <w:rFonts w:cstheme="minorHAnsi"/>
        </w:rPr>
        <w:t>-</w:t>
      </w:r>
      <w:r w:rsidR="00CE728D">
        <w:rPr>
          <w:rFonts w:cstheme="minorHAnsi"/>
        </w:rPr>
        <w:t xml:space="preserve">prem Hyperion </w:t>
      </w:r>
      <w:r>
        <w:rPr>
          <w:rFonts w:cstheme="minorHAnsi"/>
        </w:rPr>
        <w:t xml:space="preserve">Planning </w:t>
      </w:r>
      <w:r w:rsidR="00CE728D">
        <w:rPr>
          <w:rFonts w:cstheme="minorHAnsi"/>
        </w:rPr>
        <w:t xml:space="preserve">application to OneStream </w:t>
      </w:r>
      <w:r>
        <w:rPr>
          <w:rFonts w:cstheme="minorHAnsi"/>
        </w:rPr>
        <w:t>XF</w:t>
      </w:r>
      <w:r w:rsidR="00CE728D">
        <w:rPr>
          <w:rFonts w:cstheme="minorHAnsi"/>
        </w:rPr>
        <w:t>.</w:t>
      </w:r>
    </w:p>
    <w:p w14:paraId="02AFF1BC" w14:textId="2321E5E6" w:rsidR="00352E5F" w:rsidRDefault="00352E5F" w:rsidP="00CE728D">
      <w:pPr>
        <w:pStyle w:val="ListParagraph"/>
        <w:numPr>
          <w:ilvl w:val="0"/>
          <w:numId w:val="4"/>
        </w:numPr>
        <w:tabs>
          <w:tab w:val="left" w:pos="360"/>
        </w:tabs>
        <w:spacing w:after="0" w:line="240" w:lineRule="auto"/>
        <w:jc w:val="both"/>
        <w:rPr>
          <w:rFonts w:cstheme="minorHAnsi"/>
        </w:rPr>
      </w:pPr>
      <w:r>
        <w:rPr>
          <w:rFonts w:cstheme="minorHAnsi"/>
        </w:rPr>
        <w:t>Implemented EDMCS as centralized golden source of metadata platform across OneStream, Oracle EPM applications and reporting tools including Tableau, Power BI, etc.,</w:t>
      </w:r>
    </w:p>
    <w:p w14:paraId="06720477" w14:textId="652C97E7" w:rsidR="00AC5E58" w:rsidRDefault="00AC5E58" w:rsidP="00CE728D">
      <w:pPr>
        <w:pStyle w:val="ListParagraph"/>
        <w:numPr>
          <w:ilvl w:val="0"/>
          <w:numId w:val="4"/>
        </w:numPr>
        <w:tabs>
          <w:tab w:val="left" w:pos="360"/>
        </w:tabs>
        <w:spacing w:after="0" w:line="240" w:lineRule="auto"/>
        <w:jc w:val="both"/>
        <w:rPr>
          <w:rFonts w:cstheme="minorHAnsi"/>
        </w:rPr>
      </w:pPr>
      <w:r>
        <w:rPr>
          <w:rFonts w:cstheme="minorHAnsi"/>
        </w:rPr>
        <w:t>Defined end-to end EDMCS workflows (Request, Approval, Validations and Deployments) with SOX compliant controls.</w:t>
      </w:r>
    </w:p>
    <w:p w14:paraId="0D0B1D15" w14:textId="5A101CCC" w:rsidR="00AC5E58" w:rsidRDefault="00AC5E58" w:rsidP="00CE728D">
      <w:pPr>
        <w:pStyle w:val="ListParagraph"/>
        <w:numPr>
          <w:ilvl w:val="0"/>
          <w:numId w:val="4"/>
        </w:numPr>
        <w:tabs>
          <w:tab w:val="left" w:pos="360"/>
        </w:tabs>
        <w:spacing w:after="0" w:line="240" w:lineRule="auto"/>
        <w:jc w:val="both"/>
        <w:rPr>
          <w:rFonts w:cstheme="minorHAnsi"/>
        </w:rPr>
      </w:pPr>
      <w:r>
        <w:rPr>
          <w:rFonts w:cstheme="minorHAnsi"/>
        </w:rPr>
        <w:t xml:space="preserve">Defined required Subscriptions for all downstream applications from EDMCS. </w:t>
      </w:r>
    </w:p>
    <w:p w14:paraId="5F69C340" w14:textId="5B41AD96" w:rsidR="006754B3" w:rsidRDefault="006754B3" w:rsidP="00CE728D">
      <w:pPr>
        <w:pStyle w:val="ListParagraph"/>
        <w:numPr>
          <w:ilvl w:val="0"/>
          <w:numId w:val="4"/>
        </w:numPr>
        <w:tabs>
          <w:tab w:val="left" w:pos="360"/>
        </w:tabs>
        <w:spacing w:after="0" w:line="240" w:lineRule="auto"/>
        <w:jc w:val="both"/>
        <w:rPr>
          <w:rFonts w:cstheme="minorHAnsi"/>
        </w:rPr>
      </w:pPr>
      <w:r>
        <w:rPr>
          <w:rFonts w:cstheme="minorHAnsi"/>
        </w:rPr>
        <w:t>Automated variance analysis for MEC data between OneStream apps through Power Automate.</w:t>
      </w:r>
    </w:p>
    <w:p w14:paraId="243812E7" w14:textId="583FF184" w:rsidR="005A5D02" w:rsidRDefault="005A5D02" w:rsidP="00E07CB9">
      <w:pPr>
        <w:pStyle w:val="ListParagraph"/>
        <w:numPr>
          <w:ilvl w:val="0"/>
          <w:numId w:val="4"/>
        </w:numPr>
        <w:tabs>
          <w:tab w:val="left" w:pos="360"/>
        </w:tabs>
        <w:spacing w:after="0" w:line="240" w:lineRule="auto"/>
        <w:jc w:val="both"/>
        <w:rPr>
          <w:rFonts w:cstheme="minorHAnsi"/>
        </w:rPr>
      </w:pPr>
      <w:r>
        <w:rPr>
          <w:rFonts w:cstheme="minorHAnsi"/>
        </w:rPr>
        <w:t>Automated MEC Process including FX rate loads, GL to Actuals in OneStream reconciliations which reduced close effort by 30%.</w:t>
      </w:r>
    </w:p>
    <w:p w14:paraId="28213071" w14:textId="7DFAC55B" w:rsidR="00F91203" w:rsidRPr="00E07CB9" w:rsidRDefault="00F91203" w:rsidP="00E07CB9">
      <w:pPr>
        <w:pStyle w:val="ListParagraph"/>
        <w:numPr>
          <w:ilvl w:val="0"/>
          <w:numId w:val="4"/>
        </w:numPr>
        <w:tabs>
          <w:tab w:val="left" w:pos="360"/>
        </w:tabs>
        <w:spacing w:after="0" w:line="240" w:lineRule="auto"/>
        <w:jc w:val="both"/>
        <w:rPr>
          <w:rFonts w:cstheme="minorHAnsi"/>
        </w:rPr>
      </w:pPr>
      <w:r>
        <w:rPr>
          <w:rFonts w:cstheme="minorHAnsi"/>
        </w:rPr>
        <w:t xml:space="preserve">Designed and implemented enterprise financial consolidation and planning models supporting budgeting, forecasting and financial reporting across multiple finance applications. </w:t>
      </w:r>
    </w:p>
    <w:p w14:paraId="653CA2A5" w14:textId="7F404AA7" w:rsidR="00CE728D" w:rsidRDefault="00CE728D" w:rsidP="00AD0E13">
      <w:pPr>
        <w:pStyle w:val="ListParagraph"/>
        <w:numPr>
          <w:ilvl w:val="0"/>
          <w:numId w:val="4"/>
        </w:numPr>
        <w:tabs>
          <w:tab w:val="left" w:pos="360"/>
        </w:tabs>
        <w:spacing w:after="0" w:line="240" w:lineRule="auto"/>
        <w:jc w:val="both"/>
        <w:rPr>
          <w:rFonts w:cstheme="minorHAnsi"/>
        </w:rPr>
      </w:pPr>
      <w:r w:rsidRPr="007B5051">
        <w:rPr>
          <w:rFonts w:cstheme="minorHAnsi"/>
        </w:rPr>
        <w:t>Creation of cubes, dashboards, data management, form templates, journal templates, data sources, workflow profiles, time profiles in OneStream.</w:t>
      </w:r>
      <w:r w:rsidR="007B5051" w:rsidRPr="007B5051">
        <w:rPr>
          <w:rFonts w:cstheme="minorHAnsi"/>
        </w:rPr>
        <w:t xml:space="preserve"> </w:t>
      </w:r>
    </w:p>
    <w:p w14:paraId="623887A1" w14:textId="7A98F7A7" w:rsidR="00CE728D" w:rsidRPr="006111F9" w:rsidRDefault="00CE728D" w:rsidP="006111F9">
      <w:pPr>
        <w:pStyle w:val="ListParagraph"/>
        <w:numPr>
          <w:ilvl w:val="0"/>
          <w:numId w:val="4"/>
        </w:numPr>
        <w:tabs>
          <w:tab w:val="left" w:pos="360"/>
        </w:tabs>
        <w:spacing w:after="0" w:line="240" w:lineRule="auto"/>
        <w:jc w:val="both"/>
        <w:rPr>
          <w:rFonts w:cstheme="minorHAnsi"/>
        </w:rPr>
      </w:pPr>
      <w:r w:rsidRPr="006111F9">
        <w:rPr>
          <w:rFonts w:cstheme="minorHAnsi"/>
        </w:rPr>
        <w:t>Creation</w:t>
      </w:r>
      <w:r w:rsidR="00173AE5" w:rsidRPr="006111F9">
        <w:rPr>
          <w:rFonts w:cstheme="minorHAnsi"/>
        </w:rPr>
        <w:t xml:space="preserve"> </w:t>
      </w:r>
      <w:r w:rsidRPr="006111F9">
        <w:rPr>
          <w:rFonts w:cstheme="minorHAnsi"/>
        </w:rPr>
        <w:t>of multiple rule types including, transformation, business, consolidation and confirmation and certification rules in OneStream.</w:t>
      </w:r>
    </w:p>
    <w:p w14:paraId="2DB816B6" w14:textId="7812D5C3" w:rsidR="00CE728D" w:rsidRDefault="00CE728D" w:rsidP="00CE728D">
      <w:pPr>
        <w:pStyle w:val="ListParagraph"/>
        <w:numPr>
          <w:ilvl w:val="0"/>
          <w:numId w:val="4"/>
        </w:numPr>
        <w:tabs>
          <w:tab w:val="left" w:pos="360"/>
        </w:tabs>
        <w:spacing w:after="0" w:line="240" w:lineRule="auto"/>
        <w:jc w:val="both"/>
        <w:rPr>
          <w:rFonts w:cstheme="minorHAnsi"/>
        </w:rPr>
      </w:pPr>
      <w:r w:rsidRPr="00CB1C6D">
        <w:rPr>
          <w:rFonts w:cstheme="minorHAnsi"/>
        </w:rPr>
        <w:t>Maintaining audits and User roles for SOX compliance related activities</w:t>
      </w:r>
      <w:r>
        <w:rPr>
          <w:rFonts w:cstheme="minorHAnsi"/>
        </w:rPr>
        <w:t xml:space="preserve"> for OneStream</w:t>
      </w:r>
      <w:r w:rsidR="00A5784D">
        <w:rPr>
          <w:rFonts w:cstheme="minorHAnsi"/>
        </w:rPr>
        <w:t>.</w:t>
      </w:r>
      <w:r>
        <w:rPr>
          <w:rFonts w:cstheme="minorHAnsi"/>
        </w:rPr>
        <w:t xml:space="preserve"> </w:t>
      </w:r>
    </w:p>
    <w:p w14:paraId="0A4C1B30" w14:textId="77777777" w:rsidR="00CE728D" w:rsidRDefault="00CE728D" w:rsidP="00CE728D">
      <w:pPr>
        <w:pStyle w:val="ListParagraph"/>
        <w:numPr>
          <w:ilvl w:val="0"/>
          <w:numId w:val="4"/>
        </w:numPr>
        <w:tabs>
          <w:tab w:val="left" w:pos="360"/>
        </w:tabs>
        <w:spacing w:after="0" w:line="240" w:lineRule="auto"/>
        <w:jc w:val="both"/>
        <w:rPr>
          <w:rFonts w:cstheme="minorHAnsi"/>
        </w:rPr>
      </w:pPr>
      <w:r>
        <w:rPr>
          <w:rFonts w:cstheme="minorHAnsi"/>
        </w:rPr>
        <w:t>Running processes for consolidations and responsible for seeding actuals to planning cubes.</w:t>
      </w:r>
    </w:p>
    <w:p w14:paraId="24BBB676" w14:textId="77777777" w:rsidR="00CE728D" w:rsidRDefault="00CE728D" w:rsidP="00CE728D">
      <w:pPr>
        <w:pStyle w:val="ListParagraph"/>
        <w:numPr>
          <w:ilvl w:val="0"/>
          <w:numId w:val="4"/>
        </w:numPr>
        <w:tabs>
          <w:tab w:val="left" w:pos="360"/>
        </w:tabs>
        <w:spacing w:after="0" w:line="240" w:lineRule="auto"/>
        <w:jc w:val="both"/>
        <w:rPr>
          <w:rFonts w:cstheme="minorHAnsi"/>
        </w:rPr>
      </w:pPr>
      <w:r>
        <w:rPr>
          <w:rFonts w:cstheme="minorHAnsi"/>
        </w:rPr>
        <w:t>Running RCM process (reconciliation) between Consolidation and GL cubes.</w:t>
      </w:r>
    </w:p>
    <w:p w14:paraId="02314332" w14:textId="40E729ED" w:rsidR="007C4624" w:rsidRDefault="00CE728D" w:rsidP="005136EF">
      <w:pPr>
        <w:pStyle w:val="ListParagraph"/>
        <w:numPr>
          <w:ilvl w:val="0"/>
          <w:numId w:val="4"/>
        </w:numPr>
        <w:tabs>
          <w:tab w:val="left" w:pos="360"/>
        </w:tabs>
        <w:spacing w:after="0" w:line="240" w:lineRule="auto"/>
        <w:jc w:val="both"/>
        <w:rPr>
          <w:rFonts w:cstheme="minorHAnsi"/>
        </w:rPr>
      </w:pPr>
      <w:r w:rsidRPr="007B5051">
        <w:rPr>
          <w:rFonts w:cstheme="minorHAnsi"/>
        </w:rPr>
        <w:t>Created data management jobs in OneStream.</w:t>
      </w:r>
      <w:r w:rsidR="007B5051" w:rsidRPr="007B5051">
        <w:rPr>
          <w:rFonts w:cstheme="minorHAnsi"/>
        </w:rPr>
        <w:t xml:space="preserve"> </w:t>
      </w:r>
      <w:r w:rsidRPr="007B5051">
        <w:rPr>
          <w:rFonts w:cstheme="minorHAnsi"/>
        </w:rPr>
        <w:t xml:space="preserve">As part of BAU process involved in application maintenance and any masterdata related issues, creation of new </w:t>
      </w:r>
      <w:r w:rsidR="00E26AE1">
        <w:rPr>
          <w:rFonts w:cstheme="minorHAnsi"/>
        </w:rPr>
        <w:t xml:space="preserve">Visual basic </w:t>
      </w:r>
      <w:r w:rsidRPr="007B5051">
        <w:rPr>
          <w:rFonts w:cstheme="minorHAnsi"/>
        </w:rPr>
        <w:t xml:space="preserve">rules, forms, consolidation process. </w:t>
      </w:r>
      <w:r w:rsidR="007C4624" w:rsidRPr="007B5051">
        <w:rPr>
          <w:rFonts w:cstheme="minorHAnsi"/>
        </w:rPr>
        <w:t>Validating data between Source Essbase application and OneStream application through QuickViews.</w:t>
      </w:r>
    </w:p>
    <w:p w14:paraId="41111DEA" w14:textId="12EA88E5" w:rsidR="00793211" w:rsidRDefault="00793211" w:rsidP="005136EF">
      <w:pPr>
        <w:pStyle w:val="ListParagraph"/>
        <w:numPr>
          <w:ilvl w:val="0"/>
          <w:numId w:val="4"/>
        </w:numPr>
        <w:tabs>
          <w:tab w:val="left" w:pos="360"/>
        </w:tabs>
        <w:spacing w:after="0" w:line="240" w:lineRule="auto"/>
        <w:jc w:val="both"/>
        <w:rPr>
          <w:rFonts w:cstheme="minorHAnsi"/>
        </w:rPr>
      </w:pPr>
      <w:r>
        <w:rPr>
          <w:rFonts w:cstheme="minorHAnsi"/>
        </w:rPr>
        <w:t>Migrated on-prem OneStream application to SaaS.</w:t>
      </w:r>
    </w:p>
    <w:p w14:paraId="35600246" w14:textId="4C523FF8" w:rsidR="00E57B28" w:rsidRDefault="00E57B28" w:rsidP="005136EF">
      <w:pPr>
        <w:pStyle w:val="ListParagraph"/>
        <w:numPr>
          <w:ilvl w:val="0"/>
          <w:numId w:val="4"/>
        </w:numPr>
        <w:tabs>
          <w:tab w:val="left" w:pos="360"/>
        </w:tabs>
        <w:spacing w:after="0" w:line="240" w:lineRule="auto"/>
        <w:jc w:val="both"/>
        <w:rPr>
          <w:rFonts w:cstheme="minorHAnsi"/>
        </w:rPr>
      </w:pPr>
      <w:r>
        <w:rPr>
          <w:rFonts w:cstheme="minorHAnsi"/>
        </w:rPr>
        <w:t xml:space="preserve">Managing </w:t>
      </w:r>
      <w:r w:rsidR="00074991">
        <w:rPr>
          <w:rFonts w:cstheme="minorHAnsi"/>
        </w:rPr>
        <w:t xml:space="preserve">global onshore and offshore teams (Developers, Analysts, QA), Conducting code reviews and mentoring. </w:t>
      </w:r>
    </w:p>
    <w:p w14:paraId="37D334EC" w14:textId="5E62EBBE" w:rsidR="00E57B28" w:rsidRPr="007B5051" w:rsidRDefault="00E57B28" w:rsidP="005136EF">
      <w:pPr>
        <w:pStyle w:val="ListParagraph"/>
        <w:numPr>
          <w:ilvl w:val="0"/>
          <w:numId w:val="4"/>
        </w:numPr>
        <w:tabs>
          <w:tab w:val="left" w:pos="360"/>
        </w:tabs>
        <w:spacing w:after="0" w:line="240" w:lineRule="auto"/>
        <w:jc w:val="both"/>
        <w:rPr>
          <w:rFonts w:cstheme="minorHAnsi"/>
        </w:rPr>
      </w:pPr>
      <w:r>
        <w:rPr>
          <w:rFonts w:cstheme="minorHAnsi"/>
        </w:rPr>
        <w:t>Taking care of all team deliverables from business perspective.</w:t>
      </w:r>
    </w:p>
    <w:p w14:paraId="2607B45D" w14:textId="2D81394E" w:rsidR="00A97506" w:rsidRPr="007B5051" w:rsidRDefault="00E416A5" w:rsidP="006A52A0">
      <w:pPr>
        <w:pStyle w:val="ListParagraph"/>
        <w:numPr>
          <w:ilvl w:val="0"/>
          <w:numId w:val="4"/>
        </w:numPr>
        <w:tabs>
          <w:tab w:val="left" w:pos="360"/>
        </w:tabs>
        <w:spacing w:after="0" w:line="240" w:lineRule="auto"/>
        <w:jc w:val="both"/>
        <w:rPr>
          <w:rFonts w:cstheme="minorHAnsi"/>
        </w:rPr>
      </w:pPr>
      <w:r w:rsidRPr="007B5051">
        <w:rPr>
          <w:rFonts w:cstheme="minorHAnsi"/>
        </w:rPr>
        <w:t xml:space="preserve">Migrations between multiple environments </w:t>
      </w:r>
      <w:r w:rsidR="00A97506" w:rsidRPr="007B5051">
        <w:rPr>
          <w:rFonts w:cstheme="minorHAnsi"/>
        </w:rPr>
        <w:t>in OneStream</w:t>
      </w:r>
      <w:r w:rsidR="00074991">
        <w:rPr>
          <w:rFonts w:cstheme="minorHAnsi"/>
        </w:rPr>
        <w:t xml:space="preserve"> through change management</w:t>
      </w:r>
      <w:r w:rsidR="00A97506" w:rsidRPr="007B5051">
        <w:rPr>
          <w:rFonts w:cstheme="minorHAnsi"/>
        </w:rPr>
        <w:t>.</w:t>
      </w:r>
      <w:r w:rsidR="007B5051" w:rsidRPr="007B5051">
        <w:rPr>
          <w:rFonts w:cstheme="minorHAnsi"/>
        </w:rPr>
        <w:t xml:space="preserve"> </w:t>
      </w:r>
      <w:r w:rsidR="00A97506" w:rsidRPr="007B5051">
        <w:rPr>
          <w:rFonts w:cstheme="minorHAnsi"/>
        </w:rPr>
        <w:t>User Access Management.</w:t>
      </w:r>
    </w:p>
    <w:p w14:paraId="6691F148" w14:textId="326D6D0B" w:rsidR="00CE728D" w:rsidRDefault="007C4624" w:rsidP="00CE728D">
      <w:pPr>
        <w:pStyle w:val="ListParagraph"/>
        <w:numPr>
          <w:ilvl w:val="0"/>
          <w:numId w:val="4"/>
        </w:numPr>
        <w:tabs>
          <w:tab w:val="left" w:pos="360"/>
        </w:tabs>
        <w:spacing w:after="0" w:line="240" w:lineRule="auto"/>
        <w:jc w:val="both"/>
        <w:rPr>
          <w:rFonts w:cstheme="minorHAnsi"/>
        </w:rPr>
      </w:pPr>
      <w:r>
        <w:rPr>
          <w:rFonts w:cstheme="minorHAnsi"/>
        </w:rPr>
        <w:t>Converting business requirements into OneStream for Data Quality</w:t>
      </w:r>
      <w:r w:rsidR="00AA1A1E">
        <w:rPr>
          <w:rFonts w:cstheme="minorHAnsi"/>
        </w:rPr>
        <w:t>.</w:t>
      </w:r>
      <w:r>
        <w:rPr>
          <w:rFonts w:cstheme="minorHAnsi"/>
        </w:rPr>
        <w:t xml:space="preserve"> </w:t>
      </w:r>
    </w:p>
    <w:p w14:paraId="07E23F76" w14:textId="77777777" w:rsidR="00CE728D" w:rsidRPr="00450460" w:rsidRDefault="00CE728D" w:rsidP="00CE728D">
      <w:pPr>
        <w:pStyle w:val="ListParagraph"/>
        <w:numPr>
          <w:ilvl w:val="0"/>
          <w:numId w:val="4"/>
        </w:numPr>
        <w:tabs>
          <w:tab w:val="left" w:pos="360"/>
        </w:tabs>
        <w:spacing w:after="0" w:line="240" w:lineRule="auto"/>
        <w:jc w:val="both"/>
        <w:rPr>
          <w:rFonts w:cstheme="minorHAnsi"/>
        </w:rPr>
      </w:pPr>
      <w:r w:rsidRPr="002E6964">
        <w:rPr>
          <w:rFonts w:cstheme="minorHAnsi"/>
        </w:rPr>
        <w:t>Perform</w:t>
      </w:r>
      <w:r>
        <w:rPr>
          <w:rFonts w:cstheme="minorHAnsi"/>
        </w:rPr>
        <w:t>ed</w:t>
      </w:r>
      <w:r w:rsidRPr="002E6964">
        <w:rPr>
          <w:rFonts w:cstheme="minorHAnsi"/>
        </w:rPr>
        <w:t xml:space="preserve"> configuration duties within OneStream and other financial systems to meet defined objectives</w:t>
      </w:r>
      <w:r>
        <w:rPr>
          <w:rFonts w:cstheme="minorHAnsi"/>
        </w:rPr>
        <w:t>.</w:t>
      </w:r>
    </w:p>
    <w:p w14:paraId="1857461A" w14:textId="77777777" w:rsidR="00CE728D" w:rsidRDefault="00CE728D" w:rsidP="00CE728D">
      <w:pPr>
        <w:pStyle w:val="ListParagraph"/>
        <w:numPr>
          <w:ilvl w:val="0"/>
          <w:numId w:val="4"/>
        </w:numPr>
        <w:tabs>
          <w:tab w:val="left" w:pos="360"/>
        </w:tabs>
        <w:spacing w:after="0" w:line="240" w:lineRule="auto"/>
        <w:jc w:val="both"/>
        <w:rPr>
          <w:rFonts w:cstheme="minorHAnsi"/>
        </w:rPr>
      </w:pPr>
      <w:r>
        <w:rPr>
          <w:rFonts w:cstheme="minorHAnsi"/>
        </w:rPr>
        <w:t xml:space="preserve">Setting up </w:t>
      </w:r>
      <w:r w:rsidRPr="00C52B47">
        <w:rPr>
          <w:rFonts w:cstheme="minorHAnsi"/>
        </w:rPr>
        <w:t>data mapping and integrations from various source systems to OneStream platform</w:t>
      </w:r>
      <w:r>
        <w:rPr>
          <w:rFonts w:cstheme="minorHAnsi"/>
        </w:rPr>
        <w:t>.</w:t>
      </w:r>
    </w:p>
    <w:p w14:paraId="3CE836D8" w14:textId="09BB7B9C" w:rsidR="00074991" w:rsidRDefault="00074991" w:rsidP="00CE728D">
      <w:pPr>
        <w:pStyle w:val="ListParagraph"/>
        <w:numPr>
          <w:ilvl w:val="0"/>
          <w:numId w:val="4"/>
        </w:numPr>
        <w:tabs>
          <w:tab w:val="left" w:pos="360"/>
        </w:tabs>
        <w:spacing w:after="0" w:line="240" w:lineRule="auto"/>
        <w:jc w:val="both"/>
        <w:rPr>
          <w:rFonts w:cstheme="minorHAnsi"/>
        </w:rPr>
      </w:pPr>
      <w:r>
        <w:rPr>
          <w:rFonts w:cstheme="minorHAnsi"/>
        </w:rPr>
        <w:lastRenderedPageBreak/>
        <w:t>Partnered with finance Leadership, Controllers, FP&amp;A, Finance Data Governance, Chart of Accounts teams to align EDMCS and OneStream applications.</w:t>
      </w:r>
    </w:p>
    <w:p w14:paraId="38F030BD" w14:textId="77777777" w:rsidR="00F20818" w:rsidRPr="00F20818" w:rsidRDefault="00F20818" w:rsidP="00F20818">
      <w:pPr>
        <w:tabs>
          <w:tab w:val="left" w:pos="360"/>
        </w:tabs>
        <w:spacing w:after="0" w:line="240" w:lineRule="auto"/>
        <w:jc w:val="both"/>
        <w:rPr>
          <w:rFonts w:cstheme="minorHAnsi"/>
        </w:rPr>
      </w:pPr>
    </w:p>
    <w:p w14:paraId="398C7BE0" w14:textId="5D791D0F" w:rsidR="00CE728D" w:rsidRDefault="00CE728D" w:rsidP="007B6195">
      <w:pPr>
        <w:tabs>
          <w:tab w:val="left" w:pos="360"/>
        </w:tabs>
        <w:spacing w:after="0" w:line="240" w:lineRule="auto"/>
        <w:ind w:left="360" w:hanging="270"/>
        <w:jc w:val="both"/>
        <w:rPr>
          <w:rFonts w:cstheme="minorHAnsi"/>
          <w:b/>
          <w:u w:val="single"/>
        </w:rPr>
      </w:pPr>
    </w:p>
    <w:p w14:paraId="22C174E8" w14:textId="2C826211" w:rsidR="00CE728D" w:rsidRPr="009233C6" w:rsidRDefault="00CE728D" w:rsidP="00CE728D">
      <w:pPr>
        <w:tabs>
          <w:tab w:val="left" w:pos="360"/>
        </w:tabs>
        <w:spacing w:after="0" w:line="240" w:lineRule="auto"/>
        <w:ind w:left="360" w:hanging="270"/>
        <w:jc w:val="both"/>
        <w:rPr>
          <w:rFonts w:cstheme="minorHAnsi"/>
          <w:b/>
        </w:rPr>
      </w:pPr>
      <w:r w:rsidRPr="009233C6">
        <w:rPr>
          <w:rFonts w:cstheme="minorHAnsi"/>
          <w:b/>
        </w:rPr>
        <w:t xml:space="preserve">Project: </w:t>
      </w:r>
      <w:r w:rsidR="00211C3B">
        <w:rPr>
          <w:rFonts w:cstheme="minorHAnsi"/>
          <w:b/>
        </w:rPr>
        <w:t>OneStream Implementation</w:t>
      </w:r>
      <w:r w:rsidRPr="009233C6">
        <w:rPr>
          <w:rFonts w:cstheme="minorHAnsi"/>
          <w:b/>
        </w:rPr>
        <w:tab/>
      </w:r>
      <w:r w:rsidRPr="009233C6">
        <w:rPr>
          <w:rFonts w:cstheme="minorHAnsi"/>
          <w:b/>
        </w:rPr>
        <w:tab/>
      </w:r>
      <w:r w:rsidRPr="009233C6">
        <w:rPr>
          <w:rFonts w:cstheme="minorHAnsi"/>
          <w:b/>
        </w:rPr>
        <w:tab/>
      </w:r>
      <w:r w:rsidRPr="009233C6">
        <w:rPr>
          <w:rFonts w:cstheme="minorHAnsi"/>
          <w:b/>
        </w:rPr>
        <w:tab/>
      </w:r>
      <w:r w:rsidRPr="009233C6">
        <w:rPr>
          <w:rFonts w:cstheme="minorHAnsi"/>
          <w:b/>
        </w:rPr>
        <w:tab/>
      </w:r>
      <w:r>
        <w:rPr>
          <w:rFonts w:cstheme="minorHAnsi"/>
          <w:b/>
        </w:rPr>
        <w:t xml:space="preserve">      </w:t>
      </w:r>
      <w:r w:rsidR="009A6BFB">
        <w:rPr>
          <w:rFonts w:cstheme="minorHAnsi"/>
          <w:b/>
        </w:rPr>
        <w:t>May</w:t>
      </w:r>
      <w:r w:rsidRPr="009233C6">
        <w:rPr>
          <w:rFonts w:cstheme="minorHAnsi"/>
          <w:b/>
        </w:rPr>
        <w:t xml:space="preserve"> 20</w:t>
      </w:r>
      <w:r w:rsidR="009A6BFB">
        <w:rPr>
          <w:rFonts w:cstheme="minorHAnsi"/>
          <w:b/>
        </w:rPr>
        <w:t>21</w:t>
      </w:r>
      <w:r w:rsidRPr="009233C6">
        <w:rPr>
          <w:rFonts w:cstheme="minorHAnsi"/>
          <w:b/>
        </w:rPr>
        <w:t xml:space="preserve"> – </w:t>
      </w:r>
      <w:r w:rsidR="009A6BFB">
        <w:rPr>
          <w:rFonts w:cstheme="minorHAnsi"/>
          <w:b/>
        </w:rPr>
        <w:t>November 2021</w:t>
      </w:r>
    </w:p>
    <w:p w14:paraId="72AE9E60" w14:textId="05A06DDE" w:rsidR="00CE728D" w:rsidRPr="009233C6" w:rsidRDefault="00CE728D" w:rsidP="00CE728D">
      <w:pPr>
        <w:tabs>
          <w:tab w:val="left" w:pos="360"/>
        </w:tabs>
        <w:spacing w:after="0" w:line="240" w:lineRule="auto"/>
        <w:ind w:left="360" w:hanging="270"/>
        <w:jc w:val="both"/>
        <w:rPr>
          <w:rFonts w:eastAsia="Cambria" w:cstheme="minorHAnsi"/>
          <w:color w:val="000000"/>
        </w:rPr>
      </w:pPr>
      <w:r w:rsidRPr="009233C6">
        <w:rPr>
          <w:rFonts w:cstheme="minorHAnsi"/>
          <w:b/>
        </w:rPr>
        <w:t xml:space="preserve">Client: </w:t>
      </w:r>
      <w:r w:rsidR="008A5B6B" w:rsidRPr="001A1197">
        <w:rPr>
          <w:rFonts w:cstheme="minorHAnsi"/>
        </w:rPr>
        <w:t>Moog</w:t>
      </w:r>
      <w:r w:rsidRPr="009233C6">
        <w:rPr>
          <w:rFonts w:cstheme="minorHAnsi"/>
        </w:rPr>
        <w:t xml:space="preserve"> </w:t>
      </w:r>
      <w:r w:rsidRPr="009233C6">
        <w:rPr>
          <w:rFonts w:cstheme="minorHAnsi"/>
        </w:rPr>
        <w:tab/>
      </w:r>
      <w:r w:rsidRPr="009233C6">
        <w:rPr>
          <w:rFonts w:cstheme="minorHAnsi"/>
          <w:b/>
        </w:rPr>
        <w:tab/>
      </w:r>
      <w:r w:rsidRPr="009233C6">
        <w:rPr>
          <w:rFonts w:cstheme="minorHAnsi"/>
          <w:b/>
        </w:rPr>
        <w:tab/>
      </w:r>
      <w:r w:rsidRPr="009233C6">
        <w:rPr>
          <w:rFonts w:cstheme="minorHAnsi"/>
          <w:b/>
        </w:rPr>
        <w:tab/>
      </w:r>
      <w:r w:rsidRPr="009233C6">
        <w:rPr>
          <w:rFonts w:cstheme="minorHAnsi"/>
          <w:b/>
        </w:rPr>
        <w:tab/>
      </w:r>
      <w:r>
        <w:rPr>
          <w:rFonts w:cstheme="minorHAnsi"/>
          <w:b/>
        </w:rPr>
        <w:t xml:space="preserve">       </w:t>
      </w:r>
      <w:r>
        <w:rPr>
          <w:rFonts w:cstheme="minorHAnsi"/>
          <w:b/>
        </w:rPr>
        <w:tab/>
      </w:r>
      <w:r>
        <w:rPr>
          <w:rFonts w:cstheme="minorHAnsi"/>
          <w:b/>
        </w:rPr>
        <w:tab/>
        <w:t xml:space="preserve"> </w:t>
      </w:r>
      <w:r w:rsidR="001577F4">
        <w:rPr>
          <w:rFonts w:cstheme="minorHAnsi"/>
          <w:b/>
        </w:rPr>
        <w:t xml:space="preserve">     </w:t>
      </w:r>
      <w:r>
        <w:rPr>
          <w:rFonts w:cstheme="minorHAnsi"/>
          <w:b/>
        </w:rPr>
        <w:t xml:space="preserve">          </w:t>
      </w:r>
      <w:r>
        <w:rPr>
          <w:rFonts w:cstheme="minorHAnsi"/>
          <w:b/>
        </w:rPr>
        <w:tab/>
        <w:t xml:space="preserve"> </w:t>
      </w:r>
      <w:r w:rsidRPr="009233C6">
        <w:rPr>
          <w:rFonts w:cstheme="minorHAnsi"/>
          <w:b/>
        </w:rPr>
        <w:t xml:space="preserve">Role: </w:t>
      </w:r>
      <w:r>
        <w:rPr>
          <w:rFonts w:eastAsia="Cambria" w:cstheme="minorHAnsi"/>
          <w:color w:val="000000"/>
        </w:rPr>
        <w:t xml:space="preserve">Senior </w:t>
      </w:r>
      <w:r w:rsidRPr="009233C6">
        <w:rPr>
          <w:rFonts w:eastAsia="Cambria" w:cstheme="minorHAnsi"/>
          <w:color w:val="000000"/>
        </w:rPr>
        <w:t>Consultant</w:t>
      </w:r>
    </w:p>
    <w:p w14:paraId="2FFECEA0" w14:textId="110CD1BD" w:rsidR="00CE728D" w:rsidRPr="009233C6" w:rsidRDefault="00CE728D" w:rsidP="00CE728D">
      <w:pPr>
        <w:tabs>
          <w:tab w:val="left" w:pos="360"/>
        </w:tabs>
        <w:spacing w:after="0" w:line="240" w:lineRule="auto"/>
        <w:ind w:left="360" w:hanging="270"/>
        <w:jc w:val="both"/>
        <w:rPr>
          <w:rFonts w:eastAsia="Cambria" w:cstheme="minorHAnsi"/>
          <w:color w:val="000000"/>
        </w:rPr>
      </w:pPr>
      <w:r w:rsidRPr="009233C6">
        <w:rPr>
          <w:rFonts w:eastAsia="Cambria" w:cstheme="minorHAnsi"/>
          <w:b/>
          <w:color w:val="000000"/>
        </w:rPr>
        <w:t xml:space="preserve">Environment: </w:t>
      </w:r>
      <w:r w:rsidRPr="00835967">
        <w:rPr>
          <w:rFonts w:eastAsia="Cambria" w:cstheme="minorHAnsi"/>
          <w:bCs/>
          <w:color w:val="000000"/>
        </w:rPr>
        <w:t>OneStream</w:t>
      </w:r>
      <w:r>
        <w:rPr>
          <w:rFonts w:eastAsia="Cambria" w:cstheme="minorHAnsi"/>
          <w:bCs/>
          <w:color w:val="000000"/>
        </w:rPr>
        <w:t xml:space="preserve"> and Hyperion</w:t>
      </w:r>
      <w:r w:rsidRPr="009233C6">
        <w:rPr>
          <w:rFonts w:eastAsia="Cambria" w:cstheme="minorHAnsi"/>
          <w:color w:val="000000"/>
        </w:rPr>
        <w:tab/>
      </w:r>
      <w:r w:rsidRPr="009233C6">
        <w:rPr>
          <w:rFonts w:eastAsia="Cambria" w:cstheme="minorHAnsi"/>
          <w:color w:val="000000"/>
        </w:rPr>
        <w:tab/>
      </w:r>
      <w:r>
        <w:rPr>
          <w:rFonts w:eastAsia="Cambria" w:cstheme="minorHAnsi"/>
          <w:color w:val="000000"/>
        </w:rPr>
        <w:t xml:space="preserve">               </w:t>
      </w:r>
    </w:p>
    <w:p w14:paraId="611061E2" w14:textId="77777777" w:rsidR="00CE728D" w:rsidRPr="009233C6" w:rsidRDefault="00CE728D" w:rsidP="00CE728D">
      <w:pPr>
        <w:tabs>
          <w:tab w:val="left" w:pos="360"/>
        </w:tabs>
        <w:spacing w:after="0" w:line="240" w:lineRule="auto"/>
        <w:ind w:left="360" w:hanging="270"/>
        <w:jc w:val="both"/>
        <w:rPr>
          <w:rFonts w:cstheme="minorHAnsi"/>
          <w:b/>
        </w:rPr>
      </w:pPr>
      <w:r w:rsidRPr="009233C6">
        <w:rPr>
          <w:rFonts w:cstheme="minorHAnsi"/>
          <w:b/>
        </w:rPr>
        <w:t>Responsibilities</w:t>
      </w:r>
      <w:r>
        <w:rPr>
          <w:rFonts w:cstheme="minorHAnsi"/>
          <w:b/>
        </w:rPr>
        <w:t>:</w:t>
      </w:r>
    </w:p>
    <w:p w14:paraId="4C881589" w14:textId="76786F34" w:rsidR="00CE728D" w:rsidRDefault="00CE728D" w:rsidP="00CE728D">
      <w:pPr>
        <w:pStyle w:val="ListParagraph"/>
        <w:numPr>
          <w:ilvl w:val="0"/>
          <w:numId w:val="4"/>
        </w:numPr>
        <w:tabs>
          <w:tab w:val="left" w:pos="360"/>
        </w:tabs>
        <w:spacing w:after="0" w:line="240" w:lineRule="auto"/>
        <w:jc w:val="both"/>
        <w:rPr>
          <w:rFonts w:cstheme="minorHAnsi"/>
        </w:rPr>
      </w:pPr>
      <w:r>
        <w:rPr>
          <w:rFonts w:cstheme="minorHAnsi"/>
        </w:rPr>
        <w:t>Upgraded on</w:t>
      </w:r>
      <w:r w:rsidR="00F64832">
        <w:rPr>
          <w:rFonts w:cstheme="minorHAnsi"/>
        </w:rPr>
        <w:t>-</w:t>
      </w:r>
      <w:r>
        <w:rPr>
          <w:rFonts w:cstheme="minorHAnsi"/>
        </w:rPr>
        <w:t>prem Hyperion application to OneStream.</w:t>
      </w:r>
    </w:p>
    <w:p w14:paraId="5BCF4A75" w14:textId="2B4D6A2C" w:rsidR="00A61BF6" w:rsidRDefault="00A61BF6" w:rsidP="00CE728D">
      <w:pPr>
        <w:pStyle w:val="ListParagraph"/>
        <w:numPr>
          <w:ilvl w:val="0"/>
          <w:numId w:val="4"/>
        </w:numPr>
        <w:tabs>
          <w:tab w:val="left" w:pos="360"/>
        </w:tabs>
        <w:spacing w:after="0" w:line="240" w:lineRule="auto"/>
        <w:jc w:val="both"/>
        <w:rPr>
          <w:rFonts w:cstheme="minorHAnsi"/>
        </w:rPr>
      </w:pPr>
      <w:r>
        <w:rPr>
          <w:rFonts w:cstheme="minorHAnsi"/>
        </w:rPr>
        <w:t xml:space="preserve">Taking care of creation of dimensions in OneStream including Account and </w:t>
      </w:r>
      <w:r w:rsidR="00D21B9F">
        <w:rPr>
          <w:rFonts w:cstheme="minorHAnsi"/>
        </w:rPr>
        <w:t>Entity</w:t>
      </w:r>
      <w:r>
        <w:rPr>
          <w:rFonts w:cstheme="minorHAnsi"/>
        </w:rPr>
        <w:t>.</w:t>
      </w:r>
    </w:p>
    <w:p w14:paraId="5A6AC833" w14:textId="77B8BF12" w:rsidR="00A61BF6" w:rsidRPr="007B5051" w:rsidRDefault="00A61BF6" w:rsidP="00F27655">
      <w:pPr>
        <w:pStyle w:val="ListParagraph"/>
        <w:numPr>
          <w:ilvl w:val="0"/>
          <w:numId w:val="4"/>
        </w:numPr>
        <w:tabs>
          <w:tab w:val="left" w:pos="360"/>
        </w:tabs>
        <w:spacing w:after="0" w:line="240" w:lineRule="auto"/>
        <w:jc w:val="both"/>
        <w:rPr>
          <w:rFonts w:cstheme="minorHAnsi"/>
        </w:rPr>
      </w:pPr>
      <w:r w:rsidRPr="007B5051">
        <w:rPr>
          <w:rFonts w:cstheme="minorHAnsi"/>
        </w:rPr>
        <w:t>As per the month end process, loading of FX-Rates.</w:t>
      </w:r>
      <w:r w:rsidR="007B5051" w:rsidRPr="007B5051">
        <w:rPr>
          <w:rFonts w:cstheme="minorHAnsi"/>
        </w:rPr>
        <w:t xml:space="preserve"> </w:t>
      </w:r>
      <w:r w:rsidRPr="007B5051">
        <w:rPr>
          <w:rFonts w:cstheme="minorHAnsi"/>
        </w:rPr>
        <w:t>Creation of Workflow Structures and Workflow profiles.</w:t>
      </w:r>
    </w:p>
    <w:p w14:paraId="22DEB989" w14:textId="32B7C3DA" w:rsidR="00CE728D" w:rsidRPr="007B5051" w:rsidRDefault="00A61BF6" w:rsidP="00EC1E00">
      <w:pPr>
        <w:pStyle w:val="ListParagraph"/>
        <w:numPr>
          <w:ilvl w:val="0"/>
          <w:numId w:val="4"/>
        </w:numPr>
        <w:tabs>
          <w:tab w:val="left" w:pos="360"/>
        </w:tabs>
        <w:spacing w:after="0" w:line="240" w:lineRule="auto"/>
        <w:jc w:val="both"/>
        <w:rPr>
          <w:rFonts w:cstheme="minorHAnsi"/>
        </w:rPr>
      </w:pPr>
      <w:r w:rsidRPr="007B5051">
        <w:rPr>
          <w:rFonts w:cstheme="minorHAnsi"/>
        </w:rPr>
        <w:t xml:space="preserve">As part of Data collection, created Data sources, transformation profiles and </w:t>
      </w:r>
      <w:r w:rsidR="00500BD8">
        <w:rPr>
          <w:rFonts w:cstheme="minorHAnsi"/>
        </w:rPr>
        <w:t>C</w:t>
      </w:r>
      <w:r w:rsidRPr="007B5051">
        <w:rPr>
          <w:rFonts w:cstheme="minorHAnsi"/>
        </w:rPr>
        <w:t>ube</w:t>
      </w:r>
      <w:r w:rsidR="00500BD8">
        <w:rPr>
          <w:rFonts w:cstheme="minorHAnsi"/>
        </w:rPr>
        <w:t xml:space="preserve"> </w:t>
      </w:r>
      <w:r w:rsidRPr="007B5051">
        <w:rPr>
          <w:rFonts w:cstheme="minorHAnsi"/>
        </w:rPr>
        <w:t>Load Workflow Setup.</w:t>
      </w:r>
      <w:r w:rsidR="007B5051" w:rsidRPr="007B5051">
        <w:rPr>
          <w:rFonts w:cstheme="minorHAnsi"/>
        </w:rPr>
        <w:t xml:space="preserve"> </w:t>
      </w:r>
      <w:r w:rsidR="00CE728D" w:rsidRPr="007B5051">
        <w:rPr>
          <w:rFonts w:cstheme="minorHAnsi"/>
        </w:rPr>
        <w:t>Creation of cubes, dashboards, data management, form templates, journal templates</w:t>
      </w:r>
      <w:r w:rsidR="007930C3" w:rsidRPr="007B5051">
        <w:rPr>
          <w:rFonts w:cstheme="minorHAnsi"/>
        </w:rPr>
        <w:t xml:space="preserve"> </w:t>
      </w:r>
      <w:r w:rsidR="00CE728D" w:rsidRPr="007B5051">
        <w:rPr>
          <w:rFonts w:cstheme="minorHAnsi"/>
        </w:rPr>
        <w:t>in OneStream.</w:t>
      </w:r>
    </w:p>
    <w:p w14:paraId="0BEF6782" w14:textId="77777777" w:rsidR="00C71A11" w:rsidRDefault="00C71A11" w:rsidP="007930C3">
      <w:pPr>
        <w:pStyle w:val="ListParagraph"/>
        <w:numPr>
          <w:ilvl w:val="0"/>
          <w:numId w:val="4"/>
        </w:numPr>
        <w:tabs>
          <w:tab w:val="left" w:pos="360"/>
        </w:tabs>
        <w:spacing w:after="0" w:line="240" w:lineRule="auto"/>
        <w:jc w:val="both"/>
        <w:rPr>
          <w:rFonts w:cstheme="minorHAnsi"/>
        </w:rPr>
      </w:pPr>
      <w:r>
        <w:rPr>
          <w:rFonts w:cstheme="minorHAnsi"/>
        </w:rPr>
        <w:t>Data Model Refinement including Consolidation, Calc Status and Task Activity.</w:t>
      </w:r>
    </w:p>
    <w:p w14:paraId="53E05FA9" w14:textId="1099B7C6" w:rsidR="00C71A11" w:rsidRDefault="00C71A11" w:rsidP="007930C3">
      <w:pPr>
        <w:pStyle w:val="ListParagraph"/>
        <w:numPr>
          <w:ilvl w:val="0"/>
          <w:numId w:val="4"/>
        </w:numPr>
        <w:tabs>
          <w:tab w:val="left" w:pos="360"/>
        </w:tabs>
        <w:spacing w:after="0" w:line="240" w:lineRule="auto"/>
        <w:jc w:val="both"/>
        <w:rPr>
          <w:rFonts w:cstheme="minorHAnsi"/>
        </w:rPr>
      </w:pPr>
      <w:r>
        <w:rPr>
          <w:rFonts w:cstheme="minorHAnsi"/>
        </w:rPr>
        <w:t xml:space="preserve">Creation of </w:t>
      </w:r>
      <w:r w:rsidR="00D21B9F">
        <w:rPr>
          <w:rFonts w:cstheme="minorHAnsi"/>
        </w:rPr>
        <w:t>Confirmation</w:t>
      </w:r>
      <w:r>
        <w:rPr>
          <w:rFonts w:cstheme="minorHAnsi"/>
        </w:rPr>
        <w:t xml:space="preserve"> Rules and Certification Questions in OneStream.</w:t>
      </w:r>
    </w:p>
    <w:p w14:paraId="705EEDEC" w14:textId="76282206" w:rsidR="00E26AE1" w:rsidRDefault="00E26AE1" w:rsidP="00E26AE1">
      <w:pPr>
        <w:pStyle w:val="ListParagraph"/>
        <w:numPr>
          <w:ilvl w:val="0"/>
          <w:numId w:val="4"/>
        </w:numPr>
        <w:tabs>
          <w:tab w:val="left" w:pos="360"/>
        </w:tabs>
        <w:spacing w:after="0" w:line="240" w:lineRule="auto"/>
        <w:jc w:val="both"/>
        <w:rPr>
          <w:rFonts w:cstheme="minorHAnsi"/>
        </w:rPr>
      </w:pPr>
      <w:r>
        <w:rPr>
          <w:rFonts w:cstheme="minorHAnsi"/>
        </w:rPr>
        <w:t>Creation of Business Rules using Visual basic in OneStream.</w:t>
      </w:r>
    </w:p>
    <w:p w14:paraId="5373130D" w14:textId="13EEC528" w:rsidR="00C71A11" w:rsidRDefault="00C71A11" w:rsidP="007930C3">
      <w:pPr>
        <w:pStyle w:val="ListParagraph"/>
        <w:numPr>
          <w:ilvl w:val="0"/>
          <w:numId w:val="4"/>
        </w:numPr>
        <w:tabs>
          <w:tab w:val="left" w:pos="360"/>
        </w:tabs>
        <w:spacing w:after="0" w:line="240" w:lineRule="auto"/>
        <w:jc w:val="both"/>
        <w:rPr>
          <w:rFonts w:cstheme="minorHAnsi"/>
        </w:rPr>
      </w:pPr>
      <w:r>
        <w:rPr>
          <w:rFonts w:cstheme="minorHAnsi"/>
        </w:rPr>
        <w:t>Taking care of User Security Management from Cube and Scenario perspective.</w:t>
      </w:r>
    </w:p>
    <w:p w14:paraId="185AE83D" w14:textId="24DDB1C0" w:rsidR="00C71A11" w:rsidRDefault="00C71A11" w:rsidP="007930C3">
      <w:pPr>
        <w:pStyle w:val="ListParagraph"/>
        <w:numPr>
          <w:ilvl w:val="0"/>
          <w:numId w:val="4"/>
        </w:numPr>
        <w:tabs>
          <w:tab w:val="left" w:pos="360"/>
        </w:tabs>
        <w:spacing w:after="0" w:line="240" w:lineRule="auto"/>
        <w:jc w:val="both"/>
        <w:rPr>
          <w:rFonts w:cstheme="minorHAnsi"/>
        </w:rPr>
      </w:pPr>
      <w:r>
        <w:rPr>
          <w:rFonts w:cstheme="minorHAnsi"/>
        </w:rPr>
        <w:t xml:space="preserve"> Taking care of Data validations from Quick View POV.</w:t>
      </w:r>
    </w:p>
    <w:p w14:paraId="32D079BA" w14:textId="4E0B665C" w:rsidR="00CE728D" w:rsidRPr="007B5051" w:rsidRDefault="00C71A11" w:rsidP="00574144">
      <w:pPr>
        <w:pStyle w:val="ListParagraph"/>
        <w:numPr>
          <w:ilvl w:val="0"/>
          <w:numId w:val="4"/>
        </w:numPr>
        <w:tabs>
          <w:tab w:val="left" w:pos="360"/>
        </w:tabs>
        <w:spacing w:after="0" w:line="240" w:lineRule="auto"/>
        <w:jc w:val="both"/>
        <w:rPr>
          <w:rFonts w:cstheme="minorHAnsi"/>
        </w:rPr>
      </w:pPr>
      <w:r w:rsidRPr="007B5051">
        <w:rPr>
          <w:rFonts w:cstheme="minorHAnsi"/>
        </w:rPr>
        <w:t>Comparing data between OneStream and Hyperion applications and identifying the variances root cause.</w:t>
      </w:r>
      <w:r w:rsidR="007B5051" w:rsidRPr="007B5051">
        <w:rPr>
          <w:rFonts w:cstheme="minorHAnsi"/>
        </w:rPr>
        <w:t xml:space="preserve"> </w:t>
      </w:r>
      <w:r w:rsidR="00CE728D" w:rsidRPr="007B5051">
        <w:rPr>
          <w:rFonts w:cstheme="minorHAnsi"/>
        </w:rPr>
        <w:t>Running processes for consolidations and responsible for seeding actuals to planning cubes.</w:t>
      </w:r>
      <w:r w:rsidR="007B5051" w:rsidRPr="007B5051">
        <w:rPr>
          <w:rFonts w:cstheme="minorHAnsi"/>
        </w:rPr>
        <w:t xml:space="preserve"> </w:t>
      </w:r>
      <w:r w:rsidR="00CE728D" w:rsidRPr="007B5051">
        <w:rPr>
          <w:rFonts w:cstheme="minorHAnsi"/>
        </w:rPr>
        <w:t>Created data management jobs in OneStream.</w:t>
      </w:r>
    </w:p>
    <w:p w14:paraId="57702B42" w14:textId="4CA43D43" w:rsidR="000F5587" w:rsidRPr="00C71A11" w:rsidRDefault="00C71A11" w:rsidP="00C71A11">
      <w:pPr>
        <w:pStyle w:val="ListParagraph"/>
        <w:numPr>
          <w:ilvl w:val="0"/>
          <w:numId w:val="4"/>
        </w:numPr>
        <w:tabs>
          <w:tab w:val="left" w:pos="360"/>
        </w:tabs>
        <w:spacing w:after="0" w:line="240" w:lineRule="auto"/>
        <w:jc w:val="both"/>
        <w:rPr>
          <w:rFonts w:cstheme="minorHAnsi"/>
          <w:b/>
        </w:rPr>
      </w:pPr>
      <w:r>
        <w:rPr>
          <w:rFonts w:cstheme="minorHAnsi"/>
        </w:rPr>
        <w:t xml:space="preserve">Taking care of Migrations between multiple environments for OneStream artefacts. </w:t>
      </w:r>
    </w:p>
    <w:p w14:paraId="53CF072F" w14:textId="77777777" w:rsidR="00C71A11" w:rsidRPr="009233C6" w:rsidRDefault="00C71A11" w:rsidP="00C71A11">
      <w:pPr>
        <w:pStyle w:val="ListParagraph"/>
        <w:tabs>
          <w:tab w:val="left" w:pos="360"/>
        </w:tabs>
        <w:spacing w:after="0" w:line="240" w:lineRule="auto"/>
        <w:jc w:val="both"/>
        <w:rPr>
          <w:rFonts w:cstheme="minorHAnsi"/>
          <w:b/>
        </w:rPr>
      </w:pPr>
    </w:p>
    <w:p w14:paraId="053866EF" w14:textId="6EEA9348" w:rsidR="000F5587" w:rsidRPr="009233C6" w:rsidRDefault="000F5587" w:rsidP="007B6195">
      <w:pPr>
        <w:tabs>
          <w:tab w:val="left" w:pos="360"/>
        </w:tabs>
        <w:spacing w:after="0" w:line="240" w:lineRule="auto"/>
        <w:ind w:left="360" w:hanging="270"/>
        <w:jc w:val="both"/>
        <w:rPr>
          <w:rFonts w:cstheme="minorHAnsi"/>
          <w:b/>
        </w:rPr>
      </w:pPr>
      <w:r w:rsidRPr="009233C6">
        <w:rPr>
          <w:rFonts w:cstheme="minorHAnsi"/>
          <w:b/>
        </w:rPr>
        <w:t xml:space="preserve">Project: </w:t>
      </w:r>
      <w:r w:rsidR="006853BF" w:rsidRPr="009233C6">
        <w:rPr>
          <w:rFonts w:cstheme="minorHAnsi"/>
          <w:b/>
        </w:rPr>
        <w:t>2.0</w:t>
      </w:r>
      <w:r w:rsidR="00372D83" w:rsidRPr="009233C6">
        <w:rPr>
          <w:rFonts w:cstheme="minorHAnsi"/>
          <w:b/>
        </w:rPr>
        <w:t xml:space="preserve"> and </w:t>
      </w:r>
      <w:r w:rsidRPr="009233C6">
        <w:rPr>
          <w:rFonts w:cstheme="minorHAnsi"/>
          <w:b/>
        </w:rPr>
        <w:t>BAU</w:t>
      </w:r>
      <w:r w:rsidR="006853BF" w:rsidRPr="009233C6">
        <w:rPr>
          <w:rFonts w:cstheme="minorHAnsi"/>
          <w:b/>
        </w:rPr>
        <w:tab/>
      </w:r>
      <w:r w:rsidR="006853BF" w:rsidRPr="009233C6">
        <w:rPr>
          <w:rFonts w:cstheme="minorHAnsi"/>
          <w:b/>
        </w:rPr>
        <w:tab/>
      </w:r>
      <w:r w:rsidR="006853BF" w:rsidRPr="009233C6">
        <w:rPr>
          <w:rFonts w:cstheme="minorHAnsi"/>
          <w:b/>
        </w:rPr>
        <w:tab/>
      </w:r>
      <w:r w:rsidRPr="009233C6">
        <w:rPr>
          <w:rFonts w:cstheme="minorHAnsi"/>
          <w:b/>
        </w:rPr>
        <w:tab/>
      </w:r>
      <w:r w:rsidRPr="009233C6">
        <w:rPr>
          <w:rFonts w:cstheme="minorHAnsi"/>
          <w:b/>
        </w:rPr>
        <w:tab/>
      </w:r>
      <w:r w:rsidRPr="009233C6">
        <w:rPr>
          <w:rFonts w:cstheme="minorHAnsi"/>
          <w:b/>
        </w:rPr>
        <w:tab/>
      </w:r>
      <w:r w:rsidRPr="009233C6">
        <w:rPr>
          <w:rFonts w:cstheme="minorHAnsi"/>
          <w:b/>
        </w:rPr>
        <w:tab/>
      </w:r>
      <w:r w:rsidRPr="009233C6">
        <w:rPr>
          <w:rFonts w:cstheme="minorHAnsi"/>
          <w:b/>
        </w:rPr>
        <w:tab/>
      </w:r>
      <w:r w:rsidR="000D0D81">
        <w:rPr>
          <w:rFonts w:cstheme="minorHAnsi"/>
          <w:b/>
        </w:rPr>
        <w:t xml:space="preserve">   </w:t>
      </w:r>
      <w:r w:rsidR="00372D83" w:rsidRPr="009233C6">
        <w:rPr>
          <w:rFonts w:cstheme="minorHAnsi"/>
          <w:b/>
        </w:rPr>
        <w:t>April</w:t>
      </w:r>
      <w:r w:rsidRPr="009233C6">
        <w:rPr>
          <w:rFonts w:cstheme="minorHAnsi"/>
          <w:b/>
        </w:rPr>
        <w:t xml:space="preserve"> 201</w:t>
      </w:r>
      <w:r w:rsidR="00372D83" w:rsidRPr="009233C6">
        <w:rPr>
          <w:rFonts w:cstheme="minorHAnsi"/>
          <w:b/>
        </w:rPr>
        <w:t>9</w:t>
      </w:r>
      <w:r w:rsidRPr="009233C6">
        <w:rPr>
          <w:rFonts w:cstheme="minorHAnsi"/>
          <w:b/>
        </w:rPr>
        <w:t xml:space="preserve"> – </w:t>
      </w:r>
      <w:r w:rsidR="00C834B9">
        <w:rPr>
          <w:rFonts w:cstheme="minorHAnsi"/>
          <w:b/>
        </w:rPr>
        <w:t>May 2021</w:t>
      </w:r>
    </w:p>
    <w:p w14:paraId="5FD19E23" w14:textId="12696981" w:rsidR="000F5587" w:rsidRPr="009233C6" w:rsidRDefault="000F5587" w:rsidP="007B6195">
      <w:pPr>
        <w:tabs>
          <w:tab w:val="left" w:pos="360"/>
        </w:tabs>
        <w:spacing w:after="0" w:line="240" w:lineRule="auto"/>
        <w:ind w:left="360" w:hanging="270"/>
        <w:jc w:val="both"/>
        <w:rPr>
          <w:rFonts w:eastAsia="Cambria" w:cstheme="minorHAnsi"/>
          <w:color w:val="000000"/>
        </w:rPr>
      </w:pPr>
      <w:r w:rsidRPr="009233C6">
        <w:rPr>
          <w:rFonts w:cstheme="minorHAnsi"/>
          <w:b/>
        </w:rPr>
        <w:t xml:space="preserve">Client: </w:t>
      </w:r>
      <w:r w:rsidR="0067435D" w:rsidRPr="009233C6">
        <w:rPr>
          <w:rFonts w:cstheme="minorHAnsi"/>
        </w:rPr>
        <w:t xml:space="preserve">Verizon </w:t>
      </w:r>
      <w:r w:rsidR="0067435D" w:rsidRPr="009233C6">
        <w:rPr>
          <w:rFonts w:cstheme="minorHAnsi"/>
        </w:rPr>
        <w:tab/>
      </w:r>
      <w:r w:rsidRPr="009233C6">
        <w:rPr>
          <w:rFonts w:cstheme="minorHAnsi"/>
          <w:b/>
        </w:rPr>
        <w:tab/>
      </w:r>
      <w:r w:rsidRPr="009233C6">
        <w:rPr>
          <w:rFonts w:cstheme="minorHAnsi"/>
          <w:b/>
        </w:rPr>
        <w:tab/>
      </w:r>
      <w:r w:rsidRPr="009233C6">
        <w:rPr>
          <w:rFonts w:cstheme="minorHAnsi"/>
          <w:b/>
        </w:rPr>
        <w:tab/>
      </w:r>
      <w:r w:rsidRPr="009233C6">
        <w:rPr>
          <w:rFonts w:cstheme="minorHAnsi"/>
          <w:b/>
        </w:rPr>
        <w:tab/>
      </w:r>
      <w:r w:rsidR="00D6388A">
        <w:rPr>
          <w:rFonts w:cstheme="minorHAnsi"/>
          <w:b/>
        </w:rPr>
        <w:t xml:space="preserve"> </w:t>
      </w:r>
      <w:r w:rsidR="000D0D81">
        <w:rPr>
          <w:rFonts w:cstheme="minorHAnsi"/>
          <w:b/>
        </w:rPr>
        <w:t xml:space="preserve">      </w:t>
      </w:r>
      <w:r w:rsidR="00D03A9B">
        <w:rPr>
          <w:rFonts w:cstheme="minorHAnsi"/>
          <w:b/>
        </w:rPr>
        <w:tab/>
      </w:r>
      <w:r w:rsidR="00D03A9B">
        <w:rPr>
          <w:rFonts w:cstheme="minorHAnsi"/>
          <w:b/>
        </w:rPr>
        <w:tab/>
        <w:t xml:space="preserve">           </w:t>
      </w:r>
      <w:r w:rsidR="00F968E2">
        <w:rPr>
          <w:rFonts w:cstheme="minorHAnsi"/>
          <w:b/>
        </w:rPr>
        <w:tab/>
        <w:t xml:space="preserve"> </w:t>
      </w:r>
      <w:r w:rsidRPr="009233C6">
        <w:rPr>
          <w:rFonts w:cstheme="minorHAnsi"/>
          <w:b/>
        </w:rPr>
        <w:t xml:space="preserve">Role: </w:t>
      </w:r>
      <w:r w:rsidR="00F968E2">
        <w:rPr>
          <w:rFonts w:eastAsia="Cambria" w:cstheme="minorHAnsi"/>
          <w:color w:val="000000"/>
        </w:rPr>
        <w:t>Senior</w:t>
      </w:r>
      <w:r w:rsidR="00D6388A">
        <w:rPr>
          <w:rFonts w:eastAsia="Cambria" w:cstheme="minorHAnsi"/>
          <w:color w:val="000000"/>
        </w:rPr>
        <w:t xml:space="preserve"> </w:t>
      </w:r>
      <w:r w:rsidRPr="009233C6">
        <w:rPr>
          <w:rFonts w:eastAsia="Cambria" w:cstheme="minorHAnsi"/>
          <w:color w:val="000000"/>
        </w:rPr>
        <w:t>Consultant</w:t>
      </w:r>
    </w:p>
    <w:p w14:paraId="07AC9137" w14:textId="691D04A8" w:rsidR="000F5587" w:rsidRPr="009233C6" w:rsidRDefault="000F5587" w:rsidP="007B6195">
      <w:pPr>
        <w:tabs>
          <w:tab w:val="left" w:pos="360"/>
        </w:tabs>
        <w:spacing w:after="0" w:line="240" w:lineRule="auto"/>
        <w:ind w:left="360" w:hanging="270"/>
        <w:jc w:val="both"/>
        <w:rPr>
          <w:rFonts w:eastAsia="Cambria" w:cstheme="minorHAnsi"/>
          <w:color w:val="000000"/>
        </w:rPr>
      </w:pPr>
      <w:r w:rsidRPr="009233C6">
        <w:rPr>
          <w:rFonts w:eastAsia="Cambria" w:cstheme="minorHAnsi"/>
          <w:b/>
          <w:color w:val="000000"/>
        </w:rPr>
        <w:t xml:space="preserve">Environment: </w:t>
      </w:r>
      <w:r w:rsidR="00835967">
        <w:rPr>
          <w:rFonts w:eastAsia="Cambria" w:cstheme="minorHAnsi"/>
          <w:bCs/>
          <w:color w:val="000000"/>
        </w:rPr>
        <w:t xml:space="preserve">Hyperion (On-Prem </w:t>
      </w:r>
      <w:r w:rsidRPr="009233C6">
        <w:rPr>
          <w:rFonts w:eastAsia="Cambria" w:cstheme="minorHAnsi"/>
          <w:color w:val="000000"/>
        </w:rPr>
        <w:t>DRM</w:t>
      </w:r>
      <w:r w:rsidR="00D422F4">
        <w:rPr>
          <w:rFonts w:eastAsia="Cambria" w:cstheme="minorHAnsi"/>
          <w:color w:val="000000"/>
        </w:rPr>
        <w:t xml:space="preserve">, </w:t>
      </w:r>
      <w:r w:rsidR="0067435D" w:rsidRPr="009233C6">
        <w:rPr>
          <w:rFonts w:eastAsia="Cambria" w:cstheme="minorHAnsi"/>
          <w:color w:val="000000"/>
        </w:rPr>
        <w:t>DRG</w:t>
      </w:r>
      <w:r w:rsidR="00D422F4">
        <w:rPr>
          <w:rFonts w:eastAsia="Cambria" w:cstheme="minorHAnsi"/>
          <w:color w:val="000000"/>
        </w:rPr>
        <w:t xml:space="preserve"> and EDMCS</w:t>
      </w:r>
      <w:r w:rsidR="00835967">
        <w:rPr>
          <w:rFonts w:eastAsia="Cambria" w:cstheme="minorHAnsi"/>
          <w:color w:val="000000"/>
        </w:rPr>
        <w:t>)</w:t>
      </w:r>
      <w:r w:rsidR="0067435D" w:rsidRPr="009233C6">
        <w:rPr>
          <w:rFonts w:eastAsia="Cambria" w:cstheme="minorHAnsi"/>
          <w:color w:val="000000"/>
        </w:rPr>
        <w:t>, Collibra</w:t>
      </w:r>
      <w:r w:rsidR="00835967">
        <w:rPr>
          <w:rFonts w:eastAsia="Cambria" w:cstheme="minorHAnsi"/>
          <w:color w:val="000000"/>
        </w:rPr>
        <w:t xml:space="preserve"> and </w:t>
      </w:r>
      <w:r w:rsidR="005441F9">
        <w:rPr>
          <w:rFonts w:eastAsia="Cambria" w:cstheme="minorHAnsi"/>
          <w:color w:val="000000"/>
        </w:rPr>
        <w:t xml:space="preserve">SAP </w:t>
      </w:r>
      <w:r w:rsidR="009272E1">
        <w:rPr>
          <w:rFonts w:eastAsia="Cambria" w:cstheme="minorHAnsi"/>
          <w:color w:val="000000"/>
        </w:rPr>
        <w:t>MDG</w:t>
      </w:r>
      <w:r w:rsidR="00752D94">
        <w:rPr>
          <w:rFonts w:eastAsia="Cambria" w:cstheme="minorHAnsi"/>
          <w:color w:val="000000"/>
        </w:rPr>
        <w:t xml:space="preserve"> </w:t>
      </w:r>
      <w:r w:rsidRPr="009233C6">
        <w:rPr>
          <w:rFonts w:eastAsia="Cambria" w:cstheme="minorHAnsi"/>
          <w:color w:val="000000"/>
        </w:rPr>
        <w:tab/>
      </w:r>
      <w:r w:rsidRPr="009233C6">
        <w:rPr>
          <w:rFonts w:eastAsia="Cambria" w:cstheme="minorHAnsi"/>
          <w:color w:val="000000"/>
        </w:rPr>
        <w:tab/>
      </w:r>
      <w:r w:rsidRPr="009233C6">
        <w:rPr>
          <w:rFonts w:eastAsia="Cambria" w:cstheme="minorHAnsi"/>
          <w:color w:val="000000"/>
        </w:rPr>
        <w:tab/>
      </w:r>
      <w:r w:rsidR="00B67A6C">
        <w:rPr>
          <w:rFonts w:eastAsia="Cambria" w:cstheme="minorHAnsi"/>
          <w:color w:val="000000"/>
        </w:rPr>
        <w:t xml:space="preserve">        </w:t>
      </w:r>
      <w:r w:rsidR="000D0D81">
        <w:rPr>
          <w:rFonts w:eastAsia="Cambria" w:cstheme="minorHAnsi"/>
          <w:color w:val="000000"/>
        </w:rPr>
        <w:t xml:space="preserve">      </w:t>
      </w:r>
      <w:r w:rsidR="00B67A6C">
        <w:rPr>
          <w:rFonts w:eastAsia="Cambria" w:cstheme="minorHAnsi"/>
          <w:color w:val="000000"/>
        </w:rPr>
        <w:t xml:space="preserve"> </w:t>
      </w:r>
    </w:p>
    <w:p w14:paraId="6FF41B4F" w14:textId="0DF198D9" w:rsidR="00450460" w:rsidRPr="009233C6" w:rsidRDefault="000F5587" w:rsidP="00450460">
      <w:pPr>
        <w:tabs>
          <w:tab w:val="left" w:pos="360"/>
        </w:tabs>
        <w:spacing w:after="0" w:line="240" w:lineRule="auto"/>
        <w:ind w:left="360" w:hanging="270"/>
        <w:jc w:val="both"/>
        <w:rPr>
          <w:rFonts w:cstheme="minorHAnsi"/>
          <w:b/>
        </w:rPr>
      </w:pPr>
      <w:r w:rsidRPr="009233C6">
        <w:rPr>
          <w:rFonts w:cstheme="minorHAnsi"/>
          <w:b/>
        </w:rPr>
        <w:t>Responsibilities</w:t>
      </w:r>
      <w:r w:rsidR="00096B34">
        <w:rPr>
          <w:rFonts w:cstheme="minorHAnsi"/>
          <w:b/>
        </w:rPr>
        <w:t>:</w:t>
      </w:r>
    </w:p>
    <w:p w14:paraId="172EA72A" w14:textId="48B25836" w:rsidR="0010335D" w:rsidRDefault="0010335D" w:rsidP="006B4268">
      <w:pPr>
        <w:pStyle w:val="ListParagraph"/>
        <w:numPr>
          <w:ilvl w:val="0"/>
          <w:numId w:val="4"/>
        </w:numPr>
        <w:tabs>
          <w:tab w:val="left" w:pos="360"/>
        </w:tabs>
        <w:spacing w:after="0" w:line="240" w:lineRule="auto"/>
        <w:jc w:val="both"/>
        <w:rPr>
          <w:rFonts w:cstheme="minorHAnsi"/>
        </w:rPr>
      </w:pPr>
      <w:r w:rsidRPr="00CB1C6D">
        <w:rPr>
          <w:rFonts w:cstheme="minorHAnsi"/>
        </w:rPr>
        <w:t>Designing MDM solutions through</w:t>
      </w:r>
      <w:r>
        <w:rPr>
          <w:rFonts w:cstheme="minorHAnsi"/>
        </w:rPr>
        <w:t xml:space="preserve"> </w:t>
      </w:r>
      <w:r w:rsidRPr="00CB1C6D">
        <w:rPr>
          <w:rFonts w:cstheme="minorHAnsi"/>
        </w:rPr>
        <w:t xml:space="preserve">Collibra and Oracle DRM </w:t>
      </w:r>
      <w:r w:rsidR="004F2512">
        <w:rPr>
          <w:rFonts w:cstheme="minorHAnsi"/>
        </w:rPr>
        <w:t xml:space="preserve">and EDMCS </w:t>
      </w:r>
      <w:r w:rsidRPr="00CB1C6D">
        <w:rPr>
          <w:rFonts w:cstheme="minorHAnsi"/>
        </w:rPr>
        <w:t>systems.</w:t>
      </w:r>
    </w:p>
    <w:p w14:paraId="6FE786E0" w14:textId="0ACAB1BF" w:rsidR="008225C2" w:rsidRPr="00CB1C6D" w:rsidRDefault="00603EE9" w:rsidP="006B4268">
      <w:pPr>
        <w:pStyle w:val="ListParagraph"/>
        <w:numPr>
          <w:ilvl w:val="0"/>
          <w:numId w:val="4"/>
        </w:numPr>
        <w:tabs>
          <w:tab w:val="left" w:pos="360"/>
        </w:tabs>
        <w:spacing w:after="0" w:line="240" w:lineRule="auto"/>
        <w:jc w:val="both"/>
        <w:rPr>
          <w:rFonts w:cstheme="minorHAnsi"/>
        </w:rPr>
      </w:pPr>
      <w:r w:rsidRPr="00CB1C6D">
        <w:rPr>
          <w:rFonts w:cstheme="minorHAnsi"/>
        </w:rPr>
        <w:t>Requirement’s</w:t>
      </w:r>
      <w:r w:rsidR="00A7278D" w:rsidRPr="00CB1C6D">
        <w:rPr>
          <w:rFonts w:cstheme="minorHAnsi"/>
        </w:rPr>
        <w:t xml:space="preserve"> elicitation including functional, technical and system from the various stakeholders</w:t>
      </w:r>
      <w:r w:rsidR="00DD0DB4">
        <w:rPr>
          <w:rFonts w:cstheme="minorHAnsi"/>
        </w:rPr>
        <w:t xml:space="preserve"> including FP&amp;A, Group finance, Accounting and COE teams</w:t>
      </w:r>
      <w:r w:rsidR="008225C2" w:rsidRPr="00CB1C6D">
        <w:rPr>
          <w:rFonts w:cstheme="minorHAnsi"/>
        </w:rPr>
        <w:t>.</w:t>
      </w:r>
    </w:p>
    <w:p w14:paraId="202E2B0D" w14:textId="28D92299" w:rsidR="008225C2" w:rsidRDefault="00ED0685" w:rsidP="006B4268">
      <w:pPr>
        <w:pStyle w:val="ListParagraph"/>
        <w:numPr>
          <w:ilvl w:val="0"/>
          <w:numId w:val="4"/>
        </w:numPr>
        <w:tabs>
          <w:tab w:val="left" w:pos="360"/>
        </w:tabs>
        <w:spacing w:after="0" w:line="240" w:lineRule="auto"/>
        <w:jc w:val="both"/>
        <w:rPr>
          <w:rFonts w:cstheme="minorHAnsi"/>
        </w:rPr>
      </w:pPr>
      <w:r w:rsidRPr="00CB1C6D">
        <w:rPr>
          <w:rFonts w:cstheme="minorHAnsi"/>
        </w:rPr>
        <w:t xml:space="preserve">Integration between </w:t>
      </w:r>
      <w:r w:rsidR="00FB744D">
        <w:rPr>
          <w:rFonts w:cstheme="minorHAnsi"/>
        </w:rPr>
        <w:t>ERP</w:t>
      </w:r>
      <w:r w:rsidRPr="00CB1C6D">
        <w:rPr>
          <w:rFonts w:cstheme="minorHAnsi"/>
        </w:rPr>
        <w:t xml:space="preserve"> and EPM</w:t>
      </w:r>
      <w:r w:rsidR="0005088C">
        <w:rPr>
          <w:rFonts w:cstheme="minorHAnsi"/>
        </w:rPr>
        <w:t>/CPM</w:t>
      </w:r>
      <w:r w:rsidRPr="00CB1C6D">
        <w:rPr>
          <w:rFonts w:cstheme="minorHAnsi"/>
        </w:rPr>
        <w:t xml:space="preserve"> applications</w:t>
      </w:r>
      <w:r w:rsidR="00A7278D" w:rsidRPr="00CB1C6D">
        <w:rPr>
          <w:rFonts w:cstheme="minorHAnsi"/>
        </w:rPr>
        <w:t xml:space="preserve"> for Verizon 2.0</w:t>
      </w:r>
      <w:r w:rsidR="006E5977" w:rsidRPr="00CB1C6D">
        <w:rPr>
          <w:rFonts w:cstheme="minorHAnsi"/>
        </w:rPr>
        <w:t>.</w:t>
      </w:r>
    </w:p>
    <w:p w14:paraId="02B6A638" w14:textId="69C46064" w:rsidR="00C52B47" w:rsidRPr="00CB1C6D" w:rsidRDefault="00C52B47" w:rsidP="006B4268">
      <w:pPr>
        <w:pStyle w:val="ListParagraph"/>
        <w:numPr>
          <w:ilvl w:val="0"/>
          <w:numId w:val="4"/>
        </w:numPr>
        <w:tabs>
          <w:tab w:val="left" w:pos="360"/>
        </w:tabs>
        <w:spacing w:after="0" w:line="240" w:lineRule="auto"/>
        <w:jc w:val="both"/>
        <w:rPr>
          <w:rFonts w:cstheme="minorHAnsi"/>
        </w:rPr>
      </w:pPr>
      <w:r>
        <w:rPr>
          <w:rFonts w:cstheme="minorHAnsi"/>
        </w:rPr>
        <w:t xml:space="preserve">Setting up </w:t>
      </w:r>
      <w:r w:rsidRPr="00C52B47">
        <w:rPr>
          <w:rFonts w:cstheme="minorHAnsi"/>
        </w:rPr>
        <w:t>data mapping and integrations from various source systems to OneStream platform</w:t>
      </w:r>
      <w:r>
        <w:rPr>
          <w:rFonts w:cstheme="minorHAnsi"/>
        </w:rPr>
        <w:t>.</w:t>
      </w:r>
    </w:p>
    <w:p w14:paraId="263645F3" w14:textId="0D5FB3AF" w:rsidR="00A7278D" w:rsidRDefault="00A7278D" w:rsidP="006B4268">
      <w:pPr>
        <w:pStyle w:val="ListParagraph"/>
        <w:numPr>
          <w:ilvl w:val="0"/>
          <w:numId w:val="4"/>
        </w:numPr>
        <w:tabs>
          <w:tab w:val="left" w:pos="360"/>
        </w:tabs>
        <w:spacing w:after="0" w:line="240" w:lineRule="auto"/>
        <w:jc w:val="both"/>
        <w:rPr>
          <w:rFonts w:cstheme="minorHAnsi"/>
        </w:rPr>
      </w:pPr>
      <w:r w:rsidRPr="00CB1C6D">
        <w:rPr>
          <w:rFonts w:cstheme="minorHAnsi"/>
        </w:rPr>
        <w:t xml:space="preserve">Setting up Integration between Collibra and Oracle DRM workflows </w:t>
      </w:r>
      <w:r w:rsidR="00341C12">
        <w:rPr>
          <w:rFonts w:cstheme="minorHAnsi"/>
        </w:rPr>
        <w:t>for</w:t>
      </w:r>
      <w:r w:rsidRPr="00CB1C6D">
        <w:rPr>
          <w:rFonts w:cstheme="minorHAnsi"/>
        </w:rPr>
        <w:t xml:space="preserve"> metadata management activities.</w:t>
      </w:r>
    </w:p>
    <w:p w14:paraId="72A2BC06" w14:textId="6B7FC13F" w:rsidR="00D541A3" w:rsidRPr="00CB1C6D" w:rsidRDefault="00D541A3" w:rsidP="006B4268">
      <w:pPr>
        <w:pStyle w:val="ListParagraph"/>
        <w:numPr>
          <w:ilvl w:val="0"/>
          <w:numId w:val="4"/>
        </w:numPr>
        <w:tabs>
          <w:tab w:val="left" w:pos="360"/>
        </w:tabs>
        <w:spacing w:after="0" w:line="240" w:lineRule="auto"/>
        <w:jc w:val="both"/>
        <w:rPr>
          <w:rFonts w:cstheme="minorHAnsi"/>
        </w:rPr>
      </w:pPr>
      <w:r w:rsidRPr="00CB1C6D">
        <w:rPr>
          <w:rFonts w:cstheme="minorHAnsi"/>
        </w:rPr>
        <w:t>Integration between EPM applications, OBIEE, Tableau with expor</w:t>
      </w:r>
      <w:r w:rsidR="004A6048">
        <w:rPr>
          <w:rFonts w:cstheme="minorHAnsi"/>
        </w:rPr>
        <w:t>t</w:t>
      </w:r>
      <w:r w:rsidRPr="00CB1C6D">
        <w:rPr>
          <w:rFonts w:cstheme="minorHAnsi"/>
        </w:rPr>
        <w:t>s from DRM application.</w:t>
      </w:r>
    </w:p>
    <w:p w14:paraId="1AB8F9A9" w14:textId="569EA3D9" w:rsidR="004A6048" w:rsidRDefault="000F2505" w:rsidP="004A6048">
      <w:pPr>
        <w:pStyle w:val="ListParagraph"/>
        <w:numPr>
          <w:ilvl w:val="0"/>
          <w:numId w:val="4"/>
        </w:numPr>
        <w:tabs>
          <w:tab w:val="left" w:pos="360"/>
        </w:tabs>
        <w:spacing w:after="0" w:line="240" w:lineRule="auto"/>
        <w:jc w:val="both"/>
        <w:rPr>
          <w:rFonts w:cstheme="minorHAnsi"/>
        </w:rPr>
      </w:pPr>
      <w:r w:rsidRPr="00CB1C6D">
        <w:rPr>
          <w:rFonts w:cstheme="minorHAnsi"/>
        </w:rPr>
        <w:t xml:space="preserve">Creation and </w:t>
      </w:r>
      <w:r w:rsidR="00B0249C" w:rsidRPr="00CB1C6D">
        <w:rPr>
          <w:rFonts w:cstheme="minorHAnsi"/>
        </w:rPr>
        <w:t>Maintenance</w:t>
      </w:r>
      <w:r w:rsidR="000F5587" w:rsidRPr="00CB1C6D">
        <w:rPr>
          <w:rFonts w:cstheme="minorHAnsi"/>
        </w:rPr>
        <w:t xml:space="preserve"> of DRM</w:t>
      </w:r>
      <w:r w:rsidR="00987547">
        <w:rPr>
          <w:rFonts w:cstheme="minorHAnsi"/>
        </w:rPr>
        <w:t xml:space="preserve"> </w:t>
      </w:r>
      <w:r w:rsidR="000F5587" w:rsidRPr="00CB1C6D">
        <w:rPr>
          <w:rFonts w:cstheme="minorHAnsi"/>
        </w:rPr>
        <w:t>version on monthly basis.</w:t>
      </w:r>
      <w:r w:rsidR="004A6048">
        <w:rPr>
          <w:rFonts w:cstheme="minorHAnsi"/>
        </w:rPr>
        <w:t xml:space="preserve"> </w:t>
      </w:r>
      <w:r w:rsidR="004A6048" w:rsidRPr="00CB1C6D">
        <w:rPr>
          <w:rFonts w:cstheme="minorHAnsi"/>
        </w:rPr>
        <w:t>Building new Hierarchies and hierarchy groups.</w:t>
      </w:r>
    </w:p>
    <w:p w14:paraId="69BCEFE7" w14:textId="1A03D60D" w:rsidR="004D4AAB" w:rsidRPr="00CB1C6D" w:rsidRDefault="004D4AAB" w:rsidP="004A6048">
      <w:pPr>
        <w:pStyle w:val="ListParagraph"/>
        <w:numPr>
          <w:ilvl w:val="0"/>
          <w:numId w:val="4"/>
        </w:numPr>
        <w:tabs>
          <w:tab w:val="left" w:pos="360"/>
        </w:tabs>
        <w:spacing w:after="0" w:line="240" w:lineRule="auto"/>
        <w:jc w:val="both"/>
        <w:rPr>
          <w:rFonts w:cstheme="minorHAnsi"/>
        </w:rPr>
      </w:pPr>
      <w:r>
        <w:rPr>
          <w:rFonts w:cstheme="minorHAnsi"/>
        </w:rPr>
        <w:t>Monthly deployments as per the Change control board meetings.</w:t>
      </w:r>
    </w:p>
    <w:p w14:paraId="65A7BBC5" w14:textId="20376CD1" w:rsidR="000F5587" w:rsidRDefault="000F5587" w:rsidP="006B4268">
      <w:pPr>
        <w:pStyle w:val="ListParagraph"/>
        <w:numPr>
          <w:ilvl w:val="0"/>
          <w:numId w:val="4"/>
        </w:numPr>
        <w:tabs>
          <w:tab w:val="left" w:pos="360"/>
        </w:tabs>
        <w:spacing w:after="0" w:line="240" w:lineRule="auto"/>
        <w:jc w:val="both"/>
        <w:rPr>
          <w:rFonts w:cstheme="minorHAnsi"/>
        </w:rPr>
      </w:pPr>
      <w:r w:rsidRPr="00CB1C6D">
        <w:rPr>
          <w:rFonts w:cstheme="minorHAnsi"/>
        </w:rPr>
        <w:t>To provide essential change management and data quality remediation workflows, capturing business changes and applying them with consistency and accuracy.</w:t>
      </w:r>
    </w:p>
    <w:p w14:paraId="7FC0F95F" w14:textId="2DF4E3E0" w:rsidR="003372FE" w:rsidRPr="004A6048" w:rsidRDefault="003372FE" w:rsidP="00DD5EC5">
      <w:pPr>
        <w:pStyle w:val="ListParagraph"/>
        <w:numPr>
          <w:ilvl w:val="0"/>
          <w:numId w:val="4"/>
        </w:numPr>
        <w:tabs>
          <w:tab w:val="left" w:pos="360"/>
        </w:tabs>
        <w:spacing w:after="0" w:line="240" w:lineRule="auto"/>
        <w:jc w:val="both"/>
        <w:rPr>
          <w:rFonts w:cstheme="minorHAnsi"/>
        </w:rPr>
      </w:pPr>
      <w:r w:rsidRPr="004A6048">
        <w:rPr>
          <w:rFonts w:cstheme="minorHAnsi"/>
        </w:rPr>
        <w:t>Created different types of properties</w:t>
      </w:r>
      <w:r w:rsidR="004A6048" w:rsidRPr="004A6048">
        <w:rPr>
          <w:rFonts w:cstheme="minorHAnsi"/>
        </w:rPr>
        <w:t xml:space="preserve">, </w:t>
      </w:r>
      <w:r w:rsidRPr="004A6048">
        <w:rPr>
          <w:rFonts w:cstheme="minorHAnsi"/>
        </w:rPr>
        <w:t>property categories</w:t>
      </w:r>
      <w:r w:rsidR="004A6048" w:rsidRPr="004A6048">
        <w:rPr>
          <w:rFonts w:cstheme="minorHAnsi"/>
        </w:rPr>
        <w:t xml:space="preserve">, exports, </w:t>
      </w:r>
      <w:r w:rsidR="00314E24">
        <w:rPr>
          <w:rFonts w:cstheme="minorHAnsi"/>
        </w:rPr>
        <w:t xml:space="preserve">imports, </w:t>
      </w:r>
      <w:r w:rsidRPr="004A6048">
        <w:rPr>
          <w:rFonts w:cstheme="minorHAnsi"/>
        </w:rPr>
        <w:t>comparison reports.</w:t>
      </w:r>
    </w:p>
    <w:p w14:paraId="672F4EFB" w14:textId="67A8CF4E" w:rsidR="009501E9" w:rsidRPr="00CB1C6D" w:rsidRDefault="009501E9" w:rsidP="006B4268">
      <w:pPr>
        <w:pStyle w:val="ListParagraph"/>
        <w:numPr>
          <w:ilvl w:val="0"/>
          <w:numId w:val="4"/>
        </w:numPr>
        <w:tabs>
          <w:tab w:val="left" w:pos="360"/>
        </w:tabs>
        <w:spacing w:after="0" w:line="240" w:lineRule="auto"/>
        <w:jc w:val="both"/>
        <w:rPr>
          <w:rFonts w:cstheme="minorHAnsi"/>
        </w:rPr>
      </w:pPr>
      <w:r>
        <w:rPr>
          <w:rFonts w:cstheme="minorHAnsi"/>
        </w:rPr>
        <w:t>Migrated capital expense reporting from on</w:t>
      </w:r>
      <w:r w:rsidR="004F2512">
        <w:rPr>
          <w:rFonts w:cstheme="minorHAnsi"/>
        </w:rPr>
        <w:t>-</w:t>
      </w:r>
      <w:r>
        <w:rPr>
          <w:rFonts w:cstheme="minorHAnsi"/>
        </w:rPr>
        <w:t>prem Essbase application to Cloud EPBCS application.</w:t>
      </w:r>
    </w:p>
    <w:p w14:paraId="0BA9B2AD" w14:textId="0AEA7946" w:rsidR="000F5587" w:rsidRPr="00CB1C6D" w:rsidRDefault="000F5587" w:rsidP="006B4268">
      <w:pPr>
        <w:pStyle w:val="ListParagraph"/>
        <w:numPr>
          <w:ilvl w:val="0"/>
          <w:numId w:val="4"/>
        </w:numPr>
        <w:tabs>
          <w:tab w:val="left" w:pos="360"/>
        </w:tabs>
        <w:suppressAutoHyphens/>
        <w:spacing w:before="40" w:after="40" w:line="240" w:lineRule="auto"/>
        <w:rPr>
          <w:rFonts w:cstheme="minorHAnsi"/>
          <w:bCs/>
        </w:rPr>
      </w:pPr>
      <w:r w:rsidRPr="00CB1C6D">
        <w:rPr>
          <w:rFonts w:cstheme="minorHAnsi"/>
          <w:bCs/>
        </w:rPr>
        <w:t xml:space="preserve">Importing, exporting the </w:t>
      </w:r>
      <w:r w:rsidR="00D21B9F" w:rsidRPr="00CB1C6D">
        <w:rPr>
          <w:rFonts w:cstheme="minorHAnsi"/>
          <w:bCs/>
        </w:rPr>
        <w:t>data,</w:t>
      </w:r>
      <w:r w:rsidRPr="00CB1C6D">
        <w:rPr>
          <w:rFonts w:cstheme="minorHAnsi"/>
          <w:bCs/>
        </w:rPr>
        <w:t xml:space="preserve"> and modifying the data using action script.</w:t>
      </w:r>
    </w:p>
    <w:p w14:paraId="5DB31EE7" w14:textId="77777777" w:rsidR="008E1DF6" w:rsidRPr="009233C6" w:rsidRDefault="008E1DF6" w:rsidP="007B6195">
      <w:pPr>
        <w:tabs>
          <w:tab w:val="left" w:pos="360"/>
        </w:tabs>
        <w:spacing w:after="0" w:line="240" w:lineRule="auto"/>
        <w:ind w:left="360" w:hanging="270"/>
        <w:jc w:val="both"/>
        <w:rPr>
          <w:rFonts w:cstheme="minorHAnsi"/>
          <w:b/>
        </w:rPr>
      </w:pPr>
    </w:p>
    <w:p w14:paraId="20893A1D" w14:textId="1BCC3208" w:rsidR="00F60026" w:rsidRPr="009233C6" w:rsidRDefault="00F60026" w:rsidP="007B6195">
      <w:pPr>
        <w:tabs>
          <w:tab w:val="left" w:pos="360"/>
        </w:tabs>
        <w:spacing w:after="0" w:line="240" w:lineRule="auto"/>
        <w:ind w:left="360" w:hanging="270"/>
        <w:jc w:val="both"/>
        <w:rPr>
          <w:rFonts w:cstheme="minorHAnsi"/>
          <w:b/>
        </w:rPr>
      </w:pPr>
      <w:r w:rsidRPr="009233C6">
        <w:rPr>
          <w:rFonts w:cstheme="minorHAnsi"/>
          <w:b/>
        </w:rPr>
        <w:t xml:space="preserve">Project: Hyperion </w:t>
      </w:r>
      <w:r w:rsidR="00D21B9F" w:rsidRPr="009233C6">
        <w:rPr>
          <w:rFonts w:cstheme="minorHAnsi"/>
          <w:b/>
        </w:rPr>
        <w:t>BAU (</w:t>
      </w:r>
      <w:r w:rsidRPr="009233C6">
        <w:rPr>
          <w:rFonts w:cstheme="minorHAnsi"/>
          <w:b/>
        </w:rPr>
        <w:t xml:space="preserve">Business As Usual) </w:t>
      </w:r>
      <w:r w:rsidRPr="009233C6">
        <w:rPr>
          <w:rFonts w:cstheme="minorHAnsi"/>
          <w:b/>
        </w:rPr>
        <w:tab/>
      </w:r>
      <w:r w:rsidRPr="009233C6">
        <w:rPr>
          <w:rFonts w:cstheme="minorHAnsi"/>
          <w:b/>
        </w:rPr>
        <w:tab/>
      </w:r>
      <w:r w:rsidRPr="009233C6">
        <w:rPr>
          <w:rFonts w:cstheme="minorHAnsi"/>
          <w:b/>
        </w:rPr>
        <w:tab/>
      </w:r>
      <w:r w:rsidRPr="009233C6">
        <w:rPr>
          <w:rFonts w:cstheme="minorHAnsi"/>
          <w:b/>
        </w:rPr>
        <w:tab/>
      </w:r>
      <w:r w:rsidR="00EE23F7">
        <w:rPr>
          <w:rFonts w:cstheme="minorHAnsi"/>
          <w:b/>
        </w:rPr>
        <w:tab/>
      </w:r>
      <w:r w:rsidR="005A3C3E">
        <w:rPr>
          <w:rFonts w:cstheme="minorHAnsi"/>
          <w:b/>
        </w:rPr>
        <w:t xml:space="preserve">   </w:t>
      </w:r>
      <w:r w:rsidR="00686AAC" w:rsidRPr="009233C6">
        <w:rPr>
          <w:rFonts w:cstheme="minorHAnsi"/>
          <w:b/>
        </w:rPr>
        <w:t>May</w:t>
      </w:r>
      <w:r w:rsidRPr="009233C6">
        <w:rPr>
          <w:rFonts w:cstheme="minorHAnsi"/>
          <w:b/>
        </w:rPr>
        <w:t xml:space="preserve"> 201</w:t>
      </w:r>
      <w:r w:rsidR="00686AAC" w:rsidRPr="009233C6">
        <w:rPr>
          <w:rFonts w:cstheme="minorHAnsi"/>
          <w:b/>
        </w:rPr>
        <w:t>8</w:t>
      </w:r>
      <w:r w:rsidRPr="009233C6">
        <w:rPr>
          <w:rFonts w:cstheme="minorHAnsi"/>
          <w:b/>
        </w:rPr>
        <w:t xml:space="preserve"> – </w:t>
      </w:r>
      <w:r w:rsidR="005A3C3E">
        <w:rPr>
          <w:rFonts w:cstheme="minorHAnsi"/>
          <w:b/>
        </w:rPr>
        <w:t>April 2019</w:t>
      </w:r>
    </w:p>
    <w:p w14:paraId="4B871FE3" w14:textId="1CCDFD64" w:rsidR="00F60026" w:rsidRPr="009233C6" w:rsidRDefault="00F60026" w:rsidP="007B6195">
      <w:pPr>
        <w:tabs>
          <w:tab w:val="left" w:pos="360"/>
        </w:tabs>
        <w:spacing w:after="0" w:line="240" w:lineRule="auto"/>
        <w:ind w:left="360" w:hanging="270"/>
        <w:jc w:val="both"/>
        <w:rPr>
          <w:rFonts w:eastAsia="Cambria" w:cstheme="minorHAnsi"/>
          <w:color w:val="000000"/>
        </w:rPr>
      </w:pPr>
      <w:r w:rsidRPr="009233C6">
        <w:rPr>
          <w:rFonts w:cstheme="minorHAnsi"/>
          <w:b/>
        </w:rPr>
        <w:t xml:space="preserve">Client: </w:t>
      </w:r>
      <w:r w:rsidRPr="009233C6">
        <w:rPr>
          <w:rFonts w:cstheme="minorHAnsi"/>
        </w:rPr>
        <w:t>ANZ Bank</w:t>
      </w:r>
      <w:r w:rsidRPr="009233C6">
        <w:rPr>
          <w:rFonts w:cstheme="minorHAnsi"/>
          <w:b/>
        </w:rPr>
        <w:tab/>
      </w:r>
      <w:r w:rsidRPr="009233C6">
        <w:rPr>
          <w:rFonts w:cstheme="minorHAnsi"/>
          <w:b/>
        </w:rPr>
        <w:tab/>
      </w:r>
      <w:r w:rsidRPr="009233C6">
        <w:rPr>
          <w:rFonts w:cstheme="minorHAnsi"/>
          <w:b/>
        </w:rPr>
        <w:tab/>
      </w:r>
      <w:r w:rsidRPr="009233C6">
        <w:rPr>
          <w:rFonts w:cstheme="minorHAnsi"/>
          <w:b/>
        </w:rPr>
        <w:tab/>
      </w:r>
      <w:r w:rsidRPr="009233C6">
        <w:rPr>
          <w:rFonts w:cstheme="minorHAnsi"/>
          <w:b/>
        </w:rPr>
        <w:tab/>
      </w:r>
      <w:r w:rsidRPr="009233C6">
        <w:rPr>
          <w:rFonts w:cstheme="minorHAnsi"/>
          <w:b/>
        </w:rPr>
        <w:tab/>
      </w:r>
      <w:r w:rsidR="008E1DF6">
        <w:rPr>
          <w:rFonts w:cstheme="minorHAnsi"/>
          <w:b/>
        </w:rPr>
        <w:tab/>
      </w:r>
      <w:r w:rsidR="005A3C3E">
        <w:rPr>
          <w:rFonts w:cstheme="minorHAnsi"/>
          <w:b/>
        </w:rPr>
        <w:t xml:space="preserve">      </w:t>
      </w:r>
      <w:r w:rsidR="00DB23B2">
        <w:rPr>
          <w:rFonts w:cstheme="minorHAnsi"/>
          <w:b/>
        </w:rPr>
        <w:tab/>
      </w:r>
      <w:r w:rsidR="00DB23B2">
        <w:rPr>
          <w:rFonts w:cstheme="minorHAnsi"/>
          <w:b/>
        </w:rPr>
        <w:tab/>
      </w:r>
      <w:r w:rsidRPr="009233C6">
        <w:rPr>
          <w:rFonts w:cstheme="minorHAnsi"/>
          <w:b/>
        </w:rPr>
        <w:t xml:space="preserve">Role: </w:t>
      </w:r>
      <w:r w:rsidR="00DB23B2">
        <w:rPr>
          <w:rFonts w:eastAsia="Cambria" w:cstheme="minorHAnsi"/>
          <w:color w:val="000000"/>
        </w:rPr>
        <w:t>Analyst</w:t>
      </w:r>
    </w:p>
    <w:p w14:paraId="19DF1E89" w14:textId="700F4BA9" w:rsidR="0025399C" w:rsidRPr="009233C6" w:rsidRDefault="0025399C" w:rsidP="007B6195">
      <w:pPr>
        <w:tabs>
          <w:tab w:val="left" w:pos="360"/>
        </w:tabs>
        <w:spacing w:after="0" w:line="240" w:lineRule="auto"/>
        <w:ind w:left="360" w:hanging="270"/>
        <w:jc w:val="both"/>
        <w:rPr>
          <w:rFonts w:eastAsia="Cambria" w:cstheme="minorHAnsi"/>
          <w:color w:val="000000"/>
        </w:rPr>
      </w:pPr>
      <w:r w:rsidRPr="009233C6">
        <w:rPr>
          <w:rFonts w:eastAsia="Cambria" w:cstheme="minorHAnsi"/>
          <w:b/>
          <w:color w:val="000000"/>
        </w:rPr>
        <w:lastRenderedPageBreak/>
        <w:t xml:space="preserve">Environment: </w:t>
      </w:r>
      <w:r w:rsidRPr="009233C6">
        <w:rPr>
          <w:rFonts w:eastAsia="Cambria" w:cstheme="minorHAnsi"/>
          <w:color w:val="000000"/>
        </w:rPr>
        <w:t>Oracle DRM 11.1.2.4, Batch scripting, Control-M</w:t>
      </w:r>
      <w:r w:rsidR="00DA3045">
        <w:rPr>
          <w:rFonts w:eastAsia="Cambria" w:cstheme="minorHAnsi"/>
          <w:color w:val="000000"/>
        </w:rPr>
        <w:t>, EPBCS, FCCS</w:t>
      </w:r>
      <w:r w:rsidR="006932E3">
        <w:rPr>
          <w:rFonts w:eastAsia="Cambria" w:cstheme="minorHAnsi"/>
          <w:color w:val="000000"/>
        </w:rPr>
        <w:t>, EDMCS</w:t>
      </w:r>
      <w:r w:rsidR="00683E45" w:rsidRPr="009233C6">
        <w:rPr>
          <w:rFonts w:eastAsia="Cambria" w:cstheme="minorHAnsi"/>
          <w:color w:val="000000"/>
        </w:rPr>
        <w:tab/>
      </w:r>
      <w:r w:rsidR="008E1DF6">
        <w:rPr>
          <w:rFonts w:eastAsia="Cambria" w:cstheme="minorHAnsi"/>
          <w:color w:val="000000"/>
        </w:rPr>
        <w:tab/>
      </w:r>
      <w:r w:rsidR="00EE23F7">
        <w:rPr>
          <w:rFonts w:eastAsia="Cambria" w:cstheme="minorHAnsi"/>
          <w:color w:val="000000"/>
        </w:rPr>
        <w:tab/>
      </w:r>
    </w:p>
    <w:p w14:paraId="1FA323CC" w14:textId="77777777" w:rsidR="0025399C" w:rsidRPr="009233C6" w:rsidRDefault="0025399C" w:rsidP="007B6195">
      <w:pPr>
        <w:tabs>
          <w:tab w:val="left" w:pos="360"/>
        </w:tabs>
        <w:spacing w:after="0" w:line="240" w:lineRule="auto"/>
        <w:ind w:left="360" w:hanging="270"/>
        <w:jc w:val="both"/>
        <w:rPr>
          <w:rFonts w:cstheme="minorHAnsi"/>
          <w:color w:val="0D0D0D"/>
          <w:lang w:bidi="en-US"/>
        </w:rPr>
      </w:pPr>
      <w:r w:rsidRPr="009233C6">
        <w:rPr>
          <w:rFonts w:eastAsia="Cambria" w:cstheme="minorHAnsi"/>
          <w:b/>
          <w:color w:val="000000"/>
        </w:rPr>
        <w:t>Description:</w:t>
      </w:r>
    </w:p>
    <w:p w14:paraId="50A0FB29" w14:textId="77777777" w:rsidR="00445A70" w:rsidRPr="005507DD" w:rsidRDefault="00722293" w:rsidP="005507DD">
      <w:pPr>
        <w:tabs>
          <w:tab w:val="left" w:pos="90"/>
          <w:tab w:val="left" w:pos="810"/>
        </w:tabs>
        <w:spacing w:after="0" w:line="240" w:lineRule="auto"/>
        <w:ind w:left="90"/>
        <w:jc w:val="both"/>
        <w:rPr>
          <w:rFonts w:cstheme="minorHAnsi"/>
          <w:color w:val="0D0D0D"/>
          <w:lang w:bidi="en-US"/>
        </w:rPr>
      </w:pPr>
      <w:r w:rsidRPr="005507DD">
        <w:rPr>
          <w:rFonts w:cstheme="minorHAnsi"/>
          <w:color w:val="0D0D0D"/>
          <w:lang w:bidi="en-US"/>
        </w:rPr>
        <w:t>The Australia and New Zealand Banking Group Limited, commonly called ANZ, is the third largest bank by market capitalization in Australia. Australian operations make up the largest part of ANZ's business, with commercial and retail banking. Project are development / enhancement / upgrade and maintenance projects for all consolidations of ANZ Bank. All metadata being managed in DRM, FDM is used to load data from PSGL and HFM is used for cons</w:t>
      </w:r>
      <w:r w:rsidR="0069214E" w:rsidRPr="005507DD">
        <w:rPr>
          <w:rFonts w:cstheme="minorHAnsi"/>
          <w:color w:val="0D0D0D"/>
          <w:lang w:bidi="en-US"/>
        </w:rPr>
        <w:t>olidations</w:t>
      </w:r>
      <w:r w:rsidRPr="005507DD">
        <w:rPr>
          <w:rFonts w:cstheme="minorHAnsi"/>
          <w:color w:val="0D0D0D"/>
          <w:lang w:bidi="en-US"/>
        </w:rPr>
        <w:t>. A very complex rule has been written up to match business requirement.</w:t>
      </w:r>
    </w:p>
    <w:p w14:paraId="3165C0BA" w14:textId="7C8F6E05" w:rsidR="0083062D" w:rsidRPr="009233C6" w:rsidRDefault="0083062D" w:rsidP="007B6195">
      <w:pPr>
        <w:tabs>
          <w:tab w:val="left" w:pos="360"/>
        </w:tabs>
        <w:spacing w:after="0" w:line="240" w:lineRule="auto"/>
        <w:ind w:left="360" w:hanging="270"/>
        <w:jc w:val="both"/>
        <w:rPr>
          <w:rFonts w:cstheme="minorHAnsi"/>
          <w:b/>
        </w:rPr>
      </w:pPr>
      <w:r w:rsidRPr="009233C6">
        <w:rPr>
          <w:rFonts w:cstheme="minorHAnsi"/>
          <w:b/>
        </w:rPr>
        <w:t>Responsibilities</w:t>
      </w:r>
      <w:r w:rsidR="00105F2F" w:rsidRPr="009233C6">
        <w:rPr>
          <w:rFonts w:cstheme="minorHAnsi"/>
          <w:b/>
        </w:rPr>
        <w:t xml:space="preserve"> </w:t>
      </w:r>
      <w:r w:rsidR="002F6145" w:rsidRPr="009233C6">
        <w:rPr>
          <w:rFonts w:cstheme="minorHAnsi"/>
          <w:b/>
        </w:rPr>
        <w:tab/>
      </w:r>
      <w:r w:rsidR="002F6145" w:rsidRPr="009233C6">
        <w:rPr>
          <w:rFonts w:cstheme="minorHAnsi"/>
          <w:b/>
        </w:rPr>
        <w:tab/>
      </w:r>
      <w:r w:rsidR="002F6145" w:rsidRPr="009233C6">
        <w:rPr>
          <w:rFonts w:cstheme="minorHAnsi"/>
          <w:b/>
        </w:rPr>
        <w:tab/>
      </w:r>
      <w:r w:rsidR="002F6145" w:rsidRPr="009233C6">
        <w:rPr>
          <w:rFonts w:cstheme="minorHAnsi"/>
          <w:b/>
        </w:rPr>
        <w:tab/>
      </w:r>
      <w:r w:rsidR="002F6145" w:rsidRPr="009233C6">
        <w:rPr>
          <w:rFonts w:cstheme="minorHAnsi"/>
          <w:b/>
        </w:rPr>
        <w:tab/>
      </w:r>
      <w:r w:rsidR="002F6145" w:rsidRPr="009233C6">
        <w:rPr>
          <w:rFonts w:cstheme="minorHAnsi"/>
          <w:b/>
        </w:rPr>
        <w:tab/>
      </w:r>
      <w:r w:rsidR="002F6145" w:rsidRPr="009233C6">
        <w:rPr>
          <w:rFonts w:cstheme="minorHAnsi"/>
          <w:b/>
        </w:rPr>
        <w:tab/>
      </w:r>
      <w:r w:rsidR="00EE23F7">
        <w:rPr>
          <w:rFonts w:cstheme="minorHAnsi"/>
          <w:b/>
        </w:rPr>
        <w:tab/>
        <w:t xml:space="preserve">Version: </w:t>
      </w:r>
      <w:r w:rsidR="0083209B" w:rsidRPr="009233C6">
        <w:rPr>
          <w:rFonts w:cstheme="minorHAnsi"/>
          <w:b/>
        </w:rPr>
        <w:t>11.1.2.4</w:t>
      </w:r>
    </w:p>
    <w:p w14:paraId="279F66AE" w14:textId="77777777" w:rsidR="0083062D" w:rsidRPr="00CB1C6D" w:rsidRDefault="0083062D" w:rsidP="006B4268">
      <w:pPr>
        <w:pStyle w:val="ListParagraph"/>
        <w:numPr>
          <w:ilvl w:val="0"/>
          <w:numId w:val="5"/>
        </w:numPr>
        <w:tabs>
          <w:tab w:val="left" w:pos="360"/>
        </w:tabs>
        <w:spacing w:after="0" w:line="240" w:lineRule="auto"/>
        <w:jc w:val="both"/>
        <w:rPr>
          <w:rFonts w:cstheme="minorHAnsi"/>
        </w:rPr>
      </w:pPr>
      <w:r w:rsidRPr="00CB1C6D">
        <w:rPr>
          <w:rFonts w:cstheme="minorHAnsi"/>
        </w:rPr>
        <w:t>Analyze and understand the business requirements.</w:t>
      </w:r>
    </w:p>
    <w:p w14:paraId="2040FCA7" w14:textId="77777777" w:rsidR="00115D30" w:rsidRPr="00CB1C6D" w:rsidRDefault="00115D30" w:rsidP="006B4268">
      <w:pPr>
        <w:pStyle w:val="ListParagraph"/>
        <w:numPr>
          <w:ilvl w:val="0"/>
          <w:numId w:val="5"/>
        </w:numPr>
        <w:tabs>
          <w:tab w:val="left" w:pos="360"/>
        </w:tabs>
        <w:spacing w:after="0" w:line="240" w:lineRule="auto"/>
        <w:jc w:val="both"/>
        <w:rPr>
          <w:rFonts w:cstheme="minorHAnsi"/>
        </w:rPr>
      </w:pPr>
      <w:r w:rsidRPr="00CB1C6D">
        <w:rPr>
          <w:rFonts w:cstheme="minorHAnsi"/>
        </w:rPr>
        <w:t>Prepared the BRD (Solution requirements and design) documents for future purpose.</w:t>
      </w:r>
    </w:p>
    <w:p w14:paraId="78294FF5" w14:textId="77777777" w:rsidR="00115D30" w:rsidRPr="00CB1C6D" w:rsidRDefault="00115D30" w:rsidP="006B4268">
      <w:pPr>
        <w:pStyle w:val="ListParagraph"/>
        <w:numPr>
          <w:ilvl w:val="0"/>
          <w:numId w:val="5"/>
        </w:numPr>
        <w:tabs>
          <w:tab w:val="left" w:pos="360"/>
        </w:tabs>
        <w:spacing w:after="0" w:line="240" w:lineRule="auto"/>
        <w:jc w:val="both"/>
        <w:rPr>
          <w:rFonts w:cstheme="minorHAnsi"/>
        </w:rPr>
      </w:pPr>
      <w:r w:rsidRPr="00CB1C6D">
        <w:rPr>
          <w:rFonts w:cstheme="minorHAnsi"/>
        </w:rPr>
        <w:t>Created different types of properties and property categories.</w:t>
      </w:r>
    </w:p>
    <w:p w14:paraId="63ED5A2B" w14:textId="35763F00" w:rsidR="00115D30" w:rsidRPr="00CB1C6D" w:rsidRDefault="00EA00B3" w:rsidP="006B4268">
      <w:pPr>
        <w:pStyle w:val="ListParagraph"/>
        <w:numPr>
          <w:ilvl w:val="0"/>
          <w:numId w:val="5"/>
        </w:numPr>
        <w:tabs>
          <w:tab w:val="left" w:pos="360"/>
        </w:tabs>
        <w:spacing w:after="0" w:line="240" w:lineRule="auto"/>
        <w:jc w:val="both"/>
        <w:rPr>
          <w:rFonts w:cstheme="minorHAnsi"/>
        </w:rPr>
      </w:pPr>
      <w:r>
        <w:rPr>
          <w:rFonts w:cstheme="minorHAnsi"/>
        </w:rPr>
        <w:t xml:space="preserve">Upgraded DRM to EDMCS and managed end to end activities, including versions, </w:t>
      </w:r>
      <w:r w:rsidR="00115D30" w:rsidRPr="00CB1C6D">
        <w:rPr>
          <w:rFonts w:cstheme="minorHAnsi"/>
        </w:rPr>
        <w:t>Hierarchies and hierarchy groups</w:t>
      </w:r>
      <w:r>
        <w:rPr>
          <w:rFonts w:cstheme="minorHAnsi"/>
        </w:rPr>
        <w:t>, property definitions, property categories, scripts etc</w:t>
      </w:r>
      <w:r w:rsidR="00115D30" w:rsidRPr="00CB1C6D">
        <w:rPr>
          <w:rFonts w:cstheme="minorHAnsi"/>
        </w:rPr>
        <w:t>.</w:t>
      </w:r>
    </w:p>
    <w:p w14:paraId="0CDB9E35" w14:textId="09F1CEF5" w:rsidR="00115D30" w:rsidRPr="00EA00B3" w:rsidRDefault="00EA00B3" w:rsidP="00252FC2">
      <w:pPr>
        <w:pStyle w:val="ListParagraph"/>
        <w:numPr>
          <w:ilvl w:val="0"/>
          <w:numId w:val="5"/>
        </w:numPr>
        <w:tabs>
          <w:tab w:val="left" w:pos="360"/>
        </w:tabs>
        <w:spacing w:after="0" w:line="240" w:lineRule="auto"/>
        <w:jc w:val="both"/>
        <w:rPr>
          <w:rFonts w:cstheme="minorHAnsi"/>
        </w:rPr>
      </w:pPr>
      <w:r w:rsidRPr="00EA00B3">
        <w:rPr>
          <w:rFonts w:cstheme="minorHAnsi"/>
        </w:rPr>
        <w:t xml:space="preserve">Creation of </w:t>
      </w:r>
      <w:r w:rsidR="00115D30" w:rsidRPr="00EA00B3">
        <w:rPr>
          <w:rFonts w:cstheme="minorHAnsi"/>
        </w:rPr>
        <w:t>property queries</w:t>
      </w:r>
      <w:r w:rsidRPr="00EA00B3">
        <w:rPr>
          <w:rFonts w:cstheme="minorHAnsi"/>
        </w:rPr>
        <w:t xml:space="preserve">, </w:t>
      </w:r>
      <w:r w:rsidR="00115D30" w:rsidRPr="00EA00B3">
        <w:rPr>
          <w:rFonts w:cstheme="minorHAnsi"/>
        </w:rPr>
        <w:t>exports</w:t>
      </w:r>
      <w:r w:rsidRPr="00EA00B3">
        <w:rPr>
          <w:rFonts w:cstheme="minorHAnsi"/>
        </w:rPr>
        <w:t xml:space="preserve">, </w:t>
      </w:r>
      <w:r w:rsidR="00115D30" w:rsidRPr="00EA00B3">
        <w:rPr>
          <w:rFonts w:cstheme="minorHAnsi"/>
        </w:rPr>
        <w:t>new comparison reports</w:t>
      </w:r>
      <w:r w:rsidRPr="00EA00B3">
        <w:rPr>
          <w:rFonts w:cstheme="minorHAnsi"/>
        </w:rPr>
        <w:t xml:space="preserve">, blenders, </w:t>
      </w:r>
    </w:p>
    <w:p w14:paraId="60511D9C" w14:textId="77777777" w:rsidR="00115D30" w:rsidRPr="00CB1C6D" w:rsidRDefault="00115D30" w:rsidP="006B4268">
      <w:pPr>
        <w:pStyle w:val="ListParagraph"/>
        <w:numPr>
          <w:ilvl w:val="0"/>
          <w:numId w:val="5"/>
        </w:numPr>
        <w:tabs>
          <w:tab w:val="left" w:pos="360"/>
        </w:tabs>
        <w:spacing w:after="0" w:line="240" w:lineRule="auto"/>
        <w:jc w:val="both"/>
        <w:rPr>
          <w:rFonts w:cstheme="minorHAnsi"/>
        </w:rPr>
      </w:pPr>
      <w:r w:rsidRPr="00CB1C6D">
        <w:rPr>
          <w:rFonts w:cstheme="minorHAnsi"/>
        </w:rPr>
        <w:t>To provide essential change management and data quality remediation workflows, capturing business changes and applying them with consistency and accuracy.</w:t>
      </w:r>
    </w:p>
    <w:p w14:paraId="28DFC0C6" w14:textId="77777777" w:rsidR="002801D9" w:rsidRPr="00CB1C6D" w:rsidRDefault="002801D9" w:rsidP="002801D9">
      <w:pPr>
        <w:pStyle w:val="ListParagraph"/>
        <w:numPr>
          <w:ilvl w:val="0"/>
          <w:numId w:val="5"/>
        </w:numPr>
        <w:tabs>
          <w:tab w:val="left" w:pos="360"/>
        </w:tabs>
        <w:spacing w:after="0" w:line="240" w:lineRule="auto"/>
        <w:jc w:val="both"/>
        <w:rPr>
          <w:rFonts w:cstheme="minorHAnsi"/>
        </w:rPr>
      </w:pPr>
      <w:r w:rsidRPr="00CB1C6D">
        <w:rPr>
          <w:rFonts w:cstheme="minorHAnsi"/>
        </w:rPr>
        <w:t xml:space="preserve">Support and enhancements for Month end closes </w:t>
      </w:r>
      <w:r>
        <w:rPr>
          <w:rFonts w:cstheme="minorHAnsi"/>
        </w:rPr>
        <w:t xml:space="preserve">processes </w:t>
      </w:r>
      <w:r w:rsidRPr="00CB1C6D">
        <w:rPr>
          <w:rFonts w:cstheme="minorHAnsi"/>
        </w:rPr>
        <w:t xml:space="preserve">of </w:t>
      </w:r>
      <w:r>
        <w:rPr>
          <w:rFonts w:cstheme="minorHAnsi"/>
        </w:rPr>
        <w:t xml:space="preserve">FCSS, EPBCS, EDMCS including on prem environment </w:t>
      </w:r>
      <w:r w:rsidRPr="00CB1C6D">
        <w:rPr>
          <w:rFonts w:cstheme="minorHAnsi"/>
        </w:rPr>
        <w:t xml:space="preserve">Hyperion </w:t>
      </w:r>
      <w:r>
        <w:rPr>
          <w:rFonts w:cstheme="minorHAnsi"/>
        </w:rPr>
        <w:t>applications (</w:t>
      </w:r>
      <w:r w:rsidRPr="00CB1C6D">
        <w:rPr>
          <w:rFonts w:cstheme="minorHAnsi"/>
        </w:rPr>
        <w:t>DRM,</w:t>
      </w:r>
      <w:r>
        <w:rPr>
          <w:rFonts w:cstheme="minorHAnsi"/>
        </w:rPr>
        <w:t xml:space="preserve"> </w:t>
      </w:r>
      <w:r w:rsidRPr="00CB1C6D">
        <w:rPr>
          <w:rFonts w:cstheme="minorHAnsi"/>
        </w:rPr>
        <w:t>Planning and Essbase applications</w:t>
      </w:r>
      <w:r>
        <w:rPr>
          <w:rFonts w:cstheme="minorHAnsi"/>
        </w:rPr>
        <w:t>)</w:t>
      </w:r>
      <w:r w:rsidRPr="00CB1C6D">
        <w:rPr>
          <w:rFonts w:cstheme="minorHAnsi"/>
        </w:rPr>
        <w:t>.</w:t>
      </w:r>
    </w:p>
    <w:p w14:paraId="00374526" w14:textId="09100714" w:rsidR="00115D30" w:rsidRPr="002801D9" w:rsidRDefault="00115D30" w:rsidP="005A5920">
      <w:pPr>
        <w:pStyle w:val="ListParagraph"/>
        <w:numPr>
          <w:ilvl w:val="0"/>
          <w:numId w:val="5"/>
        </w:numPr>
        <w:tabs>
          <w:tab w:val="left" w:pos="360"/>
        </w:tabs>
        <w:spacing w:after="0" w:line="240" w:lineRule="auto"/>
        <w:jc w:val="both"/>
        <w:rPr>
          <w:rFonts w:cstheme="minorHAnsi"/>
        </w:rPr>
      </w:pPr>
      <w:r w:rsidRPr="002801D9">
        <w:rPr>
          <w:rFonts w:cstheme="minorHAnsi"/>
        </w:rPr>
        <w:t>Interacting with the client in a daily call for regular updates and modifications</w:t>
      </w:r>
      <w:r w:rsidR="002801D9" w:rsidRPr="002801D9">
        <w:rPr>
          <w:rFonts w:cstheme="minorHAnsi"/>
        </w:rPr>
        <w:t xml:space="preserve"> and </w:t>
      </w:r>
      <w:r w:rsidR="002801D9">
        <w:rPr>
          <w:rFonts w:cstheme="minorHAnsi"/>
        </w:rPr>
        <w:t>s</w:t>
      </w:r>
      <w:r w:rsidRPr="002801D9">
        <w:rPr>
          <w:rFonts w:cstheme="minorHAnsi"/>
        </w:rPr>
        <w:t>upporting testing team and user acceptance testing team for the new requests.</w:t>
      </w:r>
    </w:p>
    <w:p w14:paraId="19788343" w14:textId="4421CC7F" w:rsidR="002801D9" w:rsidRDefault="002801D9" w:rsidP="002801D9">
      <w:pPr>
        <w:pStyle w:val="ListParagraph"/>
        <w:numPr>
          <w:ilvl w:val="0"/>
          <w:numId w:val="5"/>
        </w:numPr>
        <w:tabs>
          <w:tab w:val="left" w:pos="360"/>
        </w:tabs>
        <w:suppressAutoHyphens/>
        <w:spacing w:before="40" w:after="40" w:line="240" w:lineRule="auto"/>
        <w:rPr>
          <w:rFonts w:cstheme="minorHAnsi"/>
          <w:bCs/>
        </w:rPr>
      </w:pPr>
      <w:r>
        <w:rPr>
          <w:rFonts w:cstheme="minorHAnsi"/>
          <w:bCs/>
        </w:rPr>
        <w:t xml:space="preserve">Creation of new calc scripts and </w:t>
      </w:r>
      <w:r w:rsidR="00BB0142">
        <w:rPr>
          <w:rFonts w:cstheme="minorHAnsi"/>
          <w:bCs/>
        </w:rPr>
        <w:t xml:space="preserve">Visual basic </w:t>
      </w:r>
      <w:r>
        <w:rPr>
          <w:rFonts w:cstheme="minorHAnsi"/>
          <w:bCs/>
        </w:rPr>
        <w:t>rules, forms in both FCCS and EPBCS applications.</w:t>
      </w:r>
    </w:p>
    <w:p w14:paraId="1FA8D85A" w14:textId="77777777" w:rsidR="002801D9" w:rsidRDefault="002801D9" w:rsidP="002801D9">
      <w:pPr>
        <w:pStyle w:val="ListParagraph"/>
        <w:numPr>
          <w:ilvl w:val="0"/>
          <w:numId w:val="5"/>
        </w:numPr>
        <w:tabs>
          <w:tab w:val="left" w:pos="360"/>
        </w:tabs>
        <w:suppressAutoHyphens/>
        <w:spacing w:before="40" w:after="40" w:line="240" w:lineRule="auto"/>
        <w:rPr>
          <w:rFonts w:cstheme="minorHAnsi"/>
          <w:bCs/>
        </w:rPr>
      </w:pPr>
      <w:r>
        <w:rPr>
          <w:rFonts w:cstheme="minorHAnsi"/>
          <w:bCs/>
        </w:rPr>
        <w:t>Supported parallel testing periods for migration of On prem to Cloud.</w:t>
      </w:r>
    </w:p>
    <w:p w14:paraId="2B80BD87" w14:textId="77777777" w:rsidR="002801D9" w:rsidRPr="00CB1C6D" w:rsidRDefault="002801D9" w:rsidP="002801D9">
      <w:pPr>
        <w:pStyle w:val="ListParagraph"/>
        <w:numPr>
          <w:ilvl w:val="0"/>
          <w:numId w:val="5"/>
        </w:numPr>
        <w:tabs>
          <w:tab w:val="left" w:pos="360"/>
        </w:tabs>
        <w:suppressAutoHyphens/>
        <w:spacing w:before="40" w:after="40" w:line="240" w:lineRule="auto"/>
        <w:rPr>
          <w:rFonts w:cstheme="minorHAnsi"/>
          <w:bCs/>
        </w:rPr>
      </w:pPr>
      <w:r>
        <w:rPr>
          <w:rFonts w:cstheme="minorHAnsi"/>
          <w:bCs/>
        </w:rPr>
        <w:t>Day to day interactions with multiple stake holders like FP&amp;A, Global Corp, Accounting users.</w:t>
      </w:r>
    </w:p>
    <w:p w14:paraId="3E5768A3" w14:textId="77777777" w:rsidR="00864732" w:rsidRPr="00CB1C6D" w:rsidRDefault="00D87096" w:rsidP="006B4268">
      <w:pPr>
        <w:pStyle w:val="ListParagraph"/>
        <w:numPr>
          <w:ilvl w:val="0"/>
          <w:numId w:val="5"/>
        </w:numPr>
        <w:tabs>
          <w:tab w:val="left" w:pos="360"/>
        </w:tabs>
        <w:suppressAutoHyphens/>
        <w:spacing w:before="40" w:after="40" w:line="240" w:lineRule="auto"/>
        <w:rPr>
          <w:rFonts w:cstheme="minorHAnsi"/>
          <w:bCs/>
        </w:rPr>
      </w:pPr>
      <w:r w:rsidRPr="00CB1C6D">
        <w:rPr>
          <w:rFonts w:cstheme="minorHAnsi"/>
          <w:bCs/>
        </w:rPr>
        <w:t>I</w:t>
      </w:r>
      <w:r w:rsidR="00864732" w:rsidRPr="00CB1C6D">
        <w:rPr>
          <w:rFonts w:cstheme="minorHAnsi"/>
          <w:bCs/>
        </w:rPr>
        <w:t>mporting, exporting the data and modifying the data using action script.</w:t>
      </w:r>
    </w:p>
    <w:p w14:paraId="3A55FE1F" w14:textId="77777777" w:rsidR="00864732" w:rsidRPr="00CB1C6D" w:rsidRDefault="00D87096" w:rsidP="006B4268">
      <w:pPr>
        <w:pStyle w:val="ListParagraph"/>
        <w:numPr>
          <w:ilvl w:val="0"/>
          <w:numId w:val="5"/>
        </w:numPr>
        <w:tabs>
          <w:tab w:val="left" w:pos="360"/>
        </w:tabs>
        <w:suppressAutoHyphens/>
        <w:spacing w:before="40" w:after="40" w:line="240" w:lineRule="auto"/>
        <w:rPr>
          <w:rFonts w:cstheme="minorHAnsi"/>
          <w:bCs/>
        </w:rPr>
      </w:pPr>
      <w:r w:rsidRPr="00CB1C6D">
        <w:rPr>
          <w:rFonts w:cstheme="minorHAnsi"/>
          <w:bCs/>
        </w:rPr>
        <w:t>C</w:t>
      </w:r>
      <w:r w:rsidR="00864732" w:rsidRPr="00CB1C6D">
        <w:rPr>
          <w:rFonts w:cstheme="minorHAnsi"/>
          <w:bCs/>
        </w:rPr>
        <w:t>reating users and assigning privileges according to their needs.</w:t>
      </w:r>
    </w:p>
    <w:p w14:paraId="1002BAFD" w14:textId="77777777" w:rsidR="00C96046" w:rsidRPr="00CB1C6D" w:rsidRDefault="00C96046" w:rsidP="006B4268">
      <w:pPr>
        <w:pStyle w:val="ListParagraph"/>
        <w:numPr>
          <w:ilvl w:val="0"/>
          <w:numId w:val="5"/>
        </w:numPr>
        <w:tabs>
          <w:tab w:val="left" w:pos="360"/>
        </w:tabs>
        <w:suppressAutoHyphens/>
        <w:spacing w:before="40" w:after="40" w:line="240" w:lineRule="auto"/>
        <w:rPr>
          <w:rFonts w:cstheme="minorHAnsi"/>
          <w:bCs/>
        </w:rPr>
      </w:pPr>
      <w:r w:rsidRPr="00CB1C6D">
        <w:rPr>
          <w:rFonts w:cstheme="minorHAnsi"/>
          <w:bCs/>
        </w:rPr>
        <w:t>Integration through mappings between PeopleSoft GL, HR and Hyperion applications.</w:t>
      </w:r>
    </w:p>
    <w:p w14:paraId="1C6A3DB5" w14:textId="068855D2" w:rsidR="00395949" w:rsidRPr="00CB1C6D" w:rsidRDefault="00395949" w:rsidP="006B4268">
      <w:pPr>
        <w:pStyle w:val="ListParagraph"/>
        <w:numPr>
          <w:ilvl w:val="0"/>
          <w:numId w:val="5"/>
        </w:numPr>
        <w:tabs>
          <w:tab w:val="left" w:pos="360"/>
        </w:tabs>
        <w:suppressAutoHyphens/>
        <w:spacing w:before="40" w:after="40" w:line="240" w:lineRule="auto"/>
        <w:rPr>
          <w:rFonts w:cstheme="minorHAnsi"/>
          <w:bCs/>
        </w:rPr>
      </w:pPr>
      <w:r w:rsidRPr="00CB1C6D">
        <w:rPr>
          <w:rFonts w:cstheme="minorHAnsi"/>
          <w:bCs/>
        </w:rPr>
        <w:t>Supporting disaster recovery related activities</w:t>
      </w:r>
      <w:r w:rsidR="00C34CF6">
        <w:rPr>
          <w:rFonts w:cstheme="minorHAnsi"/>
          <w:bCs/>
        </w:rPr>
        <w:t>.</w:t>
      </w:r>
    </w:p>
    <w:p w14:paraId="7628B1D3" w14:textId="77777777" w:rsidR="00C91C71" w:rsidRPr="009233C6" w:rsidRDefault="00C91C71" w:rsidP="007B6195">
      <w:pPr>
        <w:tabs>
          <w:tab w:val="left" w:pos="360"/>
        </w:tabs>
        <w:spacing w:after="0" w:line="240" w:lineRule="auto"/>
        <w:ind w:left="360" w:hanging="270"/>
        <w:jc w:val="both"/>
        <w:rPr>
          <w:rFonts w:cstheme="minorHAnsi"/>
        </w:rPr>
      </w:pPr>
    </w:p>
    <w:p w14:paraId="1769E4F6" w14:textId="1E0BE5CC" w:rsidR="0083062D" w:rsidRPr="009233C6" w:rsidRDefault="001C0837" w:rsidP="007B6195">
      <w:pPr>
        <w:tabs>
          <w:tab w:val="left" w:pos="360"/>
        </w:tabs>
        <w:spacing w:after="0" w:line="240" w:lineRule="auto"/>
        <w:ind w:left="360" w:hanging="270"/>
        <w:rPr>
          <w:rFonts w:cstheme="minorHAnsi"/>
          <w:b/>
        </w:rPr>
      </w:pPr>
      <w:r w:rsidRPr="009233C6">
        <w:rPr>
          <w:rFonts w:cstheme="minorHAnsi"/>
          <w:b/>
        </w:rPr>
        <w:t xml:space="preserve">Project: </w:t>
      </w:r>
      <w:r w:rsidR="008A199F" w:rsidRPr="009233C6">
        <w:rPr>
          <w:rFonts w:cstheme="minorHAnsi"/>
          <w:b/>
        </w:rPr>
        <w:t xml:space="preserve">Medina (Upgrading Planning &amp; Budgeting to Cloud (EPBCS)) </w:t>
      </w:r>
      <w:r w:rsidR="008A199F" w:rsidRPr="009233C6">
        <w:rPr>
          <w:rFonts w:cstheme="minorHAnsi"/>
          <w:b/>
        </w:rPr>
        <w:tab/>
      </w:r>
      <w:r w:rsidR="00EE23F7">
        <w:rPr>
          <w:rFonts w:cstheme="minorHAnsi"/>
          <w:b/>
        </w:rPr>
        <w:tab/>
      </w:r>
      <w:r w:rsidR="008A199F" w:rsidRPr="009233C6">
        <w:rPr>
          <w:rFonts w:cstheme="minorHAnsi"/>
          <w:b/>
        </w:rPr>
        <w:t xml:space="preserve">May 2017 – </w:t>
      </w:r>
      <w:r w:rsidR="005C7705" w:rsidRPr="009233C6">
        <w:rPr>
          <w:rFonts w:cstheme="minorHAnsi"/>
          <w:b/>
        </w:rPr>
        <w:t>April</w:t>
      </w:r>
      <w:r w:rsidR="008A199F" w:rsidRPr="009233C6">
        <w:rPr>
          <w:rFonts w:cstheme="minorHAnsi"/>
          <w:b/>
        </w:rPr>
        <w:t xml:space="preserve"> 2018</w:t>
      </w:r>
    </w:p>
    <w:p w14:paraId="563796D4" w14:textId="77777777" w:rsidR="00EE23F7" w:rsidRDefault="00834E0C" w:rsidP="007B6195">
      <w:pPr>
        <w:tabs>
          <w:tab w:val="left" w:pos="360"/>
        </w:tabs>
        <w:spacing w:after="0" w:line="240" w:lineRule="auto"/>
        <w:ind w:left="360" w:hanging="270"/>
        <w:rPr>
          <w:rFonts w:eastAsia="Cambria" w:cstheme="minorHAnsi"/>
          <w:color w:val="000000"/>
        </w:rPr>
      </w:pPr>
      <w:r w:rsidRPr="009233C6">
        <w:rPr>
          <w:rFonts w:eastAsia="Cambria" w:cstheme="minorHAnsi"/>
          <w:b/>
          <w:color w:val="000000"/>
        </w:rPr>
        <w:t xml:space="preserve">Environment: </w:t>
      </w:r>
      <w:r w:rsidRPr="009233C6">
        <w:rPr>
          <w:rFonts w:eastAsia="Cambria" w:cstheme="minorHAnsi"/>
          <w:color w:val="000000"/>
        </w:rPr>
        <w:t>Oracle DRM 11.1.2.4, Batch scripting, Hyperion Planning 11.1.2.4, EPBCS</w:t>
      </w:r>
      <w:r w:rsidR="000578A6" w:rsidRPr="009233C6">
        <w:rPr>
          <w:rFonts w:eastAsia="Cambria" w:cstheme="minorHAnsi"/>
          <w:color w:val="000000"/>
        </w:rPr>
        <w:t>, Essbase</w:t>
      </w:r>
    </w:p>
    <w:p w14:paraId="0FD33F30" w14:textId="1770E0ED" w:rsidR="0083062D" w:rsidRPr="009233C6" w:rsidRDefault="0083062D" w:rsidP="007B6195">
      <w:pPr>
        <w:tabs>
          <w:tab w:val="left" w:pos="360"/>
        </w:tabs>
        <w:spacing w:after="0" w:line="240" w:lineRule="auto"/>
        <w:ind w:left="360" w:hanging="270"/>
        <w:rPr>
          <w:rFonts w:cstheme="minorHAnsi"/>
          <w:b/>
        </w:rPr>
      </w:pPr>
      <w:r w:rsidRPr="009233C6">
        <w:rPr>
          <w:rFonts w:cstheme="minorHAnsi"/>
          <w:b/>
        </w:rPr>
        <w:t>Responsibilities</w:t>
      </w:r>
      <w:r w:rsidR="00AA774F" w:rsidRPr="009233C6">
        <w:rPr>
          <w:rFonts w:cstheme="minorHAnsi"/>
          <w:b/>
        </w:rPr>
        <w:tab/>
      </w:r>
    </w:p>
    <w:p w14:paraId="362BC8F7" w14:textId="77777777" w:rsidR="0083062D" w:rsidRPr="00CB1C6D" w:rsidRDefault="0083062D" w:rsidP="006B4268">
      <w:pPr>
        <w:pStyle w:val="ListParagraph"/>
        <w:numPr>
          <w:ilvl w:val="0"/>
          <w:numId w:val="6"/>
        </w:numPr>
        <w:tabs>
          <w:tab w:val="left" w:pos="360"/>
        </w:tabs>
        <w:spacing w:after="0" w:line="240" w:lineRule="auto"/>
        <w:jc w:val="both"/>
        <w:rPr>
          <w:rFonts w:cstheme="minorHAnsi"/>
        </w:rPr>
      </w:pPr>
      <w:r w:rsidRPr="00CB1C6D">
        <w:rPr>
          <w:rFonts w:cstheme="minorHAnsi"/>
        </w:rPr>
        <w:t>Evaluate business requirements &amp; perform impact analysis.</w:t>
      </w:r>
    </w:p>
    <w:p w14:paraId="723C1011" w14:textId="1535F2B6" w:rsidR="009B0828" w:rsidRPr="00FE56E7" w:rsidRDefault="00721539" w:rsidP="00E320D5">
      <w:pPr>
        <w:pStyle w:val="ListParagraph"/>
        <w:numPr>
          <w:ilvl w:val="0"/>
          <w:numId w:val="6"/>
        </w:numPr>
        <w:tabs>
          <w:tab w:val="left" w:pos="360"/>
        </w:tabs>
        <w:spacing w:after="0" w:line="240" w:lineRule="auto"/>
        <w:jc w:val="both"/>
        <w:rPr>
          <w:rFonts w:cstheme="minorHAnsi"/>
        </w:rPr>
      </w:pPr>
      <w:r w:rsidRPr="00FE56E7">
        <w:rPr>
          <w:rFonts w:cstheme="minorHAnsi"/>
        </w:rPr>
        <w:t xml:space="preserve">Was part of Design, </w:t>
      </w:r>
      <w:r w:rsidR="00974CA3" w:rsidRPr="00FE56E7">
        <w:rPr>
          <w:rFonts w:cstheme="minorHAnsi"/>
        </w:rPr>
        <w:t>Scrum,</w:t>
      </w:r>
      <w:r w:rsidRPr="00FE56E7">
        <w:rPr>
          <w:rFonts w:cstheme="minorHAnsi"/>
        </w:rPr>
        <w:t xml:space="preserve"> and retrospective meetings.</w:t>
      </w:r>
      <w:r w:rsidR="00FE56E7" w:rsidRPr="00FE56E7">
        <w:rPr>
          <w:rFonts w:cstheme="minorHAnsi"/>
        </w:rPr>
        <w:t xml:space="preserve"> </w:t>
      </w:r>
      <w:r w:rsidR="009B0828" w:rsidRPr="00FE56E7">
        <w:rPr>
          <w:rFonts w:cstheme="minorHAnsi"/>
        </w:rPr>
        <w:t>Creation of DRM version on monthly basis</w:t>
      </w:r>
      <w:r w:rsidR="007B23F7" w:rsidRPr="00FE56E7">
        <w:rPr>
          <w:rFonts w:cstheme="minorHAnsi"/>
        </w:rPr>
        <w:t>.</w:t>
      </w:r>
    </w:p>
    <w:p w14:paraId="05415603" w14:textId="77777777" w:rsidR="00FB6AD8" w:rsidRPr="00CB1C6D" w:rsidRDefault="009B0828" w:rsidP="006B4268">
      <w:pPr>
        <w:pStyle w:val="ListParagraph"/>
        <w:numPr>
          <w:ilvl w:val="0"/>
          <w:numId w:val="6"/>
        </w:numPr>
        <w:tabs>
          <w:tab w:val="left" w:pos="360"/>
        </w:tabs>
        <w:spacing w:after="0" w:line="240" w:lineRule="auto"/>
        <w:jc w:val="both"/>
        <w:rPr>
          <w:rFonts w:cstheme="minorHAnsi"/>
        </w:rPr>
      </w:pPr>
      <w:r w:rsidRPr="00CB1C6D">
        <w:rPr>
          <w:rFonts w:cstheme="minorHAnsi"/>
        </w:rPr>
        <w:t>All the hierarchies required for Australia division reporting is created &amp; maintained in DRM for Budget &amp; forecasting in cloud</w:t>
      </w:r>
      <w:r w:rsidR="007B23F7" w:rsidRPr="00CB1C6D">
        <w:rPr>
          <w:rFonts w:cstheme="minorHAnsi"/>
        </w:rPr>
        <w:t>.</w:t>
      </w:r>
    </w:p>
    <w:p w14:paraId="368D720E" w14:textId="77777777" w:rsidR="009B0828" w:rsidRPr="00CB1C6D" w:rsidRDefault="009B0828" w:rsidP="006B4268">
      <w:pPr>
        <w:pStyle w:val="ListParagraph"/>
        <w:numPr>
          <w:ilvl w:val="0"/>
          <w:numId w:val="6"/>
        </w:numPr>
        <w:tabs>
          <w:tab w:val="left" w:pos="360"/>
        </w:tabs>
        <w:spacing w:after="0" w:line="240" w:lineRule="auto"/>
        <w:jc w:val="both"/>
        <w:rPr>
          <w:rFonts w:cstheme="minorHAnsi"/>
        </w:rPr>
      </w:pPr>
      <w:r w:rsidRPr="00CB1C6D">
        <w:rPr>
          <w:rFonts w:cstheme="minorHAnsi"/>
        </w:rPr>
        <w:t>Prepared the Solution requirements and design documents for future purpose</w:t>
      </w:r>
      <w:r w:rsidR="007B23F7" w:rsidRPr="00CB1C6D">
        <w:rPr>
          <w:rFonts w:cstheme="minorHAnsi"/>
        </w:rPr>
        <w:t>.</w:t>
      </w:r>
    </w:p>
    <w:p w14:paraId="74C9040A" w14:textId="3BCD7377" w:rsidR="009B0828" w:rsidRPr="00FE56E7" w:rsidRDefault="009B0828" w:rsidP="006448A3">
      <w:pPr>
        <w:pStyle w:val="ListParagraph"/>
        <w:numPr>
          <w:ilvl w:val="0"/>
          <w:numId w:val="6"/>
        </w:numPr>
        <w:tabs>
          <w:tab w:val="left" w:pos="360"/>
        </w:tabs>
        <w:spacing w:after="0" w:line="240" w:lineRule="auto"/>
        <w:jc w:val="both"/>
        <w:rPr>
          <w:rFonts w:cstheme="minorHAnsi"/>
        </w:rPr>
      </w:pPr>
      <w:r w:rsidRPr="00FE56E7">
        <w:rPr>
          <w:rFonts w:cstheme="minorHAnsi"/>
        </w:rPr>
        <w:t xml:space="preserve">I worked as the design lead for 18 dimensions out of 21 including Chart of Accounts, Products, Channels </w:t>
      </w:r>
      <w:r w:rsidR="00603EE9" w:rsidRPr="00FE56E7">
        <w:rPr>
          <w:rFonts w:cstheme="minorHAnsi"/>
        </w:rPr>
        <w:t>etc.</w:t>
      </w:r>
      <w:r w:rsidRPr="00FE56E7">
        <w:rPr>
          <w:rFonts w:cstheme="minorHAnsi"/>
        </w:rPr>
        <w:t xml:space="preserve"> in DRM</w:t>
      </w:r>
      <w:r w:rsidR="00FE56E7" w:rsidRPr="00FE56E7">
        <w:rPr>
          <w:rFonts w:cstheme="minorHAnsi"/>
        </w:rPr>
        <w:t xml:space="preserve">. </w:t>
      </w:r>
      <w:r w:rsidRPr="00FE56E7">
        <w:rPr>
          <w:rFonts w:cstheme="minorHAnsi"/>
        </w:rPr>
        <w:t>Created different types of properties and property categories</w:t>
      </w:r>
      <w:r w:rsidR="007B23F7" w:rsidRPr="00FE56E7">
        <w:rPr>
          <w:rFonts w:cstheme="minorHAnsi"/>
        </w:rPr>
        <w:t>.</w:t>
      </w:r>
    </w:p>
    <w:p w14:paraId="35DAE02A" w14:textId="4F472AEB" w:rsidR="009B0828" w:rsidRPr="00FE56E7" w:rsidRDefault="009B0828" w:rsidP="00777948">
      <w:pPr>
        <w:pStyle w:val="ListParagraph"/>
        <w:numPr>
          <w:ilvl w:val="0"/>
          <w:numId w:val="6"/>
        </w:numPr>
        <w:tabs>
          <w:tab w:val="left" w:pos="360"/>
        </w:tabs>
        <w:spacing w:after="0" w:line="240" w:lineRule="auto"/>
        <w:jc w:val="both"/>
        <w:rPr>
          <w:rFonts w:cstheme="minorHAnsi"/>
        </w:rPr>
      </w:pPr>
      <w:r w:rsidRPr="00FE56E7">
        <w:rPr>
          <w:rFonts w:cstheme="minorHAnsi"/>
        </w:rPr>
        <w:t>Building new Hierarchies and hierarchy groups</w:t>
      </w:r>
      <w:r w:rsidR="007B23F7" w:rsidRPr="00FE56E7">
        <w:rPr>
          <w:rFonts w:cstheme="minorHAnsi"/>
        </w:rPr>
        <w:t>.</w:t>
      </w:r>
      <w:r w:rsidR="00FE56E7" w:rsidRPr="00FE56E7">
        <w:rPr>
          <w:rFonts w:cstheme="minorHAnsi"/>
        </w:rPr>
        <w:t xml:space="preserve"> </w:t>
      </w:r>
      <w:r w:rsidRPr="00FE56E7">
        <w:rPr>
          <w:rFonts w:cstheme="minorHAnsi"/>
        </w:rPr>
        <w:t>Created property queries for new exports</w:t>
      </w:r>
      <w:r w:rsidR="00E340AD" w:rsidRPr="00FE56E7">
        <w:rPr>
          <w:rFonts w:cstheme="minorHAnsi"/>
        </w:rPr>
        <w:t xml:space="preserve">, </w:t>
      </w:r>
      <w:r w:rsidRPr="00FE56E7">
        <w:rPr>
          <w:rFonts w:cstheme="minorHAnsi"/>
        </w:rPr>
        <w:t>comparison reports</w:t>
      </w:r>
      <w:r w:rsidR="007B23F7" w:rsidRPr="00FE56E7">
        <w:rPr>
          <w:rFonts w:cstheme="minorHAnsi"/>
        </w:rPr>
        <w:t>.</w:t>
      </w:r>
    </w:p>
    <w:p w14:paraId="4804EA08" w14:textId="77777777" w:rsidR="009B0828" w:rsidRPr="00CB1C6D" w:rsidRDefault="009B0828" w:rsidP="006B4268">
      <w:pPr>
        <w:pStyle w:val="ListParagraph"/>
        <w:numPr>
          <w:ilvl w:val="0"/>
          <w:numId w:val="6"/>
        </w:numPr>
        <w:tabs>
          <w:tab w:val="left" w:pos="360"/>
        </w:tabs>
        <w:spacing w:after="0" w:line="240" w:lineRule="auto"/>
        <w:jc w:val="both"/>
        <w:rPr>
          <w:rFonts w:cstheme="minorHAnsi"/>
        </w:rPr>
      </w:pPr>
      <w:r w:rsidRPr="00CB1C6D">
        <w:rPr>
          <w:rFonts w:cstheme="minorHAnsi"/>
        </w:rPr>
        <w:t>Interacting with the client in a daily call for regular updates and modifications</w:t>
      </w:r>
      <w:r w:rsidR="007B23F7" w:rsidRPr="00CB1C6D">
        <w:rPr>
          <w:rFonts w:cstheme="minorHAnsi"/>
        </w:rPr>
        <w:t>.</w:t>
      </w:r>
    </w:p>
    <w:p w14:paraId="1A3535E8" w14:textId="77777777" w:rsidR="00736189" w:rsidRPr="00CB1C6D" w:rsidRDefault="00736189" w:rsidP="006B4268">
      <w:pPr>
        <w:pStyle w:val="ListParagraph"/>
        <w:numPr>
          <w:ilvl w:val="0"/>
          <w:numId w:val="6"/>
        </w:numPr>
        <w:tabs>
          <w:tab w:val="left" w:pos="360"/>
        </w:tabs>
        <w:spacing w:after="0" w:line="240" w:lineRule="auto"/>
        <w:jc w:val="both"/>
        <w:rPr>
          <w:rFonts w:cstheme="minorHAnsi"/>
        </w:rPr>
      </w:pPr>
      <w:r w:rsidRPr="00CB1C6D">
        <w:rPr>
          <w:rFonts w:cstheme="minorHAnsi"/>
        </w:rPr>
        <w:t>Involved in Hyperion Planning development activities such as Webform, Tasklists, Calculation Manager Rules etc.</w:t>
      </w:r>
    </w:p>
    <w:p w14:paraId="6D336512" w14:textId="0E463FDD" w:rsidR="00515605" w:rsidRPr="00974CA3" w:rsidRDefault="00071C7B" w:rsidP="00491D4A">
      <w:pPr>
        <w:pStyle w:val="ListParagraph"/>
        <w:numPr>
          <w:ilvl w:val="0"/>
          <w:numId w:val="6"/>
        </w:numPr>
        <w:tabs>
          <w:tab w:val="left" w:pos="360"/>
        </w:tabs>
        <w:spacing w:after="0" w:line="240" w:lineRule="auto"/>
        <w:jc w:val="both"/>
        <w:rPr>
          <w:rFonts w:cstheme="minorHAnsi"/>
        </w:rPr>
      </w:pPr>
      <w:r w:rsidRPr="00974CA3">
        <w:rPr>
          <w:rFonts w:cstheme="minorHAnsi"/>
        </w:rPr>
        <w:t>Worked on the new Metadata (aliases) by track, to be used per user inputs as part of requirement gathering.</w:t>
      </w:r>
      <w:r w:rsidR="00974CA3" w:rsidRPr="00974CA3">
        <w:rPr>
          <w:rFonts w:cstheme="minorHAnsi"/>
        </w:rPr>
        <w:t xml:space="preserve"> </w:t>
      </w:r>
      <w:r w:rsidR="00515605" w:rsidRPr="00974CA3">
        <w:rPr>
          <w:rFonts w:cstheme="minorHAnsi"/>
        </w:rPr>
        <w:t>Resolved user issues in UAT phase.</w:t>
      </w:r>
    </w:p>
    <w:p w14:paraId="075826A0" w14:textId="60F56272" w:rsidR="0053000D" w:rsidRPr="00974CA3" w:rsidRDefault="00986DB2" w:rsidP="004E07E0">
      <w:pPr>
        <w:pStyle w:val="ListParagraph"/>
        <w:numPr>
          <w:ilvl w:val="0"/>
          <w:numId w:val="6"/>
        </w:numPr>
        <w:tabs>
          <w:tab w:val="left" w:pos="360"/>
        </w:tabs>
        <w:spacing w:after="0" w:line="240" w:lineRule="auto"/>
        <w:jc w:val="both"/>
        <w:rPr>
          <w:rFonts w:cstheme="minorHAnsi"/>
        </w:rPr>
      </w:pPr>
      <w:r w:rsidRPr="00974CA3">
        <w:rPr>
          <w:rFonts w:cstheme="minorHAnsi"/>
        </w:rPr>
        <w:lastRenderedPageBreak/>
        <w:t>Designed and developed the import profile, blender profile.</w:t>
      </w:r>
      <w:r w:rsidR="00974CA3" w:rsidRPr="00974CA3">
        <w:rPr>
          <w:rFonts w:cstheme="minorHAnsi"/>
        </w:rPr>
        <w:t xml:space="preserve"> </w:t>
      </w:r>
      <w:r w:rsidR="001E07A7" w:rsidRPr="00974CA3">
        <w:rPr>
          <w:rFonts w:cstheme="minorHAnsi"/>
        </w:rPr>
        <w:t xml:space="preserve">Supported DR related activities for the </w:t>
      </w:r>
      <w:r w:rsidR="00603EE9" w:rsidRPr="00974CA3">
        <w:rPr>
          <w:rFonts w:cstheme="minorHAnsi"/>
        </w:rPr>
        <w:t>on-premise</w:t>
      </w:r>
      <w:r w:rsidR="001E07A7" w:rsidRPr="00974CA3">
        <w:rPr>
          <w:rFonts w:cstheme="minorHAnsi"/>
        </w:rPr>
        <w:t xml:space="preserve"> application</w:t>
      </w:r>
      <w:r w:rsidR="0053000D" w:rsidRPr="00974CA3">
        <w:rPr>
          <w:rFonts w:cstheme="minorHAnsi"/>
        </w:rPr>
        <w:t>.</w:t>
      </w:r>
      <w:r w:rsidR="00974CA3" w:rsidRPr="00974CA3">
        <w:rPr>
          <w:rFonts w:cstheme="minorHAnsi"/>
        </w:rPr>
        <w:t xml:space="preserve"> </w:t>
      </w:r>
      <w:r w:rsidR="0053000D" w:rsidRPr="00974CA3">
        <w:rPr>
          <w:rFonts w:cstheme="minorHAnsi"/>
        </w:rPr>
        <w:t>Supported in wri</w:t>
      </w:r>
      <w:r w:rsidR="001B4EFE" w:rsidRPr="00974CA3">
        <w:rPr>
          <w:rFonts w:cstheme="minorHAnsi"/>
        </w:rPr>
        <w:t>ti</w:t>
      </w:r>
      <w:r w:rsidR="0053000D" w:rsidRPr="00974CA3">
        <w:rPr>
          <w:rFonts w:cstheme="minorHAnsi"/>
        </w:rPr>
        <w:t xml:space="preserve">ng Calculation scripts and </w:t>
      </w:r>
      <w:proofErr w:type="spellStart"/>
      <w:r w:rsidR="0053000D" w:rsidRPr="00974CA3">
        <w:rPr>
          <w:rFonts w:cstheme="minorHAnsi"/>
        </w:rPr>
        <w:t>MaxL</w:t>
      </w:r>
      <w:proofErr w:type="spellEnd"/>
      <w:r w:rsidR="0053000D" w:rsidRPr="00974CA3">
        <w:rPr>
          <w:rFonts w:cstheme="minorHAnsi"/>
        </w:rPr>
        <w:t xml:space="preserve"> scripts.</w:t>
      </w:r>
    </w:p>
    <w:p w14:paraId="5BCE700F" w14:textId="32E29195" w:rsidR="00DE22A6" w:rsidRPr="00CB1C6D" w:rsidRDefault="00E340AD" w:rsidP="006B4268">
      <w:pPr>
        <w:pStyle w:val="ListParagraph"/>
        <w:numPr>
          <w:ilvl w:val="0"/>
          <w:numId w:val="6"/>
        </w:numPr>
        <w:tabs>
          <w:tab w:val="left" w:pos="360"/>
        </w:tabs>
        <w:spacing w:after="0" w:line="240" w:lineRule="auto"/>
        <w:jc w:val="both"/>
        <w:rPr>
          <w:rFonts w:cstheme="minorHAnsi"/>
        </w:rPr>
      </w:pPr>
      <w:r>
        <w:rPr>
          <w:rFonts w:cstheme="minorHAnsi"/>
        </w:rPr>
        <w:t>E</w:t>
      </w:r>
      <w:r w:rsidR="00DE22A6" w:rsidRPr="00CB1C6D">
        <w:rPr>
          <w:rFonts w:cstheme="minorHAnsi"/>
        </w:rPr>
        <w:t>xperience in Administration of Essbase databases, automation process in Window environment using Batch scripting</w:t>
      </w:r>
      <w:r w:rsidR="001D3921" w:rsidRPr="00CB1C6D">
        <w:rPr>
          <w:rFonts w:cstheme="minorHAnsi"/>
        </w:rPr>
        <w:t>.</w:t>
      </w:r>
    </w:p>
    <w:p w14:paraId="3FBE97A0" w14:textId="7C0FCCDB" w:rsidR="001D3921" w:rsidRPr="00974CA3" w:rsidRDefault="001D3921" w:rsidP="009909DD">
      <w:pPr>
        <w:pStyle w:val="ListParagraph"/>
        <w:numPr>
          <w:ilvl w:val="0"/>
          <w:numId w:val="6"/>
        </w:numPr>
        <w:tabs>
          <w:tab w:val="left" w:pos="360"/>
        </w:tabs>
        <w:spacing w:after="0" w:line="240" w:lineRule="auto"/>
        <w:jc w:val="both"/>
        <w:rPr>
          <w:rFonts w:cstheme="minorHAnsi"/>
        </w:rPr>
      </w:pPr>
      <w:r w:rsidRPr="00974CA3">
        <w:rPr>
          <w:rFonts w:cstheme="minorHAnsi"/>
        </w:rPr>
        <w:t>Developed numerous Essbase artifacts such as Load Rules, Calc Scripts, Reports Scripts and Web forms,</w:t>
      </w:r>
      <w:r w:rsidR="00E740AC" w:rsidRPr="00974CA3">
        <w:rPr>
          <w:rFonts w:cstheme="minorHAnsi"/>
        </w:rPr>
        <w:t xml:space="preserve"> </w:t>
      </w:r>
      <w:r w:rsidR="00603EE9" w:rsidRPr="00974CA3">
        <w:rPr>
          <w:rFonts w:cstheme="minorHAnsi"/>
        </w:rPr>
        <w:t>etc.,</w:t>
      </w:r>
      <w:r w:rsidR="00974CA3">
        <w:rPr>
          <w:rFonts w:cstheme="minorHAnsi"/>
        </w:rPr>
        <w:t>.</w:t>
      </w:r>
      <w:r w:rsidR="00974CA3" w:rsidRPr="00974CA3">
        <w:rPr>
          <w:rFonts w:cstheme="minorHAnsi"/>
        </w:rPr>
        <w:t xml:space="preserve"> </w:t>
      </w:r>
      <w:r w:rsidRPr="00974CA3">
        <w:rPr>
          <w:rFonts w:cstheme="minorHAnsi"/>
        </w:rPr>
        <w:t>Business Rules for Hyperion Planning Applications.</w:t>
      </w:r>
    </w:p>
    <w:p w14:paraId="0DCBB663" w14:textId="77777777" w:rsidR="00DC0C60" w:rsidRPr="009233C6" w:rsidRDefault="00DC0C60" w:rsidP="007B6195">
      <w:pPr>
        <w:tabs>
          <w:tab w:val="left" w:pos="360"/>
        </w:tabs>
        <w:spacing w:after="0" w:line="240" w:lineRule="auto"/>
        <w:ind w:left="360" w:hanging="270"/>
        <w:jc w:val="both"/>
        <w:rPr>
          <w:rFonts w:cstheme="minorHAnsi"/>
          <w:b/>
        </w:rPr>
      </w:pPr>
    </w:p>
    <w:p w14:paraId="5B209E99" w14:textId="77777777" w:rsidR="00DC0C60" w:rsidRPr="009233C6" w:rsidRDefault="00DC0C60" w:rsidP="007B6195">
      <w:pPr>
        <w:tabs>
          <w:tab w:val="left" w:pos="360"/>
        </w:tabs>
        <w:spacing w:after="0" w:line="240" w:lineRule="auto"/>
        <w:ind w:left="360" w:hanging="270"/>
        <w:jc w:val="both"/>
        <w:rPr>
          <w:rFonts w:cstheme="minorHAnsi"/>
          <w:b/>
        </w:rPr>
      </w:pPr>
    </w:p>
    <w:p w14:paraId="0D713AFD" w14:textId="3722DCD0" w:rsidR="0083062D" w:rsidRPr="009233C6" w:rsidRDefault="001C0837" w:rsidP="007B6195">
      <w:pPr>
        <w:tabs>
          <w:tab w:val="left" w:pos="360"/>
        </w:tabs>
        <w:spacing w:after="0" w:line="240" w:lineRule="auto"/>
        <w:ind w:left="360" w:hanging="270"/>
        <w:jc w:val="both"/>
        <w:rPr>
          <w:rFonts w:cstheme="minorHAnsi"/>
        </w:rPr>
      </w:pPr>
      <w:r w:rsidRPr="009233C6">
        <w:rPr>
          <w:rFonts w:cstheme="minorHAnsi"/>
          <w:b/>
        </w:rPr>
        <w:t xml:space="preserve">Project: </w:t>
      </w:r>
      <w:r w:rsidR="00995F6E" w:rsidRPr="009233C6">
        <w:rPr>
          <w:rFonts w:cstheme="minorHAnsi"/>
          <w:b/>
        </w:rPr>
        <w:t>Horizon</w:t>
      </w:r>
      <w:r w:rsidR="00C63153">
        <w:rPr>
          <w:rFonts w:cstheme="minorHAnsi"/>
          <w:b/>
        </w:rPr>
        <w:t xml:space="preserve"> </w:t>
      </w:r>
      <w:r w:rsidR="00C63153">
        <w:rPr>
          <w:rFonts w:cstheme="minorHAnsi"/>
          <w:b/>
        </w:rPr>
        <w:tab/>
      </w:r>
      <w:r w:rsidR="00C63153">
        <w:rPr>
          <w:rFonts w:cstheme="minorHAnsi"/>
          <w:b/>
        </w:rPr>
        <w:tab/>
      </w:r>
      <w:r w:rsidR="00C63153">
        <w:rPr>
          <w:rFonts w:cstheme="minorHAnsi"/>
          <w:b/>
        </w:rPr>
        <w:tab/>
      </w:r>
      <w:r w:rsidR="00C63153">
        <w:rPr>
          <w:rFonts w:cstheme="minorHAnsi"/>
          <w:b/>
        </w:rPr>
        <w:tab/>
      </w:r>
      <w:r w:rsidR="00C63153">
        <w:rPr>
          <w:rFonts w:cstheme="minorHAnsi"/>
          <w:b/>
        </w:rPr>
        <w:tab/>
      </w:r>
      <w:r w:rsidR="00C63153">
        <w:rPr>
          <w:rFonts w:cstheme="minorHAnsi"/>
          <w:b/>
        </w:rPr>
        <w:tab/>
      </w:r>
      <w:r w:rsidR="00C63153">
        <w:rPr>
          <w:rFonts w:cstheme="minorHAnsi"/>
          <w:b/>
        </w:rPr>
        <w:tab/>
        <w:t xml:space="preserve">      </w:t>
      </w:r>
      <w:r w:rsidR="00BD7C30">
        <w:rPr>
          <w:rFonts w:cstheme="minorHAnsi"/>
          <w:b/>
        </w:rPr>
        <w:tab/>
      </w:r>
      <w:r w:rsidR="00C63153">
        <w:rPr>
          <w:rFonts w:cstheme="minorHAnsi"/>
          <w:b/>
        </w:rPr>
        <w:t>Dec</w:t>
      </w:r>
      <w:r w:rsidR="008071D3" w:rsidRPr="009233C6">
        <w:rPr>
          <w:rFonts w:cstheme="minorHAnsi"/>
          <w:b/>
        </w:rPr>
        <w:t xml:space="preserve"> 2015 – </w:t>
      </w:r>
      <w:r w:rsidR="00E73CC5">
        <w:rPr>
          <w:rFonts w:cstheme="minorHAnsi"/>
          <w:b/>
        </w:rPr>
        <w:t>May</w:t>
      </w:r>
      <w:r w:rsidR="008071D3" w:rsidRPr="009233C6">
        <w:rPr>
          <w:rFonts w:cstheme="minorHAnsi"/>
          <w:b/>
        </w:rPr>
        <w:t xml:space="preserve"> 201</w:t>
      </w:r>
      <w:r w:rsidR="00E73CC5">
        <w:rPr>
          <w:rFonts w:cstheme="minorHAnsi"/>
          <w:b/>
        </w:rPr>
        <w:t>7</w:t>
      </w:r>
    </w:p>
    <w:p w14:paraId="3BF4B425" w14:textId="5B91DCEE" w:rsidR="00EE23F7" w:rsidRDefault="00E077D2" w:rsidP="007B6195">
      <w:pPr>
        <w:tabs>
          <w:tab w:val="left" w:pos="360"/>
        </w:tabs>
        <w:spacing w:after="0" w:line="240" w:lineRule="auto"/>
        <w:ind w:left="360" w:hanging="270"/>
        <w:rPr>
          <w:rFonts w:eastAsia="Cambria" w:cstheme="minorHAnsi"/>
          <w:color w:val="000000"/>
        </w:rPr>
      </w:pPr>
      <w:r w:rsidRPr="009233C6">
        <w:rPr>
          <w:rFonts w:eastAsia="Cambria" w:cstheme="minorHAnsi"/>
          <w:b/>
          <w:color w:val="000000"/>
        </w:rPr>
        <w:t xml:space="preserve">Environment: </w:t>
      </w:r>
      <w:r w:rsidRPr="009233C6">
        <w:rPr>
          <w:rFonts w:eastAsia="Cambria" w:cstheme="minorHAnsi"/>
          <w:color w:val="000000"/>
        </w:rPr>
        <w:t>Oracle DRM 11.1.</w:t>
      </w:r>
      <w:r w:rsidR="004E0731" w:rsidRPr="009233C6">
        <w:rPr>
          <w:rFonts w:eastAsia="Cambria" w:cstheme="minorHAnsi"/>
          <w:color w:val="000000"/>
        </w:rPr>
        <w:t>x</w:t>
      </w:r>
      <w:r w:rsidRPr="009233C6">
        <w:rPr>
          <w:rFonts w:eastAsia="Cambria" w:cstheme="minorHAnsi"/>
          <w:color w:val="000000"/>
        </w:rPr>
        <w:t xml:space="preserve">, Batch scripting, </w:t>
      </w:r>
      <w:r w:rsidR="004E0731" w:rsidRPr="009233C6">
        <w:rPr>
          <w:rFonts w:eastAsia="Cambria" w:cstheme="minorHAnsi"/>
          <w:color w:val="000000"/>
        </w:rPr>
        <w:t>Control-M</w:t>
      </w:r>
      <w:r w:rsidR="00302013" w:rsidRPr="009233C6">
        <w:rPr>
          <w:rFonts w:eastAsia="Cambria" w:cstheme="minorHAnsi"/>
          <w:color w:val="000000"/>
        </w:rPr>
        <w:t xml:space="preserve">. It was </w:t>
      </w:r>
      <w:r w:rsidR="00603EE9" w:rsidRPr="009233C6">
        <w:rPr>
          <w:rFonts w:eastAsia="Cambria" w:cstheme="minorHAnsi"/>
          <w:color w:val="000000"/>
        </w:rPr>
        <w:t>an</w:t>
      </w:r>
      <w:r w:rsidR="00302013" w:rsidRPr="009233C6">
        <w:rPr>
          <w:rFonts w:eastAsia="Cambria" w:cstheme="minorHAnsi"/>
          <w:color w:val="000000"/>
        </w:rPr>
        <w:t xml:space="preserve"> upgrade project.</w:t>
      </w:r>
      <w:r w:rsidR="000A6B1D" w:rsidRPr="009233C6">
        <w:rPr>
          <w:rFonts w:eastAsia="Cambria" w:cstheme="minorHAnsi"/>
          <w:color w:val="000000"/>
        </w:rPr>
        <w:tab/>
      </w:r>
    </w:p>
    <w:p w14:paraId="59D83369" w14:textId="77777777" w:rsidR="0083062D" w:rsidRPr="009233C6" w:rsidRDefault="0083062D" w:rsidP="007B6195">
      <w:pPr>
        <w:tabs>
          <w:tab w:val="left" w:pos="360"/>
        </w:tabs>
        <w:spacing w:after="0" w:line="240" w:lineRule="auto"/>
        <w:ind w:left="360" w:hanging="270"/>
        <w:jc w:val="both"/>
        <w:rPr>
          <w:rFonts w:cstheme="minorHAnsi"/>
          <w:b/>
        </w:rPr>
      </w:pPr>
      <w:r w:rsidRPr="009233C6">
        <w:rPr>
          <w:rFonts w:cstheme="minorHAnsi"/>
          <w:b/>
        </w:rPr>
        <w:t>Responsibilities</w:t>
      </w:r>
    </w:p>
    <w:p w14:paraId="56391DA8" w14:textId="77777777" w:rsidR="007B23F7" w:rsidRPr="00CB1C6D" w:rsidRDefault="001C0837" w:rsidP="006B4268">
      <w:pPr>
        <w:pStyle w:val="ListParagraph"/>
        <w:numPr>
          <w:ilvl w:val="0"/>
          <w:numId w:val="7"/>
        </w:numPr>
        <w:tabs>
          <w:tab w:val="left" w:pos="360"/>
        </w:tabs>
        <w:spacing w:after="0" w:line="240" w:lineRule="auto"/>
        <w:jc w:val="both"/>
        <w:rPr>
          <w:rFonts w:cstheme="minorHAnsi"/>
        </w:rPr>
      </w:pPr>
      <w:r w:rsidRPr="00CB1C6D">
        <w:rPr>
          <w:rFonts w:cstheme="minorHAnsi"/>
        </w:rPr>
        <w:t>Analyze</w:t>
      </w:r>
      <w:r w:rsidR="0083062D" w:rsidRPr="00CB1C6D">
        <w:rPr>
          <w:rFonts w:cstheme="minorHAnsi"/>
        </w:rPr>
        <w:t xml:space="preserve"> and understand the business requirements.</w:t>
      </w:r>
    </w:p>
    <w:p w14:paraId="6833A00D" w14:textId="77777777" w:rsidR="007B23F7" w:rsidRPr="00CB1C6D" w:rsidRDefault="007B23F7" w:rsidP="006B4268">
      <w:pPr>
        <w:pStyle w:val="ListParagraph"/>
        <w:numPr>
          <w:ilvl w:val="0"/>
          <w:numId w:val="7"/>
        </w:numPr>
        <w:tabs>
          <w:tab w:val="left" w:pos="360"/>
        </w:tabs>
        <w:spacing w:after="0" w:line="240" w:lineRule="auto"/>
        <w:jc w:val="both"/>
        <w:rPr>
          <w:rFonts w:cstheme="minorHAnsi"/>
        </w:rPr>
      </w:pPr>
      <w:r w:rsidRPr="00CB1C6D">
        <w:rPr>
          <w:rFonts w:cstheme="minorHAnsi"/>
        </w:rPr>
        <w:t>Requirement gathering from the various streams of Hyperion team.</w:t>
      </w:r>
    </w:p>
    <w:p w14:paraId="1F9013C0" w14:textId="77777777" w:rsidR="007B23F7" w:rsidRPr="00CB1C6D" w:rsidRDefault="007B23F7" w:rsidP="006B4268">
      <w:pPr>
        <w:pStyle w:val="ListParagraph"/>
        <w:numPr>
          <w:ilvl w:val="0"/>
          <w:numId w:val="7"/>
        </w:numPr>
        <w:tabs>
          <w:tab w:val="left" w:pos="360"/>
        </w:tabs>
        <w:spacing w:after="0" w:line="240" w:lineRule="auto"/>
        <w:jc w:val="both"/>
        <w:rPr>
          <w:rFonts w:cstheme="minorHAnsi"/>
        </w:rPr>
      </w:pPr>
      <w:r w:rsidRPr="00CB1C6D">
        <w:rPr>
          <w:rFonts w:cstheme="minorHAnsi"/>
        </w:rPr>
        <w:t>Analysis on the requirements and providing estimates to the requestors.</w:t>
      </w:r>
    </w:p>
    <w:p w14:paraId="75527E58" w14:textId="77777777" w:rsidR="007B23F7" w:rsidRPr="00CB1C6D" w:rsidRDefault="007B23F7" w:rsidP="006B4268">
      <w:pPr>
        <w:pStyle w:val="ListParagraph"/>
        <w:numPr>
          <w:ilvl w:val="0"/>
          <w:numId w:val="7"/>
        </w:numPr>
        <w:tabs>
          <w:tab w:val="left" w:pos="360"/>
        </w:tabs>
        <w:spacing w:after="0" w:line="240" w:lineRule="auto"/>
        <w:jc w:val="both"/>
        <w:rPr>
          <w:rFonts w:cstheme="minorHAnsi"/>
        </w:rPr>
      </w:pPr>
      <w:r w:rsidRPr="00CB1C6D">
        <w:rPr>
          <w:rFonts w:cstheme="minorHAnsi"/>
        </w:rPr>
        <w:t>Preparing solution requirement and design documents for future reference.</w:t>
      </w:r>
    </w:p>
    <w:p w14:paraId="5C653475" w14:textId="41503852" w:rsidR="007B23F7" w:rsidRPr="00FE56E7" w:rsidRDefault="007B23F7" w:rsidP="00D32715">
      <w:pPr>
        <w:pStyle w:val="ListParagraph"/>
        <w:numPr>
          <w:ilvl w:val="0"/>
          <w:numId w:val="7"/>
        </w:numPr>
        <w:tabs>
          <w:tab w:val="left" w:pos="360"/>
        </w:tabs>
        <w:spacing w:after="0" w:line="240" w:lineRule="auto"/>
        <w:jc w:val="both"/>
        <w:rPr>
          <w:rFonts w:cstheme="minorHAnsi"/>
        </w:rPr>
      </w:pPr>
      <w:r w:rsidRPr="00FE56E7">
        <w:rPr>
          <w:rFonts w:cstheme="minorHAnsi"/>
        </w:rPr>
        <w:t>Build as per the design documents.</w:t>
      </w:r>
      <w:r w:rsidR="00FE56E7" w:rsidRPr="00FE56E7">
        <w:rPr>
          <w:rFonts w:cstheme="minorHAnsi"/>
        </w:rPr>
        <w:t xml:space="preserve"> </w:t>
      </w:r>
      <w:r w:rsidRPr="00FE56E7">
        <w:rPr>
          <w:rFonts w:cstheme="minorHAnsi"/>
        </w:rPr>
        <w:t xml:space="preserve">Creation of DRM version on monthly basis. </w:t>
      </w:r>
    </w:p>
    <w:p w14:paraId="0A214643" w14:textId="544DEA24" w:rsidR="007B23F7" w:rsidRPr="00FE56E7" w:rsidRDefault="007B23F7" w:rsidP="007514FE">
      <w:pPr>
        <w:pStyle w:val="ListParagraph"/>
        <w:numPr>
          <w:ilvl w:val="0"/>
          <w:numId w:val="7"/>
        </w:numPr>
        <w:tabs>
          <w:tab w:val="left" w:pos="360"/>
        </w:tabs>
        <w:spacing w:after="0" w:line="240" w:lineRule="auto"/>
        <w:jc w:val="both"/>
        <w:rPr>
          <w:rFonts w:cstheme="minorHAnsi"/>
        </w:rPr>
      </w:pPr>
      <w:r w:rsidRPr="00FE56E7">
        <w:rPr>
          <w:rFonts w:cstheme="minorHAnsi"/>
        </w:rPr>
        <w:t>Building new Hierarchies and hierarchy groups.</w:t>
      </w:r>
      <w:r w:rsidR="00FE56E7" w:rsidRPr="00FE56E7">
        <w:rPr>
          <w:rFonts w:cstheme="minorHAnsi"/>
        </w:rPr>
        <w:t xml:space="preserve"> </w:t>
      </w:r>
      <w:r w:rsidRPr="00FE56E7">
        <w:rPr>
          <w:rFonts w:cstheme="minorHAnsi"/>
        </w:rPr>
        <w:t xml:space="preserve">Created property queries for new exports. </w:t>
      </w:r>
    </w:p>
    <w:p w14:paraId="0F119C35" w14:textId="08B1A7BF" w:rsidR="007B23F7" w:rsidRPr="00FE56E7" w:rsidRDefault="007B23F7" w:rsidP="006F7461">
      <w:pPr>
        <w:pStyle w:val="ListParagraph"/>
        <w:numPr>
          <w:ilvl w:val="0"/>
          <w:numId w:val="7"/>
        </w:numPr>
        <w:tabs>
          <w:tab w:val="left" w:pos="360"/>
        </w:tabs>
        <w:spacing w:after="0" w:line="240" w:lineRule="auto"/>
        <w:jc w:val="both"/>
        <w:rPr>
          <w:rFonts w:cstheme="minorHAnsi"/>
        </w:rPr>
      </w:pPr>
      <w:r w:rsidRPr="00FE56E7">
        <w:rPr>
          <w:rFonts w:cstheme="minorHAnsi"/>
        </w:rPr>
        <w:t>Created new comparison reports.</w:t>
      </w:r>
      <w:r w:rsidR="00FE56E7" w:rsidRPr="00FE56E7">
        <w:rPr>
          <w:rFonts w:cstheme="minorHAnsi"/>
        </w:rPr>
        <w:t xml:space="preserve"> </w:t>
      </w:r>
      <w:r w:rsidRPr="00FE56E7">
        <w:rPr>
          <w:rFonts w:cstheme="minorHAnsi"/>
        </w:rPr>
        <w:t>Creation of new exports and books for generation of Metadata.</w:t>
      </w:r>
    </w:p>
    <w:p w14:paraId="31A25A9F" w14:textId="62326A7D" w:rsidR="007B23F7" w:rsidRPr="00FE56E7" w:rsidRDefault="007B23F7" w:rsidP="00FE56E7">
      <w:pPr>
        <w:pStyle w:val="ListParagraph"/>
        <w:numPr>
          <w:ilvl w:val="0"/>
          <w:numId w:val="7"/>
        </w:numPr>
        <w:tabs>
          <w:tab w:val="left" w:pos="360"/>
        </w:tabs>
        <w:spacing w:after="0" w:line="240" w:lineRule="auto"/>
        <w:jc w:val="both"/>
        <w:rPr>
          <w:rFonts w:cstheme="minorHAnsi"/>
        </w:rPr>
      </w:pPr>
      <w:r w:rsidRPr="00CB1C6D">
        <w:rPr>
          <w:rFonts w:cstheme="minorHAnsi"/>
        </w:rPr>
        <w:t>Creation of Dynamic exports.</w:t>
      </w:r>
      <w:r w:rsidR="00FE56E7">
        <w:rPr>
          <w:rFonts w:cstheme="minorHAnsi"/>
        </w:rPr>
        <w:t xml:space="preserve"> </w:t>
      </w:r>
      <w:r w:rsidR="00FE56E7" w:rsidRPr="00CB1C6D">
        <w:rPr>
          <w:rFonts w:cstheme="minorHAnsi"/>
        </w:rPr>
        <w:t>DRM Security and Administration</w:t>
      </w:r>
      <w:r w:rsidR="00FE56E7">
        <w:rPr>
          <w:rFonts w:cstheme="minorHAnsi"/>
        </w:rPr>
        <w:t>.</w:t>
      </w:r>
    </w:p>
    <w:p w14:paraId="3C7B5689" w14:textId="77777777" w:rsidR="007B23F7" w:rsidRPr="00CB1C6D" w:rsidRDefault="007B23F7" w:rsidP="006B4268">
      <w:pPr>
        <w:pStyle w:val="ListParagraph"/>
        <w:numPr>
          <w:ilvl w:val="0"/>
          <w:numId w:val="7"/>
        </w:numPr>
        <w:tabs>
          <w:tab w:val="left" w:pos="360"/>
        </w:tabs>
        <w:spacing w:after="0" w:line="240" w:lineRule="auto"/>
        <w:jc w:val="both"/>
        <w:rPr>
          <w:rFonts w:cstheme="minorHAnsi"/>
        </w:rPr>
      </w:pPr>
      <w:r w:rsidRPr="00CB1C6D">
        <w:rPr>
          <w:rFonts w:cstheme="minorHAnsi"/>
        </w:rPr>
        <w:t>Complete automation of DRM jobs through automated batch jobs with Windows batch Scripting.</w:t>
      </w:r>
    </w:p>
    <w:p w14:paraId="1EE54205" w14:textId="77777777" w:rsidR="007B23F7" w:rsidRPr="00CB1C6D" w:rsidRDefault="007B23F7" w:rsidP="006B4268">
      <w:pPr>
        <w:pStyle w:val="ListParagraph"/>
        <w:numPr>
          <w:ilvl w:val="0"/>
          <w:numId w:val="7"/>
        </w:numPr>
        <w:tabs>
          <w:tab w:val="left" w:pos="360"/>
        </w:tabs>
        <w:spacing w:after="0" w:line="240" w:lineRule="auto"/>
        <w:jc w:val="both"/>
        <w:rPr>
          <w:rFonts w:cstheme="minorHAnsi"/>
        </w:rPr>
      </w:pPr>
      <w:r w:rsidRPr="00CB1C6D">
        <w:rPr>
          <w:rFonts w:cstheme="minorHAnsi"/>
        </w:rPr>
        <w:t>Creation of new required hierarchies through script in DRM.</w:t>
      </w:r>
    </w:p>
    <w:p w14:paraId="1FCBA318" w14:textId="53A9AAD3" w:rsidR="007B23F7" w:rsidRPr="00FE56E7" w:rsidRDefault="007B23F7" w:rsidP="00BE4721">
      <w:pPr>
        <w:pStyle w:val="ListParagraph"/>
        <w:numPr>
          <w:ilvl w:val="0"/>
          <w:numId w:val="7"/>
        </w:numPr>
        <w:tabs>
          <w:tab w:val="left" w:pos="360"/>
        </w:tabs>
        <w:spacing w:after="0" w:line="240" w:lineRule="auto"/>
        <w:jc w:val="both"/>
        <w:rPr>
          <w:rFonts w:cstheme="minorHAnsi"/>
        </w:rPr>
      </w:pPr>
      <w:r w:rsidRPr="00FE56E7">
        <w:rPr>
          <w:rFonts w:cstheme="minorHAnsi"/>
        </w:rPr>
        <w:t>Developed automators to update the hierarchies in MDM.</w:t>
      </w:r>
      <w:r w:rsidR="00FE56E7" w:rsidRPr="00FE56E7">
        <w:rPr>
          <w:rFonts w:cstheme="minorHAnsi"/>
        </w:rPr>
        <w:t xml:space="preserve"> </w:t>
      </w:r>
      <w:r w:rsidRPr="00FE56E7">
        <w:rPr>
          <w:rFonts w:cstheme="minorHAnsi"/>
        </w:rPr>
        <w:t>Developed automators to change properties of members in MDM.</w:t>
      </w:r>
    </w:p>
    <w:p w14:paraId="4648696C" w14:textId="3C57E1C8" w:rsidR="00DC5385" w:rsidRPr="00FE56E7" w:rsidRDefault="00DC5385" w:rsidP="009F0B9B">
      <w:pPr>
        <w:pStyle w:val="ListParagraph"/>
        <w:numPr>
          <w:ilvl w:val="0"/>
          <w:numId w:val="7"/>
        </w:numPr>
        <w:tabs>
          <w:tab w:val="left" w:pos="360"/>
        </w:tabs>
        <w:spacing w:after="0" w:line="240" w:lineRule="auto"/>
        <w:jc w:val="both"/>
        <w:rPr>
          <w:rFonts w:cstheme="minorHAnsi"/>
        </w:rPr>
      </w:pPr>
      <w:r w:rsidRPr="00FE56E7">
        <w:rPr>
          <w:rFonts w:cstheme="minorHAnsi"/>
        </w:rPr>
        <w:t xml:space="preserve">Worked on installation, configuration and patching related </w:t>
      </w:r>
      <w:r w:rsidR="00603EE9" w:rsidRPr="00FE56E7">
        <w:rPr>
          <w:rFonts w:cstheme="minorHAnsi"/>
        </w:rPr>
        <w:t>activities</w:t>
      </w:r>
      <w:r w:rsidRPr="00FE56E7">
        <w:rPr>
          <w:rFonts w:cstheme="minorHAnsi"/>
        </w:rPr>
        <w:t xml:space="preserve"> for upgrading the version to 11.1.2.4</w:t>
      </w:r>
      <w:r w:rsidR="00BC0B62" w:rsidRPr="00FE56E7">
        <w:rPr>
          <w:rFonts w:cstheme="minorHAnsi"/>
        </w:rPr>
        <w:t>.</w:t>
      </w:r>
      <w:r w:rsidR="00FE56E7" w:rsidRPr="00FE56E7">
        <w:rPr>
          <w:rFonts w:cstheme="minorHAnsi"/>
        </w:rPr>
        <w:t xml:space="preserve"> </w:t>
      </w:r>
      <w:r w:rsidRPr="00FE56E7">
        <w:rPr>
          <w:rFonts w:cstheme="minorHAnsi"/>
        </w:rPr>
        <w:t>Maintained SR’s with Oracle for unresolved issues.</w:t>
      </w:r>
    </w:p>
    <w:p w14:paraId="401A9786" w14:textId="77777777" w:rsidR="007B23F7" w:rsidRPr="009233C6" w:rsidRDefault="007B23F7" w:rsidP="007B6195">
      <w:pPr>
        <w:tabs>
          <w:tab w:val="left" w:pos="360"/>
        </w:tabs>
        <w:spacing w:after="0" w:line="240" w:lineRule="auto"/>
        <w:ind w:left="360" w:hanging="270"/>
        <w:jc w:val="both"/>
        <w:rPr>
          <w:rFonts w:cstheme="minorHAnsi"/>
          <w:b/>
        </w:rPr>
      </w:pPr>
    </w:p>
    <w:p w14:paraId="5733B523" w14:textId="77777777" w:rsidR="001C3833" w:rsidRPr="009233C6" w:rsidRDefault="001C3833" w:rsidP="007B6195">
      <w:pPr>
        <w:tabs>
          <w:tab w:val="left" w:pos="360"/>
        </w:tabs>
        <w:spacing w:after="0" w:line="240" w:lineRule="auto"/>
        <w:ind w:left="360" w:hanging="270"/>
        <w:jc w:val="both"/>
        <w:rPr>
          <w:rFonts w:cstheme="minorHAnsi"/>
          <w:b/>
        </w:rPr>
      </w:pPr>
    </w:p>
    <w:p w14:paraId="75B8E829" w14:textId="59996FF4" w:rsidR="0083062D" w:rsidRPr="009233C6" w:rsidRDefault="001C0837" w:rsidP="007B6195">
      <w:pPr>
        <w:tabs>
          <w:tab w:val="left" w:pos="360"/>
        </w:tabs>
        <w:spacing w:after="0" w:line="240" w:lineRule="auto"/>
        <w:ind w:left="360" w:hanging="270"/>
        <w:jc w:val="both"/>
        <w:rPr>
          <w:rFonts w:cstheme="minorHAnsi"/>
          <w:b/>
        </w:rPr>
      </w:pPr>
      <w:r w:rsidRPr="009233C6">
        <w:rPr>
          <w:rFonts w:cstheme="minorHAnsi"/>
          <w:b/>
        </w:rPr>
        <w:t xml:space="preserve">Project: </w:t>
      </w:r>
      <w:r w:rsidR="00A37F77" w:rsidRPr="009233C6">
        <w:rPr>
          <w:rFonts w:cstheme="minorHAnsi"/>
          <w:b/>
        </w:rPr>
        <w:t>D</w:t>
      </w:r>
      <w:r w:rsidR="0083062D" w:rsidRPr="009233C6">
        <w:rPr>
          <w:rFonts w:cstheme="minorHAnsi"/>
          <w:b/>
        </w:rPr>
        <w:t>R</w:t>
      </w:r>
      <w:r w:rsidR="00A37F77" w:rsidRPr="009233C6">
        <w:rPr>
          <w:rFonts w:cstheme="minorHAnsi"/>
          <w:b/>
        </w:rPr>
        <w:t xml:space="preserve">M Implementation </w:t>
      </w:r>
      <w:r w:rsidR="00F0073D" w:rsidRPr="009233C6">
        <w:rPr>
          <w:rFonts w:cstheme="minorHAnsi"/>
          <w:b/>
        </w:rPr>
        <w:tab/>
      </w:r>
      <w:r w:rsidR="00F0073D" w:rsidRPr="009233C6">
        <w:rPr>
          <w:rFonts w:cstheme="minorHAnsi"/>
          <w:b/>
        </w:rPr>
        <w:tab/>
      </w:r>
      <w:r w:rsidR="00F0073D" w:rsidRPr="009233C6">
        <w:rPr>
          <w:rFonts w:cstheme="minorHAnsi"/>
          <w:b/>
        </w:rPr>
        <w:tab/>
      </w:r>
      <w:r w:rsidR="00F0073D" w:rsidRPr="009233C6">
        <w:rPr>
          <w:rFonts w:cstheme="minorHAnsi"/>
          <w:b/>
        </w:rPr>
        <w:tab/>
      </w:r>
      <w:r w:rsidR="00F0073D" w:rsidRPr="009233C6">
        <w:rPr>
          <w:rFonts w:cstheme="minorHAnsi"/>
          <w:b/>
        </w:rPr>
        <w:tab/>
      </w:r>
      <w:r w:rsidR="00D97247">
        <w:rPr>
          <w:rFonts w:cstheme="minorHAnsi"/>
          <w:b/>
        </w:rPr>
        <w:t xml:space="preserve">        </w:t>
      </w:r>
      <w:r w:rsidR="00AA77D5">
        <w:rPr>
          <w:rFonts w:cstheme="minorHAnsi"/>
          <w:b/>
        </w:rPr>
        <w:tab/>
        <w:t xml:space="preserve">     </w:t>
      </w:r>
      <w:r w:rsidR="00F0073D" w:rsidRPr="009233C6">
        <w:rPr>
          <w:rFonts w:cstheme="minorHAnsi"/>
          <w:b/>
        </w:rPr>
        <w:t>Aug</w:t>
      </w:r>
      <w:r w:rsidR="00A37F77" w:rsidRPr="009233C6">
        <w:rPr>
          <w:rFonts w:cstheme="minorHAnsi"/>
          <w:b/>
        </w:rPr>
        <w:t xml:space="preserve"> 2014</w:t>
      </w:r>
      <w:r w:rsidR="000D1F76">
        <w:rPr>
          <w:rFonts w:cstheme="minorHAnsi"/>
          <w:b/>
        </w:rPr>
        <w:t xml:space="preserve"> - </w:t>
      </w:r>
      <w:r w:rsidR="00D97247">
        <w:rPr>
          <w:rFonts w:cstheme="minorHAnsi"/>
          <w:b/>
        </w:rPr>
        <w:t>Nov</w:t>
      </w:r>
      <w:r w:rsidR="00F0073D" w:rsidRPr="009233C6">
        <w:rPr>
          <w:rFonts w:cstheme="minorHAnsi"/>
          <w:b/>
        </w:rPr>
        <w:t xml:space="preserve"> 2015</w:t>
      </w:r>
    </w:p>
    <w:p w14:paraId="51AF750A" w14:textId="026E4471" w:rsidR="001C3833" w:rsidRPr="009233C6" w:rsidRDefault="001C3833" w:rsidP="007B6195">
      <w:pPr>
        <w:tabs>
          <w:tab w:val="left" w:pos="360"/>
        </w:tabs>
        <w:spacing w:after="0" w:line="240" w:lineRule="auto"/>
        <w:ind w:left="360" w:hanging="270"/>
        <w:jc w:val="both"/>
        <w:rPr>
          <w:rFonts w:eastAsia="Cambria" w:cstheme="minorHAnsi"/>
          <w:color w:val="000000"/>
        </w:rPr>
      </w:pPr>
      <w:r w:rsidRPr="009233C6">
        <w:rPr>
          <w:rFonts w:eastAsia="Cambria" w:cstheme="minorHAnsi"/>
          <w:b/>
          <w:color w:val="000000"/>
        </w:rPr>
        <w:t xml:space="preserve">Environment: </w:t>
      </w:r>
      <w:r w:rsidRPr="009233C6">
        <w:rPr>
          <w:rFonts w:eastAsia="Cambria" w:cstheme="minorHAnsi"/>
          <w:color w:val="000000"/>
        </w:rPr>
        <w:t>Oracle DRM 11.1.x, Batch scripting, Hyperion Financial Management.</w:t>
      </w:r>
    </w:p>
    <w:p w14:paraId="07EE62CA" w14:textId="77777777" w:rsidR="00250CFA" w:rsidRPr="009233C6" w:rsidRDefault="0083062D" w:rsidP="007B6195">
      <w:pPr>
        <w:tabs>
          <w:tab w:val="left" w:pos="360"/>
        </w:tabs>
        <w:spacing w:after="0" w:line="240" w:lineRule="auto"/>
        <w:ind w:left="360" w:hanging="270"/>
        <w:jc w:val="both"/>
        <w:rPr>
          <w:rFonts w:cstheme="minorHAnsi"/>
          <w:b/>
        </w:rPr>
      </w:pPr>
      <w:r w:rsidRPr="009233C6">
        <w:rPr>
          <w:rFonts w:cstheme="minorHAnsi"/>
          <w:b/>
        </w:rPr>
        <w:t>Responsibilities</w:t>
      </w:r>
    </w:p>
    <w:p w14:paraId="5F508479" w14:textId="77777777" w:rsidR="00517F78" w:rsidRPr="00CB1C6D" w:rsidRDefault="00517F78" w:rsidP="006B4268">
      <w:pPr>
        <w:pStyle w:val="ListParagraph"/>
        <w:numPr>
          <w:ilvl w:val="0"/>
          <w:numId w:val="8"/>
        </w:numPr>
        <w:tabs>
          <w:tab w:val="left" w:pos="360"/>
        </w:tabs>
        <w:spacing w:after="0" w:line="240" w:lineRule="auto"/>
        <w:jc w:val="both"/>
        <w:rPr>
          <w:rFonts w:cstheme="minorHAnsi"/>
        </w:rPr>
      </w:pPr>
      <w:r w:rsidRPr="00CB1C6D">
        <w:rPr>
          <w:rFonts w:cstheme="minorHAnsi"/>
        </w:rPr>
        <w:t>Responsible for gathering business requirement and designing the solution accordingly</w:t>
      </w:r>
      <w:r w:rsidR="009A1A73" w:rsidRPr="00CB1C6D">
        <w:rPr>
          <w:rFonts w:cstheme="minorHAnsi"/>
        </w:rPr>
        <w:t>.</w:t>
      </w:r>
    </w:p>
    <w:p w14:paraId="2EF6EC6D" w14:textId="77777777" w:rsidR="00517F78" w:rsidRPr="00CB1C6D" w:rsidRDefault="00517F78" w:rsidP="006B4268">
      <w:pPr>
        <w:pStyle w:val="ListParagraph"/>
        <w:numPr>
          <w:ilvl w:val="0"/>
          <w:numId w:val="8"/>
        </w:numPr>
        <w:tabs>
          <w:tab w:val="left" w:pos="360"/>
        </w:tabs>
        <w:spacing w:after="0" w:line="240" w:lineRule="auto"/>
        <w:jc w:val="both"/>
        <w:rPr>
          <w:rFonts w:cstheme="minorHAnsi"/>
        </w:rPr>
      </w:pPr>
      <w:r w:rsidRPr="00CB1C6D">
        <w:rPr>
          <w:rFonts w:cstheme="minorHAnsi"/>
        </w:rPr>
        <w:t>Designed solution for centralized repository of Finance Master Data</w:t>
      </w:r>
      <w:r w:rsidR="009A1A73" w:rsidRPr="00CB1C6D">
        <w:rPr>
          <w:rFonts w:cstheme="minorHAnsi"/>
        </w:rPr>
        <w:t>.</w:t>
      </w:r>
    </w:p>
    <w:p w14:paraId="51D8DC9A" w14:textId="77777777" w:rsidR="00517F78" w:rsidRPr="00CB1C6D" w:rsidRDefault="00517F78" w:rsidP="006B4268">
      <w:pPr>
        <w:pStyle w:val="ListParagraph"/>
        <w:numPr>
          <w:ilvl w:val="0"/>
          <w:numId w:val="8"/>
        </w:numPr>
        <w:tabs>
          <w:tab w:val="left" w:pos="360"/>
        </w:tabs>
        <w:spacing w:after="0" w:line="240" w:lineRule="auto"/>
        <w:jc w:val="both"/>
        <w:rPr>
          <w:rFonts w:cstheme="minorHAnsi"/>
        </w:rPr>
      </w:pPr>
      <w:r w:rsidRPr="00CB1C6D">
        <w:rPr>
          <w:rFonts w:cstheme="minorHAnsi"/>
        </w:rPr>
        <w:t>Designing solution/architecture for the system integration</w:t>
      </w:r>
      <w:r w:rsidR="009A1A73" w:rsidRPr="00CB1C6D">
        <w:rPr>
          <w:rFonts w:cstheme="minorHAnsi"/>
        </w:rPr>
        <w:t>.</w:t>
      </w:r>
    </w:p>
    <w:p w14:paraId="0793D2F8" w14:textId="0A9D0580" w:rsidR="00517F78" w:rsidRPr="00CB1C6D" w:rsidRDefault="00517F78" w:rsidP="006B4268">
      <w:pPr>
        <w:pStyle w:val="ListParagraph"/>
        <w:numPr>
          <w:ilvl w:val="0"/>
          <w:numId w:val="8"/>
        </w:numPr>
        <w:tabs>
          <w:tab w:val="left" w:pos="360"/>
        </w:tabs>
        <w:spacing w:after="0" w:line="240" w:lineRule="auto"/>
        <w:jc w:val="both"/>
        <w:rPr>
          <w:rFonts w:cstheme="minorHAnsi"/>
        </w:rPr>
      </w:pPr>
      <w:r w:rsidRPr="00CB1C6D">
        <w:rPr>
          <w:rFonts w:cstheme="minorHAnsi"/>
        </w:rPr>
        <w:t xml:space="preserve">Creation of versions, </w:t>
      </w:r>
      <w:r w:rsidR="00F83BD8" w:rsidRPr="00CB1C6D">
        <w:rPr>
          <w:rFonts w:cstheme="minorHAnsi"/>
        </w:rPr>
        <w:t>hierarchies,</w:t>
      </w:r>
      <w:r w:rsidRPr="00CB1C6D">
        <w:rPr>
          <w:rFonts w:cstheme="minorHAnsi"/>
        </w:rPr>
        <w:t xml:space="preserve"> and hierarchy groups</w:t>
      </w:r>
      <w:r w:rsidR="009A1A73" w:rsidRPr="00CB1C6D">
        <w:rPr>
          <w:rFonts w:cstheme="minorHAnsi"/>
        </w:rPr>
        <w:t>.</w:t>
      </w:r>
    </w:p>
    <w:p w14:paraId="4D113176" w14:textId="77777777" w:rsidR="00517F78" w:rsidRPr="00CB1C6D" w:rsidRDefault="00517F78" w:rsidP="006B4268">
      <w:pPr>
        <w:pStyle w:val="ListParagraph"/>
        <w:numPr>
          <w:ilvl w:val="0"/>
          <w:numId w:val="8"/>
        </w:numPr>
        <w:tabs>
          <w:tab w:val="left" w:pos="360"/>
        </w:tabs>
        <w:spacing w:after="0" w:line="240" w:lineRule="auto"/>
        <w:jc w:val="both"/>
        <w:rPr>
          <w:rFonts w:cstheme="minorHAnsi"/>
        </w:rPr>
      </w:pPr>
      <w:r w:rsidRPr="00CB1C6D">
        <w:rPr>
          <w:rFonts w:cstheme="minorHAnsi"/>
        </w:rPr>
        <w:t xml:space="preserve">Creation of </w:t>
      </w:r>
      <w:r w:rsidR="003D3524" w:rsidRPr="00CB1C6D">
        <w:rPr>
          <w:rFonts w:cstheme="minorHAnsi"/>
        </w:rPr>
        <w:t xml:space="preserve">hierarchy </w:t>
      </w:r>
      <w:r w:rsidRPr="00CB1C6D">
        <w:rPr>
          <w:rFonts w:cstheme="minorHAnsi"/>
        </w:rPr>
        <w:t>export</w:t>
      </w:r>
      <w:r w:rsidR="003D3524" w:rsidRPr="00CB1C6D">
        <w:rPr>
          <w:rFonts w:cstheme="minorHAnsi"/>
        </w:rPr>
        <w:t>s and generation exports</w:t>
      </w:r>
      <w:r w:rsidR="009A1A73" w:rsidRPr="00CB1C6D">
        <w:rPr>
          <w:rFonts w:cstheme="minorHAnsi"/>
        </w:rPr>
        <w:t>.</w:t>
      </w:r>
    </w:p>
    <w:p w14:paraId="671C6C37" w14:textId="48F984CC" w:rsidR="00517F78" w:rsidRPr="00974CA3" w:rsidRDefault="00517F78" w:rsidP="00A24764">
      <w:pPr>
        <w:pStyle w:val="ListParagraph"/>
        <w:numPr>
          <w:ilvl w:val="0"/>
          <w:numId w:val="8"/>
        </w:numPr>
        <w:tabs>
          <w:tab w:val="left" w:pos="360"/>
        </w:tabs>
        <w:spacing w:after="0" w:line="240" w:lineRule="auto"/>
        <w:jc w:val="both"/>
        <w:rPr>
          <w:rFonts w:cstheme="minorHAnsi"/>
        </w:rPr>
      </w:pPr>
      <w:r w:rsidRPr="00974CA3">
        <w:rPr>
          <w:rFonts w:cstheme="minorHAnsi"/>
        </w:rPr>
        <w:t>Creation of blenders to incorporate the concept of updating the current hierarchy with source file</w:t>
      </w:r>
      <w:r w:rsidR="009A1A73" w:rsidRPr="00974CA3">
        <w:rPr>
          <w:rFonts w:cstheme="minorHAnsi"/>
        </w:rPr>
        <w:t>.</w:t>
      </w:r>
      <w:r w:rsidR="00974CA3" w:rsidRPr="00974CA3">
        <w:rPr>
          <w:rFonts w:cstheme="minorHAnsi"/>
        </w:rPr>
        <w:t xml:space="preserve"> </w:t>
      </w:r>
      <w:r w:rsidRPr="00974CA3">
        <w:rPr>
          <w:rFonts w:cstheme="minorHAnsi"/>
        </w:rPr>
        <w:t>Creation of properties and automators</w:t>
      </w:r>
      <w:r w:rsidR="009A1A73" w:rsidRPr="00974CA3">
        <w:rPr>
          <w:rFonts w:cstheme="minorHAnsi"/>
        </w:rPr>
        <w:t>.</w:t>
      </w:r>
      <w:r w:rsidR="00974CA3" w:rsidRPr="00974CA3">
        <w:rPr>
          <w:rFonts w:cstheme="minorHAnsi"/>
        </w:rPr>
        <w:t xml:space="preserve"> </w:t>
      </w:r>
      <w:r w:rsidRPr="00974CA3">
        <w:rPr>
          <w:rFonts w:cstheme="minorHAnsi"/>
        </w:rPr>
        <w:t>Creation of cfg file for Batch automation</w:t>
      </w:r>
      <w:r w:rsidR="009A1A73" w:rsidRPr="00974CA3">
        <w:rPr>
          <w:rFonts w:cstheme="minorHAnsi"/>
        </w:rPr>
        <w:t>.</w:t>
      </w:r>
    </w:p>
    <w:p w14:paraId="6E73CD0D" w14:textId="58D61CFE" w:rsidR="00517F78" w:rsidRPr="00974CA3" w:rsidRDefault="00517F78" w:rsidP="002D7D72">
      <w:pPr>
        <w:pStyle w:val="ListParagraph"/>
        <w:numPr>
          <w:ilvl w:val="0"/>
          <w:numId w:val="8"/>
        </w:numPr>
        <w:tabs>
          <w:tab w:val="left" w:pos="360"/>
        </w:tabs>
        <w:spacing w:after="0" w:line="240" w:lineRule="auto"/>
        <w:jc w:val="both"/>
        <w:rPr>
          <w:rFonts w:cstheme="minorHAnsi"/>
        </w:rPr>
      </w:pPr>
      <w:r w:rsidRPr="00974CA3">
        <w:rPr>
          <w:rFonts w:cstheme="minorHAnsi"/>
        </w:rPr>
        <w:t>Involved in requirements gathering and analysis.</w:t>
      </w:r>
      <w:r w:rsidR="00974CA3" w:rsidRPr="00974CA3">
        <w:rPr>
          <w:rFonts w:cstheme="minorHAnsi"/>
        </w:rPr>
        <w:t xml:space="preserve"> </w:t>
      </w:r>
      <w:r w:rsidRPr="00974CA3">
        <w:rPr>
          <w:rFonts w:cstheme="minorHAnsi"/>
        </w:rPr>
        <w:t>Prepared technical designs for DataStage jobs.</w:t>
      </w:r>
    </w:p>
    <w:p w14:paraId="6B8E5691" w14:textId="77777777" w:rsidR="00517F78" w:rsidRPr="00CB1C6D" w:rsidRDefault="00517F78" w:rsidP="006B4268">
      <w:pPr>
        <w:pStyle w:val="ListParagraph"/>
        <w:numPr>
          <w:ilvl w:val="0"/>
          <w:numId w:val="8"/>
        </w:numPr>
        <w:tabs>
          <w:tab w:val="left" w:pos="360"/>
        </w:tabs>
        <w:spacing w:after="0" w:line="240" w:lineRule="auto"/>
        <w:jc w:val="both"/>
        <w:rPr>
          <w:rFonts w:cstheme="minorHAnsi"/>
        </w:rPr>
      </w:pPr>
      <w:r w:rsidRPr="00CB1C6D">
        <w:rPr>
          <w:rFonts w:cstheme="minorHAnsi"/>
        </w:rPr>
        <w:t>Performed Impact Analysis of the changes done to the existing mappings and provided the feedback</w:t>
      </w:r>
      <w:r w:rsidR="007F79CD" w:rsidRPr="00CB1C6D">
        <w:rPr>
          <w:rFonts w:cstheme="minorHAnsi"/>
        </w:rPr>
        <w:t>.</w:t>
      </w:r>
    </w:p>
    <w:p w14:paraId="7CF60C51" w14:textId="77777777" w:rsidR="004E3171" w:rsidRPr="00CB1C6D" w:rsidRDefault="004E3171" w:rsidP="006B4268">
      <w:pPr>
        <w:pStyle w:val="ListParagraph"/>
        <w:numPr>
          <w:ilvl w:val="0"/>
          <w:numId w:val="8"/>
        </w:numPr>
        <w:tabs>
          <w:tab w:val="left" w:pos="360"/>
        </w:tabs>
        <w:spacing w:after="0" w:line="240" w:lineRule="auto"/>
        <w:jc w:val="both"/>
        <w:rPr>
          <w:rFonts w:cstheme="minorHAnsi"/>
        </w:rPr>
      </w:pPr>
      <w:r w:rsidRPr="00CB1C6D">
        <w:rPr>
          <w:rFonts w:cstheme="minorHAnsi"/>
        </w:rPr>
        <w:t xml:space="preserve">Created required batch jobs for automating generation and hierarchy exports </w:t>
      </w:r>
    </w:p>
    <w:p w14:paraId="36B0BBFF" w14:textId="77777777" w:rsidR="009075AF" w:rsidRPr="00CB1C6D" w:rsidRDefault="009075AF" w:rsidP="006B4268">
      <w:pPr>
        <w:pStyle w:val="ListParagraph"/>
        <w:numPr>
          <w:ilvl w:val="0"/>
          <w:numId w:val="8"/>
        </w:numPr>
        <w:tabs>
          <w:tab w:val="left" w:pos="360"/>
        </w:tabs>
        <w:spacing w:after="0" w:line="240" w:lineRule="auto"/>
        <w:jc w:val="both"/>
        <w:rPr>
          <w:rFonts w:cstheme="minorHAnsi"/>
        </w:rPr>
      </w:pPr>
      <w:r w:rsidRPr="00CB1C6D">
        <w:rPr>
          <w:rFonts w:cstheme="minorHAnsi"/>
        </w:rPr>
        <w:t>Created validations and verifications in DRM as per the requirement.</w:t>
      </w:r>
    </w:p>
    <w:p w14:paraId="35290851" w14:textId="77777777" w:rsidR="00517F78" w:rsidRPr="00CB1C6D" w:rsidRDefault="00517F78" w:rsidP="006B4268">
      <w:pPr>
        <w:pStyle w:val="ListParagraph"/>
        <w:numPr>
          <w:ilvl w:val="0"/>
          <w:numId w:val="8"/>
        </w:numPr>
        <w:tabs>
          <w:tab w:val="left" w:pos="360"/>
        </w:tabs>
        <w:spacing w:after="0" w:line="240" w:lineRule="auto"/>
        <w:jc w:val="both"/>
        <w:rPr>
          <w:rFonts w:cstheme="minorHAnsi"/>
        </w:rPr>
      </w:pPr>
      <w:r w:rsidRPr="00CB1C6D">
        <w:rPr>
          <w:rFonts w:cstheme="minorHAnsi"/>
        </w:rPr>
        <w:t>Provide maintenance and enhancement support for the deliverables that are being going on.</w:t>
      </w:r>
    </w:p>
    <w:p w14:paraId="0230EDBC" w14:textId="77777777" w:rsidR="00517F78" w:rsidRPr="00CB1C6D" w:rsidRDefault="00517F78" w:rsidP="006B4268">
      <w:pPr>
        <w:pStyle w:val="ListParagraph"/>
        <w:numPr>
          <w:ilvl w:val="0"/>
          <w:numId w:val="8"/>
        </w:numPr>
        <w:tabs>
          <w:tab w:val="left" w:pos="360"/>
        </w:tabs>
        <w:spacing w:after="0" w:line="240" w:lineRule="auto"/>
        <w:jc w:val="both"/>
        <w:rPr>
          <w:rFonts w:cstheme="minorHAnsi"/>
        </w:rPr>
      </w:pPr>
      <w:r w:rsidRPr="00CB1C6D">
        <w:rPr>
          <w:rFonts w:cstheme="minorHAnsi"/>
        </w:rPr>
        <w:t>Training the new team members to speed up in technical as well as Business growth.</w:t>
      </w:r>
    </w:p>
    <w:p w14:paraId="2A1D04C3" w14:textId="77777777" w:rsidR="00517F78" w:rsidRPr="009233C6" w:rsidRDefault="00517F78" w:rsidP="007B6195">
      <w:pPr>
        <w:tabs>
          <w:tab w:val="left" w:pos="360"/>
        </w:tabs>
        <w:spacing w:after="0" w:line="240" w:lineRule="auto"/>
        <w:ind w:left="360" w:hanging="270"/>
        <w:jc w:val="both"/>
        <w:rPr>
          <w:rFonts w:cstheme="minorHAnsi"/>
        </w:rPr>
      </w:pPr>
    </w:p>
    <w:p w14:paraId="2FFA53D8" w14:textId="023B9AA7" w:rsidR="00056A85" w:rsidRPr="009233C6" w:rsidRDefault="00056A85" w:rsidP="007B6195">
      <w:pPr>
        <w:tabs>
          <w:tab w:val="left" w:pos="360"/>
        </w:tabs>
        <w:spacing w:after="0" w:line="240" w:lineRule="auto"/>
        <w:ind w:left="360" w:hanging="270"/>
        <w:jc w:val="both"/>
        <w:rPr>
          <w:rFonts w:cstheme="minorHAnsi"/>
          <w:b/>
        </w:rPr>
      </w:pPr>
      <w:r w:rsidRPr="009233C6">
        <w:rPr>
          <w:rFonts w:cstheme="minorHAnsi"/>
          <w:b/>
        </w:rPr>
        <w:t>Project: Hyperion Refit</w:t>
      </w:r>
      <w:r w:rsidRPr="009233C6">
        <w:rPr>
          <w:rFonts w:cstheme="minorHAnsi"/>
          <w:b/>
        </w:rPr>
        <w:tab/>
      </w:r>
      <w:r w:rsidRPr="009233C6">
        <w:rPr>
          <w:rFonts w:cstheme="minorHAnsi"/>
          <w:b/>
        </w:rPr>
        <w:tab/>
      </w:r>
      <w:r w:rsidRPr="009233C6">
        <w:rPr>
          <w:rFonts w:cstheme="minorHAnsi"/>
          <w:b/>
        </w:rPr>
        <w:tab/>
      </w:r>
      <w:r w:rsidRPr="009233C6">
        <w:rPr>
          <w:rFonts w:cstheme="minorHAnsi"/>
          <w:b/>
        </w:rPr>
        <w:tab/>
      </w:r>
      <w:r w:rsidRPr="009233C6">
        <w:rPr>
          <w:rFonts w:cstheme="minorHAnsi"/>
          <w:b/>
        </w:rPr>
        <w:tab/>
      </w:r>
      <w:r w:rsidRPr="009233C6">
        <w:rPr>
          <w:rFonts w:cstheme="minorHAnsi"/>
          <w:b/>
        </w:rPr>
        <w:tab/>
      </w:r>
      <w:r w:rsidRPr="009233C6">
        <w:rPr>
          <w:rFonts w:cstheme="minorHAnsi"/>
          <w:b/>
        </w:rPr>
        <w:tab/>
      </w:r>
      <w:r w:rsidR="00D4224F">
        <w:rPr>
          <w:rFonts w:cstheme="minorHAnsi"/>
          <w:b/>
        </w:rPr>
        <w:t xml:space="preserve"> </w:t>
      </w:r>
      <w:r w:rsidRPr="009233C6">
        <w:rPr>
          <w:rFonts w:cstheme="minorHAnsi"/>
          <w:b/>
        </w:rPr>
        <w:t xml:space="preserve">Mar 2013 – </w:t>
      </w:r>
      <w:r w:rsidR="00BD0CCC">
        <w:rPr>
          <w:rFonts w:cstheme="minorHAnsi"/>
          <w:b/>
        </w:rPr>
        <w:t>Aug</w:t>
      </w:r>
      <w:r w:rsidRPr="009233C6">
        <w:rPr>
          <w:rFonts w:cstheme="minorHAnsi"/>
          <w:b/>
        </w:rPr>
        <w:t xml:space="preserve"> 2014 </w:t>
      </w:r>
    </w:p>
    <w:p w14:paraId="31E1AB97" w14:textId="4314805B" w:rsidR="00056A85" w:rsidRPr="009233C6" w:rsidRDefault="00056A85" w:rsidP="007B6195">
      <w:pPr>
        <w:tabs>
          <w:tab w:val="left" w:pos="360"/>
        </w:tabs>
        <w:spacing w:after="0" w:line="240" w:lineRule="auto"/>
        <w:ind w:left="360" w:hanging="270"/>
        <w:jc w:val="both"/>
        <w:rPr>
          <w:rFonts w:cstheme="minorHAnsi"/>
        </w:rPr>
      </w:pPr>
      <w:r w:rsidRPr="009233C6">
        <w:rPr>
          <w:rFonts w:eastAsia="Cambria" w:cstheme="minorHAnsi"/>
          <w:b/>
          <w:color w:val="000000"/>
        </w:rPr>
        <w:t xml:space="preserve">Environment: </w:t>
      </w:r>
      <w:r w:rsidR="00683243" w:rsidRPr="009233C6">
        <w:rPr>
          <w:rFonts w:eastAsia="Cambria" w:cstheme="minorHAnsi"/>
          <w:color w:val="000000"/>
        </w:rPr>
        <w:t>Hyperion Financial Management, FDQM, Planning, DRM</w:t>
      </w:r>
      <w:r w:rsidR="00EC6B1A" w:rsidRPr="009233C6">
        <w:rPr>
          <w:rFonts w:eastAsia="Cambria" w:cstheme="minorHAnsi"/>
          <w:color w:val="000000"/>
        </w:rPr>
        <w:tab/>
      </w:r>
      <w:r w:rsidR="000D1F76">
        <w:rPr>
          <w:rFonts w:eastAsia="Cambria" w:cstheme="minorHAnsi"/>
          <w:color w:val="000000"/>
        </w:rPr>
        <w:tab/>
      </w:r>
    </w:p>
    <w:p w14:paraId="39809294" w14:textId="77777777" w:rsidR="0083062D" w:rsidRPr="009233C6" w:rsidRDefault="0083062D" w:rsidP="007B6195">
      <w:pPr>
        <w:tabs>
          <w:tab w:val="left" w:pos="360"/>
        </w:tabs>
        <w:spacing w:after="0" w:line="240" w:lineRule="auto"/>
        <w:ind w:left="360" w:hanging="270"/>
        <w:jc w:val="both"/>
        <w:rPr>
          <w:rFonts w:cstheme="minorHAnsi"/>
          <w:b/>
        </w:rPr>
      </w:pPr>
      <w:r w:rsidRPr="009233C6">
        <w:rPr>
          <w:rFonts w:cstheme="minorHAnsi"/>
          <w:b/>
        </w:rPr>
        <w:t>Responsibilities</w:t>
      </w:r>
      <w:r w:rsidRPr="009233C6">
        <w:rPr>
          <w:rFonts w:cstheme="minorHAnsi"/>
          <w:b/>
        </w:rPr>
        <w:tab/>
      </w:r>
    </w:p>
    <w:p w14:paraId="1483FFA0" w14:textId="77777777" w:rsidR="00BE53A2" w:rsidRPr="00CB1C6D" w:rsidRDefault="00BE53A2" w:rsidP="006B4268">
      <w:pPr>
        <w:pStyle w:val="ListParagraph"/>
        <w:numPr>
          <w:ilvl w:val="0"/>
          <w:numId w:val="9"/>
        </w:numPr>
        <w:tabs>
          <w:tab w:val="left" w:pos="360"/>
        </w:tabs>
        <w:spacing w:after="0" w:line="240" w:lineRule="auto"/>
        <w:jc w:val="both"/>
        <w:rPr>
          <w:rFonts w:cstheme="minorHAnsi"/>
        </w:rPr>
      </w:pPr>
      <w:r w:rsidRPr="00CB1C6D">
        <w:rPr>
          <w:rFonts w:cstheme="minorHAnsi"/>
        </w:rPr>
        <w:lastRenderedPageBreak/>
        <w:t>Responsible for gathering business requirement and designing the solution accordingly</w:t>
      </w:r>
      <w:r w:rsidR="007F79CD" w:rsidRPr="00CB1C6D">
        <w:rPr>
          <w:rFonts w:cstheme="minorHAnsi"/>
        </w:rPr>
        <w:t>.</w:t>
      </w:r>
    </w:p>
    <w:p w14:paraId="26F25805" w14:textId="77777777" w:rsidR="00BE53A2" w:rsidRPr="00CB1C6D" w:rsidRDefault="00BE53A2" w:rsidP="006B4268">
      <w:pPr>
        <w:pStyle w:val="ListParagraph"/>
        <w:numPr>
          <w:ilvl w:val="0"/>
          <w:numId w:val="9"/>
        </w:numPr>
        <w:tabs>
          <w:tab w:val="left" w:pos="360"/>
        </w:tabs>
        <w:spacing w:after="0" w:line="240" w:lineRule="auto"/>
        <w:jc w:val="both"/>
        <w:rPr>
          <w:rFonts w:cstheme="minorHAnsi"/>
        </w:rPr>
      </w:pPr>
      <w:r w:rsidRPr="00CB1C6D">
        <w:rPr>
          <w:rFonts w:cstheme="minorHAnsi"/>
        </w:rPr>
        <w:t>Translate user requirements into formal requirements and design documents, establish specific solutions, and leading the efforts including developing and testing that cumulate in client acceptance of the result</w:t>
      </w:r>
      <w:r w:rsidR="007F79CD" w:rsidRPr="00CB1C6D">
        <w:rPr>
          <w:rFonts w:cstheme="minorHAnsi"/>
        </w:rPr>
        <w:t>s.</w:t>
      </w:r>
    </w:p>
    <w:p w14:paraId="555222AE" w14:textId="2381E856" w:rsidR="00BE53A2" w:rsidRPr="00974CA3" w:rsidRDefault="00BE53A2" w:rsidP="00AB74A7">
      <w:pPr>
        <w:pStyle w:val="ListParagraph"/>
        <w:numPr>
          <w:ilvl w:val="0"/>
          <w:numId w:val="9"/>
        </w:numPr>
        <w:tabs>
          <w:tab w:val="left" w:pos="360"/>
        </w:tabs>
        <w:spacing w:after="0" w:line="240" w:lineRule="auto"/>
        <w:jc w:val="both"/>
        <w:rPr>
          <w:rFonts w:cstheme="minorHAnsi"/>
        </w:rPr>
      </w:pPr>
      <w:r w:rsidRPr="00974CA3">
        <w:rPr>
          <w:rFonts w:cstheme="minorHAnsi"/>
        </w:rPr>
        <w:t>Writing medium HFM rules and managing metadata in DRM</w:t>
      </w:r>
      <w:r w:rsidR="007F79CD" w:rsidRPr="00974CA3">
        <w:rPr>
          <w:rFonts w:cstheme="minorHAnsi"/>
        </w:rPr>
        <w:t>.</w:t>
      </w:r>
      <w:r w:rsidR="00974CA3" w:rsidRPr="00974CA3">
        <w:rPr>
          <w:rFonts w:cstheme="minorHAnsi"/>
        </w:rPr>
        <w:t xml:space="preserve"> </w:t>
      </w:r>
      <w:r w:rsidRPr="00974CA3">
        <w:rPr>
          <w:rFonts w:cstheme="minorHAnsi"/>
        </w:rPr>
        <w:t>Responsible for writing complex validations in HFM</w:t>
      </w:r>
      <w:r w:rsidR="007F79CD" w:rsidRPr="00974CA3">
        <w:rPr>
          <w:rFonts w:cstheme="minorHAnsi"/>
        </w:rPr>
        <w:t>.</w:t>
      </w:r>
      <w:r w:rsidR="00974CA3" w:rsidRPr="00974CA3">
        <w:rPr>
          <w:rFonts w:cstheme="minorHAnsi"/>
        </w:rPr>
        <w:t xml:space="preserve"> </w:t>
      </w:r>
      <w:r w:rsidRPr="00974CA3">
        <w:rPr>
          <w:rFonts w:cstheme="minorHAnsi"/>
        </w:rPr>
        <w:t>Creating web forms and task lists accordingly</w:t>
      </w:r>
      <w:r w:rsidR="007F79CD" w:rsidRPr="00974CA3">
        <w:rPr>
          <w:rFonts w:cstheme="minorHAnsi"/>
        </w:rPr>
        <w:t>.</w:t>
      </w:r>
    </w:p>
    <w:p w14:paraId="0C025694" w14:textId="4BCC7142" w:rsidR="00BE53A2" w:rsidRPr="00974CA3" w:rsidRDefault="00BE53A2" w:rsidP="00846C58">
      <w:pPr>
        <w:pStyle w:val="ListParagraph"/>
        <w:numPr>
          <w:ilvl w:val="0"/>
          <w:numId w:val="9"/>
        </w:numPr>
        <w:tabs>
          <w:tab w:val="left" w:pos="360"/>
        </w:tabs>
        <w:spacing w:after="0" w:line="240" w:lineRule="auto"/>
        <w:jc w:val="both"/>
        <w:rPr>
          <w:rFonts w:cstheme="minorHAnsi"/>
        </w:rPr>
      </w:pPr>
      <w:r w:rsidRPr="00974CA3">
        <w:rPr>
          <w:rFonts w:cstheme="minorHAnsi"/>
        </w:rPr>
        <w:t>Managing security in HFM</w:t>
      </w:r>
      <w:r w:rsidR="007F79CD" w:rsidRPr="00974CA3">
        <w:rPr>
          <w:rFonts w:cstheme="minorHAnsi"/>
        </w:rPr>
        <w:t>.</w:t>
      </w:r>
      <w:r w:rsidR="00974CA3" w:rsidRPr="00974CA3">
        <w:rPr>
          <w:rFonts w:cstheme="minorHAnsi"/>
        </w:rPr>
        <w:t xml:space="preserve"> </w:t>
      </w:r>
      <w:r w:rsidRPr="00974CA3">
        <w:rPr>
          <w:rFonts w:cstheme="minorHAnsi"/>
        </w:rPr>
        <w:t>Managing ICT Reports</w:t>
      </w:r>
      <w:r w:rsidR="007F79CD" w:rsidRPr="00974CA3">
        <w:rPr>
          <w:rFonts w:cstheme="minorHAnsi"/>
        </w:rPr>
        <w:t>.</w:t>
      </w:r>
      <w:r w:rsidR="00974CA3" w:rsidRPr="00974CA3">
        <w:rPr>
          <w:rFonts w:cstheme="minorHAnsi"/>
        </w:rPr>
        <w:t xml:space="preserve"> </w:t>
      </w:r>
      <w:r w:rsidRPr="00974CA3">
        <w:rPr>
          <w:rFonts w:cstheme="minorHAnsi"/>
        </w:rPr>
        <w:t>Data load via FDM through Control-M</w:t>
      </w:r>
      <w:r w:rsidR="007F79CD" w:rsidRPr="00974CA3">
        <w:rPr>
          <w:rFonts w:cstheme="minorHAnsi"/>
        </w:rPr>
        <w:t>.</w:t>
      </w:r>
    </w:p>
    <w:p w14:paraId="50C02F6D" w14:textId="77777777" w:rsidR="00BE53A2" w:rsidRPr="00CB1C6D" w:rsidRDefault="00BE53A2" w:rsidP="006B4268">
      <w:pPr>
        <w:pStyle w:val="ListParagraph"/>
        <w:numPr>
          <w:ilvl w:val="0"/>
          <w:numId w:val="9"/>
        </w:numPr>
        <w:tabs>
          <w:tab w:val="left" w:pos="360"/>
        </w:tabs>
        <w:spacing w:after="0" w:line="240" w:lineRule="auto"/>
        <w:jc w:val="both"/>
        <w:rPr>
          <w:rFonts w:cstheme="minorHAnsi"/>
        </w:rPr>
      </w:pPr>
      <w:r w:rsidRPr="00CB1C6D">
        <w:rPr>
          <w:rFonts w:cstheme="minorHAnsi"/>
        </w:rPr>
        <w:t>Managing POV in the explore data settings</w:t>
      </w:r>
      <w:r w:rsidR="007F79CD" w:rsidRPr="00CB1C6D">
        <w:rPr>
          <w:rFonts w:cstheme="minorHAnsi"/>
        </w:rPr>
        <w:t>.</w:t>
      </w:r>
    </w:p>
    <w:p w14:paraId="246932F0" w14:textId="7DB8D510" w:rsidR="00BE53A2" w:rsidRPr="00974CA3" w:rsidRDefault="00BE53A2" w:rsidP="009B1420">
      <w:pPr>
        <w:pStyle w:val="ListParagraph"/>
        <w:numPr>
          <w:ilvl w:val="0"/>
          <w:numId w:val="9"/>
        </w:numPr>
        <w:tabs>
          <w:tab w:val="left" w:pos="360"/>
        </w:tabs>
        <w:spacing w:after="0" w:line="240" w:lineRule="auto"/>
        <w:jc w:val="both"/>
        <w:rPr>
          <w:rFonts w:cstheme="minorHAnsi"/>
        </w:rPr>
      </w:pPr>
      <w:r w:rsidRPr="00974CA3">
        <w:rPr>
          <w:rFonts w:cstheme="minorHAnsi"/>
        </w:rPr>
        <w:t>Running consolidation via auto consol (Customized tool developed using HFM APIs used to run parallel consolidation in HFM)</w:t>
      </w:r>
      <w:r w:rsidR="007F79CD" w:rsidRPr="00974CA3">
        <w:rPr>
          <w:rFonts w:cstheme="minorHAnsi"/>
        </w:rPr>
        <w:t>.</w:t>
      </w:r>
      <w:r w:rsidR="00974CA3" w:rsidRPr="00974CA3">
        <w:rPr>
          <w:rFonts w:cstheme="minorHAnsi"/>
        </w:rPr>
        <w:t xml:space="preserve"> </w:t>
      </w:r>
      <w:r w:rsidRPr="00974CA3">
        <w:rPr>
          <w:rFonts w:cstheme="minorHAnsi"/>
        </w:rPr>
        <w:t>Process management in HFM via auto consol</w:t>
      </w:r>
      <w:r w:rsidR="007F79CD" w:rsidRPr="00974CA3">
        <w:rPr>
          <w:rFonts w:cstheme="minorHAnsi"/>
        </w:rPr>
        <w:t>.</w:t>
      </w:r>
    </w:p>
    <w:p w14:paraId="0690E1A8" w14:textId="77777777" w:rsidR="00BE53A2" w:rsidRPr="00CB1C6D" w:rsidRDefault="00BE53A2" w:rsidP="006B4268">
      <w:pPr>
        <w:pStyle w:val="ListParagraph"/>
        <w:numPr>
          <w:ilvl w:val="0"/>
          <w:numId w:val="9"/>
        </w:numPr>
        <w:tabs>
          <w:tab w:val="left" w:pos="360"/>
        </w:tabs>
        <w:spacing w:after="0" w:line="240" w:lineRule="auto"/>
        <w:jc w:val="both"/>
        <w:rPr>
          <w:rFonts w:cstheme="minorHAnsi"/>
        </w:rPr>
      </w:pPr>
      <w:r w:rsidRPr="00CB1C6D">
        <w:rPr>
          <w:rFonts w:cstheme="minorHAnsi"/>
        </w:rPr>
        <w:t>Sharing data using data synchronization and analyzing data using Smart view</w:t>
      </w:r>
      <w:r w:rsidR="007F79CD" w:rsidRPr="00CB1C6D">
        <w:rPr>
          <w:rFonts w:cstheme="minorHAnsi"/>
        </w:rPr>
        <w:t>.</w:t>
      </w:r>
    </w:p>
    <w:p w14:paraId="7F2DACCA" w14:textId="69709E64" w:rsidR="00735567" w:rsidRPr="00CB1C6D" w:rsidRDefault="00735567" w:rsidP="006B4268">
      <w:pPr>
        <w:pStyle w:val="ListParagraph"/>
        <w:numPr>
          <w:ilvl w:val="0"/>
          <w:numId w:val="9"/>
        </w:numPr>
        <w:tabs>
          <w:tab w:val="left" w:pos="360"/>
        </w:tabs>
        <w:spacing w:after="0" w:line="240" w:lineRule="auto"/>
        <w:jc w:val="both"/>
        <w:rPr>
          <w:rFonts w:cstheme="minorHAnsi"/>
        </w:rPr>
      </w:pPr>
      <w:r w:rsidRPr="00CB1C6D">
        <w:rPr>
          <w:rFonts w:cstheme="minorHAnsi"/>
        </w:rPr>
        <w:t>Supporting infra</w:t>
      </w:r>
      <w:r w:rsidR="0049711A">
        <w:rPr>
          <w:rFonts w:cstheme="minorHAnsi"/>
        </w:rPr>
        <w:t xml:space="preserve"> </w:t>
      </w:r>
      <w:r w:rsidRPr="00CB1C6D">
        <w:rPr>
          <w:rFonts w:cstheme="minorHAnsi"/>
        </w:rPr>
        <w:t>team</w:t>
      </w:r>
      <w:r w:rsidR="00974861">
        <w:rPr>
          <w:rFonts w:cstheme="minorHAnsi"/>
        </w:rPr>
        <w:t>s</w:t>
      </w:r>
      <w:r w:rsidRPr="00CB1C6D">
        <w:rPr>
          <w:rFonts w:cstheme="minorHAnsi"/>
        </w:rPr>
        <w:t xml:space="preserve"> for applying patches for HFM and DRM</w:t>
      </w:r>
      <w:r w:rsidR="00BC0B62" w:rsidRPr="00CB1C6D">
        <w:rPr>
          <w:rFonts w:cstheme="minorHAnsi"/>
        </w:rPr>
        <w:t>.</w:t>
      </w:r>
    </w:p>
    <w:p w14:paraId="164ABB85" w14:textId="7998F1E4" w:rsidR="006E7B33" w:rsidRDefault="006E7B33" w:rsidP="006B4268">
      <w:pPr>
        <w:pStyle w:val="ListParagraph"/>
        <w:numPr>
          <w:ilvl w:val="0"/>
          <w:numId w:val="9"/>
        </w:numPr>
        <w:tabs>
          <w:tab w:val="left" w:pos="360"/>
        </w:tabs>
        <w:spacing w:after="0" w:line="240" w:lineRule="auto"/>
        <w:jc w:val="both"/>
        <w:rPr>
          <w:rFonts w:cstheme="minorHAnsi"/>
        </w:rPr>
      </w:pPr>
      <w:r w:rsidRPr="00CB1C6D">
        <w:rPr>
          <w:rFonts w:cstheme="minorHAnsi"/>
        </w:rPr>
        <w:t xml:space="preserve">Prepared schema backups for preparing a </w:t>
      </w:r>
      <w:r w:rsidR="004E2BF6" w:rsidRPr="00CB1C6D">
        <w:rPr>
          <w:rFonts w:cstheme="minorHAnsi"/>
        </w:rPr>
        <w:t>fresh application</w:t>
      </w:r>
      <w:r w:rsidRPr="00CB1C6D">
        <w:rPr>
          <w:rFonts w:cstheme="minorHAnsi"/>
        </w:rPr>
        <w:t xml:space="preserve"> for User Acceptance testing.</w:t>
      </w:r>
    </w:p>
    <w:p w14:paraId="2AB48725" w14:textId="77777777" w:rsidR="003139A4" w:rsidRDefault="003139A4" w:rsidP="003139A4">
      <w:pPr>
        <w:tabs>
          <w:tab w:val="left" w:pos="360"/>
        </w:tabs>
        <w:spacing w:after="0" w:line="240" w:lineRule="auto"/>
        <w:jc w:val="both"/>
        <w:rPr>
          <w:rFonts w:cstheme="minorHAnsi"/>
        </w:rPr>
      </w:pPr>
    </w:p>
    <w:p w14:paraId="063E7296" w14:textId="112CA8C0" w:rsidR="003139A4" w:rsidRPr="009233C6" w:rsidRDefault="003139A4" w:rsidP="003139A4">
      <w:pPr>
        <w:tabs>
          <w:tab w:val="left" w:pos="360"/>
        </w:tabs>
        <w:spacing w:after="0" w:line="240" w:lineRule="auto"/>
        <w:ind w:left="360" w:hanging="270"/>
        <w:jc w:val="both"/>
        <w:rPr>
          <w:rFonts w:cstheme="minorHAnsi"/>
          <w:b/>
        </w:rPr>
      </w:pPr>
      <w:r w:rsidRPr="009233C6">
        <w:rPr>
          <w:rFonts w:cstheme="minorHAnsi"/>
          <w:b/>
        </w:rPr>
        <w:t xml:space="preserve">Project: </w:t>
      </w:r>
      <w:r w:rsidR="00D640F6">
        <w:rPr>
          <w:rFonts w:cstheme="minorHAnsi"/>
          <w:b/>
        </w:rPr>
        <w:t>ERP &amp; EPM Integration</w:t>
      </w:r>
      <w:r w:rsidRPr="009233C6">
        <w:rPr>
          <w:rFonts w:cstheme="minorHAnsi"/>
          <w:b/>
        </w:rPr>
        <w:tab/>
      </w:r>
      <w:r w:rsidRPr="009233C6">
        <w:rPr>
          <w:rFonts w:cstheme="minorHAnsi"/>
          <w:b/>
        </w:rPr>
        <w:tab/>
      </w:r>
      <w:r w:rsidRPr="009233C6">
        <w:rPr>
          <w:rFonts w:cstheme="minorHAnsi"/>
          <w:b/>
        </w:rPr>
        <w:tab/>
      </w:r>
      <w:r w:rsidRPr="009233C6">
        <w:rPr>
          <w:rFonts w:cstheme="minorHAnsi"/>
          <w:b/>
        </w:rPr>
        <w:tab/>
      </w:r>
      <w:r w:rsidRPr="009233C6">
        <w:rPr>
          <w:rFonts w:cstheme="minorHAnsi"/>
          <w:b/>
        </w:rPr>
        <w:tab/>
      </w:r>
      <w:r w:rsidR="00F7083B">
        <w:rPr>
          <w:rFonts w:cstheme="minorHAnsi"/>
          <w:b/>
        </w:rPr>
        <w:t xml:space="preserve">              </w:t>
      </w:r>
      <w:r w:rsidRPr="009233C6">
        <w:rPr>
          <w:rFonts w:cstheme="minorHAnsi"/>
          <w:b/>
        </w:rPr>
        <w:tab/>
      </w:r>
      <w:r>
        <w:rPr>
          <w:rFonts w:cstheme="minorHAnsi"/>
          <w:b/>
        </w:rPr>
        <w:t xml:space="preserve"> </w:t>
      </w:r>
      <w:r w:rsidR="00D80836">
        <w:rPr>
          <w:rFonts w:cstheme="minorHAnsi"/>
          <w:b/>
        </w:rPr>
        <w:t>Sep 2012</w:t>
      </w:r>
      <w:r w:rsidRPr="009233C6">
        <w:rPr>
          <w:rFonts w:cstheme="minorHAnsi"/>
          <w:b/>
        </w:rPr>
        <w:t xml:space="preserve"> – </w:t>
      </w:r>
      <w:r w:rsidR="00D80836">
        <w:rPr>
          <w:rFonts w:cstheme="minorHAnsi"/>
          <w:b/>
        </w:rPr>
        <w:t>Mar</w:t>
      </w:r>
      <w:r w:rsidRPr="009233C6">
        <w:rPr>
          <w:rFonts w:cstheme="minorHAnsi"/>
          <w:b/>
        </w:rPr>
        <w:t xml:space="preserve"> 201</w:t>
      </w:r>
      <w:r w:rsidR="00D80836">
        <w:rPr>
          <w:rFonts w:cstheme="minorHAnsi"/>
          <w:b/>
        </w:rPr>
        <w:t>3</w:t>
      </w:r>
      <w:r w:rsidRPr="009233C6">
        <w:rPr>
          <w:rFonts w:cstheme="minorHAnsi"/>
          <w:b/>
        </w:rPr>
        <w:t xml:space="preserve"> </w:t>
      </w:r>
    </w:p>
    <w:p w14:paraId="24BE9832" w14:textId="7658CEF8" w:rsidR="003139A4" w:rsidRPr="009233C6" w:rsidRDefault="00D60F65" w:rsidP="003139A4">
      <w:pPr>
        <w:tabs>
          <w:tab w:val="left" w:pos="360"/>
        </w:tabs>
        <w:spacing w:after="0" w:line="240" w:lineRule="auto"/>
        <w:ind w:left="360" w:hanging="270"/>
        <w:jc w:val="both"/>
        <w:rPr>
          <w:rFonts w:eastAsia="Cambria" w:cstheme="minorHAnsi"/>
          <w:color w:val="000000"/>
        </w:rPr>
      </w:pPr>
      <w:r>
        <w:rPr>
          <w:rFonts w:cstheme="minorHAnsi"/>
          <w:b/>
        </w:rPr>
        <w:t>Client: ANZ Shared Services</w:t>
      </w:r>
      <w:r w:rsidR="001F02A1">
        <w:rPr>
          <w:rFonts w:cstheme="minorHAnsi"/>
          <w:b/>
        </w:rPr>
        <w:tab/>
      </w:r>
      <w:r w:rsidR="003139A4" w:rsidRPr="009233C6">
        <w:rPr>
          <w:rFonts w:cstheme="minorHAnsi"/>
          <w:b/>
        </w:rPr>
        <w:tab/>
      </w:r>
      <w:r w:rsidR="003139A4" w:rsidRPr="009233C6">
        <w:rPr>
          <w:rFonts w:cstheme="minorHAnsi"/>
          <w:b/>
        </w:rPr>
        <w:tab/>
      </w:r>
      <w:r w:rsidR="003139A4" w:rsidRPr="009233C6">
        <w:rPr>
          <w:rFonts w:cstheme="minorHAnsi"/>
          <w:b/>
        </w:rPr>
        <w:tab/>
      </w:r>
      <w:r w:rsidR="003139A4" w:rsidRPr="009233C6">
        <w:rPr>
          <w:rFonts w:cstheme="minorHAnsi"/>
          <w:b/>
        </w:rPr>
        <w:tab/>
      </w:r>
      <w:r w:rsidR="00F7083B">
        <w:rPr>
          <w:rFonts w:cstheme="minorHAnsi"/>
          <w:b/>
        </w:rPr>
        <w:t xml:space="preserve">            </w:t>
      </w:r>
      <w:r w:rsidR="003139A4" w:rsidRPr="009233C6">
        <w:rPr>
          <w:rFonts w:cstheme="minorHAnsi"/>
          <w:b/>
        </w:rPr>
        <w:t>Role:</w:t>
      </w:r>
      <w:r w:rsidR="003139A4">
        <w:rPr>
          <w:rFonts w:cstheme="minorHAnsi"/>
          <w:b/>
        </w:rPr>
        <w:t xml:space="preserve"> </w:t>
      </w:r>
      <w:r w:rsidR="003139A4">
        <w:rPr>
          <w:rFonts w:cstheme="minorHAnsi"/>
          <w:bCs/>
        </w:rPr>
        <w:t xml:space="preserve"> S</w:t>
      </w:r>
      <w:r w:rsidR="00F7083B">
        <w:rPr>
          <w:rFonts w:cstheme="minorHAnsi"/>
          <w:bCs/>
        </w:rPr>
        <w:t xml:space="preserve">enior </w:t>
      </w:r>
      <w:r w:rsidR="003139A4" w:rsidRPr="009233C6">
        <w:rPr>
          <w:rFonts w:eastAsia="Cambria" w:cstheme="minorHAnsi"/>
          <w:color w:val="000000"/>
        </w:rPr>
        <w:t>Hyperion Consultant</w:t>
      </w:r>
    </w:p>
    <w:p w14:paraId="6A873443" w14:textId="5AB12E66" w:rsidR="003139A4" w:rsidRPr="009233C6" w:rsidRDefault="003139A4" w:rsidP="003139A4">
      <w:pPr>
        <w:tabs>
          <w:tab w:val="left" w:pos="360"/>
        </w:tabs>
        <w:spacing w:after="0" w:line="240" w:lineRule="auto"/>
        <w:ind w:left="360" w:hanging="270"/>
        <w:jc w:val="both"/>
        <w:rPr>
          <w:rFonts w:cstheme="minorHAnsi"/>
        </w:rPr>
      </w:pPr>
      <w:r w:rsidRPr="009233C6">
        <w:rPr>
          <w:rFonts w:eastAsia="Cambria" w:cstheme="minorHAnsi"/>
          <w:b/>
          <w:color w:val="000000"/>
        </w:rPr>
        <w:t xml:space="preserve">Environment: </w:t>
      </w:r>
      <w:r w:rsidRPr="009233C6">
        <w:rPr>
          <w:rFonts w:eastAsia="Cambria" w:cstheme="minorHAnsi"/>
          <w:color w:val="000000"/>
        </w:rPr>
        <w:t>Hyperion Financial Management, FDQM, Planning, DRM</w:t>
      </w:r>
      <w:r w:rsidRPr="009233C6">
        <w:rPr>
          <w:rFonts w:eastAsia="Cambria" w:cstheme="minorHAnsi"/>
          <w:color w:val="000000"/>
        </w:rPr>
        <w:tab/>
      </w:r>
      <w:r>
        <w:rPr>
          <w:rFonts w:eastAsia="Cambria" w:cstheme="minorHAnsi"/>
          <w:color w:val="000000"/>
        </w:rPr>
        <w:tab/>
      </w:r>
    </w:p>
    <w:p w14:paraId="5FECE40D" w14:textId="77777777" w:rsidR="003139A4" w:rsidRPr="009233C6" w:rsidRDefault="003139A4" w:rsidP="003139A4">
      <w:pPr>
        <w:tabs>
          <w:tab w:val="left" w:pos="360"/>
        </w:tabs>
        <w:spacing w:after="0" w:line="240" w:lineRule="auto"/>
        <w:ind w:left="360" w:hanging="270"/>
        <w:jc w:val="both"/>
        <w:rPr>
          <w:rFonts w:cstheme="minorHAnsi"/>
          <w:b/>
        </w:rPr>
      </w:pPr>
      <w:r w:rsidRPr="009233C6">
        <w:rPr>
          <w:rFonts w:cstheme="minorHAnsi"/>
          <w:b/>
        </w:rPr>
        <w:t>Responsibilities</w:t>
      </w:r>
      <w:r w:rsidRPr="009233C6">
        <w:rPr>
          <w:rFonts w:cstheme="minorHAnsi"/>
          <w:b/>
        </w:rPr>
        <w:tab/>
      </w:r>
    </w:p>
    <w:p w14:paraId="007048CA" w14:textId="71F0FEE2" w:rsidR="003139A4" w:rsidRPr="00974CA3" w:rsidRDefault="003139A4" w:rsidP="00AC141C">
      <w:pPr>
        <w:pStyle w:val="ListParagraph"/>
        <w:numPr>
          <w:ilvl w:val="0"/>
          <w:numId w:val="9"/>
        </w:numPr>
        <w:tabs>
          <w:tab w:val="left" w:pos="360"/>
        </w:tabs>
        <w:spacing w:after="0" w:line="240" w:lineRule="auto"/>
        <w:jc w:val="both"/>
        <w:rPr>
          <w:rFonts w:cstheme="minorHAnsi"/>
        </w:rPr>
      </w:pPr>
      <w:r w:rsidRPr="00974CA3">
        <w:rPr>
          <w:rFonts w:cstheme="minorHAnsi"/>
        </w:rPr>
        <w:t>Writing medium HFM rules and managing metadata in DRM.</w:t>
      </w:r>
      <w:r w:rsidR="00974CA3" w:rsidRPr="00974CA3">
        <w:rPr>
          <w:rFonts w:cstheme="minorHAnsi"/>
        </w:rPr>
        <w:t xml:space="preserve"> </w:t>
      </w:r>
      <w:r w:rsidRPr="00974CA3">
        <w:rPr>
          <w:rFonts w:cstheme="minorHAnsi"/>
        </w:rPr>
        <w:t>Responsible for writing complex validations in HFM.</w:t>
      </w:r>
      <w:r w:rsidR="00974CA3" w:rsidRPr="00974CA3">
        <w:rPr>
          <w:rFonts w:cstheme="minorHAnsi"/>
        </w:rPr>
        <w:t xml:space="preserve"> </w:t>
      </w:r>
      <w:r w:rsidRPr="00974CA3">
        <w:rPr>
          <w:rFonts w:cstheme="minorHAnsi"/>
        </w:rPr>
        <w:t>Creating web forms and task lists accordingly.</w:t>
      </w:r>
    </w:p>
    <w:p w14:paraId="51EA1293" w14:textId="6EE50ED7" w:rsidR="003139A4" w:rsidRPr="00974CA3" w:rsidRDefault="003139A4" w:rsidP="005427CD">
      <w:pPr>
        <w:pStyle w:val="ListParagraph"/>
        <w:numPr>
          <w:ilvl w:val="0"/>
          <w:numId w:val="9"/>
        </w:numPr>
        <w:tabs>
          <w:tab w:val="left" w:pos="360"/>
        </w:tabs>
        <w:spacing w:after="0" w:line="240" w:lineRule="auto"/>
        <w:jc w:val="both"/>
        <w:rPr>
          <w:rFonts w:cstheme="minorHAnsi"/>
        </w:rPr>
      </w:pPr>
      <w:r w:rsidRPr="00974CA3">
        <w:rPr>
          <w:rFonts w:cstheme="minorHAnsi"/>
        </w:rPr>
        <w:t>Managing security in HFM.</w:t>
      </w:r>
      <w:r w:rsidR="00974CA3" w:rsidRPr="00974CA3">
        <w:rPr>
          <w:rFonts w:cstheme="minorHAnsi"/>
        </w:rPr>
        <w:t xml:space="preserve"> </w:t>
      </w:r>
      <w:r w:rsidRPr="00974CA3">
        <w:rPr>
          <w:rFonts w:cstheme="minorHAnsi"/>
        </w:rPr>
        <w:t>Managing ICT Reports.</w:t>
      </w:r>
    </w:p>
    <w:p w14:paraId="4B0A4ADC" w14:textId="3B2C8FDE" w:rsidR="003139A4" w:rsidRPr="00974CA3" w:rsidRDefault="003139A4" w:rsidP="00E4607F">
      <w:pPr>
        <w:pStyle w:val="ListParagraph"/>
        <w:numPr>
          <w:ilvl w:val="0"/>
          <w:numId w:val="9"/>
        </w:numPr>
        <w:tabs>
          <w:tab w:val="left" w:pos="360"/>
        </w:tabs>
        <w:spacing w:after="0" w:line="240" w:lineRule="auto"/>
        <w:jc w:val="both"/>
        <w:rPr>
          <w:rFonts w:cstheme="minorHAnsi"/>
        </w:rPr>
      </w:pPr>
      <w:r w:rsidRPr="00974CA3">
        <w:rPr>
          <w:rFonts w:cstheme="minorHAnsi"/>
        </w:rPr>
        <w:t>Package movement between different environments.</w:t>
      </w:r>
      <w:r w:rsidR="00974CA3" w:rsidRPr="00974CA3">
        <w:rPr>
          <w:rFonts w:cstheme="minorHAnsi"/>
        </w:rPr>
        <w:t xml:space="preserve"> </w:t>
      </w:r>
      <w:r w:rsidRPr="00974CA3">
        <w:rPr>
          <w:rFonts w:cstheme="minorHAnsi"/>
        </w:rPr>
        <w:t>Responsible for tuning of HFM applications.</w:t>
      </w:r>
    </w:p>
    <w:p w14:paraId="64E6AABB" w14:textId="77777777" w:rsidR="003139A4" w:rsidRPr="00CB1C6D" w:rsidRDefault="003139A4" w:rsidP="003139A4">
      <w:pPr>
        <w:pStyle w:val="ListParagraph"/>
        <w:numPr>
          <w:ilvl w:val="0"/>
          <w:numId w:val="9"/>
        </w:numPr>
        <w:tabs>
          <w:tab w:val="left" w:pos="360"/>
        </w:tabs>
        <w:spacing w:after="0" w:line="240" w:lineRule="auto"/>
        <w:jc w:val="both"/>
        <w:rPr>
          <w:rFonts w:cstheme="minorHAnsi"/>
        </w:rPr>
      </w:pPr>
      <w:r w:rsidRPr="00CB1C6D">
        <w:rPr>
          <w:rFonts w:cstheme="minorHAnsi"/>
        </w:rPr>
        <w:t>Implementing Database management to copy data from once scenario to another.</w:t>
      </w:r>
    </w:p>
    <w:p w14:paraId="41E8B850" w14:textId="526E8A98" w:rsidR="00873D7B" w:rsidRDefault="00873D7B" w:rsidP="003139A4">
      <w:pPr>
        <w:pStyle w:val="ListParagraph"/>
        <w:numPr>
          <w:ilvl w:val="0"/>
          <w:numId w:val="9"/>
        </w:numPr>
        <w:tabs>
          <w:tab w:val="left" w:pos="360"/>
        </w:tabs>
        <w:spacing w:after="0" w:line="240" w:lineRule="auto"/>
        <w:jc w:val="both"/>
        <w:rPr>
          <w:rFonts w:cstheme="minorHAnsi"/>
        </w:rPr>
      </w:pPr>
      <w:r>
        <w:rPr>
          <w:rFonts w:cstheme="minorHAnsi"/>
        </w:rPr>
        <w:t>Created complex webforms with validation rules and ad</w:t>
      </w:r>
      <w:r w:rsidR="00966455">
        <w:rPr>
          <w:rFonts w:cstheme="minorHAnsi"/>
        </w:rPr>
        <w:t>-</w:t>
      </w:r>
      <w:r>
        <w:rPr>
          <w:rFonts w:cstheme="minorHAnsi"/>
        </w:rPr>
        <w:t>hoc grids.</w:t>
      </w:r>
    </w:p>
    <w:p w14:paraId="7A573AAA" w14:textId="3EBD6030" w:rsidR="00873D7B" w:rsidRDefault="004D17A3" w:rsidP="003139A4">
      <w:pPr>
        <w:pStyle w:val="ListParagraph"/>
        <w:numPr>
          <w:ilvl w:val="0"/>
          <w:numId w:val="9"/>
        </w:numPr>
        <w:tabs>
          <w:tab w:val="left" w:pos="360"/>
        </w:tabs>
        <w:spacing w:after="0" w:line="240" w:lineRule="auto"/>
        <w:jc w:val="both"/>
        <w:rPr>
          <w:rFonts w:cstheme="minorHAnsi"/>
        </w:rPr>
      </w:pPr>
      <w:r>
        <w:rPr>
          <w:rFonts w:cstheme="minorHAnsi"/>
        </w:rPr>
        <w:t>Creating, scheduling, monitoring automated jobs.</w:t>
      </w:r>
    </w:p>
    <w:p w14:paraId="7AF5B212" w14:textId="1E668AE6" w:rsidR="004D17A3" w:rsidRDefault="004D17A3" w:rsidP="003139A4">
      <w:pPr>
        <w:pStyle w:val="ListParagraph"/>
        <w:numPr>
          <w:ilvl w:val="0"/>
          <w:numId w:val="9"/>
        </w:numPr>
        <w:tabs>
          <w:tab w:val="left" w:pos="360"/>
        </w:tabs>
        <w:spacing w:after="0" w:line="240" w:lineRule="auto"/>
        <w:jc w:val="both"/>
        <w:rPr>
          <w:rFonts w:cstheme="minorHAnsi"/>
        </w:rPr>
      </w:pPr>
      <w:r>
        <w:rPr>
          <w:rFonts w:cstheme="minorHAnsi"/>
        </w:rPr>
        <w:t>Supporting users during month end close and financial closure issues.</w:t>
      </w:r>
    </w:p>
    <w:p w14:paraId="6C304CC1" w14:textId="6F038610" w:rsidR="00A732DF" w:rsidRPr="00612964" w:rsidRDefault="004B60EC" w:rsidP="00AC588E">
      <w:pPr>
        <w:pStyle w:val="ListParagraph"/>
        <w:numPr>
          <w:ilvl w:val="0"/>
          <w:numId w:val="9"/>
        </w:numPr>
        <w:tabs>
          <w:tab w:val="left" w:pos="360"/>
        </w:tabs>
        <w:spacing w:after="0" w:line="240" w:lineRule="auto"/>
        <w:jc w:val="both"/>
        <w:rPr>
          <w:rFonts w:cstheme="minorHAnsi"/>
        </w:rPr>
      </w:pPr>
      <w:r w:rsidRPr="0060577C">
        <w:rPr>
          <w:rFonts w:cstheme="minorHAnsi"/>
        </w:rPr>
        <w:t>Was being part of creating new metadata naming convention for FPA accounts.</w:t>
      </w:r>
    </w:p>
    <w:sectPr w:rsidR="00A732DF" w:rsidRPr="00612964" w:rsidSect="00982E6B">
      <w:headerReference w:type="even" r:id="rId10"/>
      <w:headerReference w:type="default" r:id="rId11"/>
      <w:footerReference w:type="even" r:id="rId12"/>
      <w:footerReference w:type="default" r:id="rId13"/>
      <w:headerReference w:type="first" r:id="rId14"/>
      <w:footerReference w:type="first" r:id="rId15"/>
      <w:pgSz w:w="12240" w:h="15840" w:code="1"/>
      <w:pgMar w:top="72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57802C" w14:textId="77777777" w:rsidR="00CE0104" w:rsidRDefault="00CE0104" w:rsidP="00C365E7">
      <w:pPr>
        <w:spacing w:after="0" w:line="240" w:lineRule="auto"/>
      </w:pPr>
      <w:r>
        <w:separator/>
      </w:r>
    </w:p>
  </w:endnote>
  <w:endnote w:type="continuationSeparator" w:id="0">
    <w:p w14:paraId="1855C76A" w14:textId="77777777" w:rsidR="00CE0104" w:rsidRDefault="00CE0104" w:rsidP="00C365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8ACF48" w14:textId="35A30E3E" w:rsidR="00C454A1" w:rsidRDefault="00C454A1" w:rsidP="00981467">
    <w:pPr>
      <w:pStyle w:val="Footer"/>
    </w:pPr>
    <w:bookmarkStart w:id="2" w:name="TITUS1FooterEvenPages"/>
  </w:p>
  <w:bookmarkEnd w:id="2"/>
  <w:p w14:paraId="643EDAD1" w14:textId="77777777" w:rsidR="00C454A1" w:rsidRDefault="00C454A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2DB683" w14:textId="77777777" w:rsidR="00C454A1" w:rsidRDefault="00C454A1">
    <w:pPr>
      <w:pStyle w:val="Footer"/>
    </w:pPr>
    <w:r>
      <w:t xml:space="preserve"> </w:t>
    </w:r>
  </w:p>
  <w:p w14:paraId="33BFA0EC" w14:textId="73DCF85E" w:rsidR="00C454A1" w:rsidRDefault="00C454A1" w:rsidP="00981467">
    <w:pPr>
      <w:pStyle w:val="Footer"/>
    </w:pPr>
    <w:r>
      <w:tab/>
    </w:r>
    <w:bookmarkStart w:id="3" w:name="TITUS1FooterPrimary"/>
  </w:p>
  <w:p w14:paraId="598D55B3" w14:textId="77777777" w:rsidR="00C454A1" w:rsidRDefault="00C454A1" w:rsidP="00981467">
    <w:pPr>
      <w:pStyle w:val="Footer"/>
    </w:pPr>
  </w:p>
  <w:bookmarkEnd w:id="3"/>
  <w:p w14:paraId="1E1D974F" w14:textId="77777777" w:rsidR="00C454A1" w:rsidRDefault="00C454A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76534E" w14:textId="77777777" w:rsidR="00C454A1" w:rsidRDefault="00C454A1">
    <w:pPr>
      <w:pStyle w:val="Footer"/>
    </w:pPr>
    <w:r>
      <w:t xml:space="preserve"> </w:t>
    </w:r>
  </w:p>
  <w:p w14:paraId="53D8E654" w14:textId="77777777" w:rsidR="00C454A1" w:rsidRDefault="00C454A1" w:rsidP="00981467">
    <w:pPr>
      <w:pStyle w:val="Footer"/>
    </w:pPr>
    <w:bookmarkStart w:id="4" w:name="TITUS1FooterFirstPage"/>
  </w:p>
  <w:bookmarkEnd w:id="4"/>
  <w:p w14:paraId="43091A14" w14:textId="77777777" w:rsidR="00C454A1" w:rsidRDefault="00C454A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B60BC7" w14:textId="77777777" w:rsidR="00CE0104" w:rsidRDefault="00CE0104" w:rsidP="00C365E7">
      <w:pPr>
        <w:spacing w:after="0" w:line="240" w:lineRule="auto"/>
      </w:pPr>
      <w:r>
        <w:separator/>
      </w:r>
    </w:p>
  </w:footnote>
  <w:footnote w:type="continuationSeparator" w:id="0">
    <w:p w14:paraId="386D93F4" w14:textId="77777777" w:rsidR="00CE0104" w:rsidRDefault="00CE0104" w:rsidP="00C365E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EC3A21" w14:textId="77777777" w:rsidR="00C454A1" w:rsidRDefault="00C454A1" w:rsidP="00C365E7">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24254E" w14:textId="77777777" w:rsidR="00C454A1" w:rsidRDefault="00C454A1" w:rsidP="00C365E7">
    <w:pPr>
      <w:pStyle w:val="Heade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0FF467" w14:textId="77777777" w:rsidR="00C454A1" w:rsidRDefault="00C454A1" w:rsidP="00C365E7">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singleLevel"/>
    <w:tmpl w:val="00000001"/>
    <w:name w:val="WW8Num1"/>
    <w:lvl w:ilvl="0">
      <w:start w:val="1"/>
      <w:numFmt w:val="bullet"/>
      <w:lvlText w:val=""/>
      <w:lvlJc w:val="left"/>
      <w:pPr>
        <w:tabs>
          <w:tab w:val="num" w:pos="360"/>
        </w:tabs>
        <w:ind w:left="360" w:hanging="360"/>
      </w:pPr>
      <w:rPr>
        <w:rFonts w:ascii="Symbol" w:hAnsi="Symbol"/>
      </w:rPr>
    </w:lvl>
  </w:abstractNum>
  <w:abstractNum w:abstractNumId="1">
    <w:nsid w:val="00000006"/>
    <w:multiLevelType w:val="singleLevel"/>
    <w:tmpl w:val="00000006"/>
    <w:name w:val="WW8Num6"/>
    <w:lvl w:ilvl="0">
      <w:start w:val="1"/>
      <w:numFmt w:val="bullet"/>
      <w:lvlText w:val=""/>
      <w:lvlJc w:val="left"/>
      <w:pPr>
        <w:tabs>
          <w:tab w:val="num" w:pos="0"/>
        </w:tabs>
        <w:ind w:left="720" w:hanging="360"/>
      </w:pPr>
      <w:rPr>
        <w:rFonts w:ascii="Symbol" w:hAnsi="Symbol"/>
      </w:rPr>
    </w:lvl>
  </w:abstractNum>
  <w:abstractNum w:abstractNumId="2">
    <w:nsid w:val="00000009"/>
    <w:multiLevelType w:val="multilevel"/>
    <w:tmpl w:val="00000009"/>
    <w:name w:val="WW8Num42"/>
    <w:lvl w:ilvl="0">
      <w:start w:val="1"/>
      <w:numFmt w:val="bullet"/>
      <w:lvlText w:val=""/>
      <w:lvlJc w:val="left"/>
      <w:pPr>
        <w:tabs>
          <w:tab w:val="num" w:pos="720"/>
        </w:tabs>
        <w:ind w:left="720" w:hanging="360"/>
      </w:pPr>
      <w:rPr>
        <w:rFonts w:ascii="Symbol" w:hAnsi="Symbol"/>
      </w:rPr>
    </w:lvl>
    <w:lvl w:ilvl="1">
      <w:numFmt w:val="bullet"/>
      <w:lvlText w:val=""/>
      <w:lvlJc w:val="left"/>
      <w:pPr>
        <w:tabs>
          <w:tab w:val="num" w:pos="1440"/>
        </w:tabs>
        <w:ind w:left="1440" w:hanging="360"/>
      </w:pPr>
      <w:rPr>
        <w:rFonts w:ascii="Wingdings" w:hAnsi="Wingdings" w:cs="Times New Roman"/>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3">
    <w:nsid w:val="005C070E"/>
    <w:multiLevelType w:val="hybridMultilevel"/>
    <w:tmpl w:val="C9881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39174E0"/>
    <w:multiLevelType w:val="hybridMultilevel"/>
    <w:tmpl w:val="F0F8D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71F6438"/>
    <w:multiLevelType w:val="hybridMultilevel"/>
    <w:tmpl w:val="E8046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8AE362B"/>
    <w:multiLevelType w:val="hybridMultilevel"/>
    <w:tmpl w:val="8F4CE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94A748F"/>
    <w:multiLevelType w:val="hybridMultilevel"/>
    <w:tmpl w:val="E1F61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42670B3"/>
    <w:multiLevelType w:val="hybridMultilevel"/>
    <w:tmpl w:val="971CB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D3453B0"/>
    <w:multiLevelType w:val="hybridMultilevel"/>
    <w:tmpl w:val="7E5C2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0A31226"/>
    <w:multiLevelType w:val="hybridMultilevel"/>
    <w:tmpl w:val="E5DCC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FE865F7"/>
    <w:multiLevelType w:val="hybridMultilevel"/>
    <w:tmpl w:val="EDD23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DAB53BC"/>
    <w:multiLevelType w:val="hybridMultilevel"/>
    <w:tmpl w:val="381CF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00E73B9"/>
    <w:multiLevelType w:val="hybridMultilevel"/>
    <w:tmpl w:val="A3F8E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E122F69"/>
    <w:multiLevelType w:val="hybridMultilevel"/>
    <w:tmpl w:val="F8269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49661F2"/>
    <w:multiLevelType w:val="hybridMultilevel"/>
    <w:tmpl w:val="79B47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8B20A3C"/>
    <w:multiLevelType w:val="hybridMultilevel"/>
    <w:tmpl w:val="9B523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4"/>
  </w:num>
  <w:num w:numId="3">
    <w:abstractNumId w:val="7"/>
  </w:num>
  <w:num w:numId="4">
    <w:abstractNumId w:val="12"/>
  </w:num>
  <w:num w:numId="5">
    <w:abstractNumId w:val="6"/>
  </w:num>
  <w:num w:numId="6">
    <w:abstractNumId w:val="5"/>
  </w:num>
  <w:num w:numId="7">
    <w:abstractNumId w:val="15"/>
  </w:num>
  <w:num w:numId="8">
    <w:abstractNumId w:val="8"/>
  </w:num>
  <w:num w:numId="9">
    <w:abstractNumId w:val="14"/>
  </w:num>
  <w:num w:numId="10">
    <w:abstractNumId w:val="9"/>
  </w:num>
  <w:num w:numId="11">
    <w:abstractNumId w:val="3"/>
  </w:num>
  <w:num w:numId="12">
    <w:abstractNumId w:val="11"/>
  </w:num>
  <w:num w:numId="13">
    <w:abstractNumId w:val="16"/>
  </w:num>
  <w:num w:numId="14">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062D"/>
    <w:rsid w:val="000016E8"/>
    <w:rsid w:val="00001A1F"/>
    <w:rsid w:val="00006954"/>
    <w:rsid w:val="000069FD"/>
    <w:rsid w:val="00011606"/>
    <w:rsid w:val="00012E47"/>
    <w:rsid w:val="00012EA1"/>
    <w:rsid w:val="00016A54"/>
    <w:rsid w:val="000223F1"/>
    <w:rsid w:val="0002558D"/>
    <w:rsid w:val="00031607"/>
    <w:rsid w:val="00034D5E"/>
    <w:rsid w:val="000414D7"/>
    <w:rsid w:val="000417FD"/>
    <w:rsid w:val="000423F6"/>
    <w:rsid w:val="000441F7"/>
    <w:rsid w:val="0005088C"/>
    <w:rsid w:val="00050A52"/>
    <w:rsid w:val="00050FF1"/>
    <w:rsid w:val="00056A85"/>
    <w:rsid w:val="0005753C"/>
    <w:rsid w:val="000578A6"/>
    <w:rsid w:val="00061A99"/>
    <w:rsid w:val="00062806"/>
    <w:rsid w:val="00071C7B"/>
    <w:rsid w:val="00074991"/>
    <w:rsid w:val="00080671"/>
    <w:rsid w:val="00082D9D"/>
    <w:rsid w:val="00083DD7"/>
    <w:rsid w:val="000858A8"/>
    <w:rsid w:val="0008735B"/>
    <w:rsid w:val="00087927"/>
    <w:rsid w:val="00091796"/>
    <w:rsid w:val="000934B2"/>
    <w:rsid w:val="00093C11"/>
    <w:rsid w:val="00096B34"/>
    <w:rsid w:val="000970CC"/>
    <w:rsid w:val="000A0977"/>
    <w:rsid w:val="000A2DEC"/>
    <w:rsid w:val="000A6B1D"/>
    <w:rsid w:val="000A6F47"/>
    <w:rsid w:val="000B583E"/>
    <w:rsid w:val="000C1018"/>
    <w:rsid w:val="000C206D"/>
    <w:rsid w:val="000C28BE"/>
    <w:rsid w:val="000D0D81"/>
    <w:rsid w:val="000D0FC5"/>
    <w:rsid w:val="000D1F76"/>
    <w:rsid w:val="000D402C"/>
    <w:rsid w:val="000E217E"/>
    <w:rsid w:val="000E38B6"/>
    <w:rsid w:val="000E5EDF"/>
    <w:rsid w:val="000F0DA9"/>
    <w:rsid w:val="000F2505"/>
    <w:rsid w:val="000F5587"/>
    <w:rsid w:val="000F7149"/>
    <w:rsid w:val="00101205"/>
    <w:rsid w:val="0010335D"/>
    <w:rsid w:val="00104574"/>
    <w:rsid w:val="00105F2F"/>
    <w:rsid w:val="00115D30"/>
    <w:rsid w:val="00115F11"/>
    <w:rsid w:val="001175ED"/>
    <w:rsid w:val="001236FF"/>
    <w:rsid w:val="0012549C"/>
    <w:rsid w:val="00130AAC"/>
    <w:rsid w:val="00133E71"/>
    <w:rsid w:val="00134952"/>
    <w:rsid w:val="00135784"/>
    <w:rsid w:val="00135B50"/>
    <w:rsid w:val="0014547E"/>
    <w:rsid w:val="001458ED"/>
    <w:rsid w:val="00154178"/>
    <w:rsid w:val="00155421"/>
    <w:rsid w:val="001577F4"/>
    <w:rsid w:val="00171234"/>
    <w:rsid w:val="0017216C"/>
    <w:rsid w:val="0017336A"/>
    <w:rsid w:val="00173AE5"/>
    <w:rsid w:val="00174135"/>
    <w:rsid w:val="00177642"/>
    <w:rsid w:val="00181C08"/>
    <w:rsid w:val="00186E89"/>
    <w:rsid w:val="001874A7"/>
    <w:rsid w:val="001874AD"/>
    <w:rsid w:val="00194456"/>
    <w:rsid w:val="001951ED"/>
    <w:rsid w:val="00195CE5"/>
    <w:rsid w:val="001A045A"/>
    <w:rsid w:val="001A06EC"/>
    <w:rsid w:val="001A1197"/>
    <w:rsid w:val="001A6C2D"/>
    <w:rsid w:val="001B2F6A"/>
    <w:rsid w:val="001B3D5B"/>
    <w:rsid w:val="001B4EFE"/>
    <w:rsid w:val="001C0837"/>
    <w:rsid w:val="001C0C54"/>
    <w:rsid w:val="001C1EAC"/>
    <w:rsid w:val="001C3833"/>
    <w:rsid w:val="001C4EB6"/>
    <w:rsid w:val="001D05AD"/>
    <w:rsid w:val="001D2934"/>
    <w:rsid w:val="001D32A9"/>
    <w:rsid w:val="001D3921"/>
    <w:rsid w:val="001E07A7"/>
    <w:rsid w:val="001E0E31"/>
    <w:rsid w:val="001E153F"/>
    <w:rsid w:val="001E26F7"/>
    <w:rsid w:val="001F02A1"/>
    <w:rsid w:val="001F0D4F"/>
    <w:rsid w:val="001F1B95"/>
    <w:rsid w:val="001F225F"/>
    <w:rsid w:val="001F6F10"/>
    <w:rsid w:val="00203427"/>
    <w:rsid w:val="00211C3B"/>
    <w:rsid w:val="00212C4B"/>
    <w:rsid w:val="00214842"/>
    <w:rsid w:val="0021766E"/>
    <w:rsid w:val="00220656"/>
    <w:rsid w:val="00232859"/>
    <w:rsid w:val="00237296"/>
    <w:rsid w:val="00243E6A"/>
    <w:rsid w:val="00244E5A"/>
    <w:rsid w:val="00247A54"/>
    <w:rsid w:val="00250CFA"/>
    <w:rsid w:val="0025399C"/>
    <w:rsid w:val="00255039"/>
    <w:rsid w:val="00264B8A"/>
    <w:rsid w:val="0026785F"/>
    <w:rsid w:val="00272DFE"/>
    <w:rsid w:val="00274212"/>
    <w:rsid w:val="002756C3"/>
    <w:rsid w:val="00275B23"/>
    <w:rsid w:val="002801D9"/>
    <w:rsid w:val="0028446A"/>
    <w:rsid w:val="00285393"/>
    <w:rsid w:val="002866D0"/>
    <w:rsid w:val="00286EEC"/>
    <w:rsid w:val="002927F8"/>
    <w:rsid w:val="002967AF"/>
    <w:rsid w:val="002A0F08"/>
    <w:rsid w:val="002A1C72"/>
    <w:rsid w:val="002A32DB"/>
    <w:rsid w:val="002A5F04"/>
    <w:rsid w:val="002B5053"/>
    <w:rsid w:val="002B76DE"/>
    <w:rsid w:val="002C2895"/>
    <w:rsid w:val="002C7023"/>
    <w:rsid w:val="002D07B9"/>
    <w:rsid w:val="002D143D"/>
    <w:rsid w:val="002D5D88"/>
    <w:rsid w:val="002D6E48"/>
    <w:rsid w:val="002E12AE"/>
    <w:rsid w:val="002E2886"/>
    <w:rsid w:val="002E54C2"/>
    <w:rsid w:val="002E5C63"/>
    <w:rsid w:val="002E6964"/>
    <w:rsid w:val="002E7740"/>
    <w:rsid w:val="002F0C8B"/>
    <w:rsid w:val="002F5DDF"/>
    <w:rsid w:val="002F6145"/>
    <w:rsid w:val="0030099E"/>
    <w:rsid w:val="00302013"/>
    <w:rsid w:val="00302161"/>
    <w:rsid w:val="003139A4"/>
    <w:rsid w:val="00314E24"/>
    <w:rsid w:val="0031516D"/>
    <w:rsid w:val="0032212D"/>
    <w:rsid w:val="003240C7"/>
    <w:rsid w:val="00326258"/>
    <w:rsid w:val="00330D0A"/>
    <w:rsid w:val="00334303"/>
    <w:rsid w:val="0033450D"/>
    <w:rsid w:val="003353B5"/>
    <w:rsid w:val="0033577C"/>
    <w:rsid w:val="003372FE"/>
    <w:rsid w:val="00341C12"/>
    <w:rsid w:val="0034315F"/>
    <w:rsid w:val="00343B66"/>
    <w:rsid w:val="00344EC4"/>
    <w:rsid w:val="0034544D"/>
    <w:rsid w:val="003463E1"/>
    <w:rsid w:val="00350124"/>
    <w:rsid w:val="00352E5F"/>
    <w:rsid w:val="00353088"/>
    <w:rsid w:val="00353CF0"/>
    <w:rsid w:val="00357ED0"/>
    <w:rsid w:val="00370B34"/>
    <w:rsid w:val="0037101C"/>
    <w:rsid w:val="00371390"/>
    <w:rsid w:val="00372D83"/>
    <w:rsid w:val="00373461"/>
    <w:rsid w:val="003759D2"/>
    <w:rsid w:val="00382820"/>
    <w:rsid w:val="003905A1"/>
    <w:rsid w:val="00395522"/>
    <w:rsid w:val="00395949"/>
    <w:rsid w:val="00396164"/>
    <w:rsid w:val="003961E0"/>
    <w:rsid w:val="0039639A"/>
    <w:rsid w:val="00396BF3"/>
    <w:rsid w:val="0039734A"/>
    <w:rsid w:val="003A5639"/>
    <w:rsid w:val="003A6270"/>
    <w:rsid w:val="003B4F0C"/>
    <w:rsid w:val="003C03CA"/>
    <w:rsid w:val="003C4984"/>
    <w:rsid w:val="003D3524"/>
    <w:rsid w:val="003E38EB"/>
    <w:rsid w:val="003F6500"/>
    <w:rsid w:val="00400044"/>
    <w:rsid w:val="00402B27"/>
    <w:rsid w:val="0040412F"/>
    <w:rsid w:val="004058D1"/>
    <w:rsid w:val="00411F07"/>
    <w:rsid w:val="004300F7"/>
    <w:rsid w:val="00433606"/>
    <w:rsid w:val="0043371B"/>
    <w:rsid w:val="00445A70"/>
    <w:rsid w:val="00450460"/>
    <w:rsid w:val="00450A22"/>
    <w:rsid w:val="00452846"/>
    <w:rsid w:val="00454818"/>
    <w:rsid w:val="00456A67"/>
    <w:rsid w:val="00460F95"/>
    <w:rsid w:val="0046182E"/>
    <w:rsid w:val="00463E0D"/>
    <w:rsid w:val="00465030"/>
    <w:rsid w:val="00465694"/>
    <w:rsid w:val="00484DD1"/>
    <w:rsid w:val="00485F56"/>
    <w:rsid w:val="0049266F"/>
    <w:rsid w:val="0049353E"/>
    <w:rsid w:val="0049711A"/>
    <w:rsid w:val="004A0499"/>
    <w:rsid w:val="004A131D"/>
    <w:rsid w:val="004A183A"/>
    <w:rsid w:val="004A5CFE"/>
    <w:rsid w:val="004A5DFD"/>
    <w:rsid w:val="004A6048"/>
    <w:rsid w:val="004B4B8B"/>
    <w:rsid w:val="004B60EC"/>
    <w:rsid w:val="004B67A8"/>
    <w:rsid w:val="004C3EBB"/>
    <w:rsid w:val="004C63E3"/>
    <w:rsid w:val="004D17A3"/>
    <w:rsid w:val="004D4AAB"/>
    <w:rsid w:val="004D6269"/>
    <w:rsid w:val="004D7024"/>
    <w:rsid w:val="004E0731"/>
    <w:rsid w:val="004E2BF6"/>
    <w:rsid w:val="004E3171"/>
    <w:rsid w:val="004E441D"/>
    <w:rsid w:val="004F2291"/>
    <w:rsid w:val="004F2512"/>
    <w:rsid w:val="004F2BD0"/>
    <w:rsid w:val="004F6CAF"/>
    <w:rsid w:val="00500B09"/>
    <w:rsid w:val="00500BD8"/>
    <w:rsid w:val="00503A8D"/>
    <w:rsid w:val="00505D77"/>
    <w:rsid w:val="00513CEB"/>
    <w:rsid w:val="00515605"/>
    <w:rsid w:val="00516ECE"/>
    <w:rsid w:val="00517F78"/>
    <w:rsid w:val="005202E0"/>
    <w:rsid w:val="005236C8"/>
    <w:rsid w:val="0053000D"/>
    <w:rsid w:val="0053236B"/>
    <w:rsid w:val="005343BE"/>
    <w:rsid w:val="00536753"/>
    <w:rsid w:val="00540679"/>
    <w:rsid w:val="00543E6C"/>
    <w:rsid w:val="005441F9"/>
    <w:rsid w:val="00544C4B"/>
    <w:rsid w:val="005479F8"/>
    <w:rsid w:val="005507DD"/>
    <w:rsid w:val="005525C3"/>
    <w:rsid w:val="00552735"/>
    <w:rsid w:val="00565385"/>
    <w:rsid w:val="00573F75"/>
    <w:rsid w:val="00575F0B"/>
    <w:rsid w:val="005826F5"/>
    <w:rsid w:val="00592FCB"/>
    <w:rsid w:val="005967F4"/>
    <w:rsid w:val="005A0E42"/>
    <w:rsid w:val="005A3C3E"/>
    <w:rsid w:val="005A5D02"/>
    <w:rsid w:val="005A5DB0"/>
    <w:rsid w:val="005A6ED4"/>
    <w:rsid w:val="005B3286"/>
    <w:rsid w:val="005B3537"/>
    <w:rsid w:val="005C7705"/>
    <w:rsid w:val="005E1C54"/>
    <w:rsid w:val="005E5795"/>
    <w:rsid w:val="005E5D91"/>
    <w:rsid w:val="005F2270"/>
    <w:rsid w:val="005F719B"/>
    <w:rsid w:val="00603EE9"/>
    <w:rsid w:val="0060577C"/>
    <w:rsid w:val="006078AF"/>
    <w:rsid w:val="006111F9"/>
    <w:rsid w:val="00612964"/>
    <w:rsid w:val="00633243"/>
    <w:rsid w:val="00637355"/>
    <w:rsid w:val="00645502"/>
    <w:rsid w:val="00647DA5"/>
    <w:rsid w:val="0065362C"/>
    <w:rsid w:val="0066453E"/>
    <w:rsid w:val="006665E0"/>
    <w:rsid w:val="0067435D"/>
    <w:rsid w:val="00675057"/>
    <w:rsid w:val="006754B3"/>
    <w:rsid w:val="00676F26"/>
    <w:rsid w:val="0068092E"/>
    <w:rsid w:val="00683243"/>
    <w:rsid w:val="006836C1"/>
    <w:rsid w:val="00683E45"/>
    <w:rsid w:val="0068528B"/>
    <w:rsid w:val="006853BF"/>
    <w:rsid w:val="0068640C"/>
    <w:rsid w:val="00686AAC"/>
    <w:rsid w:val="0069214E"/>
    <w:rsid w:val="006932E3"/>
    <w:rsid w:val="006938BE"/>
    <w:rsid w:val="00694469"/>
    <w:rsid w:val="00694A5C"/>
    <w:rsid w:val="006B18AF"/>
    <w:rsid w:val="006B4268"/>
    <w:rsid w:val="006B5AE7"/>
    <w:rsid w:val="006B5F96"/>
    <w:rsid w:val="006C171C"/>
    <w:rsid w:val="006C6375"/>
    <w:rsid w:val="006D5F81"/>
    <w:rsid w:val="006E106E"/>
    <w:rsid w:val="006E3268"/>
    <w:rsid w:val="006E37D5"/>
    <w:rsid w:val="006E5977"/>
    <w:rsid w:val="006E6D0B"/>
    <w:rsid w:val="006E7B33"/>
    <w:rsid w:val="006E7CFF"/>
    <w:rsid w:val="006E7EC5"/>
    <w:rsid w:val="006F0A92"/>
    <w:rsid w:val="006F1176"/>
    <w:rsid w:val="006F7169"/>
    <w:rsid w:val="006F77EA"/>
    <w:rsid w:val="00700CE9"/>
    <w:rsid w:val="007032EE"/>
    <w:rsid w:val="00703697"/>
    <w:rsid w:val="00706244"/>
    <w:rsid w:val="0071245E"/>
    <w:rsid w:val="00713AE8"/>
    <w:rsid w:val="007159D0"/>
    <w:rsid w:val="00716F0E"/>
    <w:rsid w:val="00721539"/>
    <w:rsid w:val="00722293"/>
    <w:rsid w:val="00723068"/>
    <w:rsid w:val="007309CE"/>
    <w:rsid w:val="00731AB1"/>
    <w:rsid w:val="007327E6"/>
    <w:rsid w:val="00734927"/>
    <w:rsid w:val="00735567"/>
    <w:rsid w:val="00736189"/>
    <w:rsid w:val="00736846"/>
    <w:rsid w:val="0074181F"/>
    <w:rsid w:val="007503EE"/>
    <w:rsid w:val="0075104A"/>
    <w:rsid w:val="00751270"/>
    <w:rsid w:val="00752D94"/>
    <w:rsid w:val="00755CE0"/>
    <w:rsid w:val="00760810"/>
    <w:rsid w:val="00760C0D"/>
    <w:rsid w:val="007640E3"/>
    <w:rsid w:val="00765C30"/>
    <w:rsid w:val="00767605"/>
    <w:rsid w:val="00776708"/>
    <w:rsid w:val="007812E2"/>
    <w:rsid w:val="007816DC"/>
    <w:rsid w:val="007831EC"/>
    <w:rsid w:val="00783A25"/>
    <w:rsid w:val="00792045"/>
    <w:rsid w:val="007930C3"/>
    <w:rsid w:val="00793211"/>
    <w:rsid w:val="007A6478"/>
    <w:rsid w:val="007A7BE8"/>
    <w:rsid w:val="007B23F7"/>
    <w:rsid w:val="007B5051"/>
    <w:rsid w:val="007B5111"/>
    <w:rsid w:val="007B6195"/>
    <w:rsid w:val="007C054B"/>
    <w:rsid w:val="007C4624"/>
    <w:rsid w:val="007C67D0"/>
    <w:rsid w:val="007D21CC"/>
    <w:rsid w:val="007D30CE"/>
    <w:rsid w:val="007D5D56"/>
    <w:rsid w:val="007E2140"/>
    <w:rsid w:val="007E78B2"/>
    <w:rsid w:val="007F79CD"/>
    <w:rsid w:val="007F7AC4"/>
    <w:rsid w:val="00801C88"/>
    <w:rsid w:val="00801D18"/>
    <w:rsid w:val="00806D87"/>
    <w:rsid w:val="008071D3"/>
    <w:rsid w:val="00810730"/>
    <w:rsid w:val="00812D2A"/>
    <w:rsid w:val="00817D97"/>
    <w:rsid w:val="00821452"/>
    <w:rsid w:val="008225C2"/>
    <w:rsid w:val="0082314B"/>
    <w:rsid w:val="00824FD5"/>
    <w:rsid w:val="008253C6"/>
    <w:rsid w:val="0083062D"/>
    <w:rsid w:val="008309A8"/>
    <w:rsid w:val="0083209B"/>
    <w:rsid w:val="00834E0C"/>
    <w:rsid w:val="00835967"/>
    <w:rsid w:val="00851317"/>
    <w:rsid w:val="00855A0B"/>
    <w:rsid w:val="00860C54"/>
    <w:rsid w:val="008644B5"/>
    <w:rsid w:val="00864732"/>
    <w:rsid w:val="00872FC3"/>
    <w:rsid w:val="00873D7B"/>
    <w:rsid w:val="00880D30"/>
    <w:rsid w:val="00886F1C"/>
    <w:rsid w:val="008871DF"/>
    <w:rsid w:val="00895514"/>
    <w:rsid w:val="008959B5"/>
    <w:rsid w:val="00896A00"/>
    <w:rsid w:val="008A10F6"/>
    <w:rsid w:val="008A16A4"/>
    <w:rsid w:val="008A17C3"/>
    <w:rsid w:val="008A199F"/>
    <w:rsid w:val="008A5B6B"/>
    <w:rsid w:val="008B36D7"/>
    <w:rsid w:val="008B5245"/>
    <w:rsid w:val="008B6CFD"/>
    <w:rsid w:val="008C0888"/>
    <w:rsid w:val="008C280F"/>
    <w:rsid w:val="008C6B21"/>
    <w:rsid w:val="008C780F"/>
    <w:rsid w:val="008D2B83"/>
    <w:rsid w:val="008D376B"/>
    <w:rsid w:val="008D5ACB"/>
    <w:rsid w:val="008D5CA8"/>
    <w:rsid w:val="008D79E2"/>
    <w:rsid w:val="008E1DF6"/>
    <w:rsid w:val="008E4CE0"/>
    <w:rsid w:val="008E4E02"/>
    <w:rsid w:val="008F0CA6"/>
    <w:rsid w:val="008F2474"/>
    <w:rsid w:val="008F380C"/>
    <w:rsid w:val="008F423E"/>
    <w:rsid w:val="008F42AB"/>
    <w:rsid w:val="008F4718"/>
    <w:rsid w:val="008F6236"/>
    <w:rsid w:val="008F670B"/>
    <w:rsid w:val="008F72E4"/>
    <w:rsid w:val="008F7A5C"/>
    <w:rsid w:val="008F7CB8"/>
    <w:rsid w:val="00904532"/>
    <w:rsid w:val="00905A13"/>
    <w:rsid w:val="009063A1"/>
    <w:rsid w:val="009075AF"/>
    <w:rsid w:val="00910837"/>
    <w:rsid w:val="00910A97"/>
    <w:rsid w:val="009129DA"/>
    <w:rsid w:val="0091322C"/>
    <w:rsid w:val="009173E9"/>
    <w:rsid w:val="009233C6"/>
    <w:rsid w:val="00927005"/>
    <w:rsid w:val="00927126"/>
    <w:rsid w:val="009272E1"/>
    <w:rsid w:val="0092794C"/>
    <w:rsid w:val="009279E1"/>
    <w:rsid w:val="009344C2"/>
    <w:rsid w:val="00935FA5"/>
    <w:rsid w:val="009366B3"/>
    <w:rsid w:val="00937A8B"/>
    <w:rsid w:val="009454D2"/>
    <w:rsid w:val="009462C6"/>
    <w:rsid w:val="009501E9"/>
    <w:rsid w:val="00952EFF"/>
    <w:rsid w:val="009537C8"/>
    <w:rsid w:val="00956EB7"/>
    <w:rsid w:val="0096110B"/>
    <w:rsid w:val="00961965"/>
    <w:rsid w:val="00965FF7"/>
    <w:rsid w:val="00966455"/>
    <w:rsid w:val="009708EB"/>
    <w:rsid w:val="00974861"/>
    <w:rsid w:val="00974CA3"/>
    <w:rsid w:val="00975882"/>
    <w:rsid w:val="00981467"/>
    <w:rsid w:val="0098196C"/>
    <w:rsid w:val="00982E6B"/>
    <w:rsid w:val="00983282"/>
    <w:rsid w:val="00986DB2"/>
    <w:rsid w:val="00987547"/>
    <w:rsid w:val="00993460"/>
    <w:rsid w:val="00995F6E"/>
    <w:rsid w:val="00996001"/>
    <w:rsid w:val="009A1A73"/>
    <w:rsid w:val="009A6BFB"/>
    <w:rsid w:val="009A6C14"/>
    <w:rsid w:val="009A6DED"/>
    <w:rsid w:val="009A7FBA"/>
    <w:rsid w:val="009B0828"/>
    <w:rsid w:val="009B16FB"/>
    <w:rsid w:val="009C3FD2"/>
    <w:rsid w:val="009C44E5"/>
    <w:rsid w:val="009C7AE8"/>
    <w:rsid w:val="009D2DD7"/>
    <w:rsid w:val="009D31AE"/>
    <w:rsid w:val="009E2504"/>
    <w:rsid w:val="009F34D4"/>
    <w:rsid w:val="009F3BD6"/>
    <w:rsid w:val="00A00F58"/>
    <w:rsid w:val="00A01F7C"/>
    <w:rsid w:val="00A02A5D"/>
    <w:rsid w:val="00A05D38"/>
    <w:rsid w:val="00A11777"/>
    <w:rsid w:val="00A26F19"/>
    <w:rsid w:val="00A3079A"/>
    <w:rsid w:val="00A32862"/>
    <w:rsid w:val="00A3521C"/>
    <w:rsid w:val="00A376CD"/>
    <w:rsid w:val="00A37AC4"/>
    <w:rsid w:val="00A37F77"/>
    <w:rsid w:val="00A4289C"/>
    <w:rsid w:val="00A47C99"/>
    <w:rsid w:val="00A54A52"/>
    <w:rsid w:val="00A555AE"/>
    <w:rsid w:val="00A5784D"/>
    <w:rsid w:val="00A57B43"/>
    <w:rsid w:val="00A60A39"/>
    <w:rsid w:val="00A61BF6"/>
    <w:rsid w:val="00A6438B"/>
    <w:rsid w:val="00A660C4"/>
    <w:rsid w:val="00A70B36"/>
    <w:rsid w:val="00A7278D"/>
    <w:rsid w:val="00A732DF"/>
    <w:rsid w:val="00A740BF"/>
    <w:rsid w:val="00A77AC7"/>
    <w:rsid w:val="00A815E6"/>
    <w:rsid w:val="00A851BC"/>
    <w:rsid w:val="00A874E9"/>
    <w:rsid w:val="00A91E81"/>
    <w:rsid w:val="00A925D6"/>
    <w:rsid w:val="00A943EB"/>
    <w:rsid w:val="00A96D00"/>
    <w:rsid w:val="00A97506"/>
    <w:rsid w:val="00AA166D"/>
    <w:rsid w:val="00AA1A1E"/>
    <w:rsid w:val="00AA1F7B"/>
    <w:rsid w:val="00AA2032"/>
    <w:rsid w:val="00AA33C5"/>
    <w:rsid w:val="00AA3DF3"/>
    <w:rsid w:val="00AA46C7"/>
    <w:rsid w:val="00AA6F71"/>
    <w:rsid w:val="00AA774F"/>
    <w:rsid w:val="00AA77D5"/>
    <w:rsid w:val="00AB3296"/>
    <w:rsid w:val="00AB47F8"/>
    <w:rsid w:val="00AB5FCD"/>
    <w:rsid w:val="00AB7581"/>
    <w:rsid w:val="00AC12B6"/>
    <w:rsid w:val="00AC1A3C"/>
    <w:rsid w:val="00AC59C3"/>
    <w:rsid w:val="00AC5E58"/>
    <w:rsid w:val="00AD4E37"/>
    <w:rsid w:val="00AD7920"/>
    <w:rsid w:val="00AE1C14"/>
    <w:rsid w:val="00AE2FA0"/>
    <w:rsid w:val="00AE7A09"/>
    <w:rsid w:val="00AF0FE9"/>
    <w:rsid w:val="00AF2BB7"/>
    <w:rsid w:val="00AF2EEC"/>
    <w:rsid w:val="00AF31BB"/>
    <w:rsid w:val="00AF7E18"/>
    <w:rsid w:val="00B0249C"/>
    <w:rsid w:val="00B06AFF"/>
    <w:rsid w:val="00B06C54"/>
    <w:rsid w:val="00B101F5"/>
    <w:rsid w:val="00B12D38"/>
    <w:rsid w:val="00B20C6E"/>
    <w:rsid w:val="00B21161"/>
    <w:rsid w:val="00B223EE"/>
    <w:rsid w:val="00B263AF"/>
    <w:rsid w:val="00B27D30"/>
    <w:rsid w:val="00B32212"/>
    <w:rsid w:val="00B33231"/>
    <w:rsid w:val="00B347AD"/>
    <w:rsid w:val="00B37AC0"/>
    <w:rsid w:val="00B40E5D"/>
    <w:rsid w:val="00B416A5"/>
    <w:rsid w:val="00B439E5"/>
    <w:rsid w:val="00B43AC5"/>
    <w:rsid w:val="00B562CE"/>
    <w:rsid w:val="00B57F6D"/>
    <w:rsid w:val="00B60AA4"/>
    <w:rsid w:val="00B649F6"/>
    <w:rsid w:val="00B67A6C"/>
    <w:rsid w:val="00B762FB"/>
    <w:rsid w:val="00B77ED3"/>
    <w:rsid w:val="00B929CC"/>
    <w:rsid w:val="00B93C4A"/>
    <w:rsid w:val="00B942DB"/>
    <w:rsid w:val="00BB0142"/>
    <w:rsid w:val="00BB1EE6"/>
    <w:rsid w:val="00BC0B62"/>
    <w:rsid w:val="00BC2F3F"/>
    <w:rsid w:val="00BC57CB"/>
    <w:rsid w:val="00BC68DB"/>
    <w:rsid w:val="00BD0925"/>
    <w:rsid w:val="00BD0CCC"/>
    <w:rsid w:val="00BD414B"/>
    <w:rsid w:val="00BD7C30"/>
    <w:rsid w:val="00BE0EA6"/>
    <w:rsid w:val="00BE1292"/>
    <w:rsid w:val="00BE25C8"/>
    <w:rsid w:val="00BE2C5F"/>
    <w:rsid w:val="00BE353C"/>
    <w:rsid w:val="00BE3B9E"/>
    <w:rsid w:val="00BE53A2"/>
    <w:rsid w:val="00BE5E30"/>
    <w:rsid w:val="00BF4E47"/>
    <w:rsid w:val="00BF5503"/>
    <w:rsid w:val="00C02324"/>
    <w:rsid w:val="00C100A0"/>
    <w:rsid w:val="00C123DD"/>
    <w:rsid w:val="00C15198"/>
    <w:rsid w:val="00C22CC3"/>
    <w:rsid w:val="00C26467"/>
    <w:rsid w:val="00C27B59"/>
    <w:rsid w:val="00C30F49"/>
    <w:rsid w:val="00C34CF6"/>
    <w:rsid w:val="00C365E7"/>
    <w:rsid w:val="00C423B3"/>
    <w:rsid w:val="00C454A1"/>
    <w:rsid w:val="00C46F53"/>
    <w:rsid w:val="00C52B47"/>
    <w:rsid w:val="00C53D25"/>
    <w:rsid w:val="00C63153"/>
    <w:rsid w:val="00C71A11"/>
    <w:rsid w:val="00C834B9"/>
    <w:rsid w:val="00C873A6"/>
    <w:rsid w:val="00C91C71"/>
    <w:rsid w:val="00C92D90"/>
    <w:rsid w:val="00C931E0"/>
    <w:rsid w:val="00C93362"/>
    <w:rsid w:val="00C96046"/>
    <w:rsid w:val="00C96E14"/>
    <w:rsid w:val="00CA09EF"/>
    <w:rsid w:val="00CA25C6"/>
    <w:rsid w:val="00CB1C6D"/>
    <w:rsid w:val="00CC2BF3"/>
    <w:rsid w:val="00CD23FF"/>
    <w:rsid w:val="00CE0104"/>
    <w:rsid w:val="00CE14DF"/>
    <w:rsid w:val="00CE1945"/>
    <w:rsid w:val="00CE1EC6"/>
    <w:rsid w:val="00CE4092"/>
    <w:rsid w:val="00CE728D"/>
    <w:rsid w:val="00CF4335"/>
    <w:rsid w:val="00CF68AC"/>
    <w:rsid w:val="00D016BC"/>
    <w:rsid w:val="00D029BD"/>
    <w:rsid w:val="00D03A9B"/>
    <w:rsid w:val="00D0599F"/>
    <w:rsid w:val="00D06290"/>
    <w:rsid w:val="00D10124"/>
    <w:rsid w:val="00D165ED"/>
    <w:rsid w:val="00D21B9F"/>
    <w:rsid w:val="00D23858"/>
    <w:rsid w:val="00D26293"/>
    <w:rsid w:val="00D334DA"/>
    <w:rsid w:val="00D4145C"/>
    <w:rsid w:val="00D4224F"/>
    <w:rsid w:val="00D422F4"/>
    <w:rsid w:val="00D42623"/>
    <w:rsid w:val="00D462FC"/>
    <w:rsid w:val="00D51381"/>
    <w:rsid w:val="00D525F8"/>
    <w:rsid w:val="00D52C2A"/>
    <w:rsid w:val="00D541A3"/>
    <w:rsid w:val="00D54754"/>
    <w:rsid w:val="00D60F65"/>
    <w:rsid w:val="00D624FB"/>
    <w:rsid w:val="00D6388A"/>
    <w:rsid w:val="00D640F6"/>
    <w:rsid w:val="00D712A5"/>
    <w:rsid w:val="00D71F9A"/>
    <w:rsid w:val="00D746CB"/>
    <w:rsid w:val="00D74851"/>
    <w:rsid w:val="00D74AD5"/>
    <w:rsid w:val="00D76465"/>
    <w:rsid w:val="00D76B51"/>
    <w:rsid w:val="00D80836"/>
    <w:rsid w:val="00D87096"/>
    <w:rsid w:val="00D90FE7"/>
    <w:rsid w:val="00D92533"/>
    <w:rsid w:val="00D93CF8"/>
    <w:rsid w:val="00D95DB2"/>
    <w:rsid w:val="00D97247"/>
    <w:rsid w:val="00D97389"/>
    <w:rsid w:val="00DA098E"/>
    <w:rsid w:val="00DA2A44"/>
    <w:rsid w:val="00DA3045"/>
    <w:rsid w:val="00DA49BF"/>
    <w:rsid w:val="00DA566B"/>
    <w:rsid w:val="00DA5DDC"/>
    <w:rsid w:val="00DB10AF"/>
    <w:rsid w:val="00DB1109"/>
    <w:rsid w:val="00DB23B2"/>
    <w:rsid w:val="00DB4335"/>
    <w:rsid w:val="00DB75D6"/>
    <w:rsid w:val="00DC0C60"/>
    <w:rsid w:val="00DC1E57"/>
    <w:rsid w:val="00DC3B72"/>
    <w:rsid w:val="00DC5385"/>
    <w:rsid w:val="00DC7EEB"/>
    <w:rsid w:val="00DD01ED"/>
    <w:rsid w:val="00DD0DB4"/>
    <w:rsid w:val="00DD3115"/>
    <w:rsid w:val="00DD49CC"/>
    <w:rsid w:val="00DE1CDB"/>
    <w:rsid w:val="00DE22A6"/>
    <w:rsid w:val="00DE583C"/>
    <w:rsid w:val="00DE5C83"/>
    <w:rsid w:val="00DF35B0"/>
    <w:rsid w:val="00DF4D80"/>
    <w:rsid w:val="00DF542C"/>
    <w:rsid w:val="00DF5D6F"/>
    <w:rsid w:val="00DF7BF5"/>
    <w:rsid w:val="00E0182D"/>
    <w:rsid w:val="00E077D2"/>
    <w:rsid w:val="00E07CB9"/>
    <w:rsid w:val="00E1054E"/>
    <w:rsid w:val="00E115B0"/>
    <w:rsid w:val="00E11ECF"/>
    <w:rsid w:val="00E13B02"/>
    <w:rsid w:val="00E143D4"/>
    <w:rsid w:val="00E149C6"/>
    <w:rsid w:val="00E17310"/>
    <w:rsid w:val="00E26AE1"/>
    <w:rsid w:val="00E302D3"/>
    <w:rsid w:val="00E319B6"/>
    <w:rsid w:val="00E340AD"/>
    <w:rsid w:val="00E36204"/>
    <w:rsid w:val="00E37398"/>
    <w:rsid w:val="00E40155"/>
    <w:rsid w:val="00E416A5"/>
    <w:rsid w:val="00E57B28"/>
    <w:rsid w:val="00E607DF"/>
    <w:rsid w:val="00E6266B"/>
    <w:rsid w:val="00E7210C"/>
    <w:rsid w:val="00E72972"/>
    <w:rsid w:val="00E73B92"/>
    <w:rsid w:val="00E73CC5"/>
    <w:rsid w:val="00E740AC"/>
    <w:rsid w:val="00E75916"/>
    <w:rsid w:val="00E77173"/>
    <w:rsid w:val="00E91122"/>
    <w:rsid w:val="00EA00B3"/>
    <w:rsid w:val="00EA2195"/>
    <w:rsid w:val="00EA38F6"/>
    <w:rsid w:val="00EA4956"/>
    <w:rsid w:val="00EA689A"/>
    <w:rsid w:val="00EB2082"/>
    <w:rsid w:val="00EC0B4A"/>
    <w:rsid w:val="00EC3C8F"/>
    <w:rsid w:val="00EC4481"/>
    <w:rsid w:val="00EC6B1A"/>
    <w:rsid w:val="00EC6C72"/>
    <w:rsid w:val="00EC6F27"/>
    <w:rsid w:val="00EC742A"/>
    <w:rsid w:val="00ED0685"/>
    <w:rsid w:val="00ED1C99"/>
    <w:rsid w:val="00ED6D7E"/>
    <w:rsid w:val="00EE23F7"/>
    <w:rsid w:val="00F0073D"/>
    <w:rsid w:val="00F04B83"/>
    <w:rsid w:val="00F0612C"/>
    <w:rsid w:val="00F07242"/>
    <w:rsid w:val="00F14282"/>
    <w:rsid w:val="00F17A02"/>
    <w:rsid w:val="00F20818"/>
    <w:rsid w:val="00F2157C"/>
    <w:rsid w:val="00F33017"/>
    <w:rsid w:val="00F3691F"/>
    <w:rsid w:val="00F404E0"/>
    <w:rsid w:val="00F40B15"/>
    <w:rsid w:val="00F437D6"/>
    <w:rsid w:val="00F50140"/>
    <w:rsid w:val="00F502BA"/>
    <w:rsid w:val="00F50846"/>
    <w:rsid w:val="00F60026"/>
    <w:rsid w:val="00F63520"/>
    <w:rsid w:val="00F64832"/>
    <w:rsid w:val="00F7083B"/>
    <w:rsid w:val="00F73684"/>
    <w:rsid w:val="00F76705"/>
    <w:rsid w:val="00F80091"/>
    <w:rsid w:val="00F815B3"/>
    <w:rsid w:val="00F82442"/>
    <w:rsid w:val="00F82792"/>
    <w:rsid w:val="00F83BD8"/>
    <w:rsid w:val="00F8479C"/>
    <w:rsid w:val="00F86E63"/>
    <w:rsid w:val="00F90097"/>
    <w:rsid w:val="00F91203"/>
    <w:rsid w:val="00F9557B"/>
    <w:rsid w:val="00F95C77"/>
    <w:rsid w:val="00F95EB3"/>
    <w:rsid w:val="00F968E2"/>
    <w:rsid w:val="00F9733A"/>
    <w:rsid w:val="00FA2CFF"/>
    <w:rsid w:val="00FA3426"/>
    <w:rsid w:val="00FA5111"/>
    <w:rsid w:val="00FA5BF3"/>
    <w:rsid w:val="00FB2F8A"/>
    <w:rsid w:val="00FB33B3"/>
    <w:rsid w:val="00FB6AD8"/>
    <w:rsid w:val="00FB744D"/>
    <w:rsid w:val="00FC3B87"/>
    <w:rsid w:val="00FC7A49"/>
    <w:rsid w:val="00FD0C95"/>
    <w:rsid w:val="00FD2147"/>
    <w:rsid w:val="00FE2B6E"/>
    <w:rsid w:val="00FE4DE6"/>
    <w:rsid w:val="00FE56E7"/>
    <w:rsid w:val="00FF0765"/>
    <w:rsid w:val="00FF1484"/>
    <w:rsid w:val="00FF7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59DA86"/>
  <w15:docId w15:val="{8330B839-F47F-4DDB-BB3B-006C376AE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766E"/>
  </w:style>
  <w:style w:type="paragraph" w:styleId="Heading1">
    <w:name w:val="heading 1"/>
    <w:basedOn w:val="Normal"/>
    <w:next w:val="Normal"/>
    <w:link w:val="Heading1Char"/>
    <w:uiPriority w:val="9"/>
    <w:qFormat/>
    <w:rsid w:val="007B6195"/>
    <w:pPr>
      <w:keepNext/>
      <w:keepLines/>
      <w:spacing w:before="240" w:after="0" w:line="240" w:lineRule="auto"/>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062D"/>
    <w:pPr>
      <w:ind w:left="720"/>
      <w:contextualSpacing/>
    </w:pPr>
  </w:style>
  <w:style w:type="paragraph" w:styleId="Header">
    <w:name w:val="header"/>
    <w:basedOn w:val="Normal"/>
    <w:link w:val="HeaderChar"/>
    <w:unhideWhenUsed/>
    <w:rsid w:val="00C365E7"/>
    <w:pPr>
      <w:tabs>
        <w:tab w:val="center" w:pos="4680"/>
        <w:tab w:val="right" w:pos="9360"/>
      </w:tabs>
      <w:spacing w:after="0" w:line="240" w:lineRule="auto"/>
    </w:pPr>
  </w:style>
  <w:style w:type="character" w:customStyle="1" w:styleId="HeaderChar">
    <w:name w:val="Header Char"/>
    <w:basedOn w:val="DefaultParagraphFont"/>
    <w:link w:val="Header"/>
    <w:rsid w:val="00C365E7"/>
  </w:style>
  <w:style w:type="paragraph" w:styleId="Footer">
    <w:name w:val="footer"/>
    <w:basedOn w:val="Normal"/>
    <w:link w:val="FooterChar"/>
    <w:uiPriority w:val="99"/>
    <w:unhideWhenUsed/>
    <w:rsid w:val="00C365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65E7"/>
  </w:style>
  <w:style w:type="paragraph" w:styleId="BalloonText">
    <w:name w:val="Balloon Text"/>
    <w:basedOn w:val="Normal"/>
    <w:link w:val="BalloonTextChar"/>
    <w:uiPriority w:val="99"/>
    <w:semiHidden/>
    <w:unhideWhenUsed/>
    <w:rsid w:val="00C365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65E7"/>
    <w:rPr>
      <w:rFonts w:ascii="Tahoma" w:hAnsi="Tahoma" w:cs="Tahoma"/>
      <w:sz w:val="16"/>
      <w:szCs w:val="16"/>
    </w:rPr>
  </w:style>
  <w:style w:type="character" w:styleId="Hyperlink">
    <w:name w:val="Hyperlink"/>
    <w:rsid w:val="00C365E7"/>
    <w:rPr>
      <w:color w:val="0000FF"/>
      <w:u w:val="single"/>
    </w:rPr>
  </w:style>
  <w:style w:type="paragraph" w:customStyle="1" w:styleId="Default">
    <w:name w:val="Default"/>
    <w:rsid w:val="00FD214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cv3">
    <w:name w:val="cv3"/>
    <w:basedOn w:val="Normal"/>
    <w:rsid w:val="00703697"/>
    <w:pPr>
      <w:keepNext/>
      <w:spacing w:before="240" w:after="240" w:line="240" w:lineRule="auto"/>
    </w:pPr>
    <w:rPr>
      <w:rFonts w:ascii="Arial Narrow" w:eastAsia="Times New Roman" w:hAnsi="Arial Narrow" w:cs="Times New Roman"/>
      <w:b/>
      <w:sz w:val="24"/>
      <w:szCs w:val="20"/>
      <w:lang w:val="en-GB"/>
    </w:rPr>
  </w:style>
  <w:style w:type="paragraph" w:styleId="NoSpacing">
    <w:name w:val="No Spacing"/>
    <w:basedOn w:val="Normal"/>
    <w:uiPriority w:val="1"/>
    <w:qFormat/>
    <w:rsid w:val="00F63520"/>
    <w:pPr>
      <w:spacing w:after="0" w:line="240" w:lineRule="auto"/>
    </w:pPr>
    <w:rPr>
      <w:rFonts w:ascii="Calibri" w:eastAsia="Times New Roman" w:hAnsi="Calibri" w:cs="Times New Roman"/>
      <w:sz w:val="24"/>
      <w:szCs w:val="32"/>
      <w:lang w:bidi="en-US"/>
    </w:rPr>
  </w:style>
  <w:style w:type="paragraph" w:styleId="CommentText">
    <w:name w:val="annotation text"/>
    <w:basedOn w:val="Normal"/>
    <w:link w:val="CommentTextChar"/>
    <w:semiHidden/>
    <w:rsid w:val="00F63520"/>
    <w:pPr>
      <w:spacing w:after="240" w:line="240" w:lineRule="auto"/>
      <w:ind w:left="720"/>
    </w:pPr>
    <w:rPr>
      <w:rFonts w:ascii="Arial" w:eastAsia="Times New Roman" w:hAnsi="Arial" w:cs="Times New Roman"/>
      <w:color w:val="000000"/>
      <w:szCs w:val="20"/>
      <w:lang w:val="en-GB"/>
    </w:rPr>
  </w:style>
  <w:style w:type="character" w:customStyle="1" w:styleId="CommentTextChar">
    <w:name w:val="Comment Text Char"/>
    <w:basedOn w:val="DefaultParagraphFont"/>
    <w:link w:val="CommentText"/>
    <w:semiHidden/>
    <w:rsid w:val="00F63520"/>
    <w:rPr>
      <w:rFonts w:ascii="Arial" w:eastAsia="Times New Roman" w:hAnsi="Arial" w:cs="Times New Roman"/>
      <w:color w:val="000000"/>
      <w:szCs w:val="20"/>
      <w:lang w:val="en-GB"/>
    </w:rPr>
  </w:style>
  <w:style w:type="character" w:customStyle="1" w:styleId="UnresolvedMention1">
    <w:name w:val="Unresolved Mention1"/>
    <w:basedOn w:val="DefaultParagraphFont"/>
    <w:uiPriority w:val="99"/>
    <w:semiHidden/>
    <w:unhideWhenUsed/>
    <w:rsid w:val="00C30F49"/>
    <w:rPr>
      <w:color w:val="605E5C"/>
      <w:shd w:val="clear" w:color="auto" w:fill="E1DFDD"/>
    </w:rPr>
  </w:style>
  <w:style w:type="paragraph" w:customStyle="1" w:styleId="trebuchetms">
    <w:name w:val="trebuchet ms"/>
    <w:basedOn w:val="Normal"/>
    <w:uiPriority w:val="99"/>
    <w:rsid w:val="008D5ACB"/>
    <w:pPr>
      <w:spacing w:before="20" w:after="20" w:line="240" w:lineRule="auto"/>
      <w:jc w:val="both"/>
    </w:pPr>
    <w:rPr>
      <w:rFonts w:ascii="Verdana" w:eastAsia="Times New Roman" w:hAnsi="Verdana" w:cs="Verdana"/>
      <w:b/>
      <w:bCs/>
      <w:sz w:val="20"/>
      <w:szCs w:val="20"/>
    </w:rPr>
  </w:style>
  <w:style w:type="paragraph" w:customStyle="1" w:styleId="ListParagraph1">
    <w:name w:val="List Paragraph1"/>
    <w:basedOn w:val="Normal"/>
    <w:uiPriority w:val="99"/>
    <w:qFormat/>
    <w:rsid w:val="001A045A"/>
    <w:pPr>
      <w:ind w:left="720"/>
    </w:pPr>
    <w:rPr>
      <w:rFonts w:ascii="Calibri" w:eastAsia="Calibri" w:hAnsi="Calibri" w:cs="Calibri"/>
    </w:rPr>
  </w:style>
  <w:style w:type="paragraph" w:customStyle="1" w:styleId="sans-14px-black-75">
    <w:name w:val="sans-14px-black-75"/>
    <w:basedOn w:val="Normal"/>
    <w:rsid w:val="003C03C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unhideWhenUsed/>
    <w:rsid w:val="003C03C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WW8Num1z0">
    <w:name w:val="WW8Num1z0"/>
    <w:rsid w:val="00B649F6"/>
    <w:rPr>
      <w:rFonts w:ascii="Symbol" w:hAnsi="Symbol"/>
      <w:color w:val="auto"/>
    </w:rPr>
  </w:style>
  <w:style w:type="character" w:customStyle="1" w:styleId="UnresolvedMention2">
    <w:name w:val="Unresolved Mention2"/>
    <w:basedOn w:val="DefaultParagraphFont"/>
    <w:uiPriority w:val="99"/>
    <w:semiHidden/>
    <w:unhideWhenUsed/>
    <w:rsid w:val="00212C4B"/>
    <w:rPr>
      <w:color w:val="605E5C"/>
      <w:shd w:val="clear" w:color="auto" w:fill="E1DFDD"/>
    </w:rPr>
  </w:style>
  <w:style w:type="paragraph" w:customStyle="1" w:styleId="Normaltimes">
    <w:name w:val="Normal+times"/>
    <w:basedOn w:val="Normal"/>
    <w:rsid w:val="000934B2"/>
    <w:pPr>
      <w:widowControl w:val="0"/>
      <w:snapToGrid w:val="0"/>
      <w:spacing w:after="0" w:line="360" w:lineRule="auto"/>
      <w:jc w:val="both"/>
    </w:pPr>
    <w:rPr>
      <w:rFonts w:ascii="Times New Roman" w:eastAsia="Times New Roman" w:hAnsi="Times New Roman" w:cs="Times New Roman"/>
      <w:szCs w:val="20"/>
      <w:lang w:val="en-IN" w:eastAsia="en-IN"/>
    </w:rPr>
  </w:style>
  <w:style w:type="paragraph" w:styleId="BodyText">
    <w:name w:val="Body Text"/>
    <w:basedOn w:val="Normal"/>
    <w:link w:val="BodyTextChar"/>
    <w:uiPriority w:val="99"/>
    <w:unhideWhenUsed/>
    <w:rsid w:val="00B06AFF"/>
    <w:pPr>
      <w:spacing w:after="120" w:line="240" w:lineRule="auto"/>
    </w:pPr>
    <w:rPr>
      <w:rFonts w:ascii="Times New Roman" w:eastAsia="Times New Roman" w:hAnsi="Times New Roman" w:cs="Times New Roman"/>
      <w:sz w:val="24"/>
      <w:szCs w:val="24"/>
      <w:lang w:val="en-IN" w:eastAsia="en-IN"/>
    </w:rPr>
  </w:style>
  <w:style w:type="character" w:customStyle="1" w:styleId="BodyTextChar">
    <w:name w:val="Body Text Char"/>
    <w:basedOn w:val="DefaultParagraphFont"/>
    <w:link w:val="BodyText"/>
    <w:uiPriority w:val="99"/>
    <w:rsid w:val="00B06AFF"/>
    <w:rPr>
      <w:rFonts w:ascii="Times New Roman" w:eastAsia="Times New Roman" w:hAnsi="Times New Roman" w:cs="Times New Roman"/>
      <w:sz w:val="24"/>
      <w:szCs w:val="24"/>
      <w:lang w:val="en-IN" w:eastAsia="en-IN"/>
    </w:rPr>
  </w:style>
  <w:style w:type="character" w:styleId="Strong">
    <w:name w:val="Strong"/>
    <w:qFormat/>
    <w:rsid w:val="00DE22A6"/>
    <w:rPr>
      <w:b/>
      <w:bCs/>
    </w:rPr>
  </w:style>
  <w:style w:type="character" w:customStyle="1" w:styleId="UnresolvedMention3">
    <w:name w:val="Unresolved Mention3"/>
    <w:basedOn w:val="DefaultParagraphFont"/>
    <w:uiPriority w:val="99"/>
    <w:semiHidden/>
    <w:unhideWhenUsed/>
    <w:rsid w:val="009233C6"/>
    <w:rPr>
      <w:color w:val="605E5C"/>
      <w:shd w:val="clear" w:color="auto" w:fill="E1DFDD"/>
    </w:rPr>
  </w:style>
  <w:style w:type="table" w:styleId="TableGrid">
    <w:name w:val="Table Grid"/>
    <w:basedOn w:val="TableNormal"/>
    <w:uiPriority w:val="59"/>
    <w:rsid w:val="007B61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7B6195"/>
    <w:rPr>
      <w:rFonts w:asciiTheme="majorHAnsi" w:eastAsiaTheme="majorEastAsia" w:hAnsiTheme="majorHAnsi" w:cstheme="majorBidi"/>
      <w:color w:val="365F91" w:themeColor="accent1" w:themeShade="BF"/>
      <w:sz w:val="32"/>
      <w:szCs w:val="32"/>
    </w:rPr>
  </w:style>
  <w:style w:type="character" w:customStyle="1" w:styleId="Heading1Char1">
    <w:name w:val="Heading 1 Char1"/>
    <w:basedOn w:val="DefaultParagraphFont"/>
    <w:uiPriority w:val="9"/>
    <w:rsid w:val="007B6195"/>
    <w:rPr>
      <w:rFonts w:asciiTheme="majorHAnsi" w:eastAsiaTheme="majorEastAsia" w:hAnsiTheme="majorHAnsi" w:cstheme="majorBidi"/>
      <w:color w:val="365F91" w:themeColor="accent1" w:themeShade="BF"/>
      <w:sz w:val="32"/>
      <w:szCs w:val="32"/>
    </w:rPr>
  </w:style>
  <w:style w:type="paragraph" w:styleId="Subtitle">
    <w:name w:val="Subtitle"/>
    <w:basedOn w:val="Normal"/>
    <w:next w:val="Normal"/>
    <w:link w:val="SubtitleChar"/>
    <w:uiPriority w:val="11"/>
    <w:qFormat/>
    <w:rsid w:val="007B6195"/>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B6195"/>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BE3B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81627">
      <w:bodyDiv w:val="1"/>
      <w:marLeft w:val="0"/>
      <w:marRight w:val="0"/>
      <w:marTop w:val="0"/>
      <w:marBottom w:val="0"/>
      <w:divBdr>
        <w:top w:val="none" w:sz="0" w:space="0" w:color="auto"/>
        <w:left w:val="none" w:sz="0" w:space="0" w:color="auto"/>
        <w:bottom w:val="none" w:sz="0" w:space="0" w:color="auto"/>
        <w:right w:val="none" w:sz="0" w:space="0" w:color="auto"/>
      </w:divBdr>
    </w:div>
    <w:div w:id="532232865">
      <w:bodyDiv w:val="1"/>
      <w:marLeft w:val="0"/>
      <w:marRight w:val="0"/>
      <w:marTop w:val="0"/>
      <w:marBottom w:val="0"/>
      <w:divBdr>
        <w:top w:val="none" w:sz="0" w:space="0" w:color="auto"/>
        <w:left w:val="none" w:sz="0" w:space="0" w:color="auto"/>
        <w:bottom w:val="none" w:sz="0" w:space="0" w:color="auto"/>
        <w:right w:val="none" w:sz="0" w:space="0" w:color="auto"/>
      </w:divBdr>
    </w:div>
    <w:div w:id="905726769">
      <w:bodyDiv w:val="1"/>
      <w:marLeft w:val="0"/>
      <w:marRight w:val="0"/>
      <w:marTop w:val="0"/>
      <w:marBottom w:val="0"/>
      <w:divBdr>
        <w:top w:val="none" w:sz="0" w:space="0" w:color="auto"/>
        <w:left w:val="none" w:sz="0" w:space="0" w:color="auto"/>
        <w:bottom w:val="none" w:sz="0" w:space="0" w:color="auto"/>
        <w:right w:val="none" w:sz="0" w:space="0" w:color="auto"/>
      </w:divBdr>
    </w:div>
    <w:div w:id="1172529715">
      <w:bodyDiv w:val="1"/>
      <w:marLeft w:val="0"/>
      <w:marRight w:val="0"/>
      <w:marTop w:val="0"/>
      <w:marBottom w:val="0"/>
      <w:divBdr>
        <w:top w:val="none" w:sz="0" w:space="0" w:color="auto"/>
        <w:left w:val="none" w:sz="0" w:space="0" w:color="auto"/>
        <w:bottom w:val="none" w:sz="0" w:space="0" w:color="auto"/>
        <w:right w:val="none" w:sz="0" w:space="0" w:color="auto"/>
      </w:divBdr>
    </w:div>
    <w:div w:id="1742021696">
      <w:bodyDiv w:val="1"/>
      <w:marLeft w:val="0"/>
      <w:marRight w:val="0"/>
      <w:marTop w:val="0"/>
      <w:marBottom w:val="0"/>
      <w:divBdr>
        <w:top w:val="none" w:sz="0" w:space="0" w:color="auto"/>
        <w:left w:val="none" w:sz="0" w:space="0" w:color="auto"/>
        <w:bottom w:val="none" w:sz="0" w:space="0" w:color="auto"/>
        <w:right w:val="none" w:sz="0" w:space="0" w:color="auto"/>
      </w:divBdr>
      <w:divsChild>
        <w:div w:id="20890392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tom@marveltechgroups.com"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79A761-D3FF-4216-A8A5-8A27BA27C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7</Pages>
  <Words>2792</Words>
  <Characters>15918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Verizon</Company>
  <LinksUpToDate>false</LinksUpToDate>
  <CharactersWithSpaces>18673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Sukku</dc:creator>
  <cp:lastModifiedBy>Microsoft account</cp:lastModifiedBy>
  <cp:revision>128</cp:revision>
  <dcterms:created xsi:type="dcterms:W3CDTF">2021-04-07T06:47:00Z</dcterms:created>
  <dcterms:modified xsi:type="dcterms:W3CDTF">2026-03-09T17:54:00Z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cdecf4ff-6227-44af-ab0a-59a058ba8dfd</vt:lpwstr>
  </property>
  <property fmtid="{D5CDD505-2E9C-101B-9397-08002B2CF9AE}" pid="3" name="Classification">
    <vt:lpwstr>I</vt:lpwstr>
  </property>
</Properties>
</file>