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570C3" w14:textId="4DCE47C0" w:rsidR="00E263DD" w:rsidRPr="007A5605" w:rsidRDefault="009B190F" w:rsidP="00D00DD9">
      <w:pPr>
        <w:rPr>
          <w:b/>
          <w:bCs/>
          <w:color w:val="1F3864" w:themeColor="accent1" w:themeShade="8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bCs/>
          <w:color w:val="1F3864" w:themeColor="accent1" w:themeShade="8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Renuka Gaddamidi</w:t>
      </w:r>
    </w:p>
    <w:p w14:paraId="275A3F13" w14:textId="51B7824B" w:rsidR="00654BA4" w:rsidRPr="007A5605" w:rsidRDefault="00654BA4" w:rsidP="00E263DD">
      <w:pPr>
        <w:rPr>
          <w:rStyle w:val="Hyperlink"/>
          <w:b/>
          <w:color w:val="auto"/>
          <w:sz w:val="28"/>
          <w:szCs w:val="28"/>
          <w:u w:val="none"/>
        </w:rPr>
      </w:pPr>
      <w:r w:rsidRPr="007A5605">
        <w:rPr>
          <w:rStyle w:val="Hyperlink"/>
          <w:b/>
          <w:color w:val="auto"/>
          <w:sz w:val="28"/>
          <w:szCs w:val="28"/>
          <w:u w:val="none"/>
        </w:rPr>
        <w:t>Full Stack Java Developer</w:t>
      </w:r>
    </w:p>
    <w:p w14:paraId="366E448C" w14:textId="3F75AC10" w:rsidR="00D00DD9" w:rsidRPr="007A5605" w:rsidRDefault="00D00DD9" w:rsidP="00E263DD">
      <w:pPr>
        <w:rPr>
          <w:rStyle w:val="Hyperlink"/>
          <w:b/>
          <w:color w:val="auto"/>
          <w:u w:val="none"/>
        </w:rPr>
      </w:pPr>
      <w:r w:rsidRPr="007A5605">
        <w:rPr>
          <w:rStyle w:val="Hyperlink"/>
          <w:b/>
          <w:color w:val="auto"/>
          <w:u w:val="none"/>
        </w:rPr>
        <w:t>Ph</w:t>
      </w:r>
      <w:r w:rsidR="007F518B" w:rsidRPr="007A5605">
        <w:rPr>
          <w:rStyle w:val="Hyperlink"/>
          <w:b/>
          <w:color w:val="auto"/>
          <w:u w:val="none"/>
        </w:rPr>
        <w:t>one</w:t>
      </w:r>
      <w:r w:rsidR="000D597E" w:rsidRPr="007A5605">
        <w:rPr>
          <w:rStyle w:val="Hyperlink"/>
          <w:b/>
          <w:color w:val="auto"/>
          <w:u w:val="none"/>
        </w:rPr>
        <w:t xml:space="preserve">: </w:t>
      </w:r>
      <w:r w:rsidR="009B190F">
        <w:rPr>
          <w:rStyle w:val="Hyperlink"/>
          <w:b/>
          <w:color w:val="auto"/>
          <w:u w:val="none"/>
        </w:rPr>
        <w:t>469-269-6464</w:t>
      </w:r>
    </w:p>
    <w:p w14:paraId="5D520575" w14:textId="39349F7D" w:rsidR="00D00DD9" w:rsidRPr="007A5605" w:rsidRDefault="00D00DD9" w:rsidP="00D00DD9">
      <w:pPr>
        <w:pBdr>
          <w:bottom w:val="single" w:sz="12" w:space="1" w:color="auto"/>
        </w:pBdr>
        <w:rPr>
          <w:rStyle w:val="Hyperlink"/>
          <w:b/>
          <w:bCs/>
          <w:color w:val="auto"/>
          <w:u w:val="none"/>
        </w:rPr>
      </w:pPr>
      <w:r w:rsidRPr="007A5605">
        <w:rPr>
          <w:rStyle w:val="Hyperlink"/>
          <w:b/>
          <w:color w:val="auto"/>
          <w:u w:val="none"/>
        </w:rPr>
        <w:t>Email</w:t>
      </w:r>
      <w:r w:rsidRPr="007A5605">
        <w:rPr>
          <w:rStyle w:val="Hyperlink"/>
          <w:color w:val="auto"/>
          <w:u w:val="none"/>
        </w:rPr>
        <w:t>:</w:t>
      </w:r>
      <w:r w:rsidR="009B190F">
        <w:rPr>
          <w:rStyle w:val="Hyperlink"/>
          <w:color w:val="auto"/>
          <w:u w:val="none"/>
        </w:rPr>
        <w:t xml:space="preserve"> renudevg@gmail.com</w:t>
      </w:r>
    </w:p>
    <w:p w14:paraId="115A9537" w14:textId="77777777" w:rsidR="00937D1E" w:rsidRPr="007A5605" w:rsidRDefault="00937D1E" w:rsidP="00D00DD9">
      <w:pPr>
        <w:pBdr>
          <w:bottom w:val="single" w:sz="12" w:space="1" w:color="auto"/>
        </w:pBdr>
        <w:rPr>
          <w:rStyle w:val="Hyperlink"/>
          <w:b/>
          <w:bCs/>
          <w:color w:val="auto"/>
          <w:u w:val="none"/>
        </w:rPr>
      </w:pPr>
    </w:p>
    <w:p w14:paraId="0BA61050" w14:textId="77777777" w:rsidR="00E263DD" w:rsidRPr="007A5605" w:rsidRDefault="00E263DD" w:rsidP="00D00DD9">
      <w:pPr>
        <w:pBdr>
          <w:bottom w:val="single" w:sz="12" w:space="1" w:color="auto"/>
        </w:pBdr>
        <w:rPr>
          <w:rStyle w:val="Hyperlink"/>
          <w:color w:val="000000" w:themeColor="text1"/>
          <w:u w:val="none"/>
        </w:rPr>
      </w:pPr>
    </w:p>
    <w:p w14:paraId="2EA8324C" w14:textId="77777777" w:rsidR="00D00DD9" w:rsidRPr="007A5605" w:rsidRDefault="00D00DD9" w:rsidP="00D00DD9">
      <w:pPr>
        <w:rPr>
          <w:rStyle w:val="Hyperlink"/>
          <w:color w:val="000000" w:themeColor="text1"/>
          <w:u w:val="none"/>
        </w:rPr>
      </w:pPr>
    </w:p>
    <w:p w14:paraId="059E4A74" w14:textId="77777777" w:rsidR="00D00DD9" w:rsidRPr="007A5605" w:rsidRDefault="00D00DD9" w:rsidP="00D00DD9">
      <w:r w:rsidRPr="007A5605">
        <w:rPr>
          <w:b/>
          <w:color w:val="1F3864" w:themeColor="accent1" w:themeShade="80"/>
          <w:u w:val="single"/>
        </w:rPr>
        <w:t>PROFESSIONAL SUMMARY</w:t>
      </w:r>
      <w:r w:rsidRPr="007A5605">
        <w:t>:</w:t>
      </w:r>
    </w:p>
    <w:p w14:paraId="46778182" w14:textId="3BE4EB85" w:rsidR="00A97DDB" w:rsidRPr="00A97DDB" w:rsidRDefault="00654BA4" w:rsidP="00A97DDB">
      <w:pPr>
        <w:pStyle w:val="ulli"/>
        <w:spacing w:line="320" w:lineRule="atLeast"/>
        <w:rPr>
          <w:rFonts w:eastAsia="Georgia"/>
          <w:sz w:val="22"/>
          <w:szCs w:val="22"/>
        </w:rPr>
      </w:pPr>
      <w:r w:rsidRPr="007A5605">
        <w:rPr>
          <w:color w:val="000000" w:themeColor="text1"/>
          <w:sz w:val="22"/>
          <w:szCs w:val="22"/>
        </w:rPr>
        <w:t xml:space="preserve">Over </w:t>
      </w:r>
      <w:r w:rsidR="00BB1878">
        <w:rPr>
          <w:b/>
          <w:color w:val="000000" w:themeColor="text1"/>
          <w:sz w:val="22"/>
          <w:szCs w:val="22"/>
        </w:rPr>
        <w:t>10</w:t>
      </w:r>
      <w:r w:rsidRPr="007A5605">
        <w:rPr>
          <w:b/>
          <w:color w:val="000000" w:themeColor="text1"/>
          <w:sz w:val="22"/>
          <w:szCs w:val="22"/>
        </w:rPr>
        <w:t>+ years</w:t>
      </w:r>
      <w:r w:rsidRPr="007A5605">
        <w:rPr>
          <w:color w:val="000000" w:themeColor="text1"/>
          <w:sz w:val="22"/>
          <w:szCs w:val="22"/>
        </w:rPr>
        <w:t xml:space="preserve"> of experience as a Java Full Stack Developer in the IT industry</w:t>
      </w:r>
      <w:r w:rsidR="00A97DDB">
        <w:rPr>
          <w:color w:val="000000" w:themeColor="text1"/>
          <w:sz w:val="22"/>
          <w:szCs w:val="22"/>
        </w:rPr>
        <w:t xml:space="preserve"> in</w:t>
      </w:r>
      <w:r w:rsidR="00A97DDB" w:rsidRPr="00A97DDB">
        <w:rPr>
          <w:color w:val="000000" w:themeColor="text1"/>
          <w:sz w:val="22"/>
          <w:szCs w:val="22"/>
        </w:rPr>
        <w:t xml:space="preserve"> </w:t>
      </w:r>
      <w:r w:rsidR="00A97DDB" w:rsidRPr="00A97DDB">
        <w:rPr>
          <w:rFonts w:eastAsia="Georgia"/>
          <w:sz w:val="22"/>
          <w:szCs w:val="22"/>
        </w:rPr>
        <w:t>analyzing, designing, implementing, developing, and testing software using Java/J2EE centered technologies in Agile Scrum environments</w:t>
      </w:r>
      <w:r w:rsidR="00A97DDB">
        <w:rPr>
          <w:rFonts w:eastAsia="Georgia"/>
          <w:sz w:val="20"/>
          <w:szCs w:val="20"/>
        </w:rPr>
        <w:t xml:space="preserve">. </w:t>
      </w:r>
      <w:r w:rsidR="00A97DDB" w:rsidRPr="00A97DDB">
        <w:rPr>
          <w:rFonts w:eastAsia="Georgia"/>
          <w:sz w:val="22"/>
          <w:szCs w:val="22"/>
        </w:rPr>
        <w:t>implement</w:t>
      </w:r>
      <w:r w:rsidR="00A97DDB">
        <w:rPr>
          <w:rFonts w:eastAsia="Georgia"/>
          <w:sz w:val="22"/>
          <w:szCs w:val="22"/>
        </w:rPr>
        <w:t>ed</w:t>
      </w:r>
      <w:r w:rsidR="00A97DDB" w:rsidRPr="00A97DDB">
        <w:rPr>
          <w:rFonts w:eastAsia="Georgia"/>
          <w:sz w:val="22"/>
          <w:szCs w:val="22"/>
        </w:rPr>
        <w:t xml:space="preserve"> Test-Driven Development (TDD) approach. Experience in developing client/server and web Applications using JAVA, J2EE, J2SE technologies and Web Technologies for enterprise applications.</w:t>
      </w:r>
    </w:p>
    <w:p w14:paraId="6F477000" w14:textId="71B02866" w:rsidR="00A97DDB" w:rsidRPr="00AB03A8" w:rsidRDefault="00A97DDB" w:rsidP="00A97DDB">
      <w:pPr>
        <w:autoSpaceDE w:val="0"/>
        <w:autoSpaceDN w:val="0"/>
        <w:adjustRightInd w:val="0"/>
        <w:jc w:val="both"/>
        <w:rPr>
          <w:rFonts w:eastAsia="Georgia"/>
          <w:sz w:val="20"/>
          <w:szCs w:val="20"/>
        </w:rPr>
      </w:pPr>
    </w:p>
    <w:p w14:paraId="2EAF7EF4" w14:textId="77777777" w:rsidR="00A97DDB" w:rsidRPr="007A5605" w:rsidRDefault="00A97DDB" w:rsidP="007E2AFF">
      <w:pPr>
        <w:autoSpaceDE w:val="0"/>
        <w:autoSpaceDN w:val="0"/>
        <w:adjustRightInd w:val="0"/>
        <w:jc w:val="both"/>
        <w:rPr>
          <w:rFonts w:eastAsia="Arial"/>
          <w:sz w:val="22"/>
          <w:szCs w:val="22"/>
        </w:rPr>
      </w:pPr>
    </w:p>
    <w:p w14:paraId="75D372DF" w14:textId="77777777" w:rsidR="007E2AFF" w:rsidRPr="007A5605" w:rsidRDefault="007E2AFF" w:rsidP="007E2AFF">
      <w:pPr>
        <w:spacing w:after="280" w:line="240" w:lineRule="auto"/>
        <w:ind w:left="720"/>
        <w:contextualSpacing/>
        <w:jc w:val="both"/>
        <w:rPr>
          <w:sz w:val="22"/>
          <w:szCs w:val="22"/>
        </w:rPr>
      </w:pPr>
    </w:p>
    <w:p w14:paraId="2BD36370" w14:textId="2FCD661F"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Proficient in Java programming language and frameworks such as Spring Boot, Hibernate, and Struts.</w:t>
      </w:r>
    </w:p>
    <w:p w14:paraId="679A8418"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Strong expertise in front-end technologies including HTML5, CSS3, JavaScript, and jQuery for building dynamic user interfaces.</w:t>
      </w:r>
    </w:p>
    <w:p w14:paraId="2DCA86B4"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Extensive experience in developing and consuming RESTful APIs to facilitate seamless communication between front-end and back-end components.</w:t>
      </w:r>
    </w:p>
    <w:p w14:paraId="4D9E7624"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Demonstrated ability to design and implement complex database structures using SQL and NoSQL databases like MySQL, PostgreSQL, MongoDB, etc.</w:t>
      </w:r>
    </w:p>
    <w:p w14:paraId="5327193F"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Solid understanding of software development methodologies, design patterns, and best practices.</w:t>
      </w:r>
    </w:p>
    <w:p w14:paraId="1E005B62"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Proven track record of delivering high-quality code on time and meeting project deadlines.</w:t>
      </w:r>
    </w:p>
    <w:p w14:paraId="0EBE7BBF"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Skilled in troubleshooting and debugging applications to identify and resolve performance bottlenecks and issues.</w:t>
      </w:r>
    </w:p>
    <w:p w14:paraId="3C9E0A41"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Familiarity with Agile development processes, including Scrum and Kanban, to ensure effective collaboration within cross-functional teams.</w:t>
      </w:r>
    </w:p>
    <w:p w14:paraId="15FC3E7A"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Ability to conduct thorough code reviews and provide constructive feedback to improve code quality and maintainability.</w:t>
      </w:r>
    </w:p>
    <w:p w14:paraId="08F58027"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Adept at integrating third-party libraries and APIs to enhance application functionality and efficiency.</w:t>
      </w:r>
    </w:p>
    <w:p w14:paraId="4D4203A0"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Proficient in Angular 8-11, including Angular CLI for project setup and management.</w:t>
      </w:r>
    </w:p>
    <w:p w14:paraId="7891F873"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Strong analytical and problem-solving skills, coupled with a detail-oriented approach to development.</w:t>
      </w:r>
    </w:p>
    <w:p w14:paraId="12F54020"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Experience in building responsive and mobile-friendly web applications using Bootstrap or other CSS frameworks.</w:t>
      </w:r>
    </w:p>
    <w:p w14:paraId="65A9D846"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Knowledgeable in continuous integration and continuous deployment (CI/CD) pipelines for automated code deployment.</w:t>
      </w:r>
    </w:p>
    <w:p w14:paraId="3FDAEEAA"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Proficient in version control systems like Git, enabling seamless collaboration with other team members.</w:t>
      </w:r>
    </w:p>
    <w:p w14:paraId="4D02C58D"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Effective communication and teamwork skills, fostering positive working relationships with stakeholders and clients.</w:t>
      </w:r>
    </w:p>
    <w:p w14:paraId="7E618B3C"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Ability to adapt quickly to new technologies and frameworks to stay up-to-date with industry trends.</w:t>
      </w:r>
    </w:p>
    <w:p w14:paraId="7F2774E7"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Experience with cloud platforms such as AWS or Azure, deploying and managing applications in cloud environments.</w:t>
      </w:r>
    </w:p>
    <w:p w14:paraId="27BCC8B7"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Familiarity with microservices architecture and containerization tools like Docker.</w:t>
      </w:r>
    </w:p>
    <w:p w14:paraId="106CE5A2"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Proven ability to optimize application performance and scalability to handle large user loads.</w:t>
      </w:r>
    </w:p>
    <w:p w14:paraId="3CB22077"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Strong understanding of security principles and implementing secure coding practices.</w:t>
      </w:r>
    </w:p>
    <w:p w14:paraId="189439F1"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Demonstrated experience in designing and implementing authentication and authorization mechanisms.</w:t>
      </w:r>
    </w:p>
    <w:p w14:paraId="097F9BAF"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Proficient in writing unit tests and conducting automated testing to ensure software reliability.</w:t>
      </w:r>
    </w:p>
    <w:p w14:paraId="7F8446D6"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Experienced in working with cross-functional teams, including designers, product managers, and QA engineers.</w:t>
      </w:r>
    </w:p>
    <w:p w14:paraId="18566CCC"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Passionate about exploring and experimenting with new technologies to improve development processes.</w:t>
      </w:r>
    </w:p>
    <w:p w14:paraId="4698893A"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Skilled in creating technical documentation and providing end-user support and training.</w:t>
      </w:r>
    </w:p>
    <w:p w14:paraId="64D55BF9" w14:textId="77777777" w:rsidR="007E2AFF" w:rsidRPr="007A5605" w:rsidRDefault="007E2AFF" w:rsidP="007E2AFF">
      <w:pPr>
        <w:numPr>
          <w:ilvl w:val="0"/>
          <w:numId w:val="25"/>
        </w:numPr>
        <w:spacing w:after="280" w:line="240" w:lineRule="auto"/>
        <w:contextualSpacing/>
        <w:jc w:val="both"/>
        <w:rPr>
          <w:sz w:val="22"/>
          <w:szCs w:val="22"/>
        </w:rPr>
      </w:pPr>
      <w:r w:rsidRPr="007A5605">
        <w:rPr>
          <w:sz w:val="22"/>
          <w:szCs w:val="22"/>
        </w:rPr>
        <w:t>Demonstrated ability to balance multiple projects and priorities simultaneously.</w:t>
      </w:r>
    </w:p>
    <w:p w14:paraId="402192F4" w14:textId="2F600A9E" w:rsidR="007E2AFF" w:rsidRPr="007A5605" w:rsidRDefault="007E2AFF" w:rsidP="00E20686">
      <w:pPr>
        <w:numPr>
          <w:ilvl w:val="0"/>
          <w:numId w:val="25"/>
        </w:numPr>
        <w:spacing w:after="280" w:line="240" w:lineRule="auto"/>
        <w:contextualSpacing/>
        <w:jc w:val="both"/>
        <w:rPr>
          <w:sz w:val="22"/>
          <w:szCs w:val="22"/>
        </w:rPr>
      </w:pPr>
      <w:r w:rsidRPr="007A5605">
        <w:rPr>
          <w:sz w:val="22"/>
          <w:szCs w:val="22"/>
        </w:rPr>
        <w:t>Committed to continuously improving development skills and staying current with emerging technologies.</w:t>
      </w:r>
    </w:p>
    <w:p w14:paraId="60456343" w14:textId="77777777" w:rsidR="007E2AFF" w:rsidRPr="007A5605" w:rsidRDefault="007E2AFF" w:rsidP="00D00DD9">
      <w:pPr>
        <w:pStyle w:val="documentulli"/>
        <w:pBdr>
          <w:bottom w:val="single" w:sz="12" w:space="1" w:color="auto"/>
        </w:pBdr>
        <w:spacing w:line="260" w:lineRule="atLeast"/>
        <w:jc w:val="both"/>
        <w:rPr>
          <w:rFonts w:eastAsia="Century Gothic"/>
          <w:sz w:val="22"/>
          <w:szCs w:val="22"/>
        </w:rPr>
      </w:pPr>
    </w:p>
    <w:p w14:paraId="2BF8BFE0" w14:textId="6AB8090E" w:rsidR="00654BA4" w:rsidRPr="007A5605" w:rsidRDefault="00D00DD9" w:rsidP="00654BA4">
      <w:pPr>
        <w:pStyle w:val="documentulli"/>
        <w:spacing w:line="260" w:lineRule="atLeast"/>
        <w:jc w:val="both"/>
        <w:rPr>
          <w:rFonts w:eastAsia="Century Gothic"/>
          <w:color w:val="1F3864" w:themeColor="accent1" w:themeShade="80"/>
        </w:rPr>
      </w:pPr>
      <w:r w:rsidRPr="007A5605">
        <w:rPr>
          <w:rFonts w:eastAsia="Century Gothic"/>
          <w:b/>
          <w:color w:val="1F3864" w:themeColor="accent1" w:themeShade="80"/>
          <w:u w:val="single"/>
        </w:rPr>
        <w:t>TECHNICAL SKILLS</w:t>
      </w:r>
      <w:r w:rsidRPr="007A5605">
        <w:rPr>
          <w:rFonts w:eastAsia="Century Gothic"/>
          <w:color w:val="1F3864" w:themeColor="accent1" w:themeShade="80"/>
        </w:rPr>
        <w:t>:</w:t>
      </w:r>
    </w:p>
    <w:p w14:paraId="099CB98C" w14:textId="77777777" w:rsidR="007E2AFF" w:rsidRPr="007A5605" w:rsidRDefault="007E2AFF" w:rsidP="00654BA4">
      <w:pPr>
        <w:pStyle w:val="documentulli"/>
        <w:spacing w:line="260" w:lineRule="atLeast"/>
        <w:jc w:val="both"/>
        <w:rPr>
          <w:rFonts w:eastAsia="Century Gothic"/>
          <w:color w:val="1F3864" w:themeColor="accent1" w:themeShade="80"/>
        </w:rPr>
      </w:pPr>
    </w:p>
    <w:p w14:paraId="4161197A" w14:textId="77777777" w:rsidR="00802DE9" w:rsidRPr="007A5605" w:rsidRDefault="00802DE9" w:rsidP="00C41888">
      <w:pPr>
        <w:pStyle w:val="documentulli"/>
        <w:pBdr>
          <w:left w:val="none" w:sz="0" w:space="0" w:color="auto"/>
        </w:pBdr>
        <w:spacing w:line="260" w:lineRule="atLeast"/>
        <w:jc w:val="both"/>
        <w:rPr>
          <w:rFonts w:eastAsia="Century Gothic"/>
          <w:b/>
          <w:bCs/>
          <w:color w:val="1F3864" w:themeColor="accent1" w:themeShade="80"/>
          <w:u w:val="single"/>
        </w:rPr>
      </w:pPr>
      <w:r>
        <w:rPr>
          <w:rFonts w:eastAsia="Century Gothic"/>
          <w:b/>
          <w:bCs/>
          <w:color w:val="1F3864" w:themeColor="accent1" w:themeShade="80"/>
          <w:u w:val="single"/>
        </w:rPr>
        <w:t xml:space="preserve"> </w:t>
      </w:r>
    </w:p>
    <w:tbl>
      <w:tblPr>
        <w:tblW w:w="107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19"/>
        <w:gridCol w:w="7654"/>
      </w:tblGrid>
      <w:tr w:rsidR="00802DE9" w:rsidRPr="00675095" w14:paraId="1BA65C3C" w14:textId="77777777" w:rsidTr="00157FFC">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451B2D1E"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rPr>
            </w:pPr>
            <w:r w:rsidRPr="00675095">
              <w:rPr>
                <w:b/>
                <w:bCs/>
                <w:color w:val="000000" w:themeColor="text1"/>
                <w:sz w:val="22"/>
                <w:szCs w:val="22"/>
              </w:rPr>
              <w:t>Languages</w:t>
            </w:r>
          </w:p>
        </w:tc>
        <w:tc>
          <w:tcPr>
            <w:tcW w:w="7654" w:type="dxa"/>
            <w:tcBorders>
              <w:top w:val="single" w:sz="4" w:space="0" w:color="000000"/>
              <w:left w:val="single" w:sz="4" w:space="0" w:color="000000"/>
              <w:bottom w:val="single" w:sz="4" w:space="0" w:color="000000"/>
              <w:right w:val="single" w:sz="4" w:space="0" w:color="000000"/>
            </w:tcBorders>
            <w:hideMark/>
          </w:tcPr>
          <w:p w14:paraId="3E9EC2E5"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Java, Python, JavaScript, TypeScript, SQL, Shell Scripting</w:t>
            </w:r>
          </w:p>
          <w:p w14:paraId="6BA7B3B7"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rPr>
            </w:pPr>
          </w:p>
        </w:tc>
      </w:tr>
      <w:tr w:rsidR="00802DE9" w:rsidRPr="00675095" w14:paraId="3E53C44D" w14:textId="77777777" w:rsidTr="00157FFC">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582D1AB9"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Cloud Platforms</w:t>
            </w:r>
          </w:p>
          <w:p w14:paraId="55671C7F"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rPr>
            </w:pPr>
          </w:p>
        </w:tc>
        <w:tc>
          <w:tcPr>
            <w:tcW w:w="7654" w:type="dxa"/>
            <w:tcBorders>
              <w:top w:val="single" w:sz="4" w:space="0" w:color="000000"/>
              <w:left w:val="single" w:sz="4" w:space="0" w:color="000000"/>
              <w:bottom w:val="single" w:sz="4" w:space="0" w:color="000000"/>
              <w:right w:val="single" w:sz="4" w:space="0" w:color="000000"/>
            </w:tcBorders>
            <w:hideMark/>
          </w:tcPr>
          <w:p w14:paraId="6FBD268D"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AWS (EC2, S3, Lambda, RDS, API Gateway, IAM, DynamoDB, CloudWatch)</w:t>
            </w:r>
          </w:p>
          <w:p w14:paraId="467CD713"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rPr>
            </w:pPr>
          </w:p>
        </w:tc>
      </w:tr>
      <w:tr w:rsidR="00802DE9" w:rsidRPr="00675095" w14:paraId="0ED807B2" w14:textId="77777777" w:rsidTr="00157FFC">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2E9E93FE"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Backend Technologies</w:t>
            </w:r>
          </w:p>
          <w:p w14:paraId="14A03ED5"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rPr>
            </w:pPr>
          </w:p>
        </w:tc>
        <w:tc>
          <w:tcPr>
            <w:tcW w:w="7654" w:type="dxa"/>
            <w:tcBorders>
              <w:top w:val="single" w:sz="4" w:space="0" w:color="000000"/>
              <w:left w:val="single" w:sz="4" w:space="0" w:color="000000"/>
              <w:bottom w:val="single" w:sz="4" w:space="0" w:color="000000"/>
              <w:right w:val="single" w:sz="4" w:space="0" w:color="000000"/>
            </w:tcBorders>
            <w:hideMark/>
          </w:tcPr>
          <w:p w14:paraId="629736C3"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Java 8/11/17, Spring Boot, Spring Cloud, Hibernate, JPA, RESTful APIs, GraphQL</w:t>
            </w:r>
          </w:p>
          <w:p w14:paraId="5E1CB852"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rPr>
            </w:pPr>
          </w:p>
        </w:tc>
      </w:tr>
      <w:tr w:rsidR="00802DE9" w:rsidRPr="00675095" w14:paraId="2CADF68D" w14:textId="77777777" w:rsidTr="00157FFC">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10ABEC58"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Frontend Technologies</w:t>
            </w:r>
          </w:p>
          <w:p w14:paraId="2E9693AF"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rPr>
            </w:pPr>
          </w:p>
        </w:tc>
        <w:tc>
          <w:tcPr>
            <w:tcW w:w="7654" w:type="dxa"/>
            <w:tcBorders>
              <w:top w:val="single" w:sz="4" w:space="0" w:color="000000"/>
              <w:left w:val="single" w:sz="4" w:space="0" w:color="000000"/>
              <w:bottom w:val="single" w:sz="4" w:space="0" w:color="000000"/>
              <w:right w:val="single" w:sz="4" w:space="0" w:color="000000"/>
            </w:tcBorders>
            <w:hideMark/>
          </w:tcPr>
          <w:p w14:paraId="61AC5E63"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Angular, React.js, HTML5, CSS3, Bootstrap, Tailwind CSS</w:t>
            </w:r>
          </w:p>
        </w:tc>
      </w:tr>
      <w:tr w:rsidR="00802DE9" w:rsidRPr="00675095" w14:paraId="06AA413C" w14:textId="77777777" w:rsidTr="00157FFC">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28D838FE"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Database Management</w:t>
            </w:r>
          </w:p>
        </w:tc>
        <w:tc>
          <w:tcPr>
            <w:tcW w:w="7654" w:type="dxa"/>
            <w:tcBorders>
              <w:top w:val="single" w:sz="4" w:space="0" w:color="000000"/>
              <w:left w:val="single" w:sz="4" w:space="0" w:color="000000"/>
              <w:bottom w:val="single" w:sz="4" w:space="0" w:color="000000"/>
              <w:right w:val="single" w:sz="4" w:space="0" w:color="000000"/>
            </w:tcBorders>
            <w:hideMark/>
          </w:tcPr>
          <w:p w14:paraId="0A0F43D7"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PostgreSQL, MySQL, MongoDB, Cassandra, DynamoDB</w:t>
            </w:r>
          </w:p>
        </w:tc>
      </w:tr>
      <w:tr w:rsidR="00802DE9" w:rsidRPr="00675095" w14:paraId="10F650A2" w14:textId="77777777" w:rsidTr="00157FFC">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4C956221"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DevOps Tools</w:t>
            </w:r>
          </w:p>
          <w:p w14:paraId="19E262D5"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rPr>
            </w:pPr>
          </w:p>
        </w:tc>
        <w:tc>
          <w:tcPr>
            <w:tcW w:w="7654" w:type="dxa"/>
            <w:tcBorders>
              <w:top w:val="single" w:sz="4" w:space="0" w:color="000000"/>
              <w:left w:val="single" w:sz="4" w:space="0" w:color="000000"/>
              <w:bottom w:val="single" w:sz="4" w:space="0" w:color="000000"/>
              <w:right w:val="single" w:sz="4" w:space="0" w:color="000000"/>
            </w:tcBorders>
            <w:hideMark/>
          </w:tcPr>
          <w:p w14:paraId="1CF64CDD"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Docker, Kubernetes, Jenkins, GitHub Actions, Terraform, Ansible, Helm</w:t>
            </w:r>
          </w:p>
          <w:p w14:paraId="2FEF78B4"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rPr>
            </w:pPr>
          </w:p>
        </w:tc>
      </w:tr>
      <w:tr w:rsidR="00802DE9" w:rsidRPr="00675095" w14:paraId="7F87C6D6" w14:textId="77777777" w:rsidTr="00157FFC">
        <w:trPr>
          <w:trHeight w:val="81"/>
        </w:trPr>
        <w:tc>
          <w:tcPr>
            <w:tcW w:w="3119" w:type="dxa"/>
            <w:tcBorders>
              <w:top w:val="single" w:sz="4" w:space="0" w:color="000000"/>
              <w:left w:val="single" w:sz="4" w:space="0" w:color="000000"/>
              <w:bottom w:val="single" w:sz="4" w:space="0" w:color="000000"/>
              <w:right w:val="single" w:sz="4" w:space="0" w:color="000000"/>
            </w:tcBorders>
            <w:hideMark/>
          </w:tcPr>
          <w:p w14:paraId="54801604" w14:textId="338096A3"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Messaging</w:t>
            </w:r>
            <w:r w:rsidR="00157FFC">
              <w:rPr>
                <w:b/>
                <w:bCs/>
                <w:color w:val="000000" w:themeColor="text1"/>
                <w:sz w:val="22"/>
                <w:szCs w:val="22"/>
                <w:lang w:val="en-IN"/>
              </w:rPr>
              <w:t xml:space="preserve"> </w:t>
            </w:r>
            <w:r w:rsidRPr="00675095">
              <w:rPr>
                <w:b/>
                <w:bCs/>
                <w:color w:val="000000" w:themeColor="text1"/>
                <w:sz w:val="22"/>
                <w:szCs w:val="22"/>
                <w:lang w:val="en-IN"/>
              </w:rPr>
              <w:t>&amp;</w:t>
            </w:r>
            <w:r w:rsidR="00157FFC">
              <w:rPr>
                <w:b/>
                <w:bCs/>
                <w:color w:val="000000" w:themeColor="text1"/>
                <w:sz w:val="22"/>
                <w:szCs w:val="22"/>
                <w:lang w:val="en-IN"/>
              </w:rPr>
              <w:t xml:space="preserve"> </w:t>
            </w:r>
            <w:r w:rsidRPr="00675095">
              <w:rPr>
                <w:b/>
                <w:bCs/>
                <w:color w:val="000000" w:themeColor="text1"/>
                <w:sz w:val="22"/>
                <w:szCs w:val="22"/>
                <w:lang w:val="en-IN"/>
              </w:rPr>
              <w:t>Event Streaming</w:t>
            </w:r>
          </w:p>
          <w:p w14:paraId="50D97603"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rPr>
            </w:pPr>
          </w:p>
        </w:tc>
        <w:tc>
          <w:tcPr>
            <w:tcW w:w="7654" w:type="dxa"/>
            <w:tcBorders>
              <w:top w:val="single" w:sz="4" w:space="0" w:color="000000"/>
              <w:left w:val="single" w:sz="4" w:space="0" w:color="000000"/>
              <w:bottom w:val="single" w:sz="4" w:space="0" w:color="000000"/>
              <w:right w:val="single" w:sz="4" w:space="0" w:color="000000"/>
            </w:tcBorders>
            <w:hideMark/>
          </w:tcPr>
          <w:p w14:paraId="419133C5"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Kafka, RabbitMQ, ActiveMQ</w:t>
            </w:r>
          </w:p>
          <w:p w14:paraId="7A7BEEDE"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rPr>
            </w:pPr>
          </w:p>
        </w:tc>
      </w:tr>
      <w:tr w:rsidR="00802DE9" w:rsidRPr="00675095" w14:paraId="15779C11" w14:textId="77777777" w:rsidTr="00157FFC">
        <w:trPr>
          <w:trHeight w:val="414"/>
        </w:trPr>
        <w:tc>
          <w:tcPr>
            <w:tcW w:w="3119" w:type="dxa"/>
            <w:tcBorders>
              <w:top w:val="single" w:sz="4" w:space="0" w:color="000000"/>
              <w:left w:val="single" w:sz="4" w:space="0" w:color="000000"/>
              <w:bottom w:val="single" w:sz="4" w:space="0" w:color="000000"/>
              <w:right w:val="single" w:sz="4" w:space="0" w:color="000000"/>
            </w:tcBorders>
            <w:hideMark/>
          </w:tcPr>
          <w:p w14:paraId="16E3FA41"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Testing Frameworks</w:t>
            </w:r>
          </w:p>
        </w:tc>
        <w:tc>
          <w:tcPr>
            <w:tcW w:w="7654" w:type="dxa"/>
            <w:tcBorders>
              <w:top w:val="single" w:sz="4" w:space="0" w:color="000000"/>
              <w:left w:val="single" w:sz="4" w:space="0" w:color="000000"/>
              <w:bottom w:val="single" w:sz="4" w:space="0" w:color="000000"/>
              <w:right w:val="single" w:sz="4" w:space="0" w:color="000000"/>
            </w:tcBorders>
            <w:hideMark/>
          </w:tcPr>
          <w:p w14:paraId="4304427D"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Unit 5, Mockito, Cucumber, Selenium, Postman</w:t>
            </w:r>
          </w:p>
        </w:tc>
      </w:tr>
      <w:tr w:rsidR="00802DE9" w:rsidRPr="00675095" w14:paraId="3702DE0C" w14:textId="77777777" w:rsidTr="00157FFC">
        <w:trPr>
          <w:trHeight w:val="414"/>
        </w:trPr>
        <w:tc>
          <w:tcPr>
            <w:tcW w:w="3119" w:type="dxa"/>
            <w:tcBorders>
              <w:top w:val="single" w:sz="4" w:space="0" w:color="000000"/>
              <w:left w:val="single" w:sz="4" w:space="0" w:color="000000"/>
              <w:bottom w:val="single" w:sz="4" w:space="0" w:color="000000"/>
              <w:right w:val="single" w:sz="4" w:space="0" w:color="000000"/>
            </w:tcBorders>
            <w:hideMark/>
          </w:tcPr>
          <w:p w14:paraId="28AAE5CF"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CI/CD</w:t>
            </w:r>
          </w:p>
        </w:tc>
        <w:tc>
          <w:tcPr>
            <w:tcW w:w="7654" w:type="dxa"/>
            <w:tcBorders>
              <w:top w:val="single" w:sz="4" w:space="0" w:color="000000"/>
              <w:left w:val="single" w:sz="4" w:space="0" w:color="000000"/>
              <w:bottom w:val="single" w:sz="4" w:space="0" w:color="000000"/>
              <w:right w:val="single" w:sz="4" w:space="0" w:color="000000"/>
            </w:tcBorders>
            <w:hideMark/>
          </w:tcPr>
          <w:p w14:paraId="3F3F016D" w14:textId="7E900FF1"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r w:rsidRPr="00675095">
              <w:rPr>
                <w:bCs/>
                <w:color w:val="000000" w:themeColor="text1"/>
                <w:sz w:val="22"/>
                <w:szCs w:val="22"/>
                <w:lang w:val="en-IN"/>
              </w:rPr>
              <w:t xml:space="preserve">Jenkins, GitHub Actions, AWS </w:t>
            </w:r>
            <w:r w:rsidR="00157FFC" w:rsidRPr="00675095">
              <w:rPr>
                <w:bCs/>
                <w:color w:val="000000" w:themeColor="text1"/>
                <w:sz w:val="22"/>
                <w:szCs w:val="22"/>
                <w:lang w:val="en-IN"/>
              </w:rPr>
              <w:t>Code Pipeline</w:t>
            </w:r>
          </w:p>
          <w:p w14:paraId="6F269A85" w14:textId="77777777" w:rsidR="00802DE9" w:rsidRPr="00675095" w:rsidRDefault="00802DE9" w:rsidP="00BA5D4F">
            <w:pPr>
              <w:tabs>
                <w:tab w:val="left" w:pos="10350"/>
                <w:tab w:val="left" w:pos="10710"/>
              </w:tabs>
              <w:snapToGrid w:val="0"/>
              <w:spacing w:line="240" w:lineRule="auto"/>
              <w:ind w:right="-504"/>
              <w:jc w:val="both"/>
              <w:rPr>
                <w:bCs/>
                <w:color w:val="000000" w:themeColor="text1"/>
                <w:sz w:val="22"/>
                <w:szCs w:val="22"/>
                <w:lang w:val="en-IN"/>
              </w:rPr>
            </w:pPr>
          </w:p>
        </w:tc>
      </w:tr>
      <w:tr w:rsidR="00802DE9" w:rsidRPr="00675095" w14:paraId="22675B1B" w14:textId="77777777" w:rsidTr="00157FFC">
        <w:trPr>
          <w:trHeight w:val="475"/>
        </w:trPr>
        <w:tc>
          <w:tcPr>
            <w:tcW w:w="3119" w:type="dxa"/>
            <w:tcBorders>
              <w:top w:val="single" w:sz="4" w:space="0" w:color="000000"/>
              <w:left w:val="single" w:sz="4" w:space="0" w:color="000000"/>
              <w:bottom w:val="single" w:sz="4" w:space="0" w:color="000000"/>
              <w:right w:val="single" w:sz="4" w:space="0" w:color="000000"/>
            </w:tcBorders>
            <w:hideMark/>
          </w:tcPr>
          <w:p w14:paraId="040D4443" w14:textId="77777777" w:rsidR="00802DE9" w:rsidRPr="00675095" w:rsidRDefault="00802DE9" w:rsidP="00BA5D4F">
            <w:pPr>
              <w:tabs>
                <w:tab w:val="left" w:pos="10350"/>
                <w:tab w:val="left" w:pos="10710"/>
              </w:tabs>
              <w:snapToGrid w:val="0"/>
              <w:spacing w:line="240" w:lineRule="auto"/>
              <w:ind w:right="-504"/>
              <w:jc w:val="both"/>
              <w:rPr>
                <w:b/>
                <w:bCs/>
                <w:color w:val="000000" w:themeColor="text1"/>
                <w:sz w:val="22"/>
                <w:szCs w:val="22"/>
                <w:lang w:val="en-IN"/>
              </w:rPr>
            </w:pPr>
            <w:r w:rsidRPr="00675095">
              <w:rPr>
                <w:b/>
                <w:bCs/>
                <w:color w:val="000000" w:themeColor="text1"/>
                <w:sz w:val="22"/>
                <w:szCs w:val="22"/>
                <w:lang w:val="en-IN"/>
              </w:rPr>
              <w:t>Monitoring &amp; Logging</w:t>
            </w:r>
          </w:p>
        </w:tc>
        <w:tc>
          <w:tcPr>
            <w:tcW w:w="7654" w:type="dxa"/>
            <w:tcBorders>
              <w:top w:val="single" w:sz="4" w:space="0" w:color="000000"/>
              <w:left w:val="single" w:sz="4" w:space="0" w:color="000000"/>
              <w:bottom w:val="single" w:sz="4" w:space="0" w:color="000000"/>
              <w:right w:val="single" w:sz="4" w:space="0" w:color="000000"/>
            </w:tcBorders>
            <w:hideMark/>
          </w:tcPr>
          <w:p w14:paraId="0C005FE9" w14:textId="77777777" w:rsidR="00802DE9" w:rsidRPr="00675095" w:rsidRDefault="00802DE9" w:rsidP="00BA5D4F">
            <w:pPr>
              <w:pStyle w:val="NoSpacing"/>
              <w:rPr>
                <w:rFonts w:ascii="Times New Roman" w:hAnsi="Times New Roman"/>
                <w:bCs/>
                <w:color w:val="000000" w:themeColor="text1"/>
                <w:lang w:val="en-IN"/>
              </w:rPr>
            </w:pPr>
            <w:r w:rsidRPr="00675095">
              <w:rPr>
                <w:rFonts w:ascii="Times New Roman" w:hAnsi="Times New Roman"/>
                <w:bCs/>
                <w:color w:val="000000" w:themeColor="text1"/>
                <w:lang w:val="en-IN"/>
              </w:rPr>
              <w:t>ELK Stack, Prometheus, Grafana, CloudWatch, Splunk</w:t>
            </w:r>
          </w:p>
          <w:p w14:paraId="056C2F83" w14:textId="77777777" w:rsidR="00802DE9" w:rsidRPr="00675095" w:rsidRDefault="00802DE9" w:rsidP="00BA5D4F">
            <w:pPr>
              <w:pStyle w:val="NoSpacing"/>
              <w:rPr>
                <w:rFonts w:ascii="Times New Roman" w:hAnsi="Times New Roman"/>
                <w:bCs/>
                <w:color w:val="000000" w:themeColor="text1"/>
              </w:rPr>
            </w:pPr>
          </w:p>
        </w:tc>
      </w:tr>
    </w:tbl>
    <w:p w14:paraId="19904DE7" w14:textId="41BB16A9" w:rsidR="007E2AFF" w:rsidRDefault="007E2AFF" w:rsidP="00C41888">
      <w:pPr>
        <w:pStyle w:val="documentulli"/>
        <w:pBdr>
          <w:left w:val="none" w:sz="0" w:space="0" w:color="auto"/>
        </w:pBdr>
        <w:spacing w:line="260" w:lineRule="atLeast"/>
        <w:jc w:val="both"/>
        <w:rPr>
          <w:rFonts w:eastAsia="Century Gothic"/>
          <w:b/>
          <w:bCs/>
          <w:color w:val="1F3864" w:themeColor="accent1" w:themeShade="80"/>
          <w:u w:val="single"/>
        </w:rPr>
      </w:pPr>
    </w:p>
    <w:p w14:paraId="62E0073B" w14:textId="77777777" w:rsidR="00AA713B" w:rsidRPr="007A5605" w:rsidRDefault="00AA713B" w:rsidP="005F23F9">
      <w:pPr>
        <w:pStyle w:val="documentulli"/>
        <w:pBdr>
          <w:left w:val="none" w:sz="0" w:space="0" w:color="auto"/>
          <w:bottom w:val="single" w:sz="4" w:space="1" w:color="auto"/>
        </w:pBdr>
        <w:spacing w:line="260" w:lineRule="atLeast"/>
        <w:jc w:val="both"/>
        <w:rPr>
          <w:rFonts w:eastAsia="Century Gothic"/>
          <w:b/>
          <w:bCs/>
          <w:color w:val="1F3864" w:themeColor="accent1" w:themeShade="80"/>
          <w:u w:val="single"/>
        </w:rPr>
      </w:pPr>
    </w:p>
    <w:p w14:paraId="5EA18D2D" w14:textId="73F50366" w:rsidR="00D00DD9" w:rsidRPr="007A5605" w:rsidRDefault="00D00DD9" w:rsidP="00C41888">
      <w:pPr>
        <w:pStyle w:val="documentulli"/>
        <w:pBdr>
          <w:left w:val="none" w:sz="0" w:space="0" w:color="auto"/>
        </w:pBdr>
        <w:spacing w:line="260" w:lineRule="atLeast"/>
        <w:jc w:val="both"/>
        <w:rPr>
          <w:rFonts w:eastAsia="Century Gothic"/>
          <w:bCs/>
          <w:color w:val="1F3864" w:themeColor="accent1" w:themeShade="80"/>
        </w:rPr>
      </w:pPr>
      <w:r w:rsidRPr="007A5605">
        <w:rPr>
          <w:rFonts w:eastAsia="Century Gothic"/>
          <w:b/>
          <w:bCs/>
          <w:color w:val="1F3864" w:themeColor="accent1" w:themeShade="80"/>
          <w:u w:val="single"/>
        </w:rPr>
        <w:t>PROFESSIONAL EXPERIENCE</w:t>
      </w:r>
      <w:r w:rsidRPr="007A5605">
        <w:rPr>
          <w:rFonts w:eastAsia="Century Gothic"/>
          <w:bCs/>
          <w:color w:val="1F3864" w:themeColor="accent1" w:themeShade="80"/>
        </w:rPr>
        <w:t>:</w:t>
      </w:r>
    </w:p>
    <w:p w14:paraId="76B1EF4E" w14:textId="77777777" w:rsidR="00D00DD9" w:rsidRPr="007A5605" w:rsidRDefault="00D00DD9" w:rsidP="00C41888">
      <w:pPr>
        <w:pStyle w:val="documentulli"/>
        <w:pBdr>
          <w:left w:val="none" w:sz="0" w:space="0" w:color="auto"/>
        </w:pBdr>
        <w:spacing w:line="260" w:lineRule="atLeast"/>
        <w:jc w:val="both"/>
        <w:rPr>
          <w:rFonts w:eastAsia="Century Gothic"/>
          <w:bCs/>
        </w:rPr>
      </w:pPr>
    </w:p>
    <w:p w14:paraId="23367C1F" w14:textId="0ADFF41B" w:rsidR="00D00DD9" w:rsidRPr="007A5605" w:rsidRDefault="00D00DD9" w:rsidP="00C41888">
      <w:pPr>
        <w:pStyle w:val="documentulli"/>
        <w:pBdr>
          <w:left w:val="none" w:sz="0" w:space="0" w:color="auto"/>
        </w:pBdr>
        <w:spacing w:line="260" w:lineRule="atLeast"/>
        <w:jc w:val="both"/>
        <w:rPr>
          <w:rFonts w:eastAsia="Century Gothic"/>
          <w:b/>
          <w:iCs/>
          <w:lang w:val="en-IN"/>
        </w:rPr>
      </w:pPr>
      <w:r w:rsidRPr="007A5605">
        <w:rPr>
          <w:rFonts w:eastAsia="Century Gothic"/>
          <w:b/>
        </w:rPr>
        <w:t>Client:</w:t>
      </w:r>
      <w:r w:rsidR="004241A3" w:rsidRPr="004241A3">
        <w:rPr>
          <w:rFonts w:eastAsia="Georgia"/>
          <w:sz w:val="20"/>
          <w:szCs w:val="20"/>
        </w:rPr>
        <w:t xml:space="preserve"> </w:t>
      </w:r>
      <w:r w:rsidR="004241A3" w:rsidRPr="004241A3">
        <w:rPr>
          <w:rStyle w:val="span"/>
          <w:rFonts w:eastAsia="Georgia"/>
          <w:b/>
          <w:bCs/>
          <w:sz w:val="22"/>
          <w:szCs w:val="22"/>
        </w:rPr>
        <w:t>Capital One</w:t>
      </w:r>
      <w:r w:rsidR="00C41888" w:rsidRPr="007A5605">
        <w:rPr>
          <w:rFonts w:eastAsia="Century Gothic"/>
          <w:b/>
          <w:iCs/>
          <w:lang w:val="en-IN"/>
        </w:rPr>
        <w:t xml:space="preserve">, </w:t>
      </w:r>
      <w:r w:rsidR="004241A3">
        <w:rPr>
          <w:rFonts w:eastAsia="Century Gothic"/>
          <w:b/>
          <w:iCs/>
          <w:lang w:val="en-IN"/>
        </w:rPr>
        <w:t>Plano</w:t>
      </w:r>
      <w:r w:rsidR="00C41888" w:rsidRPr="007A5605">
        <w:rPr>
          <w:rFonts w:eastAsia="Century Gothic"/>
          <w:b/>
          <w:iCs/>
          <w:lang w:val="en-IN"/>
        </w:rPr>
        <w:t xml:space="preserve">, TX                                                                                 </w:t>
      </w:r>
      <w:r w:rsidR="004B1888" w:rsidRPr="007A5605">
        <w:rPr>
          <w:rFonts w:eastAsia="Century Gothic"/>
          <w:b/>
          <w:iCs/>
          <w:lang w:val="en-IN"/>
        </w:rPr>
        <w:t xml:space="preserve">             </w:t>
      </w:r>
      <w:r w:rsidR="0061661E">
        <w:rPr>
          <w:rFonts w:eastAsia="Century Gothic"/>
          <w:b/>
        </w:rPr>
        <w:t>Jan</w:t>
      </w:r>
      <w:r w:rsidR="00537180" w:rsidRPr="007A5605">
        <w:rPr>
          <w:rFonts w:eastAsia="Century Gothic"/>
          <w:b/>
        </w:rPr>
        <w:t xml:space="preserve"> </w:t>
      </w:r>
      <w:r w:rsidRPr="007A5605">
        <w:rPr>
          <w:rFonts w:eastAsia="Century Gothic"/>
          <w:b/>
        </w:rPr>
        <w:t>20</w:t>
      </w:r>
      <w:r w:rsidR="00C41888" w:rsidRPr="007A5605">
        <w:rPr>
          <w:rFonts w:eastAsia="Century Gothic"/>
          <w:b/>
        </w:rPr>
        <w:t>2</w:t>
      </w:r>
      <w:r w:rsidR="004241A3">
        <w:rPr>
          <w:rFonts w:eastAsia="Century Gothic"/>
          <w:b/>
        </w:rPr>
        <w:t>0</w:t>
      </w:r>
      <w:r w:rsidR="000D597E" w:rsidRPr="007A5605">
        <w:rPr>
          <w:rFonts w:eastAsia="Century Gothic"/>
          <w:b/>
        </w:rPr>
        <w:t>-</w:t>
      </w:r>
      <w:r w:rsidR="004241A3">
        <w:rPr>
          <w:rFonts w:eastAsia="Century Gothic"/>
          <w:b/>
        </w:rPr>
        <w:t>Feb 2025</w:t>
      </w:r>
    </w:p>
    <w:p w14:paraId="7C44839B" w14:textId="3595F053" w:rsidR="00D00DD9" w:rsidRPr="007A5605" w:rsidRDefault="00D00DD9" w:rsidP="00C41888">
      <w:pPr>
        <w:pStyle w:val="documentulli"/>
        <w:pBdr>
          <w:left w:val="none" w:sz="0" w:space="0" w:color="auto"/>
        </w:pBdr>
        <w:spacing w:line="260" w:lineRule="atLeast"/>
        <w:jc w:val="both"/>
        <w:rPr>
          <w:rFonts w:eastAsia="Century Gothic"/>
          <w:b/>
        </w:rPr>
      </w:pPr>
      <w:r w:rsidRPr="007A5605">
        <w:rPr>
          <w:rFonts w:eastAsia="Century Gothic"/>
          <w:b/>
        </w:rPr>
        <w:t xml:space="preserve">Role: </w:t>
      </w:r>
      <w:r w:rsidR="004B1888" w:rsidRPr="007A5605">
        <w:rPr>
          <w:rFonts w:eastAsia="Century Gothic"/>
          <w:b/>
        </w:rPr>
        <w:t>Full Stack Java Developer</w:t>
      </w:r>
    </w:p>
    <w:p w14:paraId="6B79C30C" w14:textId="77777777" w:rsidR="00D00DD9" w:rsidRPr="007A5605" w:rsidRDefault="00D00DD9" w:rsidP="00C41888">
      <w:pPr>
        <w:pStyle w:val="documentulli"/>
        <w:pBdr>
          <w:left w:val="none" w:sz="0" w:space="0" w:color="auto"/>
        </w:pBdr>
        <w:spacing w:line="260" w:lineRule="atLeast"/>
        <w:jc w:val="both"/>
        <w:rPr>
          <w:rFonts w:eastAsia="Century Gothic"/>
          <w:bCs/>
        </w:rPr>
      </w:pPr>
    </w:p>
    <w:p w14:paraId="050F003B" w14:textId="62A4018A" w:rsidR="004241A3" w:rsidRPr="004241A3" w:rsidRDefault="00D00DD9" w:rsidP="004241A3">
      <w:pPr>
        <w:pStyle w:val="documentulli"/>
        <w:pBdr>
          <w:left w:val="none" w:sz="0" w:space="0" w:color="auto"/>
        </w:pBdr>
        <w:spacing w:line="260" w:lineRule="atLeast"/>
        <w:jc w:val="both"/>
        <w:rPr>
          <w:rFonts w:eastAsia="Century Gothic"/>
          <w:bCs/>
          <w:sz w:val="22"/>
          <w:szCs w:val="22"/>
        </w:rPr>
      </w:pPr>
      <w:r w:rsidRPr="007A5605">
        <w:rPr>
          <w:rFonts w:eastAsia="Century Gothic"/>
          <w:bCs/>
          <w:sz w:val="22"/>
          <w:szCs w:val="22"/>
          <w:u w:val="single"/>
        </w:rPr>
        <w:t>Responsibilities</w:t>
      </w:r>
      <w:r w:rsidRPr="007A5605">
        <w:rPr>
          <w:rFonts w:eastAsia="Century Gothic"/>
          <w:bCs/>
          <w:sz w:val="22"/>
          <w:szCs w:val="22"/>
        </w:rPr>
        <w:t>:</w:t>
      </w:r>
    </w:p>
    <w:p w14:paraId="50A7C9DF" w14:textId="6F25EF1E" w:rsidR="004241A3" w:rsidRPr="00306DAF"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eastAsia="Georgia"/>
        </w:rPr>
        <w:t>Analysis, design and development and testing phases of Software Development Lifecycle (SDLC) using Agile methodology</w:t>
      </w:r>
    </w:p>
    <w:p w14:paraId="1D534CB5" w14:textId="4BDA08C8" w:rsidR="00306DAF" w:rsidRDefault="00306DAF"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306DAF">
        <w:rPr>
          <w:rStyle w:val="span"/>
          <w:rFonts w:ascii="Times New Roman" w:hAnsi="Times New Roman" w:cs="Times New Roman"/>
          <w:color w:val="000000" w:themeColor="text1"/>
        </w:rPr>
        <w:t>Design and development of Microservices using Spring Boot, Java 8/11/17,</w:t>
      </w:r>
      <w:r>
        <w:rPr>
          <w:rStyle w:val="span"/>
          <w:rFonts w:ascii="Times New Roman" w:hAnsi="Times New Roman" w:cs="Times New Roman"/>
          <w:color w:val="000000" w:themeColor="text1"/>
        </w:rPr>
        <w:t xml:space="preserve"> </w:t>
      </w:r>
      <w:r w:rsidRPr="00306DAF">
        <w:rPr>
          <w:rStyle w:val="span"/>
          <w:rFonts w:ascii="Times New Roman" w:hAnsi="Times New Roman" w:cs="Times New Roman"/>
          <w:color w:val="000000" w:themeColor="text1"/>
        </w:rPr>
        <w:t>Kafka, NoSQL, and other Java/J2EE development technologies.</w:t>
      </w:r>
    </w:p>
    <w:p w14:paraId="7A686077" w14:textId="44774FC7" w:rsidR="00306DAF" w:rsidRDefault="00306DAF"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306DAF">
        <w:rPr>
          <w:rStyle w:val="span"/>
          <w:rFonts w:ascii="Times New Roman" w:hAnsi="Times New Roman" w:cs="Times New Roman"/>
          <w:color w:val="000000" w:themeColor="text1"/>
        </w:rPr>
        <w:t>Migrated enterprise applications from Java 11 to Java 17, improving performance, security, and maintainability.</w:t>
      </w:r>
    </w:p>
    <w:p w14:paraId="303C4BE0" w14:textId="33BF4580" w:rsidR="00306DAF" w:rsidRPr="004241A3" w:rsidRDefault="00306DAF"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306DAF">
        <w:rPr>
          <w:rStyle w:val="span"/>
          <w:rFonts w:ascii="Times New Roman" w:hAnsi="Times New Roman" w:cs="Times New Roman"/>
          <w:color w:val="000000" w:themeColor="text1"/>
        </w:rPr>
        <w:t>Refactored deprecated APIs and replaced them with Java 17-compatible alternatives, ensuring seamless application functionality.</w:t>
      </w:r>
    </w:p>
    <w:p w14:paraId="021FF639"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Developed microservice-based application using Spring Boot 2.x, Spring Security 5, and Spring Cloud</w:t>
      </w:r>
    </w:p>
    <w:p w14:paraId="0F1D205D"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Developed various SQL queries, procedures, and triggers</w:t>
      </w:r>
    </w:p>
    <w:p w14:paraId="030D0723"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Used Spring Data JPA and Hibernate 5 as persistent layer frameworks to implement application logics</w:t>
      </w:r>
    </w:p>
    <w:p w14:paraId="79E36AD1"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Actively involved in tuning SQL queries</w:t>
      </w:r>
    </w:p>
    <w:p w14:paraId="3B84973A"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Used Spring Security 5 for enhancing authentication and authorization of user's identity</w:t>
      </w:r>
    </w:p>
    <w:p w14:paraId="20CB6C88"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Developed and maintained highly available REST APIs for various airline miles and gift cards redemption</w:t>
      </w:r>
    </w:p>
    <w:p w14:paraId="69D23D6C" w14:textId="76F414FB"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Implemented Spring Security OAuth 2.0 for implementing application-layer security through authentication and authorization</w:t>
      </w:r>
      <w:r>
        <w:rPr>
          <w:rStyle w:val="span"/>
          <w:rFonts w:ascii="Times New Roman" w:eastAsia="Georgia" w:hAnsi="Times New Roman" w:cs="Times New Roman"/>
        </w:rPr>
        <w:t>.</w:t>
      </w:r>
    </w:p>
    <w:p w14:paraId="7402A77B" w14:textId="03514EDC"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Configured Kafka as Message Broker for asynchronous messaging</w:t>
      </w:r>
      <w:r>
        <w:rPr>
          <w:rStyle w:val="span"/>
          <w:rFonts w:ascii="Times New Roman" w:eastAsia="Georgia" w:hAnsi="Times New Roman" w:cs="Times New Roman"/>
        </w:rPr>
        <w:t>.</w:t>
      </w:r>
    </w:p>
    <w:p w14:paraId="545BF9A2" w14:textId="0CD5DB78" w:rsidR="004241A3" w:rsidRPr="00976914"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Configured a CI/CD pipeline using Jenkins</w:t>
      </w:r>
      <w:r>
        <w:rPr>
          <w:rStyle w:val="span"/>
          <w:rFonts w:ascii="Times New Roman" w:eastAsia="Georgia" w:hAnsi="Times New Roman" w:cs="Times New Roman"/>
        </w:rPr>
        <w:t>.</w:t>
      </w:r>
    </w:p>
    <w:p w14:paraId="03378820" w14:textId="155A825E" w:rsidR="00976914" w:rsidRPr="00976914" w:rsidRDefault="00976914" w:rsidP="00976914">
      <w:pPr>
        <w:pStyle w:val="ListParagraph"/>
        <w:widowControl/>
        <w:numPr>
          <w:ilvl w:val="0"/>
          <w:numId w:val="20"/>
        </w:numPr>
        <w:autoSpaceDE/>
        <w:autoSpaceDN/>
        <w:spacing w:after="160" w:line="256" w:lineRule="auto"/>
        <w:contextualSpacing/>
        <w:jc w:val="both"/>
        <w:rPr>
          <w:rStyle w:val="span"/>
          <w:rFonts w:ascii="Times New Roman" w:hAnsi="Times New Roman" w:cs="Times New Roman"/>
          <w:color w:val="000000" w:themeColor="text1"/>
        </w:rPr>
      </w:pPr>
      <w:r w:rsidRPr="007A5605">
        <w:rPr>
          <w:rFonts w:ascii="Times New Roman" w:hAnsi="Times New Roman" w:cs="Times New Roman"/>
          <w:color w:val="000000" w:themeColor="text1"/>
        </w:rPr>
        <w:t>Involved in designing and deploying a multitude of applications utilizing almost all the AWS services Including EC2, RedShift, S3, RDS, Dynamo DB, SNS, SQS, and IAM focusing on high-availability, fault tolerance, and auto-scaling in AWS Cloud Formation.</w:t>
      </w:r>
    </w:p>
    <w:p w14:paraId="22003380" w14:textId="42DDC660"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Dockerized the microservices and deployed the application to AWS EC2</w:t>
      </w:r>
      <w:r>
        <w:rPr>
          <w:rStyle w:val="span"/>
          <w:rFonts w:ascii="Times New Roman" w:eastAsia="Georgia" w:hAnsi="Times New Roman" w:cs="Times New Roman"/>
        </w:rPr>
        <w:t>.</w:t>
      </w:r>
    </w:p>
    <w:p w14:paraId="128BF965" w14:textId="734F2B24"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Developed REST APIs to interact with MongoDB for retrieving data in high demand</w:t>
      </w:r>
      <w:r>
        <w:rPr>
          <w:rStyle w:val="span"/>
          <w:rFonts w:ascii="Times New Roman" w:eastAsia="Georgia" w:hAnsi="Times New Roman" w:cs="Times New Roman"/>
        </w:rPr>
        <w:t>.</w:t>
      </w:r>
    </w:p>
    <w:p w14:paraId="3D951069" w14:textId="51102458"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Involved interacting with user, gather requirements and creating detailed technical Specification documents</w:t>
      </w:r>
      <w:r>
        <w:rPr>
          <w:rStyle w:val="span"/>
          <w:rFonts w:ascii="Times New Roman" w:eastAsia="Georgia" w:hAnsi="Times New Roman" w:cs="Times New Roman"/>
        </w:rPr>
        <w:t>.</w:t>
      </w:r>
    </w:p>
    <w:p w14:paraId="2FA4E234" w14:textId="3F3708DA"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Used Hibernate with Spring DAO to integrate the business layer, created Hibernate mapping files, and generated database schema</w:t>
      </w:r>
      <w:r>
        <w:rPr>
          <w:rStyle w:val="span"/>
          <w:rFonts w:ascii="Times New Roman" w:eastAsia="Georgia" w:hAnsi="Times New Roman" w:cs="Times New Roman"/>
        </w:rPr>
        <w:t>.</w:t>
      </w:r>
    </w:p>
    <w:p w14:paraId="5BA77831" w14:textId="1A8E7455" w:rsidR="00976914" w:rsidRPr="007A5605" w:rsidRDefault="00976914" w:rsidP="00976914">
      <w:pPr>
        <w:pStyle w:val="ListParagraph"/>
        <w:widowControl/>
        <w:numPr>
          <w:ilvl w:val="0"/>
          <w:numId w:val="19"/>
        </w:numPr>
        <w:autoSpaceDE/>
        <w:autoSpaceDN/>
        <w:spacing w:after="160" w:line="256" w:lineRule="auto"/>
        <w:contextualSpacing/>
        <w:jc w:val="both"/>
        <w:rPr>
          <w:rStyle w:val="span"/>
          <w:rFonts w:ascii="Times New Roman" w:hAnsi="Times New Roman" w:cs="Times New Roman"/>
          <w:color w:val="000000" w:themeColor="text1"/>
        </w:rPr>
      </w:pPr>
      <w:r>
        <w:rPr>
          <w:rStyle w:val="span"/>
          <w:rFonts w:ascii="Times New Roman" w:eastAsia="Source Sans Pro" w:hAnsi="Times New Roman" w:cs="Times New Roman"/>
          <w:color w:val="000000" w:themeColor="text1"/>
        </w:rPr>
        <w:t>S</w:t>
      </w:r>
      <w:r w:rsidRPr="007A5605">
        <w:rPr>
          <w:rStyle w:val="span"/>
          <w:rFonts w:ascii="Times New Roman" w:eastAsia="Source Sans Pro" w:hAnsi="Times New Roman" w:cs="Times New Roman"/>
          <w:color w:val="000000" w:themeColor="text1"/>
        </w:rPr>
        <w:t xml:space="preserve">etting up the build and deployment automation for </w:t>
      </w:r>
      <w:r>
        <w:rPr>
          <w:rStyle w:val="span"/>
          <w:rFonts w:ascii="Times New Roman" w:eastAsia="Source Sans Pro" w:hAnsi="Times New Roman" w:cs="Times New Roman"/>
          <w:color w:val="000000" w:themeColor="text1"/>
        </w:rPr>
        <w:t>Java-based</w:t>
      </w:r>
      <w:r w:rsidRPr="007A5605">
        <w:rPr>
          <w:rStyle w:val="span"/>
          <w:rFonts w:ascii="Times New Roman" w:eastAsia="Source Sans Pro" w:hAnsi="Times New Roman" w:cs="Times New Roman"/>
          <w:color w:val="000000" w:themeColor="text1"/>
        </w:rPr>
        <w:t xml:space="preserve"> </w:t>
      </w:r>
      <w:r>
        <w:rPr>
          <w:rStyle w:val="span"/>
          <w:rFonts w:ascii="Times New Roman" w:eastAsia="Source Sans Pro" w:hAnsi="Times New Roman" w:cs="Times New Roman"/>
          <w:color w:val="000000" w:themeColor="text1"/>
        </w:rPr>
        <w:t>projects</w:t>
      </w:r>
      <w:r w:rsidRPr="007A5605">
        <w:rPr>
          <w:rStyle w:val="span"/>
          <w:rFonts w:ascii="Times New Roman" w:eastAsia="Source Sans Pro" w:hAnsi="Times New Roman" w:cs="Times New Roman"/>
          <w:color w:val="000000" w:themeColor="text1"/>
        </w:rPr>
        <w:t xml:space="preserve"> by using JENKINS and Maven</w:t>
      </w:r>
      <w:r>
        <w:rPr>
          <w:rStyle w:val="span"/>
          <w:rFonts w:ascii="Times New Roman" w:eastAsia="Source Sans Pro" w:hAnsi="Times New Roman" w:cs="Times New Roman"/>
          <w:color w:val="000000" w:themeColor="text1"/>
        </w:rPr>
        <w:t>.</w:t>
      </w:r>
    </w:p>
    <w:p w14:paraId="42BAD2EE" w14:textId="77777777" w:rsidR="00976914" w:rsidRPr="007A5605" w:rsidRDefault="00976914" w:rsidP="00976914">
      <w:pPr>
        <w:pStyle w:val="ListParagraph"/>
        <w:widowControl/>
        <w:numPr>
          <w:ilvl w:val="0"/>
          <w:numId w:val="19"/>
        </w:numPr>
        <w:autoSpaceDE/>
        <w:autoSpaceDN/>
        <w:spacing w:after="160" w:line="256" w:lineRule="auto"/>
        <w:contextualSpacing/>
        <w:jc w:val="both"/>
        <w:rPr>
          <w:rStyle w:val="span"/>
          <w:rFonts w:ascii="Times New Roman" w:hAnsi="Times New Roman" w:cs="Times New Roman"/>
          <w:color w:val="000000" w:themeColor="text1"/>
        </w:rPr>
      </w:pPr>
      <w:r w:rsidRPr="007A5605">
        <w:rPr>
          <w:rFonts w:ascii="Times New Roman" w:hAnsi="Times New Roman" w:cs="Times New Roman"/>
          <w:color w:val="0D0D0D"/>
          <w:shd w:val="clear" w:color="auto" w:fill="FFFFFF"/>
        </w:rPr>
        <w:t>Collaborate effectively with cross-functional teams, including developers, testers, and system administrators, to ensure seamless integration of CI/CD practices into software development processes.</w:t>
      </w:r>
    </w:p>
    <w:p w14:paraId="143ADA37" w14:textId="77777777" w:rsidR="00976914" w:rsidRPr="007A5605" w:rsidRDefault="00976914" w:rsidP="00976914">
      <w:pPr>
        <w:pStyle w:val="ListParagraph"/>
        <w:widowControl/>
        <w:numPr>
          <w:ilvl w:val="0"/>
          <w:numId w:val="19"/>
        </w:numPr>
        <w:autoSpaceDE/>
        <w:autoSpaceDN/>
        <w:spacing w:after="160" w:line="256" w:lineRule="auto"/>
        <w:contextualSpacing/>
        <w:jc w:val="both"/>
        <w:rPr>
          <w:rStyle w:val="span"/>
          <w:rFonts w:ascii="Times New Roman" w:hAnsi="Times New Roman" w:cs="Times New Roman"/>
          <w:color w:val="000000" w:themeColor="text1"/>
        </w:rPr>
      </w:pPr>
      <w:r w:rsidRPr="007A5605">
        <w:rPr>
          <w:rStyle w:val="span"/>
          <w:rFonts w:ascii="Times New Roman" w:eastAsia="Source Sans Pro" w:hAnsi="Times New Roman" w:cs="Times New Roman"/>
          <w:color w:val="000000" w:themeColor="text1"/>
        </w:rPr>
        <w:t>Developed CI/CD system with Jenkins on Kubernetes environment, utilized Kubernetes and docker for the runtime environment for the CI/CD system to build, Test and Deploy</w:t>
      </w:r>
    </w:p>
    <w:p w14:paraId="759D65E7" w14:textId="32073420" w:rsidR="004241A3" w:rsidRPr="009101B1" w:rsidRDefault="00976914" w:rsidP="009101B1">
      <w:pPr>
        <w:pStyle w:val="ListParagraph"/>
        <w:widowControl/>
        <w:numPr>
          <w:ilvl w:val="0"/>
          <w:numId w:val="19"/>
        </w:numPr>
        <w:autoSpaceDE/>
        <w:autoSpaceDN/>
        <w:spacing w:after="160" w:line="256" w:lineRule="auto"/>
        <w:contextualSpacing/>
        <w:jc w:val="both"/>
        <w:rPr>
          <w:rStyle w:val="span"/>
          <w:rFonts w:ascii="Times New Roman" w:hAnsi="Times New Roman" w:cs="Times New Roman"/>
          <w:color w:val="000000" w:themeColor="text1"/>
        </w:rPr>
      </w:pPr>
      <w:r w:rsidRPr="007A5605">
        <w:rPr>
          <w:rStyle w:val="span"/>
          <w:rFonts w:ascii="Times New Roman" w:eastAsia="Source Sans Pro" w:hAnsi="Times New Roman" w:cs="Times New Roman"/>
          <w:color w:val="000000" w:themeColor="text1"/>
        </w:rPr>
        <w:t>Used AWS to build Java applications that work with Amazon S3, Amazon EC2, Amazon Simple-DB, and more</w:t>
      </w:r>
    </w:p>
    <w:p w14:paraId="3D429E86" w14:textId="7777777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Experience with Agile/Scrum methodology and practice in a multidisciplinary team</w:t>
      </w:r>
    </w:p>
    <w:p w14:paraId="0A0CE2BA" w14:textId="0DC72457" w:rsidR="004241A3" w:rsidRPr="004241A3" w:rsidRDefault="004241A3" w:rsidP="004241A3">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Followed Test-Driven Development (TDD) practices</w:t>
      </w:r>
      <w:r>
        <w:rPr>
          <w:rStyle w:val="span"/>
          <w:rFonts w:ascii="Times New Roman" w:eastAsia="Georgia" w:hAnsi="Times New Roman" w:cs="Times New Roman"/>
        </w:rPr>
        <w:t>.</w:t>
      </w:r>
    </w:p>
    <w:p w14:paraId="34C1DB15" w14:textId="77777777" w:rsidR="00AC6377" w:rsidRPr="00AC6377" w:rsidRDefault="004241A3" w:rsidP="00AC6377">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4241A3">
        <w:rPr>
          <w:rStyle w:val="span"/>
          <w:rFonts w:ascii="Times New Roman" w:eastAsia="Georgia" w:hAnsi="Times New Roman" w:cs="Times New Roman"/>
        </w:rPr>
        <w:t>Designed and performed tests with JUnit 5 and Mockito for various modules of the project</w:t>
      </w:r>
      <w:r>
        <w:rPr>
          <w:rStyle w:val="span"/>
          <w:rFonts w:ascii="Times New Roman" w:eastAsia="Georgia" w:hAnsi="Times New Roman" w:cs="Times New Roman"/>
        </w:rPr>
        <w:t>.</w:t>
      </w:r>
    </w:p>
    <w:p w14:paraId="7F6564EE" w14:textId="77777777" w:rsidR="00AC6377" w:rsidRPr="00AC6377" w:rsidRDefault="004241A3" w:rsidP="00AC6377">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AC6377">
        <w:rPr>
          <w:rStyle w:val="span"/>
          <w:rFonts w:eastAsia="Georgia"/>
        </w:rPr>
        <w:t>Tested REST APIs with Postman.</w:t>
      </w:r>
    </w:p>
    <w:p w14:paraId="26EEECC2" w14:textId="77777777" w:rsidR="00AC6377" w:rsidRPr="00AC6377" w:rsidRDefault="004241A3" w:rsidP="00AC6377">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AC6377">
        <w:rPr>
          <w:rStyle w:val="span"/>
          <w:rFonts w:eastAsia="Georgia"/>
        </w:rPr>
        <w:t>Tested the code in development environment before integrating it to the main branch and test it in UAT environment once the integration is done.</w:t>
      </w:r>
    </w:p>
    <w:p w14:paraId="4EA03146" w14:textId="77777777" w:rsidR="00AC6377" w:rsidRPr="00AC6377" w:rsidRDefault="004241A3" w:rsidP="00AC6377">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AC6377">
        <w:rPr>
          <w:rStyle w:val="span"/>
          <w:rFonts w:eastAsia="Georgia"/>
        </w:rPr>
        <w:t>Used microservices with Spring Boot-based services interacting through a combination of REST and Rabbit MQ, Apache Kafka message brokers.</w:t>
      </w:r>
    </w:p>
    <w:p w14:paraId="7BC44B04" w14:textId="77777777" w:rsidR="00AC6377" w:rsidRPr="00AC6377" w:rsidRDefault="004241A3" w:rsidP="00AC6377">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AC6377">
        <w:rPr>
          <w:rStyle w:val="span"/>
          <w:rFonts w:eastAsia="Georgia"/>
        </w:rPr>
        <w:t>Verifying program logic by overseeing the preparation of test data, testing and debugging of programs.</w:t>
      </w:r>
    </w:p>
    <w:p w14:paraId="1D724EFA" w14:textId="4FE0BD20" w:rsidR="004241A3" w:rsidRPr="00AC6377" w:rsidRDefault="004241A3" w:rsidP="00AC6377">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AC6377">
        <w:rPr>
          <w:rStyle w:val="span"/>
          <w:rFonts w:eastAsia="Georgia"/>
        </w:rPr>
        <w:t>Participating in overall systems testing and the migration of platforms and applications to production.</w:t>
      </w:r>
    </w:p>
    <w:p w14:paraId="4C931EBC" w14:textId="6A9956CB" w:rsidR="00771B01" w:rsidRPr="00771B01" w:rsidRDefault="004241A3" w:rsidP="00771B01">
      <w:pPr>
        <w:pStyle w:val="ListParagraph"/>
        <w:widowControl/>
        <w:numPr>
          <w:ilvl w:val="0"/>
          <w:numId w:val="20"/>
        </w:numPr>
        <w:autoSpaceDE/>
        <w:autoSpaceDN/>
        <w:spacing w:after="200"/>
        <w:contextualSpacing/>
        <w:jc w:val="both"/>
        <w:rPr>
          <w:rStyle w:val="span"/>
          <w:rFonts w:ascii="Times New Roman" w:hAnsi="Times New Roman" w:cs="Times New Roman"/>
          <w:color w:val="000000" w:themeColor="text1"/>
        </w:rPr>
      </w:pPr>
      <w:r w:rsidRPr="00E5722D">
        <w:rPr>
          <w:rStyle w:val="span"/>
          <w:rFonts w:ascii="Times New Roman" w:eastAsia="Georgia" w:hAnsi="Times New Roman" w:cs="Times New Roman"/>
        </w:rPr>
        <w:t>Used Docker containers for deploying the application</w:t>
      </w:r>
      <w:r>
        <w:rPr>
          <w:rStyle w:val="span"/>
          <w:rFonts w:ascii="Times New Roman" w:eastAsia="Georgia" w:hAnsi="Times New Roman" w:cs="Times New Roman"/>
        </w:rPr>
        <w:t>.</w:t>
      </w:r>
    </w:p>
    <w:p w14:paraId="4AF5A160" w14:textId="67C761B6" w:rsidR="00D00DD9" w:rsidRPr="007A5605" w:rsidRDefault="00D00DD9" w:rsidP="00C41888">
      <w:pPr>
        <w:spacing w:line="240" w:lineRule="auto"/>
        <w:jc w:val="both"/>
        <w:rPr>
          <w:rFonts w:eastAsia="Amasis MT Pro"/>
          <w:b/>
          <w:color w:val="000000"/>
        </w:rPr>
      </w:pPr>
      <w:r w:rsidRPr="007A5605">
        <w:rPr>
          <w:rFonts w:eastAsia="Century Gothic"/>
          <w:b/>
        </w:rPr>
        <w:t>Client:</w:t>
      </w:r>
      <w:r w:rsidR="001472E9">
        <w:rPr>
          <w:rFonts w:eastAsia="Century Gothic"/>
          <w:b/>
        </w:rPr>
        <w:t xml:space="preserve"> </w:t>
      </w:r>
      <w:r w:rsidR="004241A3" w:rsidRPr="004241A3">
        <w:rPr>
          <w:rStyle w:val="span"/>
          <w:rFonts w:eastAsia="Georgia"/>
          <w:b/>
          <w:bCs/>
          <w:sz w:val="22"/>
          <w:szCs w:val="22"/>
        </w:rPr>
        <w:t>Bank of America</w:t>
      </w:r>
      <w:r w:rsidR="006D2440" w:rsidRPr="007A5605">
        <w:rPr>
          <w:rFonts w:eastAsia="Century Gothic"/>
          <w:b/>
          <w:iCs/>
        </w:rPr>
        <w:t xml:space="preserve">, </w:t>
      </w:r>
      <w:r w:rsidR="004241A3">
        <w:rPr>
          <w:rFonts w:eastAsia="Century Gothic"/>
          <w:b/>
          <w:iCs/>
        </w:rPr>
        <w:t>Plano</w:t>
      </w:r>
      <w:r w:rsidR="006D2440" w:rsidRPr="007A5605">
        <w:rPr>
          <w:rFonts w:eastAsia="Century Gothic"/>
          <w:b/>
          <w:iCs/>
        </w:rPr>
        <w:t xml:space="preserve">, </w:t>
      </w:r>
      <w:r w:rsidR="004241A3">
        <w:rPr>
          <w:rFonts w:eastAsia="Century Gothic"/>
          <w:b/>
          <w:iCs/>
        </w:rPr>
        <w:t>TX</w:t>
      </w:r>
      <w:r w:rsidR="00C41888" w:rsidRPr="007A5605">
        <w:rPr>
          <w:rFonts w:eastAsia="Century Gothic"/>
          <w:b/>
          <w:iCs/>
        </w:rPr>
        <w:t xml:space="preserve">                                                                   </w:t>
      </w:r>
      <w:r w:rsidR="006D2440" w:rsidRPr="007A5605">
        <w:rPr>
          <w:rFonts w:eastAsia="Century Gothic"/>
          <w:b/>
          <w:iCs/>
        </w:rPr>
        <w:t xml:space="preserve">          </w:t>
      </w:r>
      <w:r w:rsidR="0061661E">
        <w:rPr>
          <w:rFonts w:eastAsia="Century Gothic"/>
          <w:b/>
          <w:iCs/>
        </w:rPr>
        <w:t xml:space="preserve">     </w:t>
      </w:r>
      <w:r w:rsidR="006D2440" w:rsidRPr="007A5605">
        <w:rPr>
          <w:rFonts w:eastAsia="Century Gothic"/>
          <w:b/>
          <w:iCs/>
        </w:rPr>
        <w:t xml:space="preserve"> </w:t>
      </w:r>
      <w:r w:rsidR="004241A3">
        <w:rPr>
          <w:rFonts w:eastAsia="Amasis MT Pro"/>
          <w:b/>
          <w:color w:val="000000"/>
        </w:rPr>
        <w:t>Jan</w:t>
      </w:r>
      <w:r w:rsidR="00C41888" w:rsidRPr="007A5605">
        <w:rPr>
          <w:rFonts w:eastAsia="Amasis MT Pro"/>
          <w:b/>
          <w:color w:val="000000"/>
        </w:rPr>
        <w:t xml:space="preserve"> 20</w:t>
      </w:r>
      <w:r w:rsidR="006D2440" w:rsidRPr="007A5605">
        <w:rPr>
          <w:rFonts w:eastAsia="Amasis MT Pro"/>
          <w:b/>
          <w:color w:val="000000"/>
        </w:rPr>
        <w:t>1</w:t>
      </w:r>
      <w:r w:rsidR="004241A3">
        <w:rPr>
          <w:rFonts w:eastAsia="Amasis MT Pro"/>
          <w:b/>
          <w:color w:val="000000"/>
        </w:rPr>
        <w:t>9</w:t>
      </w:r>
      <w:r w:rsidR="00C41888" w:rsidRPr="007A5605">
        <w:rPr>
          <w:rFonts w:eastAsia="Amasis MT Pro"/>
          <w:b/>
          <w:color w:val="000000"/>
        </w:rPr>
        <w:t xml:space="preserve">- </w:t>
      </w:r>
      <w:r w:rsidR="0061661E">
        <w:rPr>
          <w:rFonts w:eastAsia="Amasis MT Pro"/>
          <w:b/>
          <w:color w:val="000000"/>
        </w:rPr>
        <w:t>Dec</w:t>
      </w:r>
      <w:r w:rsidR="00C41888" w:rsidRPr="007A5605">
        <w:rPr>
          <w:rFonts w:eastAsia="Amasis MT Pro"/>
          <w:b/>
          <w:color w:val="000000"/>
        </w:rPr>
        <w:t xml:space="preserve"> 20</w:t>
      </w:r>
      <w:r w:rsidR="004241A3">
        <w:rPr>
          <w:rFonts w:eastAsia="Amasis MT Pro"/>
          <w:b/>
          <w:color w:val="000000"/>
        </w:rPr>
        <w:t>19</w:t>
      </w:r>
    </w:p>
    <w:p w14:paraId="4C3CB42B" w14:textId="225012B8" w:rsidR="00D00DD9" w:rsidRPr="007A5605" w:rsidRDefault="00D00DD9" w:rsidP="00D00DD9">
      <w:pPr>
        <w:pStyle w:val="documentulli"/>
        <w:spacing w:line="260" w:lineRule="atLeast"/>
        <w:jc w:val="both"/>
        <w:rPr>
          <w:rFonts w:eastAsia="Century Gothic"/>
          <w:b/>
        </w:rPr>
      </w:pPr>
      <w:r w:rsidRPr="007A5605">
        <w:rPr>
          <w:rFonts w:eastAsia="Century Gothic"/>
          <w:b/>
        </w:rPr>
        <w:t xml:space="preserve">Role: </w:t>
      </w:r>
      <w:r w:rsidR="006D2440" w:rsidRPr="007A5605">
        <w:rPr>
          <w:rFonts w:eastAsia="Century Gothic"/>
          <w:b/>
        </w:rPr>
        <w:t>Full Stack Java Developer</w:t>
      </w:r>
    </w:p>
    <w:p w14:paraId="4FD8BCB9" w14:textId="77777777" w:rsidR="00D00DD9" w:rsidRPr="007A5605" w:rsidRDefault="00D00DD9" w:rsidP="00D00DD9">
      <w:pPr>
        <w:pStyle w:val="documentulli"/>
        <w:spacing w:line="260" w:lineRule="atLeast"/>
        <w:jc w:val="both"/>
        <w:rPr>
          <w:rFonts w:eastAsia="Century Gothic"/>
          <w:bCs/>
        </w:rPr>
      </w:pPr>
    </w:p>
    <w:p w14:paraId="48CCDCA6" w14:textId="77777777" w:rsidR="00D00DD9" w:rsidRPr="007A5605" w:rsidRDefault="00D00DD9" w:rsidP="00D00DD9">
      <w:pPr>
        <w:pStyle w:val="documentulli"/>
        <w:spacing w:line="260" w:lineRule="atLeast"/>
        <w:jc w:val="both"/>
        <w:rPr>
          <w:rFonts w:eastAsia="Century Gothic"/>
          <w:bCs/>
          <w:sz w:val="22"/>
          <w:szCs w:val="22"/>
        </w:rPr>
      </w:pPr>
      <w:r w:rsidRPr="007A5605">
        <w:rPr>
          <w:rFonts w:eastAsia="Century Gothic"/>
          <w:bCs/>
          <w:sz w:val="22"/>
          <w:szCs w:val="22"/>
          <w:u w:val="single"/>
        </w:rPr>
        <w:t>Responsibilities</w:t>
      </w:r>
      <w:r w:rsidRPr="007A5605">
        <w:rPr>
          <w:rFonts w:eastAsia="Century Gothic"/>
          <w:bCs/>
          <w:sz w:val="22"/>
          <w:szCs w:val="22"/>
        </w:rPr>
        <w:t>:</w:t>
      </w:r>
    </w:p>
    <w:p w14:paraId="31E8A34E"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Designed and developed the application using agile methodology</w:t>
      </w:r>
    </w:p>
    <w:p w14:paraId="44CDA67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Object Oriented Analysis (OOA) and Object-Oriented Design (OOD) techniques using Unified Modelling Language (UML) and Rational Rose</w:t>
      </w:r>
    </w:p>
    <w:p w14:paraId="2077EB20"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Created environment for Microservice architecture and deployed into AWS using Open Shift Environment as Docker Images</w:t>
      </w:r>
    </w:p>
    <w:p w14:paraId="3383FC39"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Designed and developed business components using Spring Boot, Spring Dependency Injection (Core), Spring AOP and Spring Annotations</w:t>
      </w:r>
    </w:p>
    <w:p w14:paraId="696FE920"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Involved in implementing Active MQ the JMS (Java messaging service) for asynchronous communication</w:t>
      </w:r>
    </w:p>
    <w:p w14:paraId="054F695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Developed and Consumes Restful web services and tested using SOAP UI</w:t>
      </w:r>
    </w:p>
    <w:p w14:paraId="5288D39F"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Spring Core Annotations for Dependency Injection Spring DI and Spring MVC for REST APIs and Spring Boot for Microservices</w:t>
      </w:r>
    </w:p>
    <w:p w14:paraId="662B4A42"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JAXB, JAXP for parsing auditing information in xml format</w:t>
      </w:r>
    </w:p>
    <w:p w14:paraId="25CCBB7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Apache Camel to implement Web Services for integration of different systems</w:t>
      </w:r>
    </w:p>
    <w:p w14:paraId="3A4096E1"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Assisted Development teams to migrate applications to Docker based PaaS platform using Kubernetes</w:t>
      </w:r>
    </w:p>
    <w:p w14:paraId="5AE8F6A0"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Jenkins as an AWS code deploys plug-in to deploy to AWS</w:t>
      </w:r>
    </w:p>
    <w:p w14:paraId="364A3D81"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Experience with DevOps methodologies, implementing CI/CD Pipelines using tool sets like GIT, Jenkins, Chef and AWS</w:t>
      </w:r>
    </w:p>
    <w:p w14:paraId="59264E7C"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the Log4j framework to log the system execution details to log files</w:t>
      </w:r>
    </w:p>
    <w:p w14:paraId="2D9DD5F9"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Developed and deployed the code in server JBOSS of Red Hat IDE</w:t>
      </w:r>
    </w:p>
    <w:p w14:paraId="1B266CA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Defined collections to store data in MongoDB</w:t>
      </w:r>
    </w:p>
    <w:p w14:paraId="2C23092D"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Integrated web services including SOAP as well as REST using Apache Camel</w:t>
      </w:r>
    </w:p>
    <w:p w14:paraId="5723DA43"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Maven/ Ant for building the project and Bamboo for Continuous Integration and Continuous Deployment CI/CD</w:t>
      </w:r>
    </w:p>
    <w:p w14:paraId="15793128"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SVN version controlling to maintain project versions</w:t>
      </w:r>
    </w:p>
    <w:p w14:paraId="655F85D3"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Developed custom repository to use spring data with MongoDB</w:t>
      </w:r>
    </w:p>
    <w:p w14:paraId="1C9DD5A2"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Researched on caching to improve the applications performance in Redis, Memcached and Couchbase</w:t>
      </w:r>
    </w:p>
    <w:p w14:paraId="6E19637E"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Apache Active MQ (Message Queues) for reliable and asynchronous exchange of important information between multiple business applications</w:t>
      </w:r>
    </w:p>
    <w:p w14:paraId="5F0AC91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Worked Docker container management along with volumes, container-based DB and services, Docker Artifactory configuration and setup</w:t>
      </w:r>
    </w:p>
    <w:p w14:paraId="3BD15BFC"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 Jenkins with Maven to Compile &amp; Build Microservices code and configure Build Triggers</w:t>
      </w:r>
    </w:p>
    <w:p w14:paraId="69C2AA36"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Developed Enterprise Level messaging system using JMS specifications through Active MQ for Queues</w:t>
      </w:r>
    </w:p>
    <w:p w14:paraId="6C08C763"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Used Open Shift command line tool to import Docker image, refresh image, delete existing image, create application services, delete service, update the service with latest Docker image, create and update environment variables</w:t>
      </w:r>
    </w:p>
    <w:p w14:paraId="27D5FEC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Responsible for implementing the Web services using Spring Boot, Spring Config Server, Pivotal, Bit bucket, Spring CLI for encryption</w:t>
      </w:r>
    </w:p>
    <w:p w14:paraId="579BDBA7"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Achieved this by two ways one rest service implementation and other one using Active MQ</w:t>
      </w:r>
    </w:p>
    <w:p w14:paraId="11467AD3" w14:textId="77777777" w:rsidR="004241A3" w:rsidRPr="00E5722D" w:rsidRDefault="004241A3" w:rsidP="004241A3">
      <w:pPr>
        <w:pStyle w:val="ulli"/>
        <w:numPr>
          <w:ilvl w:val="0"/>
          <w:numId w:val="24"/>
        </w:numPr>
        <w:spacing w:line="320" w:lineRule="atLeast"/>
        <w:rPr>
          <w:rStyle w:val="span"/>
          <w:rFonts w:eastAsia="Georgia"/>
          <w:sz w:val="22"/>
          <w:szCs w:val="22"/>
        </w:rPr>
      </w:pPr>
      <w:r w:rsidRPr="00E5722D">
        <w:rPr>
          <w:rStyle w:val="span"/>
          <w:rFonts w:eastAsia="Georgia"/>
          <w:sz w:val="22"/>
          <w:szCs w:val="22"/>
        </w:rPr>
        <w:t>Created Microservice structures using spring boot for job management system</w:t>
      </w:r>
    </w:p>
    <w:p w14:paraId="4BBCA0CA" w14:textId="65533B54" w:rsidR="00D00DD9" w:rsidRDefault="004241A3" w:rsidP="00AA713B">
      <w:pPr>
        <w:pStyle w:val="ulli"/>
        <w:numPr>
          <w:ilvl w:val="0"/>
          <w:numId w:val="24"/>
        </w:numPr>
        <w:spacing w:line="320" w:lineRule="atLeast"/>
        <w:rPr>
          <w:rStyle w:val="span"/>
          <w:rFonts w:eastAsia="Georgia"/>
          <w:sz w:val="22"/>
          <w:szCs w:val="22"/>
        </w:rPr>
      </w:pPr>
      <w:r w:rsidRPr="00E5722D">
        <w:rPr>
          <w:rStyle w:val="span"/>
          <w:rFonts w:eastAsia="Georgia"/>
          <w:sz w:val="22"/>
          <w:szCs w:val="22"/>
        </w:rPr>
        <w:t>Experience with different spring framework modules like Spring Core, Spring AOP, Spring IOC, Spring MVC, Spring Boot, Spring Security and Spring Cloud</w:t>
      </w:r>
    </w:p>
    <w:p w14:paraId="2E3D2FB3" w14:textId="77777777" w:rsidR="00AA713B" w:rsidRPr="00AA713B" w:rsidRDefault="00AA713B" w:rsidP="00AA713B">
      <w:pPr>
        <w:pStyle w:val="ulli"/>
        <w:spacing w:line="320" w:lineRule="atLeast"/>
        <w:ind w:left="360"/>
        <w:rPr>
          <w:rFonts w:eastAsia="Georgia"/>
          <w:sz w:val="22"/>
          <w:szCs w:val="22"/>
        </w:rPr>
      </w:pPr>
    </w:p>
    <w:p w14:paraId="1E713C27" w14:textId="77777777" w:rsidR="00D00DD9" w:rsidRPr="007A5605" w:rsidRDefault="00D00DD9" w:rsidP="00D00DD9">
      <w:pPr>
        <w:pStyle w:val="documentulli"/>
        <w:spacing w:line="260" w:lineRule="atLeast"/>
        <w:jc w:val="both"/>
        <w:rPr>
          <w:rFonts w:eastAsia="Century Gothic"/>
        </w:rPr>
      </w:pPr>
    </w:p>
    <w:p w14:paraId="05AA1736" w14:textId="50CD6938" w:rsidR="00C41888" w:rsidRPr="007A5605" w:rsidRDefault="00C41888" w:rsidP="00C41888">
      <w:pPr>
        <w:suppressAutoHyphens/>
        <w:spacing w:line="240" w:lineRule="auto"/>
        <w:jc w:val="both"/>
        <w:rPr>
          <w:rFonts w:eastAsia="Amasis MT Pro"/>
          <w:b/>
        </w:rPr>
      </w:pPr>
      <w:r w:rsidRPr="007A5605">
        <w:rPr>
          <w:rFonts w:eastAsia="Amasis MT Pro"/>
          <w:b/>
        </w:rPr>
        <w:t>Client:</w:t>
      </w:r>
      <w:r w:rsidR="001472E9">
        <w:rPr>
          <w:rFonts w:eastAsia="Amasis MT Pro"/>
          <w:b/>
        </w:rPr>
        <w:t xml:space="preserve"> </w:t>
      </w:r>
      <w:r w:rsidR="004241A3" w:rsidRPr="004241A3">
        <w:rPr>
          <w:rStyle w:val="span"/>
          <w:rFonts w:eastAsia="Georgia"/>
          <w:b/>
          <w:bCs/>
          <w:sz w:val="22"/>
          <w:szCs w:val="22"/>
        </w:rPr>
        <w:t>Conduent</w:t>
      </w:r>
      <w:r w:rsidR="00BC1EA0" w:rsidRPr="007A5605">
        <w:rPr>
          <w:rFonts w:eastAsia="Amasis MT Pro"/>
          <w:b/>
        </w:rPr>
        <w:t xml:space="preserve">, </w:t>
      </w:r>
      <w:r w:rsidR="004241A3">
        <w:rPr>
          <w:rFonts w:eastAsia="Amasis MT Pro"/>
          <w:b/>
        </w:rPr>
        <w:t>Atlanta</w:t>
      </w:r>
      <w:r w:rsidR="00BC1EA0" w:rsidRPr="007A5605">
        <w:rPr>
          <w:rFonts w:eastAsia="Amasis MT Pro"/>
          <w:b/>
        </w:rPr>
        <w:t xml:space="preserve">, </w:t>
      </w:r>
      <w:r w:rsidR="004241A3">
        <w:rPr>
          <w:rFonts w:eastAsia="Amasis MT Pro"/>
          <w:b/>
        </w:rPr>
        <w:t>GA</w:t>
      </w:r>
      <w:r w:rsidRPr="007A5605">
        <w:rPr>
          <w:rFonts w:eastAsia="Amasis MT Pro"/>
          <w:b/>
        </w:rPr>
        <w:t xml:space="preserve">                                   </w:t>
      </w:r>
      <w:r w:rsidR="00BC1EA0" w:rsidRPr="007A5605">
        <w:rPr>
          <w:rFonts w:eastAsia="Amasis MT Pro"/>
          <w:b/>
        </w:rPr>
        <w:t xml:space="preserve">                                  </w:t>
      </w:r>
      <w:r w:rsidR="004241A3">
        <w:rPr>
          <w:rFonts w:eastAsia="Amasis MT Pro"/>
          <w:b/>
        </w:rPr>
        <w:t>June</w:t>
      </w:r>
      <w:r w:rsidRPr="007A5605">
        <w:rPr>
          <w:rFonts w:eastAsia="Amasis MT Pro"/>
          <w:b/>
        </w:rPr>
        <w:t xml:space="preserve"> 201</w:t>
      </w:r>
      <w:r w:rsidR="00BC1EA0" w:rsidRPr="007A5605">
        <w:rPr>
          <w:rFonts w:eastAsia="Amasis MT Pro"/>
          <w:b/>
        </w:rPr>
        <w:t>7</w:t>
      </w:r>
      <w:r w:rsidRPr="007A5605">
        <w:rPr>
          <w:rFonts w:eastAsia="Amasis MT Pro"/>
          <w:b/>
        </w:rPr>
        <w:t xml:space="preserve">- </w:t>
      </w:r>
      <w:r w:rsidR="004241A3">
        <w:rPr>
          <w:rFonts w:eastAsia="Amasis MT Pro"/>
          <w:b/>
        </w:rPr>
        <w:t>Dec</w:t>
      </w:r>
      <w:r w:rsidRPr="007A5605">
        <w:rPr>
          <w:rFonts w:eastAsia="Amasis MT Pro"/>
          <w:b/>
        </w:rPr>
        <w:t xml:space="preserve"> 20</w:t>
      </w:r>
      <w:r w:rsidR="00BC1EA0" w:rsidRPr="007A5605">
        <w:rPr>
          <w:rFonts w:eastAsia="Amasis MT Pro"/>
          <w:b/>
        </w:rPr>
        <w:t>18</w:t>
      </w:r>
    </w:p>
    <w:p w14:paraId="77AC501C" w14:textId="231ACC15" w:rsidR="00D00DD9" w:rsidRPr="007A5605" w:rsidRDefault="00D00DD9" w:rsidP="00D00DD9">
      <w:pPr>
        <w:pStyle w:val="documentulli"/>
        <w:spacing w:line="260" w:lineRule="atLeast"/>
        <w:jc w:val="both"/>
        <w:rPr>
          <w:rFonts w:eastAsia="Century Gothic"/>
          <w:b/>
        </w:rPr>
      </w:pPr>
      <w:r w:rsidRPr="007A5605">
        <w:rPr>
          <w:rFonts w:eastAsia="Century Gothic"/>
          <w:b/>
        </w:rPr>
        <w:t xml:space="preserve">Role: </w:t>
      </w:r>
      <w:r w:rsidR="00771B01" w:rsidRPr="00E5722D">
        <w:rPr>
          <w:rStyle w:val="spanjobtitle"/>
          <w:rFonts w:eastAsia="Georgia"/>
          <w:sz w:val="22"/>
          <w:szCs w:val="22"/>
        </w:rPr>
        <w:t>Java Full Stack Developer</w:t>
      </w:r>
    </w:p>
    <w:p w14:paraId="288A2767" w14:textId="77777777" w:rsidR="00D00DD9" w:rsidRPr="007A5605" w:rsidRDefault="00D00DD9" w:rsidP="00D00DD9">
      <w:pPr>
        <w:pStyle w:val="documentulli"/>
        <w:spacing w:line="260" w:lineRule="atLeast"/>
        <w:jc w:val="both"/>
        <w:rPr>
          <w:rFonts w:eastAsia="Century Gothic"/>
          <w:bCs/>
        </w:rPr>
      </w:pPr>
    </w:p>
    <w:p w14:paraId="57165D2E" w14:textId="77777777" w:rsidR="00D00DD9" w:rsidRPr="007A5605" w:rsidRDefault="00D00DD9" w:rsidP="00D00DD9">
      <w:pPr>
        <w:pStyle w:val="documentulli"/>
        <w:spacing w:line="260" w:lineRule="atLeast"/>
        <w:jc w:val="both"/>
        <w:rPr>
          <w:rFonts w:eastAsia="Century Gothic"/>
          <w:bCs/>
          <w:sz w:val="22"/>
          <w:szCs w:val="22"/>
        </w:rPr>
      </w:pPr>
      <w:r w:rsidRPr="007A5605">
        <w:rPr>
          <w:rFonts w:eastAsia="Century Gothic"/>
          <w:bCs/>
          <w:sz w:val="22"/>
          <w:szCs w:val="22"/>
          <w:u w:val="single"/>
        </w:rPr>
        <w:t>Responsibilities</w:t>
      </w:r>
      <w:r w:rsidRPr="007A5605">
        <w:rPr>
          <w:rFonts w:eastAsia="Century Gothic"/>
          <w:bCs/>
          <w:sz w:val="22"/>
          <w:szCs w:val="22"/>
        </w:rPr>
        <w:t>:</w:t>
      </w:r>
    </w:p>
    <w:p w14:paraId="4185A9E2"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Participated in entire life cycle (Software Development Life Cycle) of the project right from the initial requirements gathering to the implementation</w:t>
      </w:r>
    </w:p>
    <w:p w14:paraId="3FD316F2"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Developed Spring AOP aspects for logging and exception handling and involved in integrating spring with Hibernate</w:t>
      </w:r>
    </w:p>
    <w:p w14:paraId="20242592"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Drafted all the business and technical documents, implemented and tested the whole system</w:t>
      </w:r>
    </w:p>
    <w:p w14:paraId="25C21BD8"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Created Use cases, Sequence Diagrams, Class Diagrams using Rational Rose</w:t>
      </w:r>
    </w:p>
    <w:p w14:paraId="22B30417"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Integrated Tiles 3 framework with Spring MVC to simplify the development of User Interface</w:t>
      </w:r>
    </w:p>
    <w:p w14:paraId="48B098EF" w14:textId="46C7D815"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 xml:space="preserve">Implemented Spring Security with interceptor features to provide Authentication and </w:t>
      </w:r>
      <w:r w:rsidR="008805B4" w:rsidRPr="00E5722D">
        <w:rPr>
          <w:rStyle w:val="span"/>
          <w:rFonts w:eastAsia="Georgia"/>
          <w:sz w:val="22"/>
          <w:szCs w:val="22"/>
        </w:rPr>
        <w:t>Authorization</w:t>
      </w:r>
      <w:r w:rsidRPr="00E5722D">
        <w:rPr>
          <w:rStyle w:val="span"/>
          <w:rFonts w:eastAsia="Georgia"/>
          <w:sz w:val="22"/>
          <w:szCs w:val="22"/>
        </w:rPr>
        <w:t xml:space="preserve"> for log in functionalities</w:t>
      </w:r>
    </w:p>
    <w:p w14:paraId="39E7D39A"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Hibernate and Spring JPA to persist Job data as part of Jobs Micro Services</w:t>
      </w:r>
    </w:p>
    <w:p w14:paraId="0DAD9F6D"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Defined Object Relational Mapping for Hibernate and performed spring integration with Hibernate for data access</w:t>
      </w:r>
    </w:p>
    <w:p w14:paraId="58C9E253"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Developed Spring AOP aspects for logging and exception handling and involved in integrating Spring with Hibernate</w:t>
      </w:r>
    </w:p>
    <w:p w14:paraId="53FC802A"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Involved in designing and implementation of MVC design pattern using Struts framework for web-tier</w:t>
      </w:r>
    </w:p>
    <w:p w14:paraId="18CDA852"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Performed version control using Subversion</w:t>
      </w:r>
    </w:p>
    <w:p w14:paraId="24BF1C32"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Designed and developed UI screens with JSF to provide interactive screens to display data for provider module</w:t>
      </w:r>
    </w:p>
    <w:p w14:paraId="52A96BCD"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Expertise in Database application programming for Oracle, PostgreSQL server using Stored Procedures, Triggers, Views etc</w:t>
      </w:r>
    </w:p>
    <w:p w14:paraId="489975CF"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JMS (Java Messaging Service) for asynchronous communication between different modules</w:t>
      </w:r>
    </w:p>
    <w:p w14:paraId="424953FA"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Generated a complete Maven project structure and added dependencies and plugins to pom.xml.</w:t>
      </w:r>
    </w:p>
    <w:p w14:paraId="12276621"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Worked on providing authorization and authentication to applications using Spring Security, and protected the application against attacks like session fixation and clickjacking.</w:t>
      </w:r>
    </w:p>
    <w:p w14:paraId="0C85BE55"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Implemented the Java Persistence API (JPA) through Hibernate.</w:t>
      </w:r>
    </w:p>
    <w:p w14:paraId="01E37B27"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Monitored the error logs using Log4J, and fixed the problems.</w:t>
      </w:r>
    </w:p>
    <w:p w14:paraId="0EF84A75"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web services to exchange information.</w:t>
      </w:r>
    </w:p>
    <w:p w14:paraId="664D2253"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the SOAP framework and WSDL.</w:t>
      </w:r>
    </w:p>
    <w:p w14:paraId="382AC75C"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I used SoapUI to manually connect to the web service and check the data.</w:t>
      </w:r>
    </w:p>
    <w:p w14:paraId="5C2EDBE7"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Parsed XML and JSON responses received in Java code through web services.</w:t>
      </w:r>
    </w:p>
    <w:p w14:paraId="0CB711B3" w14:textId="77777777" w:rsidR="004241A3" w:rsidRPr="00E5722D" w:rsidRDefault="004241A3" w:rsidP="004241A3">
      <w:pPr>
        <w:pStyle w:val="ulli"/>
        <w:numPr>
          <w:ilvl w:val="0"/>
          <w:numId w:val="26"/>
        </w:numPr>
        <w:spacing w:line="320" w:lineRule="atLeast"/>
        <w:rPr>
          <w:rStyle w:val="span"/>
          <w:rFonts w:eastAsia="Georgia"/>
          <w:sz w:val="22"/>
          <w:szCs w:val="22"/>
        </w:rPr>
      </w:pPr>
      <w:r w:rsidRPr="00E5722D">
        <w:rPr>
          <w:rStyle w:val="span"/>
          <w:rFonts w:eastAsia="Georgia"/>
          <w:sz w:val="22"/>
          <w:szCs w:val="22"/>
        </w:rPr>
        <w:t>Experience working with Cucumber in a TDD and BDD test-driven environment.</w:t>
      </w:r>
    </w:p>
    <w:p w14:paraId="74F9B257" w14:textId="77777777" w:rsidR="00E20686" w:rsidRDefault="00E20686" w:rsidP="00E20686">
      <w:pPr>
        <w:spacing w:after="160" w:line="256" w:lineRule="auto"/>
        <w:contextualSpacing/>
        <w:jc w:val="both"/>
        <w:rPr>
          <w:color w:val="000000" w:themeColor="text1"/>
        </w:rPr>
      </w:pPr>
    </w:p>
    <w:p w14:paraId="55BE6804" w14:textId="77777777" w:rsidR="005F23F9" w:rsidRDefault="005F23F9" w:rsidP="00771B01">
      <w:pPr>
        <w:suppressAutoHyphens/>
        <w:spacing w:line="240" w:lineRule="auto"/>
        <w:jc w:val="both"/>
        <w:rPr>
          <w:rFonts w:eastAsia="Amasis MT Pro"/>
          <w:b/>
        </w:rPr>
      </w:pPr>
    </w:p>
    <w:p w14:paraId="61F5A354" w14:textId="77777777" w:rsidR="005F23F9" w:rsidRDefault="005F23F9" w:rsidP="00771B01">
      <w:pPr>
        <w:suppressAutoHyphens/>
        <w:spacing w:line="240" w:lineRule="auto"/>
        <w:jc w:val="both"/>
        <w:rPr>
          <w:rFonts w:eastAsia="Amasis MT Pro"/>
          <w:b/>
        </w:rPr>
      </w:pPr>
    </w:p>
    <w:p w14:paraId="1CAD22E5" w14:textId="77777777" w:rsidR="005F23F9" w:rsidRDefault="005F23F9" w:rsidP="00771B01">
      <w:pPr>
        <w:suppressAutoHyphens/>
        <w:spacing w:line="240" w:lineRule="auto"/>
        <w:jc w:val="both"/>
        <w:rPr>
          <w:rFonts w:eastAsia="Amasis MT Pro"/>
          <w:b/>
        </w:rPr>
      </w:pPr>
    </w:p>
    <w:p w14:paraId="2A0D7599" w14:textId="77777777" w:rsidR="005F23F9" w:rsidRDefault="005F23F9" w:rsidP="00771B01">
      <w:pPr>
        <w:suppressAutoHyphens/>
        <w:spacing w:line="240" w:lineRule="auto"/>
        <w:jc w:val="both"/>
        <w:rPr>
          <w:rFonts w:eastAsia="Amasis MT Pro"/>
          <w:b/>
        </w:rPr>
      </w:pPr>
    </w:p>
    <w:p w14:paraId="45D43D21" w14:textId="39205FF1" w:rsidR="00771B01" w:rsidRDefault="00771B01" w:rsidP="00771B01">
      <w:pPr>
        <w:suppressAutoHyphens/>
        <w:spacing w:line="240" w:lineRule="auto"/>
        <w:jc w:val="both"/>
        <w:rPr>
          <w:rFonts w:eastAsia="Amasis MT Pro"/>
          <w:bCs/>
        </w:rPr>
      </w:pPr>
      <w:r w:rsidRPr="007A5605">
        <w:rPr>
          <w:rFonts w:eastAsia="Amasis MT Pro"/>
          <w:b/>
        </w:rPr>
        <w:t>Client:</w:t>
      </w:r>
      <w:r>
        <w:rPr>
          <w:rFonts w:eastAsia="Amasis MT Pro"/>
          <w:b/>
        </w:rPr>
        <w:t xml:space="preserve"> </w:t>
      </w:r>
      <w:r w:rsidRPr="00771B01">
        <w:rPr>
          <w:rStyle w:val="span"/>
          <w:rFonts w:eastAsia="Georgia"/>
          <w:b/>
          <w:bCs/>
          <w:sz w:val="22"/>
          <w:szCs w:val="22"/>
        </w:rPr>
        <w:t>Pacific Gas and Electric Company</w:t>
      </w:r>
      <w:r w:rsidRPr="00771B01">
        <w:rPr>
          <w:rFonts w:eastAsia="Amasis MT Pro"/>
          <w:bCs/>
        </w:rPr>
        <w:t>,</w:t>
      </w:r>
    </w:p>
    <w:p w14:paraId="557A48B0" w14:textId="04E4C772" w:rsidR="00771B01" w:rsidRPr="007A5605" w:rsidRDefault="00771B01" w:rsidP="00771B01">
      <w:pPr>
        <w:suppressAutoHyphens/>
        <w:spacing w:line="240" w:lineRule="auto"/>
        <w:jc w:val="both"/>
        <w:rPr>
          <w:rFonts w:eastAsia="Amasis MT Pro"/>
          <w:b/>
        </w:rPr>
      </w:pPr>
      <w:r w:rsidRPr="00771B01">
        <w:rPr>
          <w:rStyle w:val="span"/>
          <w:rFonts w:eastAsia="Georgia"/>
          <w:b/>
          <w:sz w:val="22"/>
          <w:szCs w:val="22"/>
        </w:rPr>
        <w:t>San Francisco</w:t>
      </w:r>
      <w:r>
        <w:rPr>
          <w:rFonts w:eastAsia="Amasis MT Pro"/>
          <w:b/>
        </w:rPr>
        <w:t>,</w:t>
      </w:r>
      <w:r w:rsidRPr="007A5605">
        <w:rPr>
          <w:rFonts w:eastAsia="Amasis MT Pro"/>
          <w:b/>
        </w:rPr>
        <w:t xml:space="preserve"> </w:t>
      </w:r>
      <w:r>
        <w:rPr>
          <w:rFonts w:eastAsia="Amasis MT Pro"/>
          <w:b/>
        </w:rPr>
        <w:t>CA</w:t>
      </w:r>
      <w:r w:rsidRPr="007A5605">
        <w:rPr>
          <w:rFonts w:eastAsia="Amasis MT Pro"/>
          <w:b/>
        </w:rPr>
        <w:t xml:space="preserve">                                                   </w:t>
      </w:r>
      <w:r>
        <w:rPr>
          <w:rFonts w:eastAsia="Amasis MT Pro"/>
          <w:b/>
        </w:rPr>
        <w:t xml:space="preserve">                                                            </w:t>
      </w:r>
      <w:r w:rsidRPr="007A5605">
        <w:rPr>
          <w:rFonts w:eastAsia="Amasis MT Pro"/>
          <w:b/>
        </w:rPr>
        <w:t xml:space="preserve"> </w:t>
      </w:r>
      <w:r>
        <w:rPr>
          <w:rFonts w:eastAsia="Amasis MT Pro"/>
          <w:b/>
        </w:rPr>
        <w:t>July</w:t>
      </w:r>
      <w:r w:rsidRPr="007A5605">
        <w:rPr>
          <w:rFonts w:eastAsia="Amasis MT Pro"/>
          <w:b/>
        </w:rPr>
        <w:t xml:space="preserve"> 201</w:t>
      </w:r>
      <w:r>
        <w:rPr>
          <w:rFonts w:eastAsia="Amasis MT Pro"/>
          <w:b/>
        </w:rPr>
        <w:t>6</w:t>
      </w:r>
      <w:r w:rsidRPr="007A5605">
        <w:rPr>
          <w:rFonts w:eastAsia="Amasis MT Pro"/>
          <w:b/>
        </w:rPr>
        <w:t xml:space="preserve">- </w:t>
      </w:r>
      <w:r>
        <w:rPr>
          <w:rFonts w:eastAsia="Amasis MT Pro"/>
          <w:b/>
        </w:rPr>
        <w:t>June 2017</w:t>
      </w:r>
    </w:p>
    <w:p w14:paraId="4F437D46" w14:textId="559BD73E" w:rsidR="00771B01" w:rsidRPr="007A5605" w:rsidRDefault="00771B01" w:rsidP="00771B01">
      <w:pPr>
        <w:pStyle w:val="documentulli"/>
        <w:spacing w:line="260" w:lineRule="atLeast"/>
        <w:jc w:val="both"/>
        <w:rPr>
          <w:rFonts w:eastAsia="Century Gothic"/>
          <w:b/>
        </w:rPr>
      </w:pPr>
      <w:r w:rsidRPr="007A5605">
        <w:rPr>
          <w:rFonts w:eastAsia="Century Gothic"/>
          <w:b/>
        </w:rPr>
        <w:t xml:space="preserve">Role: </w:t>
      </w:r>
      <w:r w:rsidRPr="00E5722D">
        <w:rPr>
          <w:rStyle w:val="spanjobtitle"/>
          <w:rFonts w:eastAsia="Georgia"/>
          <w:sz w:val="22"/>
          <w:szCs w:val="22"/>
        </w:rPr>
        <w:t>Java Full Stack Developer</w:t>
      </w:r>
    </w:p>
    <w:p w14:paraId="6B29D180" w14:textId="77777777" w:rsidR="00771B01" w:rsidRPr="007A5605" w:rsidRDefault="00771B01" w:rsidP="00771B01">
      <w:pPr>
        <w:pStyle w:val="documentulli"/>
        <w:spacing w:line="260" w:lineRule="atLeast"/>
        <w:jc w:val="both"/>
        <w:rPr>
          <w:rFonts w:eastAsia="Century Gothic"/>
          <w:bCs/>
        </w:rPr>
      </w:pPr>
    </w:p>
    <w:p w14:paraId="3E570AFE" w14:textId="77777777" w:rsidR="00771B01" w:rsidRPr="007A5605" w:rsidRDefault="00771B01" w:rsidP="00771B01">
      <w:pPr>
        <w:pStyle w:val="documentulli"/>
        <w:spacing w:line="260" w:lineRule="atLeast"/>
        <w:jc w:val="both"/>
        <w:rPr>
          <w:rFonts w:eastAsia="Century Gothic"/>
          <w:bCs/>
          <w:sz w:val="22"/>
          <w:szCs w:val="22"/>
        </w:rPr>
      </w:pPr>
      <w:r w:rsidRPr="007A5605">
        <w:rPr>
          <w:rFonts w:eastAsia="Century Gothic"/>
          <w:bCs/>
          <w:sz w:val="22"/>
          <w:szCs w:val="22"/>
          <w:u w:val="single"/>
        </w:rPr>
        <w:t>Responsibilities</w:t>
      </w:r>
      <w:r w:rsidRPr="007A5605">
        <w:rPr>
          <w:rFonts w:eastAsia="Century Gothic"/>
          <w:bCs/>
          <w:sz w:val="22"/>
          <w:szCs w:val="22"/>
        </w:rPr>
        <w:t>:</w:t>
      </w:r>
    </w:p>
    <w:p w14:paraId="2C4D96E7"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Participated in entire life cycle (Software Development Life Cycle) of the project right from the initial requirements gathering to the implementation</w:t>
      </w:r>
    </w:p>
    <w:p w14:paraId="37A2F396"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Developed Spring AOP aspects for logging and exception handling and involved in integrating spring with Hibernate</w:t>
      </w:r>
    </w:p>
    <w:p w14:paraId="016788E7"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Drafted all the business and technical documents, implemented and tested the whole system</w:t>
      </w:r>
    </w:p>
    <w:p w14:paraId="7BFBBD5D"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Created Use cases, Sequence Diagrams, Class Diagrams using Rational Rose</w:t>
      </w:r>
    </w:p>
    <w:p w14:paraId="039C8284"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Integrated Tiles 3 framework with Spring MVC to simplify the development of User Interface</w:t>
      </w:r>
    </w:p>
    <w:p w14:paraId="2647A5D8"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Implemented Spring Security with interceptor features to provide Authentication and Authorisation for log in functionalities</w:t>
      </w:r>
    </w:p>
    <w:p w14:paraId="25B22989"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Hibernate and Spring JPA to persist Job data as part of Jobs Micro Services</w:t>
      </w:r>
    </w:p>
    <w:p w14:paraId="3EF02CFC"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Defined Object Relational Mapping for Hibernate and performed spring integration with Hibernate for data access</w:t>
      </w:r>
    </w:p>
    <w:p w14:paraId="1EFA8C93"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Developed Spring AOP aspects for logging and exception handling and involved in integrating Spring with Hibernate</w:t>
      </w:r>
    </w:p>
    <w:p w14:paraId="0CEFB2C1"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Involved in designing and implementation of MVC design pattern using Struts framework for web-tier</w:t>
      </w:r>
    </w:p>
    <w:p w14:paraId="62A9574D"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Performed version control using Subversion</w:t>
      </w:r>
    </w:p>
    <w:p w14:paraId="1586FFDD"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Designed and developed UI screens with JSF to provide interactive screens to display data for provider module</w:t>
      </w:r>
    </w:p>
    <w:p w14:paraId="7712816C"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Expertise in Database application programming for Oracle, PostgreSQL server using Stored Procedures, Triggers, Views etc</w:t>
      </w:r>
    </w:p>
    <w:p w14:paraId="1BFBF8A8"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JMS (Java Messaging Service) for asynchronous communication between different modules</w:t>
      </w:r>
    </w:p>
    <w:p w14:paraId="2C7F1894"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Generated a complete Maven project structure and added dependencies and plugins to pom.xml.</w:t>
      </w:r>
    </w:p>
    <w:p w14:paraId="22DEAD8D" w14:textId="7FFC81A8"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 xml:space="preserve">Worked on providing authorization and authentication to applications using Spring </w:t>
      </w:r>
      <w:r w:rsidR="008805B4" w:rsidRPr="00E5722D">
        <w:rPr>
          <w:rStyle w:val="span"/>
          <w:rFonts w:eastAsia="Georgia"/>
          <w:sz w:val="22"/>
          <w:szCs w:val="22"/>
        </w:rPr>
        <w:t>Security and</w:t>
      </w:r>
      <w:r w:rsidRPr="00E5722D">
        <w:rPr>
          <w:rStyle w:val="span"/>
          <w:rFonts w:eastAsia="Georgia"/>
          <w:sz w:val="22"/>
          <w:szCs w:val="22"/>
        </w:rPr>
        <w:t xml:space="preserve"> protected the application against attacks like session fixation and clickjacking.</w:t>
      </w:r>
    </w:p>
    <w:p w14:paraId="53B4AE26"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Implemented the Java Persistence API (JPA) through Hibernate.</w:t>
      </w:r>
    </w:p>
    <w:p w14:paraId="5589BCEC" w14:textId="3E59F9F5"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 xml:space="preserve">Monitored the error logs using </w:t>
      </w:r>
      <w:r w:rsidR="008805B4" w:rsidRPr="00E5722D">
        <w:rPr>
          <w:rStyle w:val="span"/>
          <w:rFonts w:eastAsia="Georgia"/>
          <w:sz w:val="22"/>
          <w:szCs w:val="22"/>
        </w:rPr>
        <w:t>Log4J and</w:t>
      </w:r>
      <w:r w:rsidRPr="00E5722D">
        <w:rPr>
          <w:rStyle w:val="span"/>
          <w:rFonts w:eastAsia="Georgia"/>
          <w:sz w:val="22"/>
          <w:szCs w:val="22"/>
        </w:rPr>
        <w:t xml:space="preserve"> fixed the problems.</w:t>
      </w:r>
    </w:p>
    <w:p w14:paraId="202190C3"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web services to exchange information.</w:t>
      </w:r>
    </w:p>
    <w:p w14:paraId="42BB5950"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the SOAP framework and WSDL.</w:t>
      </w:r>
    </w:p>
    <w:p w14:paraId="285E2F0D"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 used SoapUI to manually connect to the web service and check the data.</w:t>
      </w:r>
    </w:p>
    <w:p w14:paraId="1D917D20" w14:textId="5DFD4CEB" w:rsidR="00771B01"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Parsed XML and JSON responses received in Java code through web services.</w:t>
      </w:r>
    </w:p>
    <w:p w14:paraId="7B8A215C" w14:textId="77777777" w:rsidR="00771B01" w:rsidRDefault="00771B01" w:rsidP="00771B01">
      <w:pPr>
        <w:pStyle w:val="ulli"/>
        <w:spacing w:line="320" w:lineRule="atLeast"/>
        <w:ind w:left="360"/>
        <w:rPr>
          <w:rStyle w:val="span"/>
          <w:rFonts w:eastAsia="Georgia"/>
          <w:sz w:val="22"/>
          <w:szCs w:val="22"/>
        </w:rPr>
      </w:pPr>
    </w:p>
    <w:p w14:paraId="4DC6F148" w14:textId="77777777" w:rsidR="00771B01" w:rsidRDefault="00771B01" w:rsidP="00771B01">
      <w:pPr>
        <w:pStyle w:val="ulli"/>
        <w:spacing w:line="320" w:lineRule="atLeast"/>
        <w:rPr>
          <w:rStyle w:val="span"/>
          <w:rFonts w:eastAsia="Georgia"/>
          <w:sz w:val="22"/>
          <w:szCs w:val="22"/>
        </w:rPr>
      </w:pPr>
    </w:p>
    <w:p w14:paraId="513F1ADE" w14:textId="40CC5667" w:rsidR="00771B01" w:rsidRPr="007A5605" w:rsidRDefault="00771B01" w:rsidP="00771B01">
      <w:pPr>
        <w:suppressAutoHyphens/>
        <w:spacing w:line="240" w:lineRule="auto"/>
        <w:jc w:val="both"/>
        <w:rPr>
          <w:rFonts w:eastAsia="Amasis MT Pro"/>
          <w:b/>
        </w:rPr>
      </w:pPr>
      <w:r w:rsidRPr="007A5605">
        <w:rPr>
          <w:rFonts w:eastAsia="Amasis MT Pro"/>
          <w:b/>
        </w:rPr>
        <w:t>Client:</w:t>
      </w:r>
      <w:r>
        <w:rPr>
          <w:rFonts w:eastAsia="Amasis MT Pro"/>
          <w:b/>
        </w:rPr>
        <w:t xml:space="preserve"> </w:t>
      </w:r>
      <w:r w:rsidRPr="008805B4">
        <w:rPr>
          <w:rStyle w:val="span"/>
          <w:rFonts w:eastAsia="Georgia"/>
          <w:b/>
          <w:bCs/>
          <w:sz w:val="22"/>
          <w:szCs w:val="22"/>
        </w:rPr>
        <w:t>Efftronics Systems Pvt. Ltd</w:t>
      </w:r>
      <w:r w:rsidRPr="00E5722D">
        <w:rPr>
          <w:rStyle w:val="span"/>
          <w:rFonts w:eastAsia="Georgia"/>
          <w:sz w:val="22"/>
          <w:szCs w:val="22"/>
        </w:rPr>
        <w:t>.</w:t>
      </w:r>
      <w:r w:rsidRPr="00E5722D">
        <w:rPr>
          <w:rStyle w:val="singlecolumnspanpaddedlinenth-child1"/>
          <w:rFonts w:eastAsia="Georgia"/>
          <w:sz w:val="22"/>
          <w:szCs w:val="22"/>
        </w:rPr>
        <w:t xml:space="preserve"> </w:t>
      </w:r>
      <w:r w:rsidRPr="00771B01">
        <w:rPr>
          <w:rFonts w:eastAsia="Amasis MT Pro"/>
          <w:bCs/>
        </w:rPr>
        <w:t xml:space="preserve"> </w:t>
      </w:r>
      <w:r>
        <w:rPr>
          <w:rStyle w:val="span"/>
          <w:rFonts w:eastAsia="Georgia"/>
          <w:b/>
          <w:sz w:val="22"/>
          <w:szCs w:val="22"/>
        </w:rPr>
        <w:t xml:space="preserve">                                                                                        Sep 2014 </w:t>
      </w:r>
      <w:r w:rsidRPr="007A5605">
        <w:rPr>
          <w:rFonts w:eastAsia="Amasis MT Pro"/>
          <w:b/>
        </w:rPr>
        <w:t xml:space="preserve">- </w:t>
      </w:r>
      <w:r>
        <w:rPr>
          <w:rFonts w:eastAsia="Amasis MT Pro"/>
          <w:b/>
        </w:rPr>
        <w:t>July 2015</w:t>
      </w:r>
    </w:p>
    <w:p w14:paraId="7CF68B64" w14:textId="77777777" w:rsidR="00771B01" w:rsidRPr="007A5605" w:rsidRDefault="00771B01" w:rsidP="00771B01">
      <w:pPr>
        <w:pStyle w:val="documentulli"/>
        <w:spacing w:line="260" w:lineRule="atLeast"/>
        <w:jc w:val="both"/>
        <w:rPr>
          <w:rFonts w:eastAsia="Century Gothic"/>
          <w:b/>
        </w:rPr>
      </w:pPr>
      <w:r w:rsidRPr="007A5605">
        <w:rPr>
          <w:rFonts w:eastAsia="Century Gothic"/>
          <w:b/>
        </w:rPr>
        <w:t>Role: J2EE/Java Developer</w:t>
      </w:r>
    </w:p>
    <w:p w14:paraId="194E65E1" w14:textId="77777777" w:rsidR="00771B01" w:rsidRPr="007A5605" w:rsidRDefault="00771B01" w:rsidP="00771B01">
      <w:pPr>
        <w:pStyle w:val="documentulli"/>
        <w:spacing w:line="260" w:lineRule="atLeast"/>
        <w:jc w:val="both"/>
        <w:rPr>
          <w:rFonts w:eastAsia="Century Gothic"/>
          <w:bCs/>
        </w:rPr>
      </w:pPr>
    </w:p>
    <w:p w14:paraId="6FA72773" w14:textId="77777777" w:rsidR="00771B01" w:rsidRPr="007A5605" w:rsidRDefault="00771B01" w:rsidP="00771B01">
      <w:pPr>
        <w:pStyle w:val="documentulli"/>
        <w:spacing w:line="260" w:lineRule="atLeast"/>
        <w:jc w:val="both"/>
        <w:rPr>
          <w:rFonts w:eastAsia="Century Gothic"/>
          <w:bCs/>
          <w:sz w:val="22"/>
          <w:szCs w:val="22"/>
        </w:rPr>
      </w:pPr>
      <w:r w:rsidRPr="007A5605">
        <w:rPr>
          <w:rFonts w:eastAsia="Century Gothic"/>
          <w:bCs/>
          <w:sz w:val="22"/>
          <w:szCs w:val="22"/>
          <w:u w:val="single"/>
        </w:rPr>
        <w:t>Responsibilities</w:t>
      </w:r>
      <w:r w:rsidRPr="007A5605">
        <w:rPr>
          <w:rFonts w:eastAsia="Century Gothic"/>
          <w:bCs/>
          <w:sz w:val="22"/>
          <w:szCs w:val="22"/>
        </w:rPr>
        <w:t>:</w:t>
      </w:r>
    </w:p>
    <w:p w14:paraId="7AA16840"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Participated in entire life cycle (Software Development Life Cycle) of the project right from the initial requirements gathering to the implementation</w:t>
      </w:r>
    </w:p>
    <w:p w14:paraId="1D295AA9"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Developed Spring AOP aspects for logging and exception handling and involved in integrating spring with Hibernate</w:t>
      </w:r>
    </w:p>
    <w:p w14:paraId="5687BF2A"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Drafted all the business and technical documents, implemented and tested the whole system</w:t>
      </w:r>
    </w:p>
    <w:p w14:paraId="30BD89D2"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Created Use cases, Sequence Diagrams, Class Diagrams using Rational Rose</w:t>
      </w:r>
    </w:p>
    <w:p w14:paraId="725D15C7"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Integrated Tiles 3 framework with Spring MVC to simplify the development of User Interface</w:t>
      </w:r>
    </w:p>
    <w:p w14:paraId="781960FC"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Implemented Spring Security with interceptor features to provide Authentication and Authorisation for log in functionalities</w:t>
      </w:r>
    </w:p>
    <w:p w14:paraId="00AAA0C2"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Hibernate and Spring JPA to persist Job data as part of Jobs Micro Services</w:t>
      </w:r>
    </w:p>
    <w:p w14:paraId="2CE5D3AC"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Defined Object Relational Mapping for Hibernate and performed spring integration with Hibernate for data access</w:t>
      </w:r>
    </w:p>
    <w:p w14:paraId="07F632DF"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Developed Spring AOP aspects for logging and exception handling and involved in integrating Spring with Hibernate</w:t>
      </w:r>
    </w:p>
    <w:p w14:paraId="0B0A5BA3"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Involved in designing and implementation of MVC design pattern using Struts framework for web-tier</w:t>
      </w:r>
    </w:p>
    <w:p w14:paraId="276A240B"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Performed version control using Subversion</w:t>
      </w:r>
    </w:p>
    <w:p w14:paraId="2DF56F16"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Designed and developed UI screens with JSF to provide interactive screens to display data for provider module</w:t>
      </w:r>
    </w:p>
    <w:p w14:paraId="3BB359D9"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Expertise in Database application programming for Oracle, PostgreSQL server using Stored Procedures, Triggers, Views etc</w:t>
      </w:r>
    </w:p>
    <w:p w14:paraId="6A8ABA86"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JMS (Java Messaging Service) for asynchronous communication between different modules</w:t>
      </w:r>
    </w:p>
    <w:p w14:paraId="6722A35C"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Generated a complete Maven project structure and added dependencies and plugins to pom.xml.</w:t>
      </w:r>
    </w:p>
    <w:p w14:paraId="36E1E3DA" w14:textId="317A5BAB"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 xml:space="preserve">Worked on providing authorization and authentication to applications using Spring </w:t>
      </w:r>
      <w:r w:rsidR="008805B4" w:rsidRPr="00E5722D">
        <w:rPr>
          <w:rStyle w:val="span"/>
          <w:rFonts w:eastAsia="Georgia"/>
          <w:sz w:val="22"/>
          <w:szCs w:val="22"/>
        </w:rPr>
        <w:t>Security and</w:t>
      </w:r>
      <w:r w:rsidRPr="00E5722D">
        <w:rPr>
          <w:rStyle w:val="span"/>
          <w:rFonts w:eastAsia="Georgia"/>
          <w:sz w:val="22"/>
          <w:szCs w:val="22"/>
        </w:rPr>
        <w:t xml:space="preserve"> protected the application against attacks like session fixation and clickjacking.</w:t>
      </w:r>
    </w:p>
    <w:p w14:paraId="12EEFD76"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Implemented the Java Persistence API (JPA) through Hibernate.</w:t>
      </w:r>
    </w:p>
    <w:p w14:paraId="757E547B" w14:textId="04E755D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 xml:space="preserve">Monitored the error logs using </w:t>
      </w:r>
      <w:r w:rsidR="008805B4" w:rsidRPr="00E5722D">
        <w:rPr>
          <w:rStyle w:val="span"/>
          <w:rFonts w:eastAsia="Georgia"/>
          <w:sz w:val="22"/>
          <w:szCs w:val="22"/>
        </w:rPr>
        <w:t>Log4J and</w:t>
      </w:r>
      <w:r w:rsidRPr="00E5722D">
        <w:rPr>
          <w:rStyle w:val="span"/>
          <w:rFonts w:eastAsia="Georgia"/>
          <w:sz w:val="22"/>
          <w:szCs w:val="22"/>
        </w:rPr>
        <w:t xml:space="preserve"> fixed the problems.</w:t>
      </w:r>
    </w:p>
    <w:p w14:paraId="0A7BF0DE"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web services to exchange information.</w:t>
      </w:r>
    </w:p>
    <w:p w14:paraId="4FD423A1"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Used the SOAP framework and WSDL.</w:t>
      </w:r>
    </w:p>
    <w:p w14:paraId="1867AD0F" w14:textId="77777777" w:rsidR="00771B01" w:rsidRPr="00E5722D" w:rsidRDefault="00771B01" w:rsidP="00771B01">
      <w:pPr>
        <w:pStyle w:val="ulli"/>
        <w:numPr>
          <w:ilvl w:val="0"/>
          <w:numId w:val="26"/>
        </w:numPr>
        <w:spacing w:line="320" w:lineRule="atLeast"/>
        <w:rPr>
          <w:rStyle w:val="span"/>
          <w:rFonts w:eastAsia="Georgia"/>
          <w:sz w:val="22"/>
          <w:szCs w:val="22"/>
        </w:rPr>
      </w:pPr>
      <w:r w:rsidRPr="00E5722D">
        <w:rPr>
          <w:rStyle w:val="span"/>
          <w:rFonts w:eastAsia="Georgia"/>
          <w:sz w:val="22"/>
          <w:szCs w:val="22"/>
        </w:rPr>
        <w:t>I used SoapUI to manually connect to the web service and check the data.</w:t>
      </w:r>
    </w:p>
    <w:p w14:paraId="37E4583D" w14:textId="5C66DC8F" w:rsidR="00771B01" w:rsidRPr="00771B01" w:rsidRDefault="00771B01" w:rsidP="00771B01">
      <w:pPr>
        <w:pStyle w:val="ulli"/>
        <w:spacing w:line="320" w:lineRule="atLeast"/>
        <w:rPr>
          <w:rFonts w:eastAsia="Georgia"/>
          <w:sz w:val="22"/>
          <w:szCs w:val="22"/>
        </w:rPr>
      </w:pPr>
      <w:r w:rsidRPr="00E5722D">
        <w:rPr>
          <w:rStyle w:val="span"/>
          <w:rFonts w:eastAsia="Georgia"/>
          <w:sz w:val="22"/>
          <w:szCs w:val="22"/>
        </w:rPr>
        <w:t>Parsed XML and JSON responses received in Java code through web services</w:t>
      </w:r>
    </w:p>
    <w:p w14:paraId="00729829" w14:textId="77777777" w:rsidR="008B07EA" w:rsidRPr="007A5605" w:rsidRDefault="008B07EA" w:rsidP="008B07EA">
      <w:pPr>
        <w:pStyle w:val="documentulli"/>
        <w:pBdr>
          <w:bottom w:val="single" w:sz="12" w:space="0" w:color="auto"/>
        </w:pBdr>
        <w:spacing w:line="260" w:lineRule="atLeast"/>
        <w:ind w:left="360"/>
        <w:jc w:val="both"/>
        <w:rPr>
          <w:rFonts w:eastAsia="Century Gothic"/>
          <w:bCs/>
        </w:rPr>
      </w:pPr>
    </w:p>
    <w:p w14:paraId="41FB3139" w14:textId="77777777" w:rsidR="008B07EA" w:rsidRPr="007A5605" w:rsidRDefault="008B07EA" w:rsidP="00E20686">
      <w:pPr>
        <w:pStyle w:val="documentulli"/>
        <w:spacing w:line="260" w:lineRule="atLeast"/>
        <w:jc w:val="both"/>
        <w:rPr>
          <w:rFonts w:eastAsia="Century Gothic"/>
          <w:b/>
          <w:bCs/>
          <w:color w:val="1F3864" w:themeColor="accent1" w:themeShade="80"/>
          <w:u w:val="single"/>
        </w:rPr>
      </w:pPr>
    </w:p>
    <w:p w14:paraId="70C1F6C4" w14:textId="39BDD0AC" w:rsidR="00E20686" w:rsidRPr="007A5605" w:rsidRDefault="00E20686" w:rsidP="00E20686">
      <w:pPr>
        <w:pStyle w:val="documentulli"/>
        <w:spacing w:line="260" w:lineRule="atLeast"/>
        <w:jc w:val="both"/>
        <w:rPr>
          <w:rFonts w:eastAsia="Century Gothic"/>
          <w:bCs/>
          <w:color w:val="1F3864" w:themeColor="accent1" w:themeShade="80"/>
        </w:rPr>
      </w:pPr>
      <w:r w:rsidRPr="007A5605">
        <w:rPr>
          <w:rFonts w:eastAsia="Century Gothic"/>
          <w:b/>
          <w:bCs/>
          <w:color w:val="1F3864" w:themeColor="accent1" w:themeShade="80"/>
          <w:u w:val="single"/>
        </w:rPr>
        <w:t>EDUCATION DETAILS</w:t>
      </w:r>
      <w:r w:rsidRPr="007A5605">
        <w:rPr>
          <w:rFonts w:eastAsia="Century Gothic"/>
          <w:bCs/>
          <w:color w:val="1F3864" w:themeColor="accent1" w:themeShade="80"/>
        </w:rPr>
        <w:t>:</w:t>
      </w:r>
    </w:p>
    <w:p w14:paraId="5C249E62" w14:textId="77777777" w:rsidR="00E20686" w:rsidRPr="007A5605" w:rsidRDefault="00E20686" w:rsidP="00E20686">
      <w:pPr>
        <w:pStyle w:val="ListParagraph"/>
        <w:shd w:val="clear" w:color="auto" w:fill="FFFFFF"/>
        <w:ind w:left="720" w:firstLine="0"/>
        <w:rPr>
          <w:rFonts w:ascii="Times New Roman" w:hAnsi="Times New Roman" w:cs="Times New Roman"/>
          <w:color w:val="222222"/>
        </w:rPr>
      </w:pPr>
    </w:p>
    <w:p w14:paraId="53788DFE" w14:textId="77777777" w:rsidR="00771B01" w:rsidRPr="00771B01" w:rsidRDefault="00771B01" w:rsidP="00771B01">
      <w:pPr>
        <w:pStyle w:val="divdocumentsinglecolumn"/>
        <w:tabs>
          <w:tab w:val="right" w:pos="10620"/>
        </w:tabs>
        <w:spacing w:line="320" w:lineRule="atLeast"/>
        <w:ind w:left="400"/>
        <w:rPr>
          <w:rFonts w:eastAsia="Georgia"/>
          <w:b/>
          <w:bCs/>
          <w:sz w:val="22"/>
          <w:szCs w:val="22"/>
        </w:rPr>
      </w:pPr>
      <w:r w:rsidRPr="00E5722D">
        <w:rPr>
          <w:rStyle w:val="spancompanynameeduc"/>
          <w:rFonts w:eastAsia="Georgia"/>
          <w:sz w:val="22"/>
          <w:szCs w:val="22"/>
        </w:rPr>
        <w:t>Northwestern Polytechnic University</w:t>
      </w:r>
      <w:r w:rsidRPr="00E5722D">
        <w:rPr>
          <w:rStyle w:val="singlecolumnspanpaddedlinenth-child1"/>
          <w:rFonts w:eastAsia="Georgia"/>
          <w:sz w:val="22"/>
          <w:szCs w:val="22"/>
        </w:rPr>
        <w:t xml:space="preserve"> </w:t>
      </w:r>
      <w:r w:rsidRPr="00E5722D">
        <w:rPr>
          <w:rStyle w:val="datesWrapper"/>
          <w:rFonts w:eastAsia="Georgia"/>
          <w:sz w:val="22"/>
          <w:szCs w:val="22"/>
        </w:rPr>
        <w:tab/>
        <w:t xml:space="preserve"> </w:t>
      </w:r>
      <w:r w:rsidRPr="00771B01">
        <w:rPr>
          <w:rStyle w:val="span"/>
          <w:rFonts w:eastAsia="Georgia"/>
          <w:b/>
          <w:bCs/>
          <w:sz w:val="22"/>
          <w:szCs w:val="22"/>
        </w:rPr>
        <w:t>December 2016</w:t>
      </w:r>
      <w:r w:rsidRPr="00771B01">
        <w:rPr>
          <w:rStyle w:val="datesWrapper"/>
          <w:rFonts w:eastAsia="Georgia"/>
          <w:b/>
          <w:bCs/>
          <w:sz w:val="22"/>
          <w:szCs w:val="22"/>
        </w:rPr>
        <w:t xml:space="preserve"> </w:t>
      </w:r>
    </w:p>
    <w:p w14:paraId="52EC1ADF" w14:textId="688C95CA" w:rsidR="00771B01" w:rsidRPr="00E5722D" w:rsidRDefault="00771B01" w:rsidP="00771B01">
      <w:pPr>
        <w:pStyle w:val="spanpaddedline"/>
        <w:spacing w:line="320" w:lineRule="atLeast"/>
        <w:ind w:left="400"/>
        <w:rPr>
          <w:rFonts w:eastAsia="Georgia"/>
          <w:sz w:val="22"/>
          <w:szCs w:val="22"/>
        </w:rPr>
      </w:pPr>
      <w:r w:rsidRPr="00E5722D">
        <w:rPr>
          <w:rStyle w:val="spandegree"/>
          <w:rFonts w:eastAsia="Georgia"/>
          <w:sz w:val="22"/>
          <w:szCs w:val="22"/>
        </w:rPr>
        <w:t>Master of Science</w:t>
      </w:r>
      <w:r w:rsidRPr="00E5722D">
        <w:rPr>
          <w:rStyle w:val="span"/>
          <w:rFonts w:eastAsia="Georgia"/>
          <w:sz w:val="22"/>
          <w:szCs w:val="22"/>
        </w:rPr>
        <w:t xml:space="preserve">: </w:t>
      </w:r>
      <w:r w:rsidRPr="00E5722D">
        <w:rPr>
          <w:rStyle w:val="spanprogramline"/>
          <w:rFonts w:eastAsia="Georgia"/>
          <w:sz w:val="22"/>
          <w:szCs w:val="22"/>
        </w:rPr>
        <w:t>computer science</w:t>
      </w:r>
    </w:p>
    <w:p w14:paraId="46CFAF6F" w14:textId="77777777" w:rsidR="00771B01" w:rsidRPr="00E5722D" w:rsidRDefault="00771B01" w:rsidP="00771B01">
      <w:pPr>
        <w:pStyle w:val="spanpaddedline"/>
        <w:spacing w:line="320" w:lineRule="atLeast"/>
        <w:ind w:left="400"/>
        <w:rPr>
          <w:rFonts w:eastAsia="Georgia"/>
          <w:sz w:val="22"/>
          <w:szCs w:val="22"/>
        </w:rPr>
      </w:pPr>
      <w:r w:rsidRPr="00E5722D">
        <w:rPr>
          <w:rStyle w:val="span"/>
          <w:rFonts w:eastAsia="Georgia"/>
          <w:sz w:val="22"/>
          <w:szCs w:val="22"/>
        </w:rPr>
        <w:t>California</w:t>
      </w:r>
      <w:r w:rsidRPr="00E5722D">
        <w:rPr>
          <w:rFonts w:eastAsia="Georgia"/>
          <w:sz w:val="22"/>
          <w:szCs w:val="22"/>
        </w:rPr>
        <w:t xml:space="preserve"> </w:t>
      </w:r>
    </w:p>
    <w:p w14:paraId="288A07AC" w14:textId="77777777" w:rsidR="00771B01" w:rsidRPr="00771B01" w:rsidRDefault="00771B01" w:rsidP="00771B01">
      <w:pPr>
        <w:pStyle w:val="divdocumentsinglecolumn"/>
        <w:tabs>
          <w:tab w:val="right" w:pos="10620"/>
        </w:tabs>
        <w:spacing w:before="240" w:line="320" w:lineRule="atLeast"/>
        <w:ind w:left="400"/>
        <w:rPr>
          <w:rFonts w:eastAsia="Georgia"/>
          <w:b/>
          <w:bCs/>
          <w:sz w:val="22"/>
          <w:szCs w:val="22"/>
        </w:rPr>
      </w:pPr>
      <w:r w:rsidRPr="00E5722D">
        <w:rPr>
          <w:rStyle w:val="spancompanynameeduc"/>
          <w:rFonts w:eastAsia="Georgia"/>
          <w:sz w:val="22"/>
          <w:szCs w:val="22"/>
        </w:rPr>
        <w:t>JNTUH</w:t>
      </w:r>
      <w:r w:rsidRPr="00E5722D">
        <w:rPr>
          <w:rStyle w:val="singlecolumnspanpaddedlinenth-child1"/>
          <w:rFonts w:eastAsia="Georgia"/>
          <w:sz w:val="22"/>
          <w:szCs w:val="22"/>
        </w:rPr>
        <w:t xml:space="preserve"> </w:t>
      </w:r>
      <w:r w:rsidRPr="00E5722D">
        <w:rPr>
          <w:rStyle w:val="datesWrapper"/>
          <w:rFonts w:eastAsia="Georgia"/>
          <w:sz w:val="22"/>
          <w:szCs w:val="22"/>
        </w:rPr>
        <w:tab/>
        <w:t xml:space="preserve"> </w:t>
      </w:r>
      <w:r w:rsidRPr="00771B01">
        <w:rPr>
          <w:rStyle w:val="span"/>
          <w:rFonts w:eastAsia="Georgia"/>
          <w:b/>
          <w:bCs/>
          <w:sz w:val="22"/>
          <w:szCs w:val="22"/>
        </w:rPr>
        <w:t>May 2014</w:t>
      </w:r>
      <w:r w:rsidRPr="00771B01">
        <w:rPr>
          <w:rStyle w:val="datesWrapper"/>
          <w:rFonts w:eastAsia="Georgia"/>
          <w:b/>
          <w:bCs/>
          <w:sz w:val="22"/>
          <w:szCs w:val="22"/>
        </w:rPr>
        <w:t xml:space="preserve"> </w:t>
      </w:r>
    </w:p>
    <w:p w14:paraId="52551CDD" w14:textId="77777777" w:rsidR="00771B01" w:rsidRPr="00E5722D" w:rsidRDefault="00771B01" w:rsidP="00771B01">
      <w:pPr>
        <w:pStyle w:val="spanpaddedline"/>
        <w:spacing w:line="320" w:lineRule="atLeast"/>
        <w:ind w:left="400"/>
        <w:rPr>
          <w:rFonts w:eastAsia="Georgia"/>
          <w:sz w:val="22"/>
          <w:szCs w:val="22"/>
        </w:rPr>
      </w:pPr>
      <w:r w:rsidRPr="00E5722D">
        <w:rPr>
          <w:rStyle w:val="spandegree"/>
          <w:rFonts w:eastAsia="Georgia"/>
          <w:sz w:val="22"/>
          <w:szCs w:val="22"/>
        </w:rPr>
        <w:t>Bachelors</w:t>
      </w:r>
      <w:r w:rsidRPr="00E5722D">
        <w:rPr>
          <w:rStyle w:val="span"/>
          <w:rFonts w:eastAsia="Georgia"/>
          <w:sz w:val="22"/>
          <w:szCs w:val="22"/>
        </w:rPr>
        <w:t xml:space="preserve">: </w:t>
      </w:r>
      <w:r w:rsidRPr="00E5722D">
        <w:rPr>
          <w:rStyle w:val="spanprogramline"/>
          <w:rFonts w:eastAsia="Georgia"/>
          <w:sz w:val="22"/>
          <w:szCs w:val="22"/>
        </w:rPr>
        <w:t>computer science</w:t>
      </w:r>
    </w:p>
    <w:p w14:paraId="264119C9" w14:textId="77777777" w:rsidR="00771B01" w:rsidRPr="00E5722D" w:rsidRDefault="00771B01" w:rsidP="00771B01">
      <w:pPr>
        <w:pStyle w:val="spanpaddedline"/>
        <w:spacing w:line="320" w:lineRule="atLeast"/>
        <w:ind w:left="400"/>
        <w:rPr>
          <w:rFonts w:eastAsia="Georgia"/>
          <w:sz w:val="22"/>
          <w:szCs w:val="22"/>
        </w:rPr>
      </w:pPr>
      <w:r w:rsidRPr="00E5722D">
        <w:rPr>
          <w:rStyle w:val="span"/>
          <w:rFonts w:eastAsia="Georgia"/>
          <w:sz w:val="22"/>
          <w:szCs w:val="22"/>
        </w:rPr>
        <w:t>India</w:t>
      </w:r>
    </w:p>
    <w:p w14:paraId="0D99DD54" w14:textId="77777777" w:rsidR="00BC1EA0" w:rsidRPr="007A5605" w:rsidRDefault="00BC1EA0" w:rsidP="00E20686">
      <w:pPr>
        <w:pStyle w:val="documentulli"/>
        <w:pBdr>
          <w:left w:val="none" w:sz="0" w:space="1" w:color="auto"/>
          <w:bottom w:val="single" w:sz="12" w:space="0" w:color="auto"/>
        </w:pBdr>
        <w:spacing w:line="260" w:lineRule="atLeast"/>
        <w:ind w:left="360"/>
        <w:jc w:val="both"/>
        <w:rPr>
          <w:rFonts w:eastAsia="Century Gothic"/>
          <w:bCs/>
          <w:sz w:val="22"/>
          <w:szCs w:val="22"/>
        </w:rPr>
      </w:pPr>
    </w:p>
    <w:p w14:paraId="67A449B6" w14:textId="77777777" w:rsidR="00E20686" w:rsidRPr="007A5605" w:rsidRDefault="00E20686">
      <w:pPr>
        <w:pStyle w:val="documentulli"/>
        <w:pBdr>
          <w:left w:val="none" w:sz="0" w:space="1" w:color="auto"/>
          <w:bottom w:val="single" w:sz="12" w:space="0" w:color="auto"/>
        </w:pBdr>
        <w:spacing w:line="260" w:lineRule="atLeast"/>
        <w:ind w:left="360"/>
        <w:jc w:val="both"/>
        <w:rPr>
          <w:rFonts w:eastAsia="Century Gothic"/>
          <w:bCs/>
          <w:sz w:val="22"/>
          <w:szCs w:val="22"/>
        </w:rPr>
      </w:pPr>
    </w:p>
    <w:sectPr w:rsidR="00E20686" w:rsidRPr="007A5605" w:rsidSect="0044234A">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48377" w14:textId="77777777" w:rsidR="00F60DD8" w:rsidRDefault="00F60DD8" w:rsidP="007E2AFF">
      <w:pPr>
        <w:spacing w:line="240" w:lineRule="auto"/>
      </w:pPr>
      <w:r>
        <w:separator/>
      </w:r>
    </w:p>
  </w:endnote>
  <w:endnote w:type="continuationSeparator" w:id="0">
    <w:p w14:paraId="25D2CD2C" w14:textId="77777777" w:rsidR="00F60DD8" w:rsidRDefault="00F60DD8" w:rsidP="007E2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Amasis MT Pro">
    <w:charset w:val="00"/>
    <w:family w:val="roman"/>
    <w:pitch w:val="variable"/>
    <w:sig w:usb0="A00000AF" w:usb1="4000205B" w:usb2="000000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4C7B1" w14:textId="77777777" w:rsidR="00F60DD8" w:rsidRDefault="00F60DD8" w:rsidP="007E2AFF">
      <w:pPr>
        <w:spacing w:line="240" w:lineRule="auto"/>
      </w:pPr>
      <w:r>
        <w:separator/>
      </w:r>
    </w:p>
  </w:footnote>
  <w:footnote w:type="continuationSeparator" w:id="0">
    <w:p w14:paraId="1A080A0F" w14:textId="77777777" w:rsidR="00F60DD8" w:rsidRDefault="00F60DD8" w:rsidP="007E2A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4F1A237C">
      <w:start w:val="1"/>
      <w:numFmt w:val="bullet"/>
      <w:lvlText w:val=""/>
      <w:lvlJc w:val="left"/>
      <w:pPr>
        <w:ind w:left="720" w:hanging="360"/>
      </w:pPr>
      <w:rPr>
        <w:rFonts w:ascii="Symbol" w:hAnsi="Symbol"/>
      </w:rPr>
    </w:lvl>
    <w:lvl w:ilvl="1" w:tplc="925EBDF4">
      <w:start w:val="1"/>
      <w:numFmt w:val="bullet"/>
      <w:lvlText w:val="o"/>
      <w:lvlJc w:val="left"/>
      <w:pPr>
        <w:tabs>
          <w:tab w:val="num" w:pos="1440"/>
        </w:tabs>
        <w:ind w:left="1440" w:hanging="360"/>
      </w:pPr>
      <w:rPr>
        <w:rFonts w:ascii="Courier New" w:hAnsi="Courier New"/>
      </w:rPr>
    </w:lvl>
    <w:lvl w:ilvl="2" w:tplc="D85A8C6E">
      <w:start w:val="1"/>
      <w:numFmt w:val="bullet"/>
      <w:lvlText w:val=""/>
      <w:lvlJc w:val="left"/>
      <w:pPr>
        <w:tabs>
          <w:tab w:val="num" w:pos="2160"/>
        </w:tabs>
        <w:ind w:left="2160" w:hanging="360"/>
      </w:pPr>
      <w:rPr>
        <w:rFonts w:ascii="Wingdings" w:hAnsi="Wingdings"/>
      </w:rPr>
    </w:lvl>
    <w:lvl w:ilvl="3" w:tplc="F4CCC57E">
      <w:start w:val="1"/>
      <w:numFmt w:val="bullet"/>
      <w:lvlText w:val=""/>
      <w:lvlJc w:val="left"/>
      <w:pPr>
        <w:tabs>
          <w:tab w:val="num" w:pos="2880"/>
        </w:tabs>
        <w:ind w:left="2880" w:hanging="360"/>
      </w:pPr>
      <w:rPr>
        <w:rFonts w:ascii="Symbol" w:hAnsi="Symbol"/>
      </w:rPr>
    </w:lvl>
    <w:lvl w:ilvl="4" w:tplc="09FECED2">
      <w:start w:val="1"/>
      <w:numFmt w:val="bullet"/>
      <w:lvlText w:val="o"/>
      <w:lvlJc w:val="left"/>
      <w:pPr>
        <w:tabs>
          <w:tab w:val="num" w:pos="3600"/>
        </w:tabs>
        <w:ind w:left="3600" w:hanging="360"/>
      </w:pPr>
      <w:rPr>
        <w:rFonts w:ascii="Courier New" w:hAnsi="Courier New"/>
      </w:rPr>
    </w:lvl>
    <w:lvl w:ilvl="5" w:tplc="E41CB47C">
      <w:start w:val="1"/>
      <w:numFmt w:val="bullet"/>
      <w:lvlText w:val=""/>
      <w:lvlJc w:val="left"/>
      <w:pPr>
        <w:tabs>
          <w:tab w:val="num" w:pos="4320"/>
        </w:tabs>
        <w:ind w:left="4320" w:hanging="360"/>
      </w:pPr>
      <w:rPr>
        <w:rFonts w:ascii="Wingdings" w:hAnsi="Wingdings"/>
      </w:rPr>
    </w:lvl>
    <w:lvl w:ilvl="6" w:tplc="69C2A95E">
      <w:start w:val="1"/>
      <w:numFmt w:val="bullet"/>
      <w:lvlText w:val=""/>
      <w:lvlJc w:val="left"/>
      <w:pPr>
        <w:tabs>
          <w:tab w:val="num" w:pos="5040"/>
        </w:tabs>
        <w:ind w:left="5040" w:hanging="360"/>
      </w:pPr>
      <w:rPr>
        <w:rFonts w:ascii="Symbol" w:hAnsi="Symbol"/>
      </w:rPr>
    </w:lvl>
    <w:lvl w:ilvl="7" w:tplc="18E434DE">
      <w:start w:val="1"/>
      <w:numFmt w:val="bullet"/>
      <w:lvlText w:val="o"/>
      <w:lvlJc w:val="left"/>
      <w:pPr>
        <w:tabs>
          <w:tab w:val="num" w:pos="5760"/>
        </w:tabs>
        <w:ind w:left="5760" w:hanging="360"/>
      </w:pPr>
      <w:rPr>
        <w:rFonts w:ascii="Courier New" w:hAnsi="Courier New"/>
      </w:rPr>
    </w:lvl>
    <w:lvl w:ilvl="8" w:tplc="B94E7E8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192F9D6">
      <w:start w:val="1"/>
      <w:numFmt w:val="bullet"/>
      <w:lvlText w:val=""/>
      <w:lvlJc w:val="left"/>
      <w:pPr>
        <w:ind w:left="720" w:hanging="360"/>
      </w:pPr>
      <w:rPr>
        <w:rFonts w:ascii="Symbol" w:hAnsi="Symbol"/>
      </w:rPr>
    </w:lvl>
    <w:lvl w:ilvl="1" w:tplc="17CC73D6">
      <w:start w:val="1"/>
      <w:numFmt w:val="bullet"/>
      <w:lvlText w:val="o"/>
      <w:lvlJc w:val="left"/>
      <w:pPr>
        <w:tabs>
          <w:tab w:val="num" w:pos="1440"/>
        </w:tabs>
        <w:ind w:left="1440" w:hanging="360"/>
      </w:pPr>
      <w:rPr>
        <w:rFonts w:ascii="Courier New" w:hAnsi="Courier New"/>
      </w:rPr>
    </w:lvl>
    <w:lvl w:ilvl="2" w:tplc="3FAE8BA2">
      <w:start w:val="1"/>
      <w:numFmt w:val="bullet"/>
      <w:lvlText w:val=""/>
      <w:lvlJc w:val="left"/>
      <w:pPr>
        <w:tabs>
          <w:tab w:val="num" w:pos="2160"/>
        </w:tabs>
        <w:ind w:left="2160" w:hanging="360"/>
      </w:pPr>
      <w:rPr>
        <w:rFonts w:ascii="Wingdings" w:hAnsi="Wingdings"/>
      </w:rPr>
    </w:lvl>
    <w:lvl w:ilvl="3" w:tplc="40C08472">
      <w:start w:val="1"/>
      <w:numFmt w:val="bullet"/>
      <w:lvlText w:val=""/>
      <w:lvlJc w:val="left"/>
      <w:pPr>
        <w:tabs>
          <w:tab w:val="num" w:pos="2880"/>
        </w:tabs>
        <w:ind w:left="2880" w:hanging="360"/>
      </w:pPr>
      <w:rPr>
        <w:rFonts w:ascii="Symbol" w:hAnsi="Symbol"/>
      </w:rPr>
    </w:lvl>
    <w:lvl w:ilvl="4" w:tplc="9EA47E44">
      <w:start w:val="1"/>
      <w:numFmt w:val="bullet"/>
      <w:lvlText w:val="o"/>
      <w:lvlJc w:val="left"/>
      <w:pPr>
        <w:tabs>
          <w:tab w:val="num" w:pos="3600"/>
        </w:tabs>
        <w:ind w:left="3600" w:hanging="360"/>
      </w:pPr>
      <w:rPr>
        <w:rFonts w:ascii="Courier New" w:hAnsi="Courier New"/>
      </w:rPr>
    </w:lvl>
    <w:lvl w:ilvl="5" w:tplc="8CC60462">
      <w:start w:val="1"/>
      <w:numFmt w:val="bullet"/>
      <w:lvlText w:val=""/>
      <w:lvlJc w:val="left"/>
      <w:pPr>
        <w:tabs>
          <w:tab w:val="num" w:pos="4320"/>
        </w:tabs>
        <w:ind w:left="4320" w:hanging="360"/>
      </w:pPr>
      <w:rPr>
        <w:rFonts w:ascii="Wingdings" w:hAnsi="Wingdings"/>
      </w:rPr>
    </w:lvl>
    <w:lvl w:ilvl="6" w:tplc="9572A0C2">
      <w:start w:val="1"/>
      <w:numFmt w:val="bullet"/>
      <w:lvlText w:val=""/>
      <w:lvlJc w:val="left"/>
      <w:pPr>
        <w:tabs>
          <w:tab w:val="num" w:pos="5040"/>
        </w:tabs>
        <w:ind w:left="5040" w:hanging="360"/>
      </w:pPr>
      <w:rPr>
        <w:rFonts w:ascii="Symbol" w:hAnsi="Symbol"/>
      </w:rPr>
    </w:lvl>
    <w:lvl w:ilvl="7" w:tplc="D22A32AE">
      <w:start w:val="1"/>
      <w:numFmt w:val="bullet"/>
      <w:lvlText w:val="o"/>
      <w:lvlJc w:val="left"/>
      <w:pPr>
        <w:tabs>
          <w:tab w:val="num" w:pos="5760"/>
        </w:tabs>
        <w:ind w:left="5760" w:hanging="360"/>
      </w:pPr>
      <w:rPr>
        <w:rFonts w:ascii="Courier New" w:hAnsi="Courier New"/>
      </w:rPr>
    </w:lvl>
    <w:lvl w:ilvl="8" w:tplc="96BE858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C52AEA2">
      <w:start w:val="1"/>
      <w:numFmt w:val="bullet"/>
      <w:lvlText w:val=""/>
      <w:lvlJc w:val="left"/>
      <w:pPr>
        <w:ind w:left="720" w:hanging="360"/>
      </w:pPr>
      <w:rPr>
        <w:rFonts w:ascii="Symbol" w:hAnsi="Symbol"/>
      </w:rPr>
    </w:lvl>
    <w:lvl w:ilvl="1" w:tplc="23B676FC">
      <w:start w:val="1"/>
      <w:numFmt w:val="bullet"/>
      <w:lvlText w:val="o"/>
      <w:lvlJc w:val="left"/>
      <w:pPr>
        <w:tabs>
          <w:tab w:val="num" w:pos="1440"/>
        </w:tabs>
        <w:ind w:left="1440" w:hanging="360"/>
      </w:pPr>
      <w:rPr>
        <w:rFonts w:ascii="Courier New" w:hAnsi="Courier New"/>
      </w:rPr>
    </w:lvl>
    <w:lvl w:ilvl="2" w:tplc="14DEEB08">
      <w:start w:val="1"/>
      <w:numFmt w:val="bullet"/>
      <w:lvlText w:val=""/>
      <w:lvlJc w:val="left"/>
      <w:pPr>
        <w:tabs>
          <w:tab w:val="num" w:pos="2160"/>
        </w:tabs>
        <w:ind w:left="2160" w:hanging="360"/>
      </w:pPr>
      <w:rPr>
        <w:rFonts w:ascii="Wingdings" w:hAnsi="Wingdings"/>
      </w:rPr>
    </w:lvl>
    <w:lvl w:ilvl="3" w:tplc="3894E34C">
      <w:start w:val="1"/>
      <w:numFmt w:val="bullet"/>
      <w:lvlText w:val=""/>
      <w:lvlJc w:val="left"/>
      <w:pPr>
        <w:tabs>
          <w:tab w:val="num" w:pos="2880"/>
        </w:tabs>
        <w:ind w:left="2880" w:hanging="360"/>
      </w:pPr>
      <w:rPr>
        <w:rFonts w:ascii="Symbol" w:hAnsi="Symbol"/>
      </w:rPr>
    </w:lvl>
    <w:lvl w:ilvl="4" w:tplc="7902D172">
      <w:start w:val="1"/>
      <w:numFmt w:val="bullet"/>
      <w:lvlText w:val="o"/>
      <w:lvlJc w:val="left"/>
      <w:pPr>
        <w:tabs>
          <w:tab w:val="num" w:pos="3600"/>
        </w:tabs>
        <w:ind w:left="3600" w:hanging="360"/>
      </w:pPr>
      <w:rPr>
        <w:rFonts w:ascii="Courier New" w:hAnsi="Courier New"/>
      </w:rPr>
    </w:lvl>
    <w:lvl w:ilvl="5" w:tplc="935E20B4">
      <w:start w:val="1"/>
      <w:numFmt w:val="bullet"/>
      <w:lvlText w:val=""/>
      <w:lvlJc w:val="left"/>
      <w:pPr>
        <w:tabs>
          <w:tab w:val="num" w:pos="4320"/>
        </w:tabs>
        <w:ind w:left="4320" w:hanging="360"/>
      </w:pPr>
      <w:rPr>
        <w:rFonts w:ascii="Wingdings" w:hAnsi="Wingdings"/>
      </w:rPr>
    </w:lvl>
    <w:lvl w:ilvl="6" w:tplc="168AFACC">
      <w:start w:val="1"/>
      <w:numFmt w:val="bullet"/>
      <w:lvlText w:val=""/>
      <w:lvlJc w:val="left"/>
      <w:pPr>
        <w:tabs>
          <w:tab w:val="num" w:pos="5040"/>
        </w:tabs>
        <w:ind w:left="5040" w:hanging="360"/>
      </w:pPr>
      <w:rPr>
        <w:rFonts w:ascii="Symbol" w:hAnsi="Symbol"/>
      </w:rPr>
    </w:lvl>
    <w:lvl w:ilvl="7" w:tplc="E5AEF7CC">
      <w:start w:val="1"/>
      <w:numFmt w:val="bullet"/>
      <w:lvlText w:val="o"/>
      <w:lvlJc w:val="left"/>
      <w:pPr>
        <w:tabs>
          <w:tab w:val="num" w:pos="5760"/>
        </w:tabs>
        <w:ind w:left="5760" w:hanging="360"/>
      </w:pPr>
      <w:rPr>
        <w:rFonts w:ascii="Courier New" w:hAnsi="Courier New"/>
      </w:rPr>
    </w:lvl>
    <w:lvl w:ilvl="8" w:tplc="FA226D4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948C854">
      <w:start w:val="1"/>
      <w:numFmt w:val="bullet"/>
      <w:lvlText w:val=""/>
      <w:lvlJc w:val="left"/>
      <w:pPr>
        <w:ind w:left="720" w:hanging="360"/>
      </w:pPr>
      <w:rPr>
        <w:rFonts w:ascii="Symbol" w:hAnsi="Symbol"/>
      </w:rPr>
    </w:lvl>
    <w:lvl w:ilvl="1" w:tplc="FBD84508">
      <w:start w:val="1"/>
      <w:numFmt w:val="bullet"/>
      <w:lvlText w:val="o"/>
      <w:lvlJc w:val="left"/>
      <w:pPr>
        <w:tabs>
          <w:tab w:val="num" w:pos="1440"/>
        </w:tabs>
        <w:ind w:left="1440" w:hanging="360"/>
      </w:pPr>
      <w:rPr>
        <w:rFonts w:ascii="Courier New" w:hAnsi="Courier New"/>
      </w:rPr>
    </w:lvl>
    <w:lvl w:ilvl="2" w:tplc="D5E097EE">
      <w:start w:val="1"/>
      <w:numFmt w:val="bullet"/>
      <w:lvlText w:val=""/>
      <w:lvlJc w:val="left"/>
      <w:pPr>
        <w:tabs>
          <w:tab w:val="num" w:pos="2160"/>
        </w:tabs>
        <w:ind w:left="2160" w:hanging="360"/>
      </w:pPr>
      <w:rPr>
        <w:rFonts w:ascii="Wingdings" w:hAnsi="Wingdings"/>
      </w:rPr>
    </w:lvl>
    <w:lvl w:ilvl="3" w:tplc="EBA25740">
      <w:start w:val="1"/>
      <w:numFmt w:val="bullet"/>
      <w:lvlText w:val=""/>
      <w:lvlJc w:val="left"/>
      <w:pPr>
        <w:tabs>
          <w:tab w:val="num" w:pos="2880"/>
        </w:tabs>
        <w:ind w:left="2880" w:hanging="360"/>
      </w:pPr>
      <w:rPr>
        <w:rFonts w:ascii="Symbol" w:hAnsi="Symbol"/>
      </w:rPr>
    </w:lvl>
    <w:lvl w:ilvl="4" w:tplc="B82275DA">
      <w:start w:val="1"/>
      <w:numFmt w:val="bullet"/>
      <w:lvlText w:val="o"/>
      <w:lvlJc w:val="left"/>
      <w:pPr>
        <w:tabs>
          <w:tab w:val="num" w:pos="3600"/>
        </w:tabs>
        <w:ind w:left="3600" w:hanging="360"/>
      </w:pPr>
      <w:rPr>
        <w:rFonts w:ascii="Courier New" w:hAnsi="Courier New"/>
      </w:rPr>
    </w:lvl>
    <w:lvl w:ilvl="5" w:tplc="AC222D24">
      <w:start w:val="1"/>
      <w:numFmt w:val="bullet"/>
      <w:lvlText w:val=""/>
      <w:lvlJc w:val="left"/>
      <w:pPr>
        <w:tabs>
          <w:tab w:val="num" w:pos="4320"/>
        </w:tabs>
        <w:ind w:left="4320" w:hanging="360"/>
      </w:pPr>
      <w:rPr>
        <w:rFonts w:ascii="Wingdings" w:hAnsi="Wingdings"/>
      </w:rPr>
    </w:lvl>
    <w:lvl w:ilvl="6" w:tplc="2E90C594">
      <w:start w:val="1"/>
      <w:numFmt w:val="bullet"/>
      <w:lvlText w:val=""/>
      <w:lvlJc w:val="left"/>
      <w:pPr>
        <w:tabs>
          <w:tab w:val="num" w:pos="5040"/>
        </w:tabs>
        <w:ind w:left="5040" w:hanging="360"/>
      </w:pPr>
      <w:rPr>
        <w:rFonts w:ascii="Symbol" w:hAnsi="Symbol"/>
      </w:rPr>
    </w:lvl>
    <w:lvl w:ilvl="7" w:tplc="507616CA">
      <w:start w:val="1"/>
      <w:numFmt w:val="bullet"/>
      <w:lvlText w:val="o"/>
      <w:lvlJc w:val="left"/>
      <w:pPr>
        <w:tabs>
          <w:tab w:val="num" w:pos="5760"/>
        </w:tabs>
        <w:ind w:left="5760" w:hanging="360"/>
      </w:pPr>
      <w:rPr>
        <w:rFonts w:ascii="Courier New" w:hAnsi="Courier New"/>
      </w:rPr>
    </w:lvl>
    <w:lvl w:ilvl="8" w:tplc="A25E5E96">
      <w:start w:val="1"/>
      <w:numFmt w:val="bullet"/>
      <w:lvlText w:val=""/>
      <w:lvlJc w:val="left"/>
      <w:pPr>
        <w:tabs>
          <w:tab w:val="num" w:pos="6480"/>
        </w:tabs>
        <w:ind w:left="6480" w:hanging="360"/>
      </w:pPr>
      <w:rPr>
        <w:rFonts w:ascii="Wingdings" w:hAnsi="Wingdings"/>
      </w:rPr>
    </w:lvl>
  </w:abstractNum>
  <w:abstractNum w:abstractNumId="4" w15:restartNumberingAfterBreak="0">
    <w:nsid w:val="071567C3"/>
    <w:multiLevelType w:val="hybridMultilevel"/>
    <w:tmpl w:val="D4E03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0B544243"/>
    <w:multiLevelType w:val="hybridMultilevel"/>
    <w:tmpl w:val="6CA8D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C3B7149"/>
    <w:multiLevelType w:val="hybridMultilevel"/>
    <w:tmpl w:val="8FF4E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BB6A6B"/>
    <w:multiLevelType w:val="hybridMultilevel"/>
    <w:tmpl w:val="D47A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44921"/>
    <w:multiLevelType w:val="hybridMultilevel"/>
    <w:tmpl w:val="72663BD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15:restartNumberingAfterBreak="0">
    <w:nsid w:val="1862112B"/>
    <w:multiLevelType w:val="hybridMultilevel"/>
    <w:tmpl w:val="C2361B88"/>
    <w:lvl w:ilvl="0" w:tplc="CAAEFBCE">
      <w:start w:val="1"/>
      <w:numFmt w:val="decimal"/>
      <w:lvlText w:val="%1)"/>
      <w:lvlJc w:val="left"/>
      <w:pPr>
        <w:ind w:left="720" w:hanging="360"/>
      </w:pPr>
      <w:rPr>
        <w:rFonts w:eastAsia="Century Gothic" w:hint="default"/>
        <w:color w:val="1F3864"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2D3BDD"/>
    <w:multiLevelType w:val="multilevel"/>
    <w:tmpl w:val="BC5CB2C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1" w15:restartNumberingAfterBreak="0">
    <w:nsid w:val="35F54859"/>
    <w:multiLevelType w:val="hybridMultilevel"/>
    <w:tmpl w:val="78A0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4629C"/>
    <w:multiLevelType w:val="hybridMultilevel"/>
    <w:tmpl w:val="A9580CAA"/>
    <w:lvl w:ilvl="0" w:tplc="A17EFA12">
      <w:numFmt w:val="bullet"/>
      <w:lvlText w:val="•"/>
      <w:lvlJc w:val="left"/>
      <w:pPr>
        <w:ind w:left="840" w:hanging="360"/>
      </w:pPr>
      <w:rPr>
        <w:rFonts w:hint="default"/>
        <w:w w:val="10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75130"/>
    <w:multiLevelType w:val="hybridMultilevel"/>
    <w:tmpl w:val="EDE4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8788D"/>
    <w:multiLevelType w:val="hybridMultilevel"/>
    <w:tmpl w:val="1F8219EC"/>
    <w:lvl w:ilvl="0" w:tplc="882447D2">
      <w:start w:val="7"/>
      <w:numFmt w:val="bullet"/>
      <w:lvlText w:val="•"/>
      <w:lvlJc w:val="left"/>
      <w:pPr>
        <w:ind w:left="720" w:hanging="360"/>
      </w:pPr>
      <w:rPr>
        <w:rFonts w:ascii="Calibri" w:eastAsia="Arial"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A13A0B"/>
    <w:multiLevelType w:val="hybridMultilevel"/>
    <w:tmpl w:val="E1287236"/>
    <w:lvl w:ilvl="0" w:tplc="A17EFA12">
      <w:numFmt w:val="bullet"/>
      <w:lvlText w:val="•"/>
      <w:lvlJc w:val="left"/>
      <w:pPr>
        <w:ind w:left="403" w:hanging="360"/>
      </w:pPr>
      <w:rPr>
        <w:rFonts w:hint="default"/>
        <w:w w:val="100"/>
        <w:lang w:val="en-US" w:eastAsia="en-US" w:bidi="en-US"/>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1723" w:hanging="360"/>
      </w:pPr>
      <w:rPr>
        <w:rFonts w:ascii="Wingdings" w:hAnsi="Wingdings" w:hint="default"/>
      </w:rPr>
    </w:lvl>
    <w:lvl w:ilvl="3" w:tplc="04090001" w:tentative="1">
      <w:start w:val="1"/>
      <w:numFmt w:val="bullet"/>
      <w:lvlText w:val=""/>
      <w:lvlJc w:val="left"/>
      <w:pPr>
        <w:ind w:left="2443" w:hanging="360"/>
      </w:pPr>
      <w:rPr>
        <w:rFonts w:ascii="Symbol" w:hAnsi="Symbol" w:hint="default"/>
      </w:rPr>
    </w:lvl>
    <w:lvl w:ilvl="4" w:tplc="04090003" w:tentative="1">
      <w:start w:val="1"/>
      <w:numFmt w:val="bullet"/>
      <w:lvlText w:val="o"/>
      <w:lvlJc w:val="left"/>
      <w:pPr>
        <w:ind w:left="3163" w:hanging="360"/>
      </w:pPr>
      <w:rPr>
        <w:rFonts w:ascii="Courier New" w:hAnsi="Courier New" w:cs="Courier New" w:hint="default"/>
      </w:rPr>
    </w:lvl>
    <w:lvl w:ilvl="5" w:tplc="04090005" w:tentative="1">
      <w:start w:val="1"/>
      <w:numFmt w:val="bullet"/>
      <w:lvlText w:val=""/>
      <w:lvlJc w:val="left"/>
      <w:pPr>
        <w:ind w:left="3883" w:hanging="360"/>
      </w:pPr>
      <w:rPr>
        <w:rFonts w:ascii="Wingdings" w:hAnsi="Wingdings" w:hint="default"/>
      </w:rPr>
    </w:lvl>
    <w:lvl w:ilvl="6" w:tplc="04090001" w:tentative="1">
      <w:start w:val="1"/>
      <w:numFmt w:val="bullet"/>
      <w:lvlText w:val=""/>
      <w:lvlJc w:val="left"/>
      <w:pPr>
        <w:ind w:left="4603" w:hanging="360"/>
      </w:pPr>
      <w:rPr>
        <w:rFonts w:ascii="Symbol" w:hAnsi="Symbol" w:hint="default"/>
      </w:rPr>
    </w:lvl>
    <w:lvl w:ilvl="7" w:tplc="04090003" w:tentative="1">
      <w:start w:val="1"/>
      <w:numFmt w:val="bullet"/>
      <w:lvlText w:val="o"/>
      <w:lvlJc w:val="left"/>
      <w:pPr>
        <w:ind w:left="5323" w:hanging="360"/>
      </w:pPr>
      <w:rPr>
        <w:rFonts w:ascii="Courier New" w:hAnsi="Courier New" w:cs="Courier New" w:hint="default"/>
      </w:rPr>
    </w:lvl>
    <w:lvl w:ilvl="8" w:tplc="04090005" w:tentative="1">
      <w:start w:val="1"/>
      <w:numFmt w:val="bullet"/>
      <w:lvlText w:val=""/>
      <w:lvlJc w:val="left"/>
      <w:pPr>
        <w:ind w:left="6043" w:hanging="360"/>
      </w:pPr>
      <w:rPr>
        <w:rFonts w:ascii="Wingdings" w:hAnsi="Wingdings" w:hint="default"/>
      </w:rPr>
    </w:lvl>
  </w:abstractNum>
  <w:abstractNum w:abstractNumId="16" w15:restartNumberingAfterBreak="0">
    <w:nsid w:val="49615285"/>
    <w:multiLevelType w:val="hybridMultilevel"/>
    <w:tmpl w:val="E1DA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745AD"/>
    <w:multiLevelType w:val="hybridMultilevel"/>
    <w:tmpl w:val="3E5CCC7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333D6E"/>
    <w:multiLevelType w:val="hybridMultilevel"/>
    <w:tmpl w:val="CE624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1F03CB"/>
    <w:multiLevelType w:val="multilevel"/>
    <w:tmpl w:val="68BEAD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28C098F"/>
    <w:multiLevelType w:val="multilevel"/>
    <w:tmpl w:val="DD7EBD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1F7AED"/>
    <w:multiLevelType w:val="hybridMultilevel"/>
    <w:tmpl w:val="4C28F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9D16FFD"/>
    <w:multiLevelType w:val="hybridMultilevel"/>
    <w:tmpl w:val="06B8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535DB"/>
    <w:multiLevelType w:val="multilevel"/>
    <w:tmpl w:val="8A4634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B4F2F32"/>
    <w:multiLevelType w:val="hybridMultilevel"/>
    <w:tmpl w:val="7C8C73E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BE52B30"/>
    <w:multiLevelType w:val="multilevel"/>
    <w:tmpl w:val="1F9E72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BBB2677"/>
    <w:multiLevelType w:val="multilevel"/>
    <w:tmpl w:val="9F7E0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34D25A6"/>
    <w:multiLevelType w:val="multilevel"/>
    <w:tmpl w:val="282A51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5E35699"/>
    <w:multiLevelType w:val="hybridMultilevel"/>
    <w:tmpl w:val="CC4ACB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abstractNumId w:val="0"/>
  </w:num>
  <w:num w:numId="2">
    <w:abstractNumId w:val="10"/>
  </w:num>
  <w:num w:numId="3">
    <w:abstractNumId w:val="23"/>
  </w:num>
  <w:num w:numId="4">
    <w:abstractNumId w:val="6"/>
  </w:num>
  <w:num w:numId="5">
    <w:abstractNumId w:val="19"/>
  </w:num>
  <w:num w:numId="6">
    <w:abstractNumId w:val="12"/>
  </w:num>
  <w:num w:numId="7">
    <w:abstractNumId w:val="15"/>
  </w:num>
  <w:num w:numId="8">
    <w:abstractNumId w:val="9"/>
  </w:num>
  <w:num w:numId="9">
    <w:abstractNumId w:val="25"/>
  </w:num>
  <w:num w:numId="10">
    <w:abstractNumId w:val="20"/>
  </w:num>
  <w:num w:numId="11">
    <w:abstractNumId w:val="26"/>
  </w:num>
  <w:num w:numId="12">
    <w:abstractNumId w:val="27"/>
  </w:num>
  <w:num w:numId="13">
    <w:abstractNumId w:val="22"/>
  </w:num>
  <w:num w:numId="14">
    <w:abstractNumId w:val="7"/>
  </w:num>
  <w:num w:numId="15">
    <w:abstractNumId w:val="13"/>
  </w:num>
  <w:num w:numId="16">
    <w:abstractNumId w:val="24"/>
  </w:num>
  <w:num w:numId="17">
    <w:abstractNumId w:val="14"/>
  </w:num>
  <w:num w:numId="18">
    <w:abstractNumId w:val="16"/>
  </w:num>
  <w:num w:numId="19">
    <w:abstractNumId w:val="4"/>
  </w:num>
  <w:num w:numId="20">
    <w:abstractNumId w:val="17"/>
  </w:num>
  <w:num w:numId="21">
    <w:abstractNumId w:val="8"/>
  </w:num>
  <w:num w:numId="22">
    <w:abstractNumId w:val="28"/>
  </w:num>
  <w:num w:numId="23">
    <w:abstractNumId w:val="11"/>
  </w:num>
  <w:num w:numId="24">
    <w:abstractNumId w:val="18"/>
  </w:num>
  <w:num w:numId="25">
    <w:abstractNumId w:val="5"/>
  </w:num>
  <w:num w:numId="26">
    <w:abstractNumId w:val="21"/>
  </w:num>
  <w:num w:numId="27">
    <w:abstractNumId w:val="1"/>
  </w:num>
  <w:num w:numId="28">
    <w:abstractNumId w:val="2"/>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4C"/>
    <w:rsid w:val="0001291B"/>
    <w:rsid w:val="00025159"/>
    <w:rsid w:val="00052633"/>
    <w:rsid w:val="000D1C87"/>
    <w:rsid w:val="000D597E"/>
    <w:rsid w:val="001167EE"/>
    <w:rsid w:val="00126391"/>
    <w:rsid w:val="001472E9"/>
    <w:rsid w:val="00157FFC"/>
    <w:rsid w:val="001856C5"/>
    <w:rsid w:val="002B01CC"/>
    <w:rsid w:val="002E0118"/>
    <w:rsid w:val="002F4D8B"/>
    <w:rsid w:val="0030157A"/>
    <w:rsid w:val="00306DAF"/>
    <w:rsid w:val="003107C9"/>
    <w:rsid w:val="00330930"/>
    <w:rsid w:val="00333A73"/>
    <w:rsid w:val="003354CB"/>
    <w:rsid w:val="00360454"/>
    <w:rsid w:val="00371AD5"/>
    <w:rsid w:val="004241A3"/>
    <w:rsid w:val="0044234A"/>
    <w:rsid w:val="00446FA6"/>
    <w:rsid w:val="004651FA"/>
    <w:rsid w:val="00475E79"/>
    <w:rsid w:val="00497FED"/>
    <w:rsid w:val="004B1888"/>
    <w:rsid w:val="004B3122"/>
    <w:rsid w:val="005250FB"/>
    <w:rsid w:val="00537180"/>
    <w:rsid w:val="005949F8"/>
    <w:rsid w:val="00596A56"/>
    <w:rsid w:val="005C2003"/>
    <w:rsid w:val="005F23F9"/>
    <w:rsid w:val="00602A9D"/>
    <w:rsid w:val="0061661E"/>
    <w:rsid w:val="00626323"/>
    <w:rsid w:val="00654BA4"/>
    <w:rsid w:val="00656092"/>
    <w:rsid w:val="0066699A"/>
    <w:rsid w:val="00675915"/>
    <w:rsid w:val="00692AA7"/>
    <w:rsid w:val="006D2440"/>
    <w:rsid w:val="00754D51"/>
    <w:rsid w:val="00770B7D"/>
    <w:rsid w:val="00771B01"/>
    <w:rsid w:val="007A5605"/>
    <w:rsid w:val="007E2AFF"/>
    <w:rsid w:val="007E3832"/>
    <w:rsid w:val="007F0B3C"/>
    <w:rsid w:val="007F518B"/>
    <w:rsid w:val="00802DE9"/>
    <w:rsid w:val="0085592D"/>
    <w:rsid w:val="008805B4"/>
    <w:rsid w:val="00882599"/>
    <w:rsid w:val="00882C5E"/>
    <w:rsid w:val="008918F4"/>
    <w:rsid w:val="008A1E09"/>
    <w:rsid w:val="008B07EA"/>
    <w:rsid w:val="008B5F99"/>
    <w:rsid w:val="009101B1"/>
    <w:rsid w:val="00937D1E"/>
    <w:rsid w:val="00940352"/>
    <w:rsid w:val="0095672C"/>
    <w:rsid w:val="00976914"/>
    <w:rsid w:val="009B190F"/>
    <w:rsid w:val="009C2CB2"/>
    <w:rsid w:val="00A10C85"/>
    <w:rsid w:val="00A40826"/>
    <w:rsid w:val="00A97DDB"/>
    <w:rsid w:val="00AA086A"/>
    <w:rsid w:val="00AA713B"/>
    <w:rsid w:val="00AC40EC"/>
    <w:rsid w:val="00AC6377"/>
    <w:rsid w:val="00AF1A74"/>
    <w:rsid w:val="00B5544C"/>
    <w:rsid w:val="00BB05FF"/>
    <w:rsid w:val="00BB1878"/>
    <w:rsid w:val="00BC1EA0"/>
    <w:rsid w:val="00BE7626"/>
    <w:rsid w:val="00C223D0"/>
    <w:rsid w:val="00C22887"/>
    <w:rsid w:val="00C41888"/>
    <w:rsid w:val="00C82373"/>
    <w:rsid w:val="00CA309B"/>
    <w:rsid w:val="00D00DD9"/>
    <w:rsid w:val="00D03ADD"/>
    <w:rsid w:val="00D132F7"/>
    <w:rsid w:val="00D22686"/>
    <w:rsid w:val="00D35A19"/>
    <w:rsid w:val="00D464FD"/>
    <w:rsid w:val="00DC49EB"/>
    <w:rsid w:val="00DC609B"/>
    <w:rsid w:val="00E16544"/>
    <w:rsid w:val="00E20686"/>
    <w:rsid w:val="00E22803"/>
    <w:rsid w:val="00E263DD"/>
    <w:rsid w:val="00E3319F"/>
    <w:rsid w:val="00E75C8E"/>
    <w:rsid w:val="00E80C06"/>
    <w:rsid w:val="00E81C57"/>
    <w:rsid w:val="00E92EE8"/>
    <w:rsid w:val="00EB63CB"/>
    <w:rsid w:val="00EC73C4"/>
    <w:rsid w:val="00ED3084"/>
    <w:rsid w:val="00F60DD8"/>
    <w:rsid w:val="00FB2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E06A0"/>
  <w15:chartTrackingRefBased/>
  <w15:docId w15:val="{603D79F3-C003-4E49-A751-17F923C2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DD9"/>
    <w:pPr>
      <w:spacing w:after="0" w:line="240" w:lineRule="atLeast"/>
    </w:pPr>
    <w:rPr>
      <w:rFonts w:ascii="Times New Roman" w:eastAsia="Times New Roman" w:hAnsi="Times New Roman" w:cs="Times New Roman"/>
      <w:sz w:val="24"/>
      <w:szCs w:val="24"/>
      <w:lang w:eastAsia="en-US"/>
    </w:rPr>
  </w:style>
  <w:style w:type="paragraph" w:styleId="Heading4">
    <w:name w:val="heading 4"/>
    <w:basedOn w:val="Normal"/>
    <w:next w:val="Normal"/>
    <w:link w:val="Heading4Char"/>
    <w:uiPriority w:val="9"/>
    <w:qFormat/>
    <w:rsid w:val="004241A3"/>
    <w:pPr>
      <w:keepNext/>
      <w:keepLines/>
      <w:spacing w:before="40"/>
      <w:textAlignment w:val="baseline"/>
      <w:outlineLvl w:val="3"/>
    </w:pPr>
    <w:rPr>
      <w:b/>
      <w:bCs/>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DD9"/>
    <w:rPr>
      <w:color w:val="0563C1" w:themeColor="hyperlink"/>
      <w:u w:val="single"/>
    </w:rPr>
  </w:style>
  <w:style w:type="paragraph" w:customStyle="1" w:styleId="documentulli">
    <w:name w:val="document_ul_li"/>
    <w:basedOn w:val="Normal"/>
    <w:rsid w:val="00D00DD9"/>
    <w:pPr>
      <w:pBdr>
        <w:left w:val="none" w:sz="0" w:space="3" w:color="auto"/>
      </w:pBdr>
    </w:pPr>
  </w:style>
  <w:style w:type="table" w:styleId="TableGrid">
    <w:name w:val="Table Grid"/>
    <w:basedOn w:val="TableNormal"/>
    <w:uiPriority w:val="59"/>
    <w:rsid w:val="00D00DD9"/>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qFormat/>
    <w:rsid w:val="0066699A"/>
    <w:pPr>
      <w:widowControl w:val="0"/>
      <w:autoSpaceDE w:val="0"/>
      <w:autoSpaceDN w:val="0"/>
      <w:spacing w:line="240" w:lineRule="auto"/>
      <w:ind w:left="660" w:hanging="360"/>
    </w:pPr>
    <w:rPr>
      <w:rFonts w:ascii="Cambria" w:eastAsia="Cambria" w:hAnsi="Cambria" w:cs="Cambria"/>
      <w:sz w:val="22"/>
      <w:szCs w:val="22"/>
      <w:lang w:bidi="en-US"/>
    </w:rPr>
  </w:style>
  <w:style w:type="paragraph" w:styleId="NoSpacing">
    <w:name w:val="No Spacing"/>
    <w:uiPriority w:val="1"/>
    <w:qFormat/>
    <w:rsid w:val="0066699A"/>
    <w:pPr>
      <w:spacing w:after="0" w:line="240" w:lineRule="auto"/>
    </w:pPr>
    <w:rPr>
      <w:rFonts w:ascii="Calibri" w:eastAsia="Times New Roman" w:hAnsi="Calibri" w:cs="Times New Roman"/>
      <w:lang w:eastAsia="en-US"/>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qFormat/>
    <w:rsid w:val="0066699A"/>
    <w:rPr>
      <w:rFonts w:ascii="Cambria" w:eastAsia="Cambria" w:hAnsi="Cambria" w:cs="Cambria"/>
      <w:lang w:eastAsia="en-US" w:bidi="en-US"/>
    </w:rPr>
  </w:style>
  <w:style w:type="character" w:styleId="CommentReference">
    <w:name w:val="annotation reference"/>
    <w:basedOn w:val="DefaultParagraphFont"/>
    <w:uiPriority w:val="99"/>
    <w:semiHidden/>
    <w:unhideWhenUsed/>
    <w:rsid w:val="00446FA6"/>
    <w:rPr>
      <w:sz w:val="16"/>
      <w:szCs w:val="16"/>
    </w:rPr>
  </w:style>
  <w:style w:type="paragraph" w:styleId="CommentText">
    <w:name w:val="annotation text"/>
    <w:basedOn w:val="Normal"/>
    <w:link w:val="CommentTextChar"/>
    <w:uiPriority w:val="99"/>
    <w:semiHidden/>
    <w:unhideWhenUsed/>
    <w:rsid w:val="00446FA6"/>
    <w:pPr>
      <w:spacing w:line="240" w:lineRule="auto"/>
    </w:pPr>
    <w:rPr>
      <w:sz w:val="20"/>
      <w:szCs w:val="20"/>
    </w:rPr>
  </w:style>
  <w:style w:type="character" w:customStyle="1" w:styleId="CommentTextChar">
    <w:name w:val="Comment Text Char"/>
    <w:basedOn w:val="DefaultParagraphFont"/>
    <w:link w:val="CommentText"/>
    <w:uiPriority w:val="99"/>
    <w:semiHidden/>
    <w:rsid w:val="00446FA6"/>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446FA6"/>
    <w:rPr>
      <w:b/>
      <w:bCs/>
    </w:rPr>
  </w:style>
  <w:style w:type="character" w:customStyle="1" w:styleId="CommentSubjectChar">
    <w:name w:val="Comment Subject Char"/>
    <w:basedOn w:val="CommentTextChar"/>
    <w:link w:val="CommentSubject"/>
    <w:uiPriority w:val="99"/>
    <w:semiHidden/>
    <w:rsid w:val="00446FA6"/>
    <w:rPr>
      <w:rFonts w:ascii="Times New Roman" w:eastAsia="Times New Roman" w:hAnsi="Times New Roman" w:cs="Times New Roman"/>
      <w:b/>
      <w:bCs/>
      <w:sz w:val="20"/>
      <w:szCs w:val="20"/>
      <w:lang w:eastAsia="en-US"/>
    </w:rPr>
  </w:style>
  <w:style w:type="paragraph" w:customStyle="1" w:styleId="TableParagraph">
    <w:name w:val="Table Paragraph"/>
    <w:basedOn w:val="Normal"/>
    <w:uiPriority w:val="1"/>
    <w:qFormat/>
    <w:rsid w:val="00C41888"/>
    <w:pPr>
      <w:widowControl w:val="0"/>
      <w:autoSpaceDE w:val="0"/>
      <w:autoSpaceDN w:val="0"/>
      <w:spacing w:line="224" w:lineRule="exact"/>
      <w:ind w:left="100"/>
    </w:pPr>
    <w:rPr>
      <w:rFonts w:ascii="Cambria" w:eastAsia="Cambria" w:hAnsi="Cambria" w:cs="Cambria"/>
      <w:sz w:val="22"/>
      <w:szCs w:val="22"/>
    </w:rPr>
  </w:style>
  <w:style w:type="character" w:styleId="UnresolvedMention">
    <w:name w:val="Unresolved Mention"/>
    <w:basedOn w:val="DefaultParagraphFont"/>
    <w:uiPriority w:val="99"/>
    <w:semiHidden/>
    <w:unhideWhenUsed/>
    <w:rsid w:val="00E263DD"/>
    <w:rPr>
      <w:color w:val="605E5C"/>
      <w:shd w:val="clear" w:color="auto" w:fill="E1DFDD"/>
    </w:rPr>
  </w:style>
  <w:style w:type="character" w:customStyle="1" w:styleId="normaltextrun">
    <w:name w:val="normaltextrun"/>
    <w:basedOn w:val="DefaultParagraphFont"/>
    <w:rsid w:val="00654BA4"/>
  </w:style>
  <w:style w:type="paragraph" w:customStyle="1" w:styleId="paragraph">
    <w:name w:val="paragraph"/>
    <w:basedOn w:val="Normal"/>
    <w:rsid w:val="004B1888"/>
    <w:pPr>
      <w:spacing w:before="100" w:beforeAutospacing="1" w:after="100" w:afterAutospacing="1" w:line="240" w:lineRule="auto"/>
    </w:pPr>
  </w:style>
  <w:style w:type="character" w:customStyle="1" w:styleId="eop">
    <w:name w:val="eop"/>
    <w:basedOn w:val="DefaultParagraphFont"/>
    <w:rsid w:val="004B1888"/>
  </w:style>
  <w:style w:type="character" w:customStyle="1" w:styleId="span">
    <w:name w:val="span"/>
    <w:basedOn w:val="DefaultParagraphFont"/>
    <w:rsid w:val="007E2AFF"/>
    <w:rPr>
      <w:bdr w:val="none" w:sz="0" w:space="0" w:color="auto"/>
      <w:vertAlign w:val="baseline"/>
    </w:rPr>
  </w:style>
  <w:style w:type="paragraph" w:styleId="Header">
    <w:name w:val="header"/>
    <w:basedOn w:val="Normal"/>
    <w:link w:val="HeaderChar"/>
    <w:uiPriority w:val="99"/>
    <w:unhideWhenUsed/>
    <w:rsid w:val="007E2AFF"/>
    <w:pPr>
      <w:tabs>
        <w:tab w:val="center" w:pos="4680"/>
        <w:tab w:val="right" w:pos="9360"/>
      </w:tabs>
      <w:spacing w:line="240" w:lineRule="auto"/>
    </w:pPr>
  </w:style>
  <w:style w:type="character" w:customStyle="1" w:styleId="HeaderChar">
    <w:name w:val="Header Char"/>
    <w:basedOn w:val="DefaultParagraphFont"/>
    <w:link w:val="Header"/>
    <w:uiPriority w:val="99"/>
    <w:rsid w:val="007E2AFF"/>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7E2AFF"/>
    <w:pPr>
      <w:tabs>
        <w:tab w:val="center" w:pos="4680"/>
        <w:tab w:val="right" w:pos="9360"/>
      </w:tabs>
      <w:spacing w:line="240" w:lineRule="auto"/>
    </w:pPr>
  </w:style>
  <w:style w:type="character" w:customStyle="1" w:styleId="FooterChar">
    <w:name w:val="Footer Char"/>
    <w:basedOn w:val="DefaultParagraphFont"/>
    <w:link w:val="Footer"/>
    <w:uiPriority w:val="99"/>
    <w:rsid w:val="007E2AFF"/>
    <w:rPr>
      <w:rFonts w:ascii="Times New Roman" w:eastAsia="Times New Roman" w:hAnsi="Times New Roman" w:cs="Times New Roman"/>
      <w:sz w:val="24"/>
      <w:szCs w:val="24"/>
      <w:lang w:eastAsia="en-US"/>
    </w:rPr>
  </w:style>
  <w:style w:type="paragraph" w:customStyle="1" w:styleId="documentskn-mld9ulli">
    <w:name w:val="document_skn-mld9_ul_li"/>
    <w:basedOn w:val="Normal"/>
    <w:rsid w:val="00C223D0"/>
    <w:pPr>
      <w:textAlignment w:val="baseline"/>
    </w:pPr>
  </w:style>
  <w:style w:type="paragraph" w:customStyle="1" w:styleId="ulli">
    <w:name w:val="ul_li"/>
    <w:basedOn w:val="Normal"/>
    <w:rsid w:val="00A97DDB"/>
    <w:pPr>
      <w:pBdr>
        <w:left w:val="none" w:sz="0" w:space="3" w:color="auto"/>
      </w:pBdr>
      <w:textAlignment w:val="baseline"/>
    </w:pPr>
  </w:style>
  <w:style w:type="character" w:customStyle="1" w:styleId="Heading4Char">
    <w:name w:val="Heading 4 Char"/>
    <w:basedOn w:val="DefaultParagraphFont"/>
    <w:link w:val="Heading4"/>
    <w:uiPriority w:val="9"/>
    <w:rsid w:val="004241A3"/>
    <w:rPr>
      <w:rFonts w:ascii="Times New Roman" w:eastAsia="Times New Roman" w:hAnsi="Times New Roman" w:cs="Times New Roman"/>
      <w:b/>
      <w:bCs/>
      <w:iCs/>
      <w:color w:val="2F5496"/>
      <w:sz w:val="24"/>
      <w:szCs w:val="24"/>
      <w:lang w:eastAsia="en-US"/>
    </w:rPr>
  </w:style>
  <w:style w:type="paragraph" w:customStyle="1" w:styleId="divdocumentsinglecolumn">
    <w:name w:val="div_document_singlecolumn"/>
    <w:basedOn w:val="Normal"/>
    <w:rsid w:val="00771B01"/>
    <w:pPr>
      <w:textAlignment w:val="baseline"/>
    </w:pPr>
  </w:style>
  <w:style w:type="character" w:customStyle="1" w:styleId="singlecolumnspanpaddedlinenth-child1">
    <w:name w:val="singlecolumn_span_paddedline_nth-child(1)"/>
    <w:basedOn w:val="DefaultParagraphFont"/>
    <w:rsid w:val="00771B01"/>
  </w:style>
  <w:style w:type="character" w:customStyle="1" w:styleId="datesWrapper">
    <w:name w:val="datesWrapper"/>
    <w:basedOn w:val="DefaultParagraphFont"/>
    <w:rsid w:val="00771B01"/>
  </w:style>
  <w:style w:type="paragraph" w:customStyle="1" w:styleId="spanpaddedline">
    <w:name w:val="span_paddedline"/>
    <w:basedOn w:val="Normal"/>
    <w:rsid w:val="00771B01"/>
    <w:pPr>
      <w:textAlignment w:val="baseline"/>
    </w:pPr>
  </w:style>
  <w:style w:type="character" w:customStyle="1" w:styleId="spancompanynameeduc">
    <w:name w:val="span_companyname_educ"/>
    <w:basedOn w:val="span"/>
    <w:rsid w:val="00771B01"/>
    <w:rPr>
      <w:b/>
      <w:bCs/>
      <w:sz w:val="24"/>
      <w:szCs w:val="24"/>
      <w:bdr w:val="none" w:sz="0" w:space="0" w:color="auto"/>
      <w:vertAlign w:val="baseline"/>
    </w:rPr>
  </w:style>
  <w:style w:type="character" w:customStyle="1" w:styleId="spandegree">
    <w:name w:val="span_degree"/>
    <w:basedOn w:val="span"/>
    <w:rsid w:val="00771B01"/>
    <w:rPr>
      <w:b/>
      <w:bCs/>
      <w:sz w:val="24"/>
      <w:szCs w:val="24"/>
      <w:bdr w:val="none" w:sz="0" w:space="0" w:color="auto"/>
      <w:vertAlign w:val="baseline"/>
    </w:rPr>
  </w:style>
  <w:style w:type="character" w:customStyle="1" w:styleId="spanprogramline">
    <w:name w:val="span_programline"/>
    <w:basedOn w:val="span"/>
    <w:rsid w:val="00771B01"/>
    <w:rPr>
      <w:b/>
      <w:bCs/>
      <w:sz w:val="24"/>
      <w:szCs w:val="24"/>
      <w:bdr w:val="none" w:sz="0" w:space="0" w:color="auto"/>
      <w:vertAlign w:val="baseline"/>
    </w:rPr>
  </w:style>
  <w:style w:type="character" w:customStyle="1" w:styleId="spanjobtitle">
    <w:name w:val="span_jobtitle"/>
    <w:basedOn w:val="span"/>
    <w:rsid w:val="00771B01"/>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875938">
      <w:bodyDiv w:val="1"/>
      <w:marLeft w:val="0"/>
      <w:marRight w:val="0"/>
      <w:marTop w:val="0"/>
      <w:marBottom w:val="0"/>
      <w:divBdr>
        <w:top w:val="none" w:sz="0" w:space="0" w:color="auto"/>
        <w:left w:val="none" w:sz="0" w:space="0" w:color="auto"/>
        <w:bottom w:val="none" w:sz="0" w:space="0" w:color="auto"/>
        <w:right w:val="none" w:sz="0" w:space="0" w:color="auto"/>
      </w:divBdr>
    </w:div>
    <w:div w:id="396167923">
      <w:bodyDiv w:val="1"/>
      <w:marLeft w:val="0"/>
      <w:marRight w:val="0"/>
      <w:marTop w:val="0"/>
      <w:marBottom w:val="0"/>
      <w:divBdr>
        <w:top w:val="none" w:sz="0" w:space="0" w:color="auto"/>
        <w:left w:val="none" w:sz="0" w:space="0" w:color="auto"/>
        <w:bottom w:val="none" w:sz="0" w:space="0" w:color="auto"/>
        <w:right w:val="none" w:sz="0" w:space="0" w:color="auto"/>
      </w:divBdr>
    </w:div>
    <w:div w:id="588663212">
      <w:bodyDiv w:val="1"/>
      <w:marLeft w:val="0"/>
      <w:marRight w:val="0"/>
      <w:marTop w:val="0"/>
      <w:marBottom w:val="0"/>
      <w:divBdr>
        <w:top w:val="none" w:sz="0" w:space="0" w:color="auto"/>
        <w:left w:val="none" w:sz="0" w:space="0" w:color="auto"/>
        <w:bottom w:val="none" w:sz="0" w:space="0" w:color="auto"/>
        <w:right w:val="none" w:sz="0" w:space="0" w:color="auto"/>
      </w:divBdr>
    </w:div>
    <w:div w:id="856117734">
      <w:bodyDiv w:val="1"/>
      <w:marLeft w:val="0"/>
      <w:marRight w:val="0"/>
      <w:marTop w:val="0"/>
      <w:marBottom w:val="0"/>
      <w:divBdr>
        <w:top w:val="none" w:sz="0" w:space="0" w:color="auto"/>
        <w:left w:val="none" w:sz="0" w:space="0" w:color="auto"/>
        <w:bottom w:val="none" w:sz="0" w:space="0" w:color="auto"/>
        <w:right w:val="none" w:sz="0" w:space="0" w:color="auto"/>
      </w:divBdr>
    </w:div>
    <w:div w:id="1163085245">
      <w:bodyDiv w:val="1"/>
      <w:marLeft w:val="0"/>
      <w:marRight w:val="0"/>
      <w:marTop w:val="0"/>
      <w:marBottom w:val="0"/>
      <w:divBdr>
        <w:top w:val="none" w:sz="0" w:space="0" w:color="auto"/>
        <w:left w:val="none" w:sz="0" w:space="0" w:color="auto"/>
        <w:bottom w:val="none" w:sz="0" w:space="0" w:color="auto"/>
        <w:right w:val="none" w:sz="0" w:space="0" w:color="auto"/>
      </w:divBdr>
    </w:div>
    <w:div w:id="182704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10426</TotalTime>
  <Pages>1</Pages>
  <Words>2645</Words>
  <Characters>15081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user11</dc:creator>
  <cp:keywords/>
  <dc:description/>
  <cp:lastModifiedBy>HOME</cp:lastModifiedBy>
  <cp:revision>9</cp:revision>
  <dcterms:created xsi:type="dcterms:W3CDTF">2025-03-18T19:55:00Z</dcterms:created>
  <dcterms:modified xsi:type="dcterms:W3CDTF">2025-05-16T14:32:00Z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4e8bfd11db0d6ba3cfc97876b15ac98487a74a81cf4fc7a2cf4e7dec87a5ca07</vt:lpwstr>
  </property>
</Properties>
</file>