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45583" w14:textId="45E05145" w:rsidR="009131C7" w:rsidRPr="00A17548" w:rsidRDefault="00853A05" w:rsidP="009131C7">
      <w:pPr>
        <w:pStyle w:val="NoSpacing"/>
        <w:ind w:left="-900" w:right="-1080"/>
        <w:rPr>
          <w:rFonts w:ascii="Calibri" w:hAnsi="Calibri" w:cs="Calibri"/>
          <w:b/>
          <w:sz w:val="28"/>
          <w:szCs w:val="22"/>
        </w:rPr>
      </w:pPr>
      <w:r>
        <w:rPr>
          <w:rFonts w:ascii="Calibri" w:hAnsi="Calibri" w:cs="Calibri"/>
          <w:sz w:val="22"/>
          <w:szCs w:val="22"/>
        </w:rPr>
        <w:br/>
      </w:r>
      <w:r w:rsidR="009131C7">
        <w:rPr>
          <w:rFonts w:ascii="Calibri" w:hAnsi="Calibri" w:cs="Calibri"/>
          <w:b/>
          <w:sz w:val="28"/>
          <w:szCs w:val="22"/>
        </w:rPr>
        <w:t>Chandra Kiran</w:t>
      </w:r>
    </w:p>
    <w:p w14:paraId="684170E2" w14:textId="3D76CDFC" w:rsidR="009131C7" w:rsidRPr="00A17548" w:rsidRDefault="006513B1" w:rsidP="009131C7">
      <w:pPr>
        <w:pStyle w:val="NoSpacing"/>
        <w:ind w:left="-900" w:right="-1080"/>
        <w:rPr>
          <w:rFonts w:ascii="Calibri" w:hAnsi="Calibri" w:cs="Calibri"/>
          <w:b/>
          <w:sz w:val="24"/>
          <w:szCs w:val="22"/>
        </w:rPr>
      </w:pPr>
      <w:r>
        <w:rPr>
          <w:rFonts w:ascii="Calibri" w:hAnsi="Calibri" w:cs="Calibri"/>
          <w:b/>
          <w:sz w:val="24"/>
          <w:szCs w:val="22"/>
        </w:rPr>
        <w:t>Sr</w:t>
      </w:r>
      <w:r w:rsidR="009131C7" w:rsidRPr="00A17548">
        <w:rPr>
          <w:rFonts w:ascii="Calibri" w:hAnsi="Calibri" w:cs="Calibri"/>
          <w:b/>
          <w:sz w:val="24"/>
          <w:szCs w:val="22"/>
        </w:rPr>
        <w:t xml:space="preserve"> Java </w:t>
      </w:r>
      <w:r w:rsidR="009131C7" w:rsidRPr="00F70A16">
        <w:rPr>
          <w:rFonts w:ascii="Calibri" w:hAnsi="Calibri" w:cs="Calibri"/>
          <w:b/>
          <w:sz w:val="24"/>
          <w:szCs w:val="22"/>
        </w:rPr>
        <w:t>Full Stack</w:t>
      </w:r>
      <w:r w:rsidR="009131C7">
        <w:rPr>
          <w:rFonts w:ascii="Calibri" w:hAnsi="Calibri" w:cs="Calibri"/>
          <w:b/>
          <w:sz w:val="24"/>
          <w:szCs w:val="22"/>
        </w:rPr>
        <w:t xml:space="preserve"> </w:t>
      </w:r>
      <w:r w:rsidR="009131C7" w:rsidRPr="00A17548">
        <w:rPr>
          <w:rFonts w:ascii="Calibri" w:hAnsi="Calibri" w:cs="Calibri"/>
          <w:b/>
          <w:sz w:val="24"/>
          <w:szCs w:val="22"/>
        </w:rPr>
        <w:t>Developer</w:t>
      </w:r>
    </w:p>
    <w:p w14:paraId="31947654" w14:textId="3DF557E0" w:rsidR="009131C7" w:rsidRPr="00A17548" w:rsidRDefault="009131C7" w:rsidP="009131C7">
      <w:pPr>
        <w:pStyle w:val="NoSpacing"/>
        <w:ind w:left="-900" w:right="-1080"/>
        <w:rPr>
          <w:rFonts w:ascii="Calibri" w:hAnsi="Calibri" w:cs="Calibri"/>
          <w:b/>
          <w:sz w:val="24"/>
          <w:szCs w:val="22"/>
        </w:rPr>
      </w:pPr>
      <w:r w:rsidRPr="00A17548">
        <w:rPr>
          <w:rFonts w:ascii="Calibri" w:hAnsi="Calibri" w:cs="Calibri"/>
          <w:b/>
          <w:sz w:val="24"/>
          <w:szCs w:val="22"/>
        </w:rPr>
        <w:t xml:space="preserve">+1 </w:t>
      </w:r>
      <w:r>
        <w:rPr>
          <w:rFonts w:ascii="Calibri" w:hAnsi="Calibri" w:cs="Calibri"/>
          <w:b/>
          <w:sz w:val="24"/>
          <w:szCs w:val="22"/>
        </w:rPr>
        <w:t>(</w:t>
      </w:r>
      <w:r w:rsidR="00E35C9D">
        <w:rPr>
          <w:rFonts w:ascii="Calibri" w:hAnsi="Calibri" w:cs="Calibri"/>
          <w:b/>
          <w:sz w:val="24"/>
          <w:szCs w:val="22"/>
        </w:rPr>
        <w:t>201</w:t>
      </w:r>
      <w:r>
        <w:rPr>
          <w:rFonts w:ascii="Calibri" w:hAnsi="Calibri" w:cs="Calibri"/>
          <w:b/>
          <w:sz w:val="24"/>
          <w:szCs w:val="22"/>
        </w:rPr>
        <w:t>) 8</w:t>
      </w:r>
      <w:r w:rsidR="00E35C9D">
        <w:rPr>
          <w:rFonts w:ascii="Calibri" w:hAnsi="Calibri" w:cs="Calibri"/>
          <w:b/>
          <w:sz w:val="24"/>
          <w:szCs w:val="22"/>
        </w:rPr>
        <w:t>4</w:t>
      </w:r>
      <w:r>
        <w:rPr>
          <w:rFonts w:ascii="Calibri" w:hAnsi="Calibri" w:cs="Calibri"/>
          <w:b/>
          <w:sz w:val="24"/>
          <w:szCs w:val="22"/>
        </w:rPr>
        <w:t xml:space="preserve">4 </w:t>
      </w:r>
      <w:r w:rsidR="00E35C9D">
        <w:rPr>
          <w:rFonts w:ascii="Calibri" w:hAnsi="Calibri" w:cs="Calibri"/>
          <w:b/>
          <w:sz w:val="24"/>
          <w:szCs w:val="22"/>
        </w:rPr>
        <w:t>6563</w:t>
      </w:r>
      <w:r>
        <w:rPr>
          <w:rFonts w:ascii="Calibri" w:hAnsi="Calibri" w:cs="Calibri"/>
          <w:b/>
          <w:sz w:val="24"/>
          <w:szCs w:val="22"/>
        </w:rPr>
        <w:br/>
      </w:r>
      <w:hyperlink r:id="rId8" w:history="1">
        <w:r w:rsidRPr="00081C2C">
          <w:rPr>
            <w:rStyle w:val="Hyperlink"/>
            <w:rFonts w:ascii="Calibri" w:hAnsi="Calibri" w:cs="Calibri"/>
            <w:b/>
            <w:sz w:val="24"/>
            <w:szCs w:val="22"/>
          </w:rPr>
          <w:t>chandrakiranbolla.dev@gmail.com</w:t>
        </w:r>
      </w:hyperlink>
      <w:r>
        <w:rPr>
          <w:rFonts w:ascii="Calibri" w:hAnsi="Calibri" w:cs="Calibri"/>
          <w:b/>
          <w:sz w:val="24"/>
          <w:szCs w:val="22"/>
        </w:rPr>
        <w:t xml:space="preserve"> </w:t>
      </w:r>
    </w:p>
    <w:p w14:paraId="278C4165" w14:textId="3B399FB0" w:rsidR="009131C7" w:rsidRPr="008175BB" w:rsidRDefault="009131C7" w:rsidP="009131C7">
      <w:pPr>
        <w:pStyle w:val="BodyText"/>
        <w:spacing w:after="0"/>
        <w:ind w:left="-900" w:right="-1080"/>
        <w:contextualSpacing/>
        <w:jc w:val="both"/>
        <w:rPr>
          <w:rFonts w:ascii="Calibri" w:hAnsi="Calibri" w:cs="Calibri"/>
          <w:sz w:val="22"/>
          <w:szCs w:val="22"/>
        </w:rPr>
      </w:pPr>
      <w:r>
        <w:rPr>
          <w:rFonts w:ascii="Calibri" w:hAnsi="Calibri" w:cs="Calibri"/>
          <w:b/>
          <w:sz w:val="24"/>
          <w:szCs w:val="22"/>
        </w:rPr>
        <w:br/>
      </w:r>
      <w:r w:rsidRPr="00273B3B">
        <w:rPr>
          <w:rFonts w:ascii="Calibri" w:hAnsi="Calibri" w:cs="Calibri"/>
          <w:noProof/>
          <w:sz w:val="22"/>
          <w:szCs w:val="22"/>
        </w:rPr>
        <w:drawing>
          <wp:inline distT="0" distB="0" distL="0" distR="0" wp14:anchorId="5790A84C" wp14:editId="63955927">
            <wp:extent cx="7376332" cy="1790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range.line1.pdf"/>
                    <pic:cNvPicPr/>
                  </pic:nvPicPr>
                  <pic:blipFill>
                    <a:blip r:embed="rId9">
                      <a:extLst>
                        <a:ext uri="{28A0092B-C50C-407E-A947-70E740481C1C}">
                          <a14:useLocalDpi xmlns:a14="http://schemas.microsoft.com/office/drawing/2010/main" val="0"/>
                        </a:ext>
                      </a:extLst>
                    </a:blip>
                    <a:stretch>
                      <a:fillRect/>
                    </a:stretch>
                  </pic:blipFill>
                  <pic:spPr>
                    <a:xfrm>
                      <a:off x="0" y="0"/>
                      <a:ext cx="10533064" cy="255699"/>
                    </a:xfrm>
                    <a:prstGeom prst="rect">
                      <a:avLst/>
                    </a:prstGeom>
                  </pic:spPr>
                </pic:pic>
              </a:graphicData>
            </a:graphic>
          </wp:inline>
        </w:drawing>
      </w:r>
    </w:p>
    <w:p w14:paraId="27EF851E" w14:textId="61796FEB" w:rsidR="00853089" w:rsidRPr="009131C7" w:rsidRDefault="009131C7" w:rsidP="009131C7">
      <w:pPr>
        <w:pStyle w:val="BodyText"/>
        <w:spacing w:after="0"/>
        <w:ind w:left="-900" w:right="-1080"/>
        <w:contextualSpacing/>
        <w:jc w:val="both"/>
        <w:rPr>
          <w:rFonts w:ascii="Calibri" w:hAnsi="Calibri" w:cs="Calibri"/>
          <w:b/>
          <w:sz w:val="24"/>
          <w:szCs w:val="22"/>
          <w:u w:val="single"/>
        </w:rPr>
      </w:pPr>
      <w:r w:rsidRPr="00F608EE">
        <w:rPr>
          <w:rFonts w:ascii="Calibri" w:hAnsi="Calibri" w:cs="Calibri"/>
          <w:b/>
          <w:sz w:val="24"/>
          <w:szCs w:val="22"/>
          <w:u w:val="single"/>
        </w:rPr>
        <w:t>Professional Summary:</w:t>
      </w:r>
    </w:p>
    <w:p w14:paraId="4D8321AF" w14:textId="69ACE2C5" w:rsidR="000B0328" w:rsidRPr="00853A05" w:rsidRDefault="006513B1" w:rsidP="00853089">
      <w:pPr>
        <w:spacing w:before="100" w:beforeAutospacing="1"/>
        <w:ind w:left="-900" w:right="-1080"/>
        <w:rPr>
          <w:rFonts w:ascii="Calibri" w:eastAsia="Times New Roman" w:hAnsi="Calibri" w:cs="Calibri"/>
          <w:sz w:val="22"/>
          <w:szCs w:val="22"/>
          <w14:ligatures w14:val="standardContextual"/>
        </w:rPr>
      </w:pPr>
      <w:r>
        <w:rPr>
          <w:rFonts w:ascii="Calibri" w:eastAsia="Times New Roman" w:hAnsi="Calibri" w:cs="Calibri"/>
          <w:sz w:val="22"/>
          <w:szCs w:val="22"/>
          <w14:ligatures w14:val="standardContextual"/>
        </w:rPr>
        <w:t>Sr</w:t>
      </w:r>
      <w:r w:rsidR="00853A05" w:rsidRPr="00853A05">
        <w:rPr>
          <w:rFonts w:ascii="Calibri" w:eastAsia="Times New Roman" w:hAnsi="Calibri" w:cs="Calibri"/>
          <w:sz w:val="22"/>
          <w:szCs w:val="22"/>
          <w14:ligatures w14:val="standardContextual"/>
        </w:rPr>
        <w:t xml:space="preserve"> Full Stack Java Developer with 1</w:t>
      </w:r>
      <w:r w:rsidR="00555EA5">
        <w:rPr>
          <w:rFonts w:ascii="Calibri" w:eastAsia="Times New Roman" w:hAnsi="Calibri" w:cs="Calibri"/>
          <w:sz w:val="22"/>
          <w:szCs w:val="22"/>
          <w14:ligatures w14:val="standardContextual"/>
        </w:rPr>
        <w:t>0</w:t>
      </w:r>
      <w:r w:rsidR="00853A05" w:rsidRPr="00853A05">
        <w:rPr>
          <w:rFonts w:ascii="Calibri" w:eastAsia="Times New Roman" w:hAnsi="Calibri" w:cs="Calibri"/>
          <w:sz w:val="22"/>
          <w:szCs w:val="22"/>
          <w14:ligatures w14:val="standardContextual"/>
        </w:rPr>
        <w:t>+ years of experience in designing, developing, and deploying enterprise-scale, cloud-native applications across banking, healthcare, and e-commerce domains. Specialized in Java, Spring Boot, Microservices, and UI/UX modernization with strong expertise in cloud platforms (AWS, Azure, GCP), serverless architectures, CI/CD, observability, and secure application development. Skilled in cross-platform frameworks (React, Angular, Vue, .NET MVC), domain-driven design (DDD), and performance optimization. Proven leader in mentoring teams, driving backlog refinements, and delivering high-availability, customer-focused digital solutions.</w:t>
      </w:r>
      <w:r w:rsidR="00853089">
        <w:rPr>
          <w:rFonts w:ascii="Calibri" w:eastAsia="Times New Roman" w:hAnsi="Calibri" w:cs="Calibri"/>
          <w:sz w:val="22"/>
          <w:szCs w:val="22"/>
          <w14:ligatures w14:val="standardContextual"/>
        </w:rPr>
        <w:t xml:space="preserve"> </w:t>
      </w:r>
      <w:r w:rsidR="006B2BE0" w:rsidRPr="00853A05">
        <w:rPr>
          <w:rFonts w:ascii="Calibri" w:eastAsia="Times New Roman" w:hAnsi="Calibri" w:cs="Calibri"/>
          <w:sz w:val="22"/>
          <w:szCs w:val="22"/>
          <w14:ligatures w14:val="standardContextual"/>
        </w:rPr>
        <w:t xml:space="preserve">Software Development Life Cycle (SDLC): Experience in working with various Software Development Life Cycle (SDLC) methodologies based on Agile, Scrum, and Waterfall Models. </w:t>
      </w:r>
    </w:p>
    <w:p w14:paraId="3FC0415D" w14:textId="77777777" w:rsidR="006B2BE0" w:rsidRPr="00853089" w:rsidRDefault="006B2BE0" w:rsidP="00853089">
      <w:pPr>
        <w:pStyle w:val="BodyText"/>
        <w:numPr>
          <w:ilvl w:val="0"/>
          <w:numId w:val="14"/>
        </w:numPr>
        <w:ind w:left="-504" w:right="-1080"/>
        <w:contextualSpacing/>
        <w:rPr>
          <w:rFonts w:ascii="Calibri" w:hAnsi="Calibri" w:cs="Calibri"/>
          <w:sz w:val="22"/>
          <w:szCs w:val="22"/>
        </w:rPr>
      </w:pPr>
      <w:r w:rsidRPr="00853089">
        <w:rPr>
          <w:rFonts w:ascii="Calibri" w:hAnsi="Calibri" w:cs="Calibri"/>
          <w:sz w:val="22"/>
          <w:szCs w:val="22"/>
        </w:rPr>
        <w:t>Analysis &amp; Design Prowess: Exhibits exceptional proficiency in complex system analysis and architectural design. Utilizes advanced tools such as Rational Rose to create customized, scalable solutions that adeptly fulfill intricate business requirements.</w:t>
      </w:r>
    </w:p>
    <w:p w14:paraId="72FFFE61" w14:textId="77777777" w:rsidR="000B0328" w:rsidRPr="00853089" w:rsidRDefault="006B2BE0" w:rsidP="00853089">
      <w:pPr>
        <w:pStyle w:val="BodyText"/>
        <w:numPr>
          <w:ilvl w:val="0"/>
          <w:numId w:val="14"/>
        </w:numPr>
        <w:ind w:left="-504" w:right="-1080"/>
        <w:contextualSpacing/>
        <w:rPr>
          <w:rFonts w:ascii="Calibri" w:hAnsi="Calibri" w:cs="Calibri"/>
          <w:sz w:val="22"/>
          <w:szCs w:val="22"/>
        </w:rPr>
      </w:pPr>
      <w:r w:rsidRPr="00853089">
        <w:rPr>
          <w:rFonts w:ascii="Calibri" w:hAnsi="Calibri" w:cs="Calibri"/>
          <w:sz w:val="22"/>
          <w:szCs w:val="22"/>
        </w:rPr>
        <w:t>Java Proficiency: Excellent Implementation knowledge of Distributed / Enterprise / Web / Client Server systems using Java, J2EE (Jsp, Servlets, JDBC, EJB, JNDI, JMS, Custom Tags), XML, Spring, Sturts, AJAX, Hibernate, Web Services, ANT, Junit, Log4J and Maven.</w:t>
      </w:r>
    </w:p>
    <w:p w14:paraId="3E848C94" w14:textId="77777777" w:rsidR="000B0328" w:rsidRPr="00853089" w:rsidRDefault="006B2BE0" w:rsidP="00853089">
      <w:pPr>
        <w:pStyle w:val="BodyText"/>
        <w:numPr>
          <w:ilvl w:val="0"/>
          <w:numId w:val="14"/>
        </w:numPr>
        <w:ind w:left="-504" w:right="-1080"/>
        <w:contextualSpacing/>
        <w:rPr>
          <w:rFonts w:ascii="Calibri" w:hAnsi="Calibri" w:cs="Calibri"/>
          <w:sz w:val="22"/>
          <w:szCs w:val="22"/>
        </w:rPr>
      </w:pPr>
      <w:r w:rsidRPr="00853089">
        <w:rPr>
          <w:rFonts w:ascii="Calibri" w:hAnsi="Calibri" w:cs="Calibri"/>
          <w:sz w:val="22"/>
          <w:szCs w:val="22"/>
        </w:rPr>
        <w:t>Front-end Development Acumen: Experienced in web development using HTML, JavaScript, Node JS, Bootstrap, Angular JS, jQuery and AJAX technologies.</w:t>
      </w:r>
    </w:p>
    <w:p w14:paraId="59C3CA70" w14:textId="77777777" w:rsidR="000B0328" w:rsidRPr="00853089" w:rsidRDefault="006B2BE0" w:rsidP="00853089">
      <w:pPr>
        <w:pStyle w:val="BodyText"/>
        <w:numPr>
          <w:ilvl w:val="0"/>
          <w:numId w:val="14"/>
        </w:numPr>
        <w:ind w:left="-504" w:right="-1080"/>
        <w:contextualSpacing/>
        <w:rPr>
          <w:rFonts w:ascii="Calibri" w:hAnsi="Calibri" w:cs="Calibri"/>
          <w:sz w:val="22"/>
          <w:szCs w:val="22"/>
        </w:rPr>
      </w:pPr>
      <w:r w:rsidRPr="00853089">
        <w:rPr>
          <w:rFonts w:ascii="Calibri" w:hAnsi="Calibri" w:cs="Calibri"/>
          <w:sz w:val="22"/>
          <w:szCs w:val="22"/>
        </w:rPr>
        <w:t>React JS</w:t>
      </w:r>
      <w:r w:rsidR="000B0328" w:rsidRPr="00853089">
        <w:rPr>
          <w:rFonts w:ascii="Calibri" w:hAnsi="Calibri" w:cs="Calibri"/>
          <w:sz w:val="22"/>
          <w:szCs w:val="22"/>
        </w:rPr>
        <w:t>:</w:t>
      </w:r>
      <w:r w:rsidRPr="00853089">
        <w:rPr>
          <w:rFonts w:ascii="Calibri" w:hAnsi="Calibri" w:cs="Calibri"/>
          <w:sz w:val="22"/>
          <w:szCs w:val="22"/>
        </w:rPr>
        <w:t xml:space="preserve"> </w:t>
      </w:r>
      <w:r w:rsidR="000B0328" w:rsidRPr="00853089">
        <w:rPr>
          <w:rFonts w:ascii="Calibri" w:hAnsi="Calibri" w:cs="Calibri"/>
          <w:sz w:val="22"/>
          <w:szCs w:val="22"/>
        </w:rPr>
        <w:t xml:space="preserve"> Used </w:t>
      </w:r>
      <w:r w:rsidRPr="00853089">
        <w:rPr>
          <w:rFonts w:ascii="Calibri" w:hAnsi="Calibri" w:cs="Calibri"/>
          <w:sz w:val="22"/>
          <w:szCs w:val="22"/>
        </w:rPr>
        <w:t>to create views to hook up models to the DOM and synchronize data with server as a Single Page Application (SPA) and React-Redux thunk to make REST API calls. </w:t>
      </w:r>
    </w:p>
    <w:p w14:paraId="057356B7" w14:textId="585B7AEB" w:rsidR="006B2BE0" w:rsidRPr="00853089" w:rsidRDefault="000B0328" w:rsidP="00853089">
      <w:pPr>
        <w:pStyle w:val="BodyText"/>
        <w:numPr>
          <w:ilvl w:val="0"/>
          <w:numId w:val="14"/>
        </w:numPr>
        <w:ind w:left="-504" w:right="-1080"/>
        <w:contextualSpacing/>
        <w:rPr>
          <w:rFonts w:ascii="Calibri" w:hAnsi="Calibri" w:cs="Calibri"/>
          <w:sz w:val="22"/>
          <w:szCs w:val="22"/>
        </w:rPr>
      </w:pPr>
      <w:r w:rsidRPr="00853089">
        <w:rPr>
          <w:rFonts w:ascii="Calibri" w:hAnsi="Calibri" w:cs="Calibri"/>
          <w:sz w:val="22"/>
          <w:szCs w:val="22"/>
        </w:rPr>
        <w:t>Node JS: Skilled in client-side validations and using AJAX for data exchange in Node.js.</w:t>
      </w:r>
    </w:p>
    <w:p w14:paraId="65FF86BF" w14:textId="77777777" w:rsidR="000B0328" w:rsidRPr="00853089" w:rsidRDefault="000B0328" w:rsidP="00853089">
      <w:pPr>
        <w:pStyle w:val="BodyText"/>
        <w:numPr>
          <w:ilvl w:val="0"/>
          <w:numId w:val="14"/>
        </w:numPr>
        <w:ind w:left="-504" w:right="-1080"/>
        <w:contextualSpacing/>
        <w:rPr>
          <w:rFonts w:ascii="Calibri" w:hAnsi="Calibri" w:cs="Calibri"/>
          <w:sz w:val="22"/>
          <w:szCs w:val="22"/>
        </w:rPr>
      </w:pPr>
      <w:r w:rsidRPr="00853089">
        <w:rPr>
          <w:rFonts w:ascii="Calibri" w:hAnsi="Calibri" w:cs="Calibri"/>
          <w:sz w:val="22"/>
          <w:szCs w:val="22"/>
        </w:rPr>
        <w:t>Spring Frameworks Mastery: Extensive expertise in Spring Framework, including MVC, AOP, IOC, DAO, JDBC, JTA, and IO.</w:t>
      </w:r>
    </w:p>
    <w:p w14:paraId="16E13B62" w14:textId="77777777" w:rsidR="000B0328" w:rsidRPr="00853089" w:rsidRDefault="000B0328" w:rsidP="00853089">
      <w:pPr>
        <w:pStyle w:val="BodyText"/>
        <w:numPr>
          <w:ilvl w:val="0"/>
          <w:numId w:val="14"/>
        </w:numPr>
        <w:ind w:left="-504" w:right="-1080"/>
        <w:contextualSpacing/>
        <w:rPr>
          <w:rFonts w:ascii="Calibri" w:hAnsi="Calibri" w:cs="Calibri"/>
          <w:sz w:val="22"/>
          <w:szCs w:val="22"/>
        </w:rPr>
      </w:pPr>
      <w:r w:rsidRPr="00853089">
        <w:rPr>
          <w:rFonts w:ascii="Calibri" w:hAnsi="Calibri" w:cs="Calibri"/>
          <w:sz w:val="22"/>
          <w:szCs w:val="22"/>
        </w:rPr>
        <w:t>Proficient with Spring Boot, Spring Rest, and design patterns like Singleton and Factory.</w:t>
      </w:r>
    </w:p>
    <w:p w14:paraId="6CAB56C7" w14:textId="4EC8A7A8" w:rsidR="000B0328" w:rsidRPr="00853089" w:rsidRDefault="000B0328" w:rsidP="00853089">
      <w:pPr>
        <w:pStyle w:val="BodyText"/>
        <w:numPr>
          <w:ilvl w:val="0"/>
          <w:numId w:val="14"/>
        </w:numPr>
        <w:ind w:left="-504" w:right="-1080"/>
        <w:contextualSpacing/>
        <w:rPr>
          <w:rFonts w:ascii="Calibri" w:hAnsi="Calibri" w:cs="Calibri"/>
          <w:sz w:val="22"/>
          <w:szCs w:val="22"/>
        </w:rPr>
      </w:pPr>
      <w:r w:rsidRPr="00853089">
        <w:rPr>
          <w:rFonts w:ascii="Calibri" w:hAnsi="Calibri" w:cs="Calibri"/>
          <w:sz w:val="22"/>
          <w:szCs w:val="22"/>
        </w:rPr>
        <w:t>Microservices &amp; API Expertise: Proficient in architecting Microservices and developing RESTful APIs and GraphQL services, utilizing tools like Postman for optimal service integration.</w:t>
      </w:r>
    </w:p>
    <w:p w14:paraId="35CC7D45" w14:textId="77777777" w:rsidR="000B0328" w:rsidRPr="00853089" w:rsidRDefault="000B0328" w:rsidP="00853089">
      <w:pPr>
        <w:pStyle w:val="BodyText"/>
        <w:numPr>
          <w:ilvl w:val="0"/>
          <w:numId w:val="14"/>
        </w:numPr>
        <w:ind w:left="-504" w:right="-1080"/>
        <w:contextualSpacing/>
        <w:rPr>
          <w:rFonts w:ascii="Calibri" w:hAnsi="Calibri" w:cs="Calibri"/>
          <w:sz w:val="22"/>
          <w:szCs w:val="22"/>
        </w:rPr>
      </w:pPr>
      <w:r w:rsidRPr="00853089">
        <w:rPr>
          <w:rFonts w:ascii="Calibri" w:hAnsi="Calibri" w:cs="Calibri"/>
          <w:sz w:val="22"/>
          <w:szCs w:val="22"/>
        </w:rPr>
        <w:t>Cloud Services Management: Adept at managing cloud environments on AWS, Azure and GCP, with proficiency in Terraform and cloud infrastructure components, ensuring secure and scalable cloud solutions.</w:t>
      </w:r>
    </w:p>
    <w:p w14:paraId="22728C56" w14:textId="5126B809" w:rsidR="000B0328" w:rsidRPr="00853089" w:rsidRDefault="000B0328" w:rsidP="00853089">
      <w:pPr>
        <w:pStyle w:val="BodyText"/>
        <w:numPr>
          <w:ilvl w:val="0"/>
          <w:numId w:val="14"/>
        </w:numPr>
        <w:ind w:left="-504" w:right="-1080"/>
        <w:contextualSpacing/>
        <w:rPr>
          <w:rFonts w:ascii="Calibri" w:hAnsi="Calibri" w:cs="Calibri"/>
          <w:sz w:val="22"/>
          <w:szCs w:val="22"/>
        </w:rPr>
      </w:pPr>
      <w:r w:rsidRPr="00853089">
        <w:rPr>
          <w:rFonts w:ascii="Calibri" w:hAnsi="Calibri" w:cs="Calibri"/>
          <w:sz w:val="22"/>
          <w:szCs w:val="22"/>
        </w:rPr>
        <w:t xml:space="preserve">CI/CD Leadership: </w:t>
      </w:r>
      <w:r w:rsidR="001D7A62" w:rsidRPr="00853089">
        <w:rPr>
          <w:rFonts w:ascii="Calibri" w:hAnsi="Calibri" w:cs="Calibri"/>
          <w:sz w:val="22"/>
          <w:szCs w:val="22"/>
        </w:rPr>
        <w:t>Implemented Microservices on RedHat OpenShift based on Kubernetes, and Docker to achieve Continuous Delivery.</w:t>
      </w:r>
    </w:p>
    <w:p w14:paraId="06270975" w14:textId="066C76D9" w:rsidR="001D7A62" w:rsidRPr="00853089" w:rsidRDefault="001D7A62" w:rsidP="00853089">
      <w:pPr>
        <w:pStyle w:val="BodyText"/>
        <w:numPr>
          <w:ilvl w:val="0"/>
          <w:numId w:val="14"/>
        </w:numPr>
        <w:ind w:left="-504" w:right="-1080"/>
        <w:contextualSpacing/>
        <w:rPr>
          <w:rFonts w:ascii="Calibri" w:hAnsi="Calibri" w:cs="Calibri"/>
          <w:sz w:val="22"/>
          <w:szCs w:val="22"/>
        </w:rPr>
      </w:pPr>
      <w:r w:rsidRPr="00853089">
        <w:rPr>
          <w:rFonts w:ascii="Calibri" w:hAnsi="Calibri" w:cs="Calibri"/>
          <w:sz w:val="22"/>
          <w:szCs w:val="22"/>
        </w:rPr>
        <w:t xml:space="preserve">ORM and Build Automation: Implemented batch configuration in spring boot application. Created the Maven project to integrate spring boot, Restful API, Oracle &amp; Microservices. </w:t>
      </w:r>
    </w:p>
    <w:p w14:paraId="0A1815DD" w14:textId="28EE556D" w:rsidR="00553174" w:rsidRPr="00853089" w:rsidRDefault="00553174" w:rsidP="00853089">
      <w:pPr>
        <w:pStyle w:val="BodyText"/>
        <w:numPr>
          <w:ilvl w:val="0"/>
          <w:numId w:val="14"/>
        </w:numPr>
        <w:ind w:left="-504" w:right="-1080"/>
        <w:contextualSpacing/>
        <w:rPr>
          <w:rFonts w:ascii="Calibri" w:hAnsi="Calibri" w:cs="Calibri"/>
          <w:sz w:val="22"/>
          <w:szCs w:val="22"/>
        </w:rPr>
      </w:pPr>
      <w:r w:rsidRPr="00853089">
        <w:rPr>
          <w:rFonts w:ascii="Calibri" w:hAnsi="Calibri" w:cs="Calibri"/>
          <w:sz w:val="22"/>
          <w:szCs w:val="22"/>
        </w:rPr>
        <w:t>Proficient in Java 11, including features like var (local variable type inference), HTTP Client API, and functional programming enhancements.</w:t>
      </w:r>
    </w:p>
    <w:p w14:paraId="2E1CE42C" w14:textId="77777777" w:rsidR="001D7A62" w:rsidRPr="00853089" w:rsidRDefault="001D7A62" w:rsidP="00853089">
      <w:pPr>
        <w:pStyle w:val="BodyText"/>
        <w:numPr>
          <w:ilvl w:val="0"/>
          <w:numId w:val="14"/>
        </w:numPr>
        <w:ind w:left="-504" w:right="-1080"/>
        <w:contextualSpacing/>
        <w:rPr>
          <w:rFonts w:ascii="Calibri" w:hAnsi="Calibri" w:cs="Calibri"/>
          <w:sz w:val="22"/>
          <w:szCs w:val="22"/>
        </w:rPr>
      </w:pPr>
      <w:r w:rsidRPr="00853089">
        <w:rPr>
          <w:rFonts w:ascii="Calibri" w:hAnsi="Calibri" w:cs="Calibri"/>
          <w:sz w:val="22"/>
          <w:szCs w:val="22"/>
        </w:rPr>
        <w:t>IDE Mastery: Fluent in using diverse IDEs like Eclipse, NetBeans, IntelliJ Idea, VSCode and JDeveloper, boosting development efficiency and precision.</w:t>
      </w:r>
    </w:p>
    <w:p w14:paraId="0F5744E0" w14:textId="6F992ED3" w:rsidR="000B0328" w:rsidRPr="00853089" w:rsidRDefault="001D7A62" w:rsidP="00853089">
      <w:pPr>
        <w:pStyle w:val="BodyText"/>
        <w:numPr>
          <w:ilvl w:val="0"/>
          <w:numId w:val="14"/>
        </w:numPr>
        <w:ind w:left="-504" w:right="-1080"/>
        <w:contextualSpacing/>
        <w:rPr>
          <w:rFonts w:ascii="Calibri" w:hAnsi="Calibri" w:cs="Calibri"/>
          <w:sz w:val="22"/>
          <w:szCs w:val="22"/>
        </w:rPr>
      </w:pPr>
      <w:r w:rsidRPr="00853089">
        <w:rPr>
          <w:rFonts w:ascii="Calibri" w:hAnsi="Calibri" w:cs="Calibri"/>
          <w:sz w:val="22"/>
          <w:szCs w:val="22"/>
        </w:rPr>
        <w:t>Messaging Tools Proficiency: Knowledge of Apache Active MQ Series with Camel most widely used as a service bus</w:t>
      </w:r>
      <w:r w:rsidR="00582E8B" w:rsidRPr="00853089">
        <w:rPr>
          <w:rFonts w:ascii="Calibri" w:hAnsi="Calibri" w:cs="Calibri"/>
          <w:sz w:val="22"/>
          <w:szCs w:val="22"/>
        </w:rPr>
        <w:t>, and also familiarity with Kafka stream processors and Kafka stream APIs.</w:t>
      </w:r>
    </w:p>
    <w:p w14:paraId="16A2FECC" w14:textId="77777777" w:rsidR="00582E8B" w:rsidRPr="00853089" w:rsidRDefault="00582E8B" w:rsidP="00853089">
      <w:pPr>
        <w:pStyle w:val="BodyText"/>
        <w:numPr>
          <w:ilvl w:val="0"/>
          <w:numId w:val="14"/>
        </w:numPr>
        <w:ind w:left="-504" w:right="-1080"/>
        <w:contextualSpacing/>
        <w:rPr>
          <w:rFonts w:ascii="Calibri" w:hAnsi="Calibri" w:cs="Calibri"/>
          <w:sz w:val="22"/>
          <w:szCs w:val="22"/>
        </w:rPr>
      </w:pPr>
      <w:r w:rsidRPr="00853089">
        <w:rPr>
          <w:rFonts w:ascii="Calibri" w:hAnsi="Calibri" w:cs="Calibri"/>
          <w:sz w:val="22"/>
          <w:szCs w:val="22"/>
        </w:rPr>
        <w:t>Application Server Management: Experienced in administering servers such as JBoss, Apache Tomcat, WebLogic, GlassFish and WebSphere, maintaining high-performance standards.</w:t>
      </w:r>
    </w:p>
    <w:p w14:paraId="0B5959F4" w14:textId="77777777" w:rsidR="00582E8B" w:rsidRPr="00853089" w:rsidRDefault="00582E8B" w:rsidP="00853089">
      <w:pPr>
        <w:pStyle w:val="BodyText"/>
        <w:numPr>
          <w:ilvl w:val="0"/>
          <w:numId w:val="14"/>
        </w:numPr>
        <w:ind w:left="-504" w:right="-1080"/>
        <w:contextualSpacing/>
        <w:rPr>
          <w:rFonts w:ascii="Calibri" w:hAnsi="Calibri" w:cs="Calibri"/>
          <w:sz w:val="22"/>
          <w:szCs w:val="22"/>
        </w:rPr>
      </w:pPr>
      <w:r w:rsidRPr="00853089">
        <w:rPr>
          <w:rFonts w:ascii="Calibri" w:hAnsi="Calibri" w:cs="Calibri"/>
          <w:sz w:val="22"/>
          <w:szCs w:val="22"/>
        </w:rPr>
        <w:t>Database Expertise: Proficient in both relational (PostgreSQL, Oracle, MS SQL Server) and NoSQL (MongoDB, Cassandra) databases, ensuring optimal data management and integrity.</w:t>
      </w:r>
    </w:p>
    <w:p w14:paraId="456AF608" w14:textId="77777777" w:rsidR="00582E8B" w:rsidRPr="00853089" w:rsidRDefault="00582E8B" w:rsidP="00853089">
      <w:pPr>
        <w:pStyle w:val="BodyText"/>
        <w:numPr>
          <w:ilvl w:val="0"/>
          <w:numId w:val="14"/>
        </w:numPr>
        <w:ind w:left="-504" w:right="-1080"/>
        <w:contextualSpacing/>
        <w:rPr>
          <w:rFonts w:ascii="Calibri" w:hAnsi="Calibri" w:cs="Calibri"/>
          <w:sz w:val="22"/>
          <w:szCs w:val="22"/>
        </w:rPr>
      </w:pPr>
      <w:r w:rsidRPr="00853089">
        <w:rPr>
          <w:rFonts w:ascii="Calibri" w:hAnsi="Calibri" w:cs="Calibri"/>
          <w:sz w:val="22"/>
          <w:szCs w:val="22"/>
        </w:rPr>
        <w:t>Version Control &amp; Bug Tracking: Utilizes GitLab, BitBucket, GitHub and SVN for source code management and adept in bug tracking using Jira, GitLab Issues, Bugzilla and Trello.</w:t>
      </w:r>
    </w:p>
    <w:p w14:paraId="0887259E" w14:textId="77777777" w:rsidR="00582E8B" w:rsidRPr="00853089" w:rsidRDefault="00582E8B" w:rsidP="00853089">
      <w:pPr>
        <w:pStyle w:val="BodyText"/>
        <w:numPr>
          <w:ilvl w:val="0"/>
          <w:numId w:val="14"/>
        </w:numPr>
        <w:ind w:left="-504" w:right="-1080"/>
        <w:contextualSpacing/>
        <w:rPr>
          <w:rFonts w:ascii="Calibri" w:hAnsi="Calibri" w:cs="Calibri"/>
          <w:sz w:val="22"/>
          <w:szCs w:val="22"/>
        </w:rPr>
      </w:pPr>
      <w:r w:rsidRPr="00853089">
        <w:rPr>
          <w:rFonts w:ascii="Calibri" w:hAnsi="Calibri" w:cs="Calibri"/>
          <w:sz w:val="22"/>
          <w:szCs w:val="22"/>
        </w:rPr>
        <w:t>Testing &amp; Quality Assurance: Conducts rigorous testing with tools like Karma, Jasmine, JUnit, Mockito, TestNG and Selenium, upholding the highest standards of software quality.</w:t>
      </w:r>
    </w:p>
    <w:p w14:paraId="01BFD2C0" w14:textId="13F82409" w:rsidR="00853089" w:rsidRPr="009131C7" w:rsidRDefault="00582E8B" w:rsidP="00853089">
      <w:pPr>
        <w:pStyle w:val="BodyText"/>
        <w:numPr>
          <w:ilvl w:val="0"/>
          <w:numId w:val="14"/>
        </w:numPr>
        <w:ind w:left="-504" w:right="-1080"/>
        <w:contextualSpacing/>
        <w:rPr>
          <w:rFonts w:ascii="Calibri" w:hAnsi="Calibri" w:cs="Calibri"/>
          <w:sz w:val="22"/>
          <w:szCs w:val="22"/>
        </w:rPr>
      </w:pPr>
      <w:r w:rsidRPr="00853089">
        <w:rPr>
          <w:rFonts w:ascii="Calibri" w:hAnsi="Calibri" w:cs="Calibri"/>
          <w:sz w:val="22"/>
          <w:szCs w:val="22"/>
        </w:rPr>
        <w:t>Documentation Excellence: Committed to comprehensive documentation using Confluence, GitLab Wiki, BitBucket Wiki for communication and effective knowledge sharing.</w:t>
      </w:r>
    </w:p>
    <w:p w14:paraId="4EC4E298" w14:textId="77777777" w:rsidR="00853089" w:rsidRDefault="00853089" w:rsidP="00853089">
      <w:pPr>
        <w:pStyle w:val="BodyText"/>
        <w:ind w:right="-1080"/>
        <w:contextualSpacing/>
        <w:rPr>
          <w:rFonts w:ascii="Calibri" w:hAnsi="Calibri" w:cs="Calibri"/>
          <w:sz w:val="22"/>
          <w:szCs w:val="22"/>
        </w:rPr>
      </w:pPr>
    </w:p>
    <w:p w14:paraId="1466E854" w14:textId="77777777" w:rsidR="00853089" w:rsidRDefault="00853089" w:rsidP="00853089">
      <w:pPr>
        <w:pStyle w:val="BodyText"/>
        <w:ind w:right="-1080"/>
        <w:contextualSpacing/>
        <w:rPr>
          <w:rFonts w:ascii="Calibri" w:hAnsi="Calibri" w:cs="Calibri"/>
          <w:sz w:val="22"/>
          <w:szCs w:val="22"/>
        </w:rPr>
      </w:pPr>
    </w:p>
    <w:p w14:paraId="450545D9" w14:textId="37A69A94" w:rsidR="00853A05" w:rsidRPr="009131C7" w:rsidRDefault="00853A05" w:rsidP="009131C7">
      <w:pPr>
        <w:pStyle w:val="BodyText"/>
        <w:spacing w:after="0"/>
        <w:ind w:left="-900" w:right="-1080"/>
        <w:contextualSpacing/>
        <w:jc w:val="both"/>
        <w:rPr>
          <w:rFonts w:ascii="Calibri" w:hAnsi="Calibri" w:cs="Calibri"/>
          <w:b/>
          <w:sz w:val="24"/>
          <w:szCs w:val="22"/>
          <w:u w:val="single"/>
        </w:rPr>
      </w:pPr>
      <w:r w:rsidRPr="00853089">
        <w:rPr>
          <w:rFonts w:ascii="Calibri" w:hAnsi="Calibri" w:cs="Calibri"/>
          <w:b/>
          <w:sz w:val="24"/>
          <w:szCs w:val="22"/>
          <w:u w:val="single"/>
        </w:rPr>
        <w:t>Tools and Technologies:</w:t>
      </w:r>
    </w:p>
    <w:p w14:paraId="602042BB" w14:textId="77777777" w:rsidR="00853A05" w:rsidRPr="00853A05" w:rsidRDefault="00853A05" w:rsidP="00853A05">
      <w:pPr>
        <w:pBdr>
          <w:top w:val="nil"/>
          <w:left w:val="nil"/>
          <w:bottom w:val="nil"/>
          <w:right w:val="nil"/>
          <w:between w:val="nil"/>
        </w:pBdr>
        <w:shd w:val="clear" w:color="auto" w:fill="FFFFFF"/>
        <w:jc w:val="both"/>
        <w:rPr>
          <w:rFonts w:asciiTheme="minorHAnsi" w:eastAsia="Calibri" w:hAnsiTheme="minorHAnsi" w:cs="Calibri"/>
          <w:color w:val="0D0D0D"/>
          <w:sz w:val="24"/>
          <w:szCs w:val="24"/>
        </w:rPr>
      </w:pPr>
    </w:p>
    <w:tbl>
      <w:tblPr>
        <w:tblW w:w="11376" w:type="dxa"/>
        <w:tblInd w:w="-764" w:type="dxa"/>
        <w:tblCellMar>
          <w:left w:w="10" w:type="dxa"/>
          <w:right w:w="10" w:type="dxa"/>
        </w:tblCellMar>
        <w:tblLook w:val="04A0" w:firstRow="1" w:lastRow="0" w:firstColumn="1" w:lastColumn="0" w:noHBand="0" w:noVBand="1"/>
      </w:tblPr>
      <w:tblGrid>
        <w:gridCol w:w="2466"/>
        <w:gridCol w:w="8910"/>
      </w:tblGrid>
      <w:tr w:rsidR="00853A05" w:rsidRPr="00273B3B" w14:paraId="59F396C1" w14:textId="77777777" w:rsidTr="00B20522">
        <w:trPr>
          <w:trHeight w:val="217"/>
        </w:trPr>
        <w:tc>
          <w:tcPr>
            <w:tcW w:w="24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5420B0B2" w14:textId="77777777" w:rsidR="00853A05" w:rsidRPr="00C0497D" w:rsidRDefault="00853A05" w:rsidP="00B20522">
            <w:pPr>
              <w:jc w:val="both"/>
              <w:rPr>
                <w:rFonts w:ascii="Calibri" w:eastAsia="Gadugi" w:hAnsi="Calibri" w:cs="Calibri"/>
                <w:b/>
                <w:sz w:val="22"/>
                <w:szCs w:val="22"/>
                <w:shd w:val="clear" w:color="auto" w:fill="FFFFFF"/>
                <w:lang w:eastAsia="en-IN"/>
              </w:rPr>
            </w:pPr>
            <w:r w:rsidRPr="00C0497D">
              <w:rPr>
                <w:rFonts w:ascii="Calibri" w:eastAsia="Gadugi" w:hAnsi="Calibri" w:cs="Calibri"/>
                <w:b/>
                <w:sz w:val="22"/>
                <w:szCs w:val="22"/>
                <w:shd w:val="clear" w:color="auto" w:fill="FFFFFF"/>
                <w:lang w:eastAsia="en-IN"/>
              </w:rPr>
              <w:t>Cloud Tech</w:t>
            </w:r>
          </w:p>
        </w:tc>
        <w:tc>
          <w:tcPr>
            <w:tcW w:w="8910"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5279108" w14:textId="77777777" w:rsidR="00853A05" w:rsidRPr="00C0497D" w:rsidRDefault="00853A05" w:rsidP="00B20522">
            <w:pPr>
              <w:jc w:val="both"/>
              <w:rPr>
                <w:rFonts w:ascii="Calibri" w:eastAsia="Gadugi" w:hAnsi="Calibri" w:cs="Calibri"/>
                <w:sz w:val="22"/>
                <w:szCs w:val="22"/>
                <w:shd w:val="clear" w:color="auto" w:fill="FFFFFF"/>
                <w:lang w:eastAsia="en-IN"/>
              </w:rPr>
            </w:pPr>
            <w:r w:rsidRPr="00C0497D">
              <w:rPr>
                <w:rFonts w:ascii="Calibri" w:eastAsia="Gadugi" w:hAnsi="Calibri" w:cs="Calibri"/>
                <w:sz w:val="22"/>
                <w:szCs w:val="22"/>
                <w:shd w:val="clear" w:color="auto" w:fill="FFFFFF"/>
                <w:lang w:eastAsia="en-IN"/>
              </w:rPr>
              <w:t>Azure, Kubernetes, Docker, DevOps</w:t>
            </w:r>
            <w:r>
              <w:rPr>
                <w:rFonts w:ascii="Calibri" w:eastAsia="Gadugi" w:hAnsi="Calibri" w:cs="Calibri"/>
                <w:sz w:val="22"/>
                <w:szCs w:val="22"/>
                <w:shd w:val="clear" w:color="auto" w:fill="FFFFFF"/>
                <w:lang w:eastAsia="en-IN"/>
              </w:rPr>
              <w:t xml:space="preserve">, </w:t>
            </w:r>
            <w:r w:rsidRPr="00C0497D">
              <w:rPr>
                <w:rFonts w:ascii="Calibri" w:eastAsia="Gadugi" w:hAnsi="Calibri" w:cs="Calibri"/>
                <w:sz w:val="22"/>
                <w:szCs w:val="22"/>
                <w:shd w:val="clear" w:color="auto" w:fill="FFFFFF"/>
                <w:lang w:eastAsia="en-IN"/>
              </w:rPr>
              <w:t>AppInsigths, key-vault, Geneva, influxDB, Telegraf</w:t>
            </w:r>
            <w:r>
              <w:rPr>
                <w:rFonts w:ascii="Calibri" w:eastAsia="Gadugi" w:hAnsi="Calibri" w:cs="Calibri"/>
                <w:sz w:val="22"/>
                <w:szCs w:val="22"/>
                <w:shd w:val="clear" w:color="auto" w:fill="FFFFFF"/>
                <w:lang w:eastAsia="en-IN"/>
              </w:rPr>
              <w:t>.</w:t>
            </w:r>
          </w:p>
        </w:tc>
      </w:tr>
      <w:tr w:rsidR="00853A05" w:rsidRPr="00273B3B" w14:paraId="0943C5CB" w14:textId="77777777" w:rsidTr="00B20522">
        <w:trPr>
          <w:trHeight w:val="217"/>
        </w:trPr>
        <w:tc>
          <w:tcPr>
            <w:tcW w:w="24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70EB4273" w14:textId="77777777" w:rsidR="00853A05" w:rsidRPr="00C0497D" w:rsidRDefault="00853A05" w:rsidP="00B20522">
            <w:pPr>
              <w:jc w:val="both"/>
              <w:rPr>
                <w:rFonts w:ascii="Calibri" w:eastAsia="Gadugi" w:hAnsi="Calibri" w:cs="Calibri"/>
                <w:b/>
                <w:sz w:val="22"/>
                <w:szCs w:val="22"/>
                <w:shd w:val="clear" w:color="auto" w:fill="FFFFFF"/>
                <w:lang w:eastAsia="en-IN"/>
              </w:rPr>
            </w:pPr>
            <w:r w:rsidRPr="00C0497D">
              <w:rPr>
                <w:rFonts w:ascii="Calibri" w:eastAsia="Gadugi" w:hAnsi="Calibri" w:cs="Calibri"/>
                <w:b/>
                <w:sz w:val="22"/>
                <w:szCs w:val="22"/>
                <w:shd w:val="clear" w:color="auto" w:fill="FFFFFF"/>
                <w:lang w:eastAsia="en-IN"/>
              </w:rPr>
              <w:t>Dev Tools</w:t>
            </w:r>
          </w:p>
        </w:tc>
        <w:tc>
          <w:tcPr>
            <w:tcW w:w="8910"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C613BE7" w14:textId="77777777" w:rsidR="00853A05" w:rsidRPr="00C0497D" w:rsidRDefault="00853A05" w:rsidP="00B20522">
            <w:pPr>
              <w:jc w:val="both"/>
              <w:rPr>
                <w:rFonts w:ascii="Calibri" w:eastAsia="Gadugi" w:hAnsi="Calibri" w:cs="Calibri"/>
                <w:sz w:val="22"/>
                <w:szCs w:val="22"/>
                <w:shd w:val="clear" w:color="auto" w:fill="FFFFFF"/>
                <w:lang w:eastAsia="en-IN"/>
              </w:rPr>
            </w:pPr>
            <w:r w:rsidRPr="00C0497D">
              <w:rPr>
                <w:rFonts w:ascii="Calibri" w:eastAsia="Gadugi" w:hAnsi="Calibri" w:cs="Calibri"/>
                <w:sz w:val="22"/>
                <w:szCs w:val="22"/>
                <w:shd w:val="clear" w:color="auto" w:fill="FFFFFF"/>
                <w:lang w:eastAsia="en-IN"/>
              </w:rPr>
              <w:t>VSCode, Visual Studio, Net Beans, Eclipse</w:t>
            </w:r>
          </w:p>
        </w:tc>
      </w:tr>
      <w:tr w:rsidR="00853A05" w:rsidRPr="00273B3B" w14:paraId="2F84742C" w14:textId="77777777" w:rsidTr="00B20522">
        <w:trPr>
          <w:trHeight w:val="217"/>
        </w:trPr>
        <w:tc>
          <w:tcPr>
            <w:tcW w:w="24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807AB0E" w14:textId="77777777" w:rsidR="00853A05" w:rsidRPr="00C0497D" w:rsidRDefault="00853A05" w:rsidP="00B20522">
            <w:pPr>
              <w:jc w:val="both"/>
              <w:rPr>
                <w:rFonts w:ascii="Calibri" w:eastAsia="Gadugi" w:hAnsi="Calibri" w:cs="Calibri"/>
                <w:b/>
                <w:sz w:val="22"/>
                <w:szCs w:val="22"/>
                <w:shd w:val="clear" w:color="auto" w:fill="FFFFFF"/>
                <w:lang w:eastAsia="en-IN"/>
              </w:rPr>
            </w:pPr>
            <w:r w:rsidRPr="00C0497D">
              <w:rPr>
                <w:rFonts w:ascii="Calibri" w:eastAsia="Gadugi" w:hAnsi="Calibri" w:cs="Calibri"/>
                <w:b/>
                <w:sz w:val="22"/>
                <w:szCs w:val="22"/>
                <w:shd w:val="clear" w:color="auto" w:fill="FFFFFF"/>
                <w:lang w:eastAsia="en-IN"/>
              </w:rPr>
              <w:t>Servers</w:t>
            </w:r>
          </w:p>
        </w:tc>
        <w:tc>
          <w:tcPr>
            <w:tcW w:w="8910"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2939F54E" w14:textId="77777777" w:rsidR="00853A05" w:rsidRPr="00C0497D" w:rsidRDefault="00853A05" w:rsidP="00B20522">
            <w:pPr>
              <w:jc w:val="both"/>
              <w:rPr>
                <w:rFonts w:ascii="Calibri" w:eastAsia="Gadugi" w:hAnsi="Calibri" w:cs="Calibri"/>
                <w:sz w:val="22"/>
                <w:szCs w:val="22"/>
                <w:shd w:val="clear" w:color="auto" w:fill="FFFFFF"/>
                <w:lang w:eastAsia="en-IN"/>
              </w:rPr>
            </w:pPr>
            <w:r w:rsidRPr="00C0497D">
              <w:rPr>
                <w:rFonts w:ascii="Calibri" w:eastAsia="Gadugi" w:hAnsi="Calibri" w:cs="Calibri"/>
                <w:sz w:val="22"/>
                <w:szCs w:val="22"/>
                <w:shd w:val="clear" w:color="auto" w:fill="FFFFFF"/>
                <w:lang w:eastAsia="en-IN"/>
              </w:rPr>
              <w:t>IIS, Apache, Jboss, Tomcat, NodeJs</w:t>
            </w:r>
          </w:p>
        </w:tc>
      </w:tr>
      <w:tr w:rsidR="00853A05" w:rsidRPr="00273B3B" w14:paraId="2E11ED3B" w14:textId="77777777" w:rsidTr="00B20522">
        <w:trPr>
          <w:trHeight w:val="189"/>
        </w:trPr>
        <w:tc>
          <w:tcPr>
            <w:tcW w:w="24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76996BA" w14:textId="77777777" w:rsidR="00853A05" w:rsidRPr="00273B3B" w:rsidRDefault="00853A05" w:rsidP="00B20522">
            <w:pPr>
              <w:widowControl w:val="0"/>
              <w:tabs>
                <w:tab w:val="left" w:pos="360"/>
                <w:tab w:val="left" w:pos="720"/>
                <w:tab w:val="left" w:pos="7380"/>
              </w:tabs>
              <w:suppressAutoHyphens/>
              <w:jc w:val="both"/>
              <w:rPr>
                <w:rFonts w:ascii="Calibri" w:hAnsi="Calibri" w:cs="Calibri"/>
                <w:b/>
                <w:sz w:val="22"/>
                <w:szCs w:val="22"/>
                <w:lang w:val="en-IN" w:eastAsia="en-IN"/>
              </w:rPr>
            </w:pPr>
            <w:r>
              <w:rPr>
                <w:rFonts w:ascii="Calibri" w:eastAsia="Gadugi" w:hAnsi="Calibri" w:cs="Calibri"/>
                <w:b/>
                <w:sz w:val="22"/>
                <w:szCs w:val="22"/>
                <w:shd w:val="clear" w:color="auto" w:fill="FFFFFF"/>
                <w:lang w:val="en-IN" w:eastAsia="en-IN"/>
              </w:rPr>
              <w:t>J</w:t>
            </w:r>
            <w:r w:rsidRPr="00996373">
              <w:rPr>
                <w:rFonts w:ascii="Calibri" w:eastAsia="Gadugi" w:hAnsi="Calibri" w:cs="Calibri"/>
                <w:b/>
                <w:sz w:val="22"/>
                <w:szCs w:val="22"/>
                <w:shd w:val="clear" w:color="auto" w:fill="FFFFFF"/>
                <w:lang w:val="en-IN" w:eastAsia="en-IN"/>
              </w:rPr>
              <w:t>2EE Standards</w:t>
            </w:r>
          </w:p>
        </w:tc>
        <w:tc>
          <w:tcPr>
            <w:tcW w:w="8910" w:type="dxa"/>
            <w:tcBorders>
              <w:top w:val="single" w:sz="6" w:space="0" w:color="000000"/>
              <w:left w:val="single" w:sz="6" w:space="0" w:color="000000"/>
              <w:bottom w:val="single" w:sz="4" w:space="0" w:color="000000"/>
              <w:right w:val="single" w:sz="6" w:space="0" w:color="000000"/>
            </w:tcBorders>
            <w:shd w:val="clear" w:color="000000" w:fill="FFFFFF"/>
            <w:tcMar>
              <w:left w:w="114" w:type="dxa"/>
              <w:right w:w="114" w:type="dxa"/>
            </w:tcMar>
          </w:tcPr>
          <w:p w14:paraId="78C80FC5" w14:textId="77777777" w:rsidR="00853A05" w:rsidRPr="00273B3B" w:rsidRDefault="00853A05" w:rsidP="00B20522">
            <w:pPr>
              <w:widowControl w:val="0"/>
              <w:tabs>
                <w:tab w:val="left" w:pos="360"/>
                <w:tab w:val="left" w:pos="720"/>
                <w:tab w:val="left" w:pos="7380"/>
              </w:tabs>
              <w:suppressAutoHyphens/>
              <w:jc w:val="both"/>
              <w:rPr>
                <w:rFonts w:ascii="Calibri" w:hAnsi="Calibri" w:cs="Calibri"/>
                <w:sz w:val="22"/>
                <w:szCs w:val="22"/>
                <w:lang w:eastAsia="en-IN"/>
              </w:rPr>
            </w:pPr>
            <w:r w:rsidRPr="00996373">
              <w:rPr>
                <w:rFonts w:ascii="Calibri" w:eastAsia="Gadugi" w:hAnsi="Calibri" w:cs="Calibri"/>
                <w:sz w:val="22"/>
                <w:szCs w:val="22"/>
                <w:shd w:val="clear" w:color="auto" w:fill="FFFFFF"/>
                <w:lang w:val="en-IN" w:eastAsia="en-IN"/>
              </w:rPr>
              <w:t>JSP, Servlets, JDBC, Java Bean, XML, JavaScript, HTML, Jdk1.8, JDK 11, Web Services, AJAX, JavaScript, Maven, Gradle</w:t>
            </w:r>
          </w:p>
        </w:tc>
      </w:tr>
      <w:tr w:rsidR="00853A05" w:rsidRPr="00273B3B" w14:paraId="1AAFA18B" w14:textId="77777777" w:rsidTr="00B20522">
        <w:trPr>
          <w:trHeight w:val="189"/>
        </w:trPr>
        <w:tc>
          <w:tcPr>
            <w:tcW w:w="24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25824D08" w14:textId="57E5EFFA" w:rsidR="00853A05" w:rsidRDefault="00853A05" w:rsidP="00B20522">
            <w:pPr>
              <w:widowControl w:val="0"/>
              <w:tabs>
                <w:tab w:val="left" w:pos="360"/>
                <w:tab w:val="left" w:pos="720"/>
                <w:tab w:val="left" w:pos="7380"/>
              </w:tabs>
              <w:suppressAutoHyphens/>
              <w:jc w:val="both"/>
              <w:rPr>
                <w:rFonts w:ascii="Calibri" w:eastAsia="Gadugi" w:hAnsi="Calibri" w:cs="Calibri"/>
                <w:b/>
                <w:sz w:val="22"/>
                <w:szCs w:val="22"/>
                <w:shd w:val="clear" w:color="auto" w:fill="FFFFFF"/>
                <w:lang w:val="en-IN" w:eastAsia="en-IN"/>
              </w:rPr>
            </w:pPr>
            <w:r w:rsidRPr="00853A05">
              <w:rPr>
                <w:rFonts w:ascii="Calibri" w:eastAsia="Gadugi" w:hAnsi="Calibri" w:cs="Calibri"/>
                <w:b/>
                <w:sz w:val="22"/>
                <w:szCs w:val="22"/>
                <w:shd w:val="clear" w:color="auto" w:fill="FFFFFF"/>
                <w:lang w:eastAsia="en-IN"/>
              </w:rPr>
              <w:t>Backend &amp; Cloud-Native Development</w:t>
            </w:r>
          </w:p>
        </w:tc>
        <w:tc>
          <w:tcPr>
            <w:tcW w:w="8910" w:type="dxa"/>
            <w:tcBorders>
              <w:top w:val="single" w:sz="6" w:space="0" w:color="000000"/>
              <w:left w:val="single" w:sz="6" w:space="0" w:color="000000"/>
              <w:bottom w:val="single" w:sz="4" w:space="0" w:color="000000"/>
              <w:right w:val="single" w:sz="6" w:space="0" w:color="000000"/>
            </w:tcBorders>
            <w:shd w:val="clear" w:color="000000" w:fill="FFFFFF"/>
            <w:tcMar>
              <w:left w:w="114" w:type="dxa"/>
              <w:right w:w="114" w:type="dxa"/>
            </w:tcMar>
          </w:tcPr>
          <w:p w14:paraId="12D1EE4C" w14:textId="0C81D1CD" w:rsidR="00853A05" w:rsidRPr="00996373" w:rsidRDefault="00853A05" w:rsidP="00853A05">
            <w:pPr>
              <w:widowControl w:val="0"/>
              <w:tabs>
                <w:tab w:val="left" w:pos="360"/>
                <w:tab w:val="left" w:pos="720"/>
                <w:tab w:val="left" w:pos="7380"/>
              </w:tabs>
              <w:suppressAutoHyphens/>
              <w:jc w:val="both"/>
              <w:rPr>
                <w:rFonts w:ascii="Calibri" w:eastAsia="Gadugi" w:hAnsi="Calibri" w:cs="Calibri"/>
                <w:sz w:val="22"/>
                <w:szCs w:val="22"/>
                <w:shd w:val="clear" w:color="auto" w:fill="FFFFFF"/>
                <w:lang w:val="en-IN" w:eastAsia="en-IN"/>
              </w:rPr>
            </w:pPr>
            <w:r w:rsidRPr="00853A05">
              <w:rPr>
                <w:rFonts w:ascii="Calibri" w:eastAsia="Gadugi" w:hAnsi="Calibri" w:cs="Calibri"/>
                <w:sz w:val="22"/>
                <w:szCs w:val="22"/>
                <w:shd w:val="clear" w:color="auto" w:fill="FFFFFF"/>
                <w:lang w:val="en-IN" w:eastAsia="en-IN"/>
              </w:rPr>
              <w:t>Java 8–17, J2EE, Spring Boot, Spring MVC, Spring WebFlux, Spring Data JPA, Spring Cloud Config, Spring Cloud Gateway, Spring Cloud Stream, Hibernate</w:t>
            </w:r>
            <w:r w:rsidR="00A85A38">
              <w:rPr>
                <w:rFonts w:ascii="Calibri" w:eastAsia="Gadugi" w:hAnsi="Calibri" w:cs="Calibri"/>
                <w:sz w:val="22"/>
                <w:szCs w:val="22"/>
                <w:shd w:val="clear" w:color="auto" w:fill="FFFFFF"/>
                <w:lang w:val="en-IN" w:eastAsia="en-IN"/>
              </w:rPr>
              <w:t xml:space="preserve">, </w:t>
            </w:r>
            <w:r w:rsidRPr="00853A05">
              <w:rPr>
                <w:rFonts w:ascii="Calibri" w:eastAsia="Gadugi" w:hAnsi="Calibri" w:cs="Calibri"/>
                <w:sz w:val="22"/>
                <w:szCs w:val="22"/>
                <w:shd w:val="clear" w:color="auto" w:fill="FFFFFF"/>
                <w:lang w:val="en-IN" w:eastAsia="en-IN"/>
              </w:rPr>
              <w:t>Microservices architecture with DDD, REST, SOAP, gRPC, GraphQL</w:t>
            </w:r>
            <w:r w:rsidR="00A85A38">
              <w:rPr>
                <w:rFonts w:ascii="Calibri" w:eastAsia="Gadugi" w:hAnsi="Calibri" w:cs="Calibri"/>
                <w:sz w:val="22"/>
                <w:szCs w:val="22"/>
                <w:shd w:val="clear" w:color="auto" w:fill="FFFFFF"/>
                <w:lang w:val="en-IN" w:eastAsia="en-IN"/>
              </w:rPr>
              <w:t xml:space="preserve">, </w:t>
            </w:r>
            <w:r w:rsidRPr="00853A05">
              <w:rPr>
                <w:rFonts w:ascii="Calibri" w:eastAsia="Gadugi" w:hAnsi="Calibri" w:cs="Calibri"/>
                <w:sz w:val="22"/>
                <w:szCs w:val="22"/>
                <w:shd w:val="clear" w:color="auto" w:fill="FFFFFF"/>
                <w:lang w:val="en-IN" w:eastAsia="en-IN"/>
              </w:rPr>
              <w:t>AWS Lambda, Azure Functions, GCP Cloud Functions</w:t>
            </w:r>
            <w:r w:rsidR="00A85A38">
              <w:rPr>
                <w:rFonts w:ascii="Calibri" w:eastAsia="Gadugi" w:hAnsi="Calibri" w:cs="Calibri"/>
                <w:sz w:val="22"/>
                <w:szCs w:val="22"/>
                <w:shd w:val="clear" w:color="auto" w:fill="FFFFFF"/>
                <w:lang w:val="en-IN" w:eastAsia="en-IN"/>
              </w:rPr>
              <w:t xml:space="preserve">, </w:t>
            </w:r>
            <w:r w:rsidRPr="00853A05">
              <w:rPr>
                <w:rFonts w:ascii="Calibri" w:eastAsia="Gadugi" w:hAnsi="Calibri" w:cs="Calibri"/>
                <w:sz w:val="22"/>
                <w:szCs w:val="22"/>
                <w:shd w:val="clear" w:color="auto" w:fill="FFFFFF"/>
                <w:lang w:val="en-IN" w:eastAsia="en-IN"/>
              </w:rPr>
              <w:t>OAuth2, JWT, Okta, Spring Security, IAM, KMS, SSO</w:t>
            </w:r>
            <w:r w:rsidR="00A85A38">
              <w:rPr>
                <w:rFonts w:ascii="Calibri" w:eastAsia="Gadugi" w:hAnsi="Calibri" w:cs="Calibri"/>
                <w:sz w:val="22"/>
                <w:szCs w:val="22"/>
                <w:shd w:val="clear" w:color="auto" w:fill="FFFFFF"/>
                <w:lang w:val="en-IN" w:eastAsia="en-IN"/>
              </w:rPr>
              <w:t xml:space="preserve">, </w:t>
            </w:r>
            <w:r w:rsidRPr="00853A05">
              <w:rPr>
                <w:rFonts w:ascii="Calibri" w:eastAsia="Gadugi" w:hAnsi="Calibri" w:cs="Calibri"/>
                <w:sz w:val="22"/>
                <w:szCs w:val="22"/>
                <w:shd w:val="clear" w:color="auto" w:fill="FFFFFF"/>
                <w:lang w:val="en-IN" w:eastAsia="en-IN"/>
              </w:rPr>
              <w:t>C#, .NET Core/MVC, C++ (WinRT, C++/CX)</w:t>
            </w:r>
            <w:r w:rsidR="00D7771C">
              <w:rPr>
                <w:rFonts w:ascii="Calibri" w:eastAsia="Gadugi" w:hAnsi="Calibri" w:cs="Calibri"/>
                <w:sz w:val="22"/>
                <w:szCs w:val="22"/>
                <w:shd w:val="clear" w:color="auto" w:fill="FFFFFF"/>
                <w:lang w:val="en-IN" w:eastAsia="en-IN"/>
              </w:rPr>
              <w:t>, Python</w:t>
            </w:r>
          </w:p>
        </w:tc>
      </w:tr>
      <w:tr w:rsidR="00853A05" w:rsidRPr="00273B3B" w14:paraId="2D7F13D5" w14:textId="77777777" w:rsidTr="00B20522">
        <w:trPr>
          <w:trHeight w:val="189"/>
        </w:trPr>
        <w:tc>
          <w:tcPr>
            <w:tcW w:w="24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5757B462" w14:textId="43ED6D43" w:rsidR="00853A05" w:rsidRPr="00853A05" w:rsidRDefault="00853A05" w:rsidP="00B20522">
            <w:pPr>
              <w:widowControl w:val="0"/>
              <w:tabs>
                <w:tab w:val="left" w:pos="360"/>
                <w:tab w:val="left" w:pos="720"/>
                <w:tab w:val="left" w:pos="7380"/>
              </w:tabs>
              <w:suppressAutoHyphens/>
              <w:jc w:val="both"/>
              <w:rPr>
                <w:rFonts w:ascii="Calibri" w:eastAsia="Gadugi" w:hAnsi="Calibri" w:cs="Calibri"/>
                <w:b/>
                <w:sz w:val="22"/>
                <w:szCs w:val="22"/>
                <w:shd w:val="clear" w:color="auto" w:fill="FFFFFF"/>
                <w:lang w:eastAsia="en-IN"/>
              </w:rPr>
            </w:pPr>
            <w:r w:rsidRPr="00853A05">
              <w:rPr>
                <w:rFonts w:ascii="Calibri" w:eastAsia="Gadugi" w:hAnsi="Calibri" w:cs="Calibri"/>
                <w:b/>
                <w:sz w:val="22"/>
                <w:szCs w:val="22"/>
                <w:shd w:val="clear" w:color="auto" w:fill="FFFFFF"/>
                <w:lang w:eastAsia="en-IN"/>
              </w:rPr>
              <w:t>Frontend &amp; UI/UX</w:t>
            </w:r>
          </w:p>
        </w:tc>
        <w:tc>
          <w:tcPr>
            <w:tcW w:w="8910" w:type="dxa"/>
            <w:tcBorders>
              <w:top w:val="single" w:sz="6" w:space="0" w:color="000000"/>
              <w:left w:val="single" w:sz="6" w:space="0" w:color="000000"/>
              <w:bottom w:val="single" w:sz="4" w:space="0" w:color="000000"/>
              <w:right w:val="single" w:sz="6" w:space="0" w:color="000000"/>
            </w:tcBorders>
            <w:shd w:val="clear" w:color="000000" w:fill="FFFFFF"/>
            <w:tcMar>
              <w:left w:w="114" w:type="dxa"/>
              <w:right w:w="114" w:type="dxa"/>
            </w:tcMar>
          </w:tcPr>
          <w:p w14:paraId="5AB00365" w14:textId="21C58208" w:rsidR="00853A05" w:rsidRPr="00853A05" w:rsidRDefault="00853A05" w:rsidP="00B20522">
            <w:pPr>
              <w:widowControl w:val="0"/>
              <w:tabs>
                <w:tab w:val="left" w:pos="360"/>
                <w:tab w:val="left" w:pos="720"/>
                <w:tab w:val="left" w:pos="7380"/>
              </w:tabs>
              <w:suppressAutoHyphens/>
              <w:jc w:val="both"/>
              <w:rPr>
                <w:rFonts w:ascii="Calibri" w:eastAsia="Gadugi" w:hAnsi="Calibri" w:cs="Calibri"/>
                <w:sz w:val="22"/>
                <w:szCs w:val="22"/>
                <w:shd w:val="clear" w:color="auto" w:fill="FFFFFF"/>
                <w:lang w:eastAsia="en-IN"/>
              </w:rPr>
            </w:pPr>
            <w:r w:rsidRPr="00853A05">
              <w:rPr>
                <w:rFonts w:ascii="Calibri" w:eastAsia="Gadugi" w:hAnsi="Calibri" w:cs="Calibri"/>
                <w:sz w:val="22"/>
                <w:szCs w:val="22"/>
                <w:shd w:val="clear" w:color="auto" w:fill="FFFFFF"/>
                <w:lang w:eastAsia="en-IN"/>
              </w:rPr>
              <w:t>React (Hooks, Context API, Redux, Typescript), Angular, Vue.js, JSF (Richfaces, Icefaces), FAST framework, Adobe CQ5 (AEM), Liferay Portal</w:t>
            </w:r>
            <w:r w:rsidR="00D7771C">
              <w:rPr>
                <w:rFonts w:ascii="Calibri" w:eastAsia="Gadugi" w:hAnsi="Calibri" w:cs="Calibri"/>
                <w:sz w:val="22"/>
                <w:szCs w:val="22"/>
                <w:shd w:val="clear" w:color="auto" w:fill="FFFFFF"/>
                <w:lang w:eastAsia="en-IN"/>
              </w:rPr>
              <w:t>, JSON</w:t>
            </w:r>
            <w:r w:rsidR="00A85A38">
              <w:rPr>
                <w:rFonts w:ascii="Calibri" w:eastAsia="Gadugi" w:hAnsi="Calibri" w:cs="Calibri"/>
                <w:sz w:val="22"/>
                <w:szCs w:val="22"/>
                <w:shd w:val="clear" w:color="auto" w:fill="FFFFFF"/>
                <w:lang w:eastAsia="en-IN"/>
              </w:rPr>
              <w:t xml:space="preserve">, </w:t>
            </w:r>
            <w:r w:rsidRPr="00853A05">
              <w:rPr>
                <w:rFonts w:ascii="Calibri" w:eastAsia="Gadugi" w:hAnsi="Calibri" w:cs="Calibri"/>
                <w:sz w:val="22"/>
                <w:szCs w:val="22"/>
                <w:shd w:val="clear" w:color="auto" w:fill="FFFFFF"/>
                <w:lang w:eastAsia="en-IN"/>
              </w:rPr>
              <w:t>HTML5, CSS3, Bootstrap, JavaScript/ES6+, jQuery, AJAX</w:t>
            </w:r>
            <w:r w:rsidR="00A85A38">
              <w:rPr>
                <w:rFonts w:ascii="Calibri" w:eastAsia="Gadugi" w:hAnsi="Calibri" w:cs="Calibri"/>
                <w:sz w:val="22"/>
                <w:szCs w:val="22"/>
                <w:shd w:val="clear" w:color="auto" w:fill="FFFFFF"/>
                <w:lang w:eastAsia="en-IN"/>
              </w:rPr>
              <w:t xml:space="preserve">, </w:t>
            </w:r>
            <w:r w:rsidRPr="00853A05">
              <w:rPr>
                <w:rFonts w:ascii="Calibri" w:eastAsia="Gadugi" w:hAnsi="Calibri" w:cs="Calibri"/>
                <w:sz w:val="22"/>
                <w:szCs w:val="22"/>
                <w:shd w:val="clear" w:color="auto" w:fill="FFFFFF"/>
                <w:lang w:eastAsia="en-IN"/>
              </w:rPr>
              <w:t>UI/UX des</w:t>
            </w:r>
            <w:r w:rsidR="00A85A38">
              <w:rPr>
                <w:rFonts w:ascii="Calibri" w:eastAsia="Gadugi" w:hAnsi="Calibri" w:cs="Calibri"/>
                <w:sz w:val="22"/>
                <w:szCs w:val="22"/>
                <w:shd w:val="clear" w:color="auto" w:fill="FFFFFF"/>
                <w:lang w:eastAsia="en-IN"/>
              </w:rPr>
              <w:t>ign</w:t>
            </w:r>
          </w:p>
        </w:tc>
      </w:tr>
      <w:tr w:rsidR="00853A05" w:rsidRPr="00273B3B" w14:paraId="2CA85F6E" w14:textId="77777777" w:rsidTr="00B20522">
        <w:trPr>
          <w:trHeight w:val="189"/>
        </w:trPr>
        <w:tc>
          <w:tcPr>
            <w:tcW w:w="24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7341E25" w14:textId="5F04BCFB" w:rsidR="00853A05" w:rsidRDefault="00D7771C" w:rsidP="00B20522">
            <w:pPr>
              <w:widowControl w:val="0"/>
              <w:tabs>
                <w:tab w:val="left" w:pos="360"/>
                <w:tab w:val="left" w:pos="720"/>
                <w:tab w:val="left" w:pos="7380"/>
              </w:tabs>
              <w:suppressAutoHyphens/>
              <w:jc w:val="both"/>
              <w:rPr>
                <w:rFonts w:ascii="Calibri" w:eastAsia="Gadugi" w:hAnsi="Calibri" w:cs="Calibri"/>
                <w:b/>
                <w:sz w:val="22"/>
                <w:szCs w:val="22"/>
                <w:shd w:val="clear" w:color="auto" w:fill="FFFFFF"/>
                <w:lang w:val="en-IN" w:eastAsia="en-IN"/>
              </w:rPr>
            </w:pPr>
            <w:r>
              <w:rPr>
                <w:rFonts w:ascii="Calibri" w:eastAsia="Gadugi" w:hAnsi="Calibri" w:cs="Calibri"/>
                <w:b/>
                <w:sz w:val="22"/>
                <w:szCs w:val="22"/>
                <w:shd w:val="clear" w:color="auto" w:fill="FFFFFF"/>
                <w:lang w:eastAsia="en-IN"/>
              </w:rPr>
              <w:t>Databases</w:t>
            </w:r>
          </w:p>
        </w:tc>
        <w:tc>
          <w:tcPr>
            <w:tcW w:w="8910" w:type="dxa"/>
            <w:tcBorders>
              <w:top w:val="single" w:sz="6" w:space="0" w:color="000000"/>
              <w:left w:val="single" w:sz="6" w:space="0" w:color="000000"/>
              <w:bottom w:val="single" w:sz="4" w:space="0" w:color="000000"/>
              <w:right w:val="single" w:sz="6" w:space="0" w:color="000000"/>
            </w:tcBorders>
            <w:shd w:val="clear" w:color="000000" w:fill="FFFFFF"/>
            <w:tcMar>
              <w:left w:w="114" w:type="dxa"/>
              <w:right w:w="114" w:type="dxa"/>
            </w:tcMar>
          </w:tcPr>
          <w:p w14:paraId="75753613" w14:textId="7AF68EE4" w:rsidR="00853A05" w:rsidRPr="00996373" w:rsidRDefault="00853A05" w:rsidP="00B20522">
            <w:pPr>
              <w:widowControl w:val="0"/>
              <w:tabs>
                <w:tab w:val="left" w:pos="360"/>
                <w:tab w:val="left" w:pos="720"/>
                <w:tab w:val="left" w:pos="7380"/>
              </w:tabs>
              <w:suppressAutoHyphens/>
              <w:jc w:val="both"/>
              <w:rPr>
                <w:rFonts w:ascii="Calibri" w:eastAsia="Gadugi" w:hAnsi="Calibri" w:cs="Calibri"/>
                <w:sz w:val="22"/>
                <w:szCs w:val="22"/>
                <w:shd w:val="clear" w:color="auto" w:fill="FFFFFF"/>
                <w:lang w:val="en-IN" w:eastAsia="en-IN"/>
              </w:rPr>
            </w:pPr>
            <w:r w:rsidRPr="00853A05">
              <w:rPr>
                <w:rFonts w:ascii="Calibri" w:eastAsia="Gadugi" w:hAnsi="Calibri" w:cs="Calibri"/>
                <w:sz w:val="22"/>
                <w:szCs w:val="22"/>
                <w:shd w:val="clear" w:color="auto" w:fill="FFFFFF"/>
                <w:lang w:val="en-IN" w:eastAsia="en-IN"/>
              </w:rPr>
              <w:t>RDBMS: Oracle, SQL Server, MySQL, PostgreSQL, NoSQL: MongoDB, Cassandra, Redis, Cosmos DB, DynamoDB, Data querying &amp; analytics: Kusto DB, Tableau</w:t>
            </w:r>
          </w:p>
        </w:tc>
      </w:tr>
      <w:tr w:rsidR="00853A05" w:rsidRPr="00273B3B" w14:paraId="648A4DEF" w14:textId="77777777" w:rsidTr="00B20522">
        <w:trPr>
          <w:trHeight w:val="189"/>
        </w:trPr>
        <w:tc>
          <w:tcPr>
            <w:tcW w:w="24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1DD910F2" w14:textId="065C7DDA" w:rsidR="00853A05" w:rsidRDefault="00D7771C" w:rsidP="00B20522">
            <w:pPr>
              <w:widowControl w:val="0"/>
              <w:tabs>
                <w:tab w:val="left" w:pos="360"/>
                <w:tab w:val="left" w:pos="720"/>
                <w:tab w:val="left" w:pos="7380"/>
              </w:tabs>
              <w:suppressAutoHyphens/>
              <w:jc w:val="both"/>
              <w:rPr>
                <w:rFonts w:ascii="Calibri" w:eastAsia="Gadugi" w:hAnsi="Calibri" w:cs="Calibri"/>
                <w:b/>
                <w:sz w:val="22"/>
                <w:szCs w:val="22"/>
                <w:shd w:val="clear" w:color="auto" w:fill="FFFFFF"/>
                <w:lang w:val="en-IN" w:eastAsia="en-IN"/>
              </w:rPr>
            </w:pPr>
            <w:r w:rsidRPr="00D7771C">
              <w:rPr>
                <w:rFonts w:ascii="Calibri" w:eastAsia="Gadugi" w:hAnsi="Calibri" w:cs="Calibri"/>
                <w:b/>
                <w:sz w:val="22"/>
                <w:szCs w:val="22"/>
                <w:shd w:val="clear" w:color="auto" w:fill="FFFFFF"/>
                <w:lang w:val="en-IN" w:eastAsia="en-IN"/>
              </w:rPr>
              <w:t>Cloud &amp; DevOps</w:t>
            </w:r>
          </w:p>
        </w:tc>
        <w:tc>
          <w:tcPr>
            <w:tcW w:w="8910" w:type="dxa"/>
            <w:tcBorders>
              <w:top w:val="single" w:sz="6" w:space="0" w:color="000000"/>
              <w:left w:val="single" w:sz="6" w:space="0" w:color="000000"/>
              <w:bottom w:val="single" w:sz="4" w:space="0" w:color="000000"/>
              <w:right w:val="single" w:sz="6" w:space="0" w:color="000000"/>
            </w:tcBorders>
            <w:shd w:val="clear" w:color="000000" w:fill="FFFFFF"/>
            <w:tcMar>
              <w:left w:w="114" w:type="dxa"/>
              <w:right w:w="114" w:type="dxa"/>
            </w:tcMar>
          </w:tcPr>
          <w:p w14:paraId="2B6BE058" w14:textId="0077FA1B" w:rsidR="00853A05" w:rsidRPr="00996373" w:rsidRDefault="00D7771C" w:rsidP="00B20522">
            <w:pPr>
              <w:widowControl w:val="0"/>
              <w:tabs>
                <w:tab w:val="left" w:pos="360"/>
                <w:tab w:val="left" w:pos="720"/>
                <w:tab w:val="left" w:pos="7380"/>
              </w:tabs>
              <w:suppressAutoHyphens/>
              <w:jc w:val="both"/>
              <w:rPr>
                <w:rFonts w:ascii="Calibri" w:eastAsia="Gadugi" w:hAnsi="Calibri" w:cs="Calibri"/>
                <w:sz w:val="22"/>
                <w:szCs w:val="22"/>
                <w:shd w:val="clear" w:color="auto" w:fill="FFFFFF"/>
                <w:lang w:val="en-IN" w:eastAsia="en-IN"/>
              </w:rPr>
            </w:pPr>
            <w:r w:rsidRPr="00D7771C">
              <w:rPr>
                <w:rFonts w:ascii="Calibri" w:eastAsia="Gadugi" w:hAnsi="Calibri" w:cs="Calibri"/>
                <w:sz w:val="22"/>
                <w:szCs w:val="22"/>
                <w:shd w:val="clear" w:color="auto" w:fill="FFFFFF"/>
                <w:lang w:val="en-IN" w:eastAsia="en-IN"/>
              </w:rPr>
              <w:t>AWS (EC2, Lambda, S3, DynamoDB, API Gateway, RDS, CloudWatch, SQS, IAM, KMS), Azure (Cosmos DB, Key Vault, Blob Storage, Cognitive Services, App Insights), GCP (Cloud SQL, GKE, Cloud DNS, Auto-scaling), CI/CD: Jenkins, GitHub Actions, Azure DevOps, TFS, Black Duck,</w:t>
            </w:r>
            <w:r w:rsidR="00A85A38">
              <w:rPr>
                <w:rFonts w:ascii="Calibri" w:eastAsia="Gadugi" w:hAnsi="Calibri" w:cs="Calibri"/>
                <w:sz w:val="22"/>
                <w:szCs w:val="22"/>
                <w:shd w:val="clear" w:color="auto" w:fill="FFFFFF"/>
                <w:lang w:val="en-IN" w:eastAsia="en-IN"/>
              </w:rPr>
              <w:t xml:space="preserve"> </w:t>
            </w:r>
            <w:r w:rsidRPr="00D7771C">
              <w:rPr>
                <w:rFonts w:ascii="Calibri" w:eastAsia="Gadugi" w:hAnsi="Calibri" w:cs="Calibri"/>
                <w:sz w:val="22"/>
                <w:szCs w:val="22"/>
                <w:shd w:val="clear" w:color="auto" w:fill="FFFFFF"/>
                <w:lang w:val="en-IN" w:eastAsia="en-IN"/>
              </w:rPr>
              <w:t>Docker, Kubernetes, Helm, OpenShift, Observability: Splunk, App Insights, Geneva, InfluxDB, Telegraf, Kusto DB, ELK Stack, Prometheus, Grafana</w:t>
            </w:r>
          </w:p>
        </w:tc>
      </w:tr>
      <w:tr w:rsidR="00853A05" w:rsidRPr="00273B3B" w14:paraId="5C4CB472" w14:textId="77777777" w:rsidTr="00B20522">
        <w:trPr>
          <w:trHeight w:val="189"/>
        </w:trPr>
        <w:tc>
          <w:tcPr>
            <w:tcW w:w="24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E437938" w14:textId="29761613" w:rsidR="00853A05" w:rsidRPr="009131C7" w:rsidRDefault="00D7771C" w:rsidP="00B20522">
            <w:pPr>
              <w:widowControl w:val="0"/>
              <w:tabs>
                <w:tab w:val="left" w:pos="360"/>
                <w:tab w:val="left" w:pos="720"/>
                <w:tab w:val="left" w:pos="7380"/>
              </w:tabs>
              <w:suppressAutoHyphens/>
              <w:jc w:val="both"/>
              <w:rPr>
                <w:rFonts w:ascii="Calibri" w:eastAsia="Gadugi" w:hAnsi="Calibri" w:cs="Calibri"/>
                <w:sz w:val="22"/>
                <w:szCs w:val="22"/>
                <w:shd w:val="clear" w:color="auto" w:fill="FFFFFF"/>
                <w:lang w:val="en-IN" w:eastAsia="en-IN"/>
              </w:rPr>
            </w:pPr>
            <w:r w:rsidRPr="009131C7">
              <w:rPr>
                <w:rFonts w:ascii="Calibri" w:eastAsia="Gadugi" w:hAnsi="Calibri" w:cs="Calibri"/>
                <w:b/>
                <w:sz w:val="22"/>
                <w:szCs w:val="22"/>
                <w:shd w:val="clear" w:color="auto" w:fill="FFFFFF"/>
                <w:lang w:val="en-IN" w:eastAsia="en-IN"/>
              </w:rPr>
              <w:t>Testing</w:t>
            </w:r>
          </w:p>
        </w:tc>
        <w:tc>
          <w:tcPr>
            <w:tcW w:w="8910" w:type="dxa"/>
            <w:tcBorders>
              <w:top w:val="single" w:sz="6" w:space="0" w:color="000000"/>
              <w:left w:val="single" w:sz="6" w:space="0" w:color="000000"/>
              <w:bottom w:val="single" w:sz="4" w:space="0" w:color="000000"/>
              <w:right w:val="single" w:sz="6" w:space="0" w:color="000000"/>
            </w:tcBorders>
            <w:shd w:val="clear" w:color="000000" w:fill="FFFFFF"/>
            <w:tcMar>
              <w:left w:w="114" w:type="dxa"/>
              <w:right w:w="114" w:type="dxa"/>
            </w:tcMar>
          </w:tcPr>
          <w:p w14:paraId="4D8E046D" w14:textId="43C08356" w:rsidR="00853A05" w:rsidRPr="00996373" w:rsidRDefault="00D7771C" w:rsidP="00B20522">
            <w:pPr>
              <w:widowControl w:val="0"/>
              <w:tabs>
                <w:tab w:val="left" w:pos="360"/>
                <w:tab w:val="left" w:pos="720"/>
                <w:tab w:val="left" w:pos="7380"/>
              </w:tabs>
              <w:suppressAutoHyphens/>
              <w:jc w:val="both"/>
              <w:rPr>
                <w:rFonts w:ascii="Calibri" w:eastAsia="Gadugi" w:hAnsi="Calibri" w:cs="Calibri"/>
                <w:sz w:val="22"/>
                <w:szCs w:val="22"/>
                <w:shd w:val="clear" w:color="auto" w:fill="FFFFFF"/>
                <w:lang w:val="en-IN" w:eastAsia="en-IN"/>
              </w:rPr>
            </w:pPr>
            <w:r w:rsidRPr="00D7771C">
              <w:rPr>
                <w:rFonts w:ascii="Calibri" w:eastAsia="Gadugi" w:hAnsi="Calibri" w:cs="Calibri"/>
                <w:sz w:val="22"/>
                <w:szCs w:val="22"/>
                <w:shd w:val="clear" w:color="auto" w:fill="FFFFFF"/>
                <w:lang w:val="en-IN" w:eastAsia="en-IN"/>
              </w:rPr>
              <w:t>JUnit 4/5, Mockito, TestNG, Test Containers, Postman, REST Assured, SOAP UI, Karate, Build tools: Maven, Gradle, Ant, Version Control: Git, GitHub, Bitbucket, SVN, Mercurial, Clearcase</w:t>
            </w:r>
          </w:p>
        </w:tc>
      </w:tr>
      <w:tr w:rsidR="00853A05" w:rsidRPr="00273B3B" w14:paraId="7F9E2A1C" w14:textId="77777777" w:rsidTr="00B20522">
        <w:trPr>
          <w:trHeight w:val="314"/>
        </w:trPr>
        <w:tc>
          <w:tcPr>
            <w:tcW w:w="24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0C6C33C" w14:textId="77777777" w:rsidR="00853A05" w:rsidRPr="009131C7" w:rsidRDefault="00853A05" w:rsidP="00B20522">
            <w:pPr>
              <w:widowControl w:val="0"/>
              <w:tabs>
                <w:tab w:val="left" w:pos="360"/>
                <w:tab w:val="left" w:pos="720"/>
                <w:tab w:val="left" w:pos="7380"/>
              </w:tabs>
              <w:suppressAutoHyphens/>
              <w:jc w:val="both"/>
              <w:rPr>
                <w:rFonts w:ascii="Calibri" w:eastAsia="Gadugi" w:hAnsi="Calibri" w:cs="Calibri"/>
                <w:b/>
                <w:bCs/>
                <w:sz w:val="22"/>
                <w:szCs w:val="22"/>
                <w:shd w:val="clear" w:color="auto" w:fill="FFFFFF"/>
                <w:lang w:val="en-IN" w:eastAsia="en-IN"/>
              </w:rPr>
            </w:pPr>
            <w:r w:rsidRPr="009131C7">
              <w:rPr>
                <w:rFonts w:ascii="Calibri" w:eastAsia="Gadugi" w:hAnsi="Calibri" w:cs="Calibri"/>
                <w:b/>
                <w:bCs/>
                <w:sz w:val="22"/>
                <w:szCs w:val="22"/>
                <w:shd w:val="clear" w:color="auto" w:fill="FFFFFF"/>
                <w:lang w:val="en-IN" w:eastAsia="en-IN"/>
              </w:rPr>
              <w:t>Development Frameworks</w:t>
            </w:r>
          </w:p>
        </w:tc>
        <w:tc>
          <w:tcPr>
            <w:tcW w:w="8910"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643C7D42" w14:textId="77777777" w:rsidR="00853A05" w:rsidRPr="00273B3B" w:rsidRDefault="00853A05" w:rsidP="00B20522">
            <w:pPr>
              <w:jc w:val="both"/>
              <w:rPr>
                <w:rFonts w:ascii="Calibri" w:eastAsia="Gadugi" w:hAnsi="Calibri" w:cs="Calibri"/>
                <w:sz w:val="22"/>
                <w:szCs w:val="22"/>
                <w:shd w:val="clear" w:color="auto" w:fill="FFFFFF"/>
                <w:lang w:val="en-IN" w:eastAsia="en-IN"/>
              </w:rPr>
            </w:pPr>
            <w:r w:rsidRPr="009131C7">
              <w:rPr>
                <w:rFonts w:ascii="Calibri" w:eastAsia="Gadugi" w:hAnsi="Calibri" w:cs="Calibri"/>
                <w:sz w:val="22"/>
                <w:szCs w:val="22"/>
                <w:shd w:val="clear" w:color="auto" w:fill="FFFFFF"/>
                <w:lang w:val="en-IN" w:eastAsia="en-IN"/>
              </w:rPr>
              <w:t>Spring, Spring Boot, Spring Cloud Gateway, Spring Cloud Config, Spring Cloud Stream, Spring Batch, Spring Security, Spring Data JPA &amp; Spring MVC.</w:t>
            </w:r>
          </w:p>
        </w:tc>
      </w:tr>
      <w:tr w:rsidR="00853A05" w:rsidRPr="00273B3B" w14:paraId="261037D3" w14:textId="77777777" w:rsidTr="00B20522">
        <w:trPr>
          <w:trHeight w:val="217"/>
        </w:trPr>
        <w:tc>
          <w:tcPr>
            <w:tcW w:w="24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71C2775E" w14:textId="4E805666" w:rsidR="00853A05" w:rsidRPr="009131C7" w:rsidRDefault="009131C7" w:rsidP="00B20522">
            <w:pPr>
              <w:jc w:val="both"/>
              <w:rPr>
                <w:rFonts w:ascii="Calibri" w:eastAsia="Gadugi" w:hAnsi="Calibri" w:cs="Calibri"/>
                <w:b/>
                <w:bCs/>
                <w:sz w:val="22"/>
                <w:szCs w:val="22"/>
                <w:shd w:val="clear" w:color="auto" w:fill="FFFFFF"/>
                <w:lang w:val="en-IN" w:eastAsia="en-IN"/>
              </w:rPr>
            </w:pPr>
            <w:r w:rsidRPr="009131C7">
              <w:rPr>
                <w:rFonts w:ascii="Calibri" w:eastAsia="Gadugi" w:hAnsi="Calibri" w:cs="Calibri"/>
                <w:b/>
                <w:bCs/>
                <w:sz w:val="22"/>
                <w:szCs w:val="22"/>
                <w:shd w:val="clear" w:color="auto" w:fill="FFFFFF"/>
                <w:lang w:val="en-IN" w:eastAsia="en-IN"/>
              </w:rPr>
              <w:t>Web &amp; Messaging</w:t>
            </w:r>
          </w:p>
        </w:tc>
        <w:tc>
          <w:tcPr>
            <w:tcW w:w="8910"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4C6A5373" w14:textId="3BC4DA61" w:rsidR="00853A05" w:rsidRPr="009131C7" w:rsidRDefault="009131C7" w:rsidP="00B20522">
            <w:pPr>
              <w:jc w:val="both"/>
              <w:rPr>
                <w:rFonts w:ascii="Calibri" w:eastAsia="Gadugi" w:hAnsi="Calibri" w:cs="Calibri"/>
                <w:sz w:val="22"/>
                <w:szCs w:val="22"/>
                <w:shd w:val="clear" w:color="auto" w:fill="FFFFFF"/>
                <w:lang w:val="en-IN" w:eastAsia="en-IN"/>
              </w:rPr>
            </w:pPr>
            <w:r w:rsidRPr="009131C7">
              <w:rPr>
                <w:rFonts w:ascii="Calibri" w:eastAsia="Gadugi" w:hAnsi="Calibri" w:cs="Calibri"/>
                <w:sz w:val="22"/>
                <w:szCs w:val="22"/>
                <w:shd w:val="clear" w:color="auto" w:fill="FFFFFF"/>
                <w:lang w:val="en-IN" w:eastAsia="en-IN"/>
              </w:rPr>
              <w:t>SOAP/XML, REST/JSON, Microservices, JWT, Postman, JMS, Kafka, DMaap, SAX/DOM Parsers, XML Schema</w:t>
            </w:r>
          </w:p>
        </w:tc>
      </w:tr>
      <w:tr w:rsidR="00853A05" w:rsidRPr="00273B3B" w14:paraId="358F49CA" w14:textId="77777777" w:rsidTr="00B20522">
        <w:trPr>
          <w:trHeight w:val="217"/>
        </w:trPr>
        <w:tc>
          <w:tcPr>
            <w:tcW w:w="24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46838613" w14:textId="14B11B20" w:rsidR="00853A05" w:rsidRPr="009131C7" w:rsidRDefault="009131C7" w:rsidP="00B20522">
            <w:pPr>
              <w:jc w:val="both"/>
              <w:rPr>
                <w:rFonts w:ascii="Calibri" w:eastAsia="Gadugi" w:hAnsi="Calibri" w:cs="Calibri"/>
                <w:b/>
                <w:bCs/>
                <w:sz w:val="22"/>
                <w:szCs w:val="22"/>
                <w:shd w:val="clear" w:color="auto" w:fill="FFFFFF"/>
                <w:lang w:val="en-IN" w:eastAsia="en-IN"/>
              </w:rPr>
            </w:pPr>
            <w:r w:rsidRPr="009131C7">
              <w:rPr>
                <w:rFonts w:ascii="Calibri" w:eastAsia="Gadugi" w:hAnsi="Calibri" w:cs="Calibri"/>
                <w:b/>
                <w:bCs/>
                <w:sz w:val="22"/>
                <w:szCs w:val="22"/>
                <w:shd w:val="clear" w:color="auto" w:fill="FFFFFF"/>
                <w:lang w:val="en-IN" w:eastAsia="en-IN"/>
              </w:rPr>
              <w:t>Development &amp; CI/CD</w:t>
            </w:r>
          </w:p>
        </w:tc>
        <w:tc>
          <w:tcPr>
            <w:tcW w:w="8910"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EBB6144" w14:textId="0BC342A2" w:rsidR="00853A05" w:rsidRPr="009131C7" w:rsidRDefault="009131C7" w:rsidP="00B20522">
            <w:pPr>
              <w:jc w:val="both"/>
              <w:rPr>
                <w:rFonts w:ascii="Calibri" w:eastAsia="Gadugi" w:hAnsi="Calibri" w:cs="Calibri"/>
                <w:sz w:val="22"/>
                <w:szCs w:val="22"/>
                <w:shd w:val="clear" w:color="auto" w:fill="FFFFFF"/>
                <w:lang w:val="en-IN" w:eastAsia="en-IN"/>
              </w:rPr>
            </w:pPr>
            <w:r w:rsidRPr="009131C7">
              <w:rPr>
                <w:rFonts w:ascii="Calibri" w:eastAsia="Gadugi" w:hAnsi="Calibri" w:cs="Calibri"/>
                <w:sz w:val="22"/>
                <w:szCs w:val="22"/>
                <w:shd w:val="clear" w:color="auto" w:fill="FFFFFF"/>
                <w:lang w:val="en-IN" w:eastAsia="en-IN"/>
              </w:rPr>
              <w:t>JUnit4/5, Mockito, Ant, Maven, Gradle, Jenkins, Docker, Kubernetes, SonarQube</w:t>
            </w:r>
          </w:p>
        </w:tc>
      </w:tr>
      <w:tr w:rsidR="00853A05" w:rsidRPr="00273B3B" w14:paraId="30609F66" w14:textId="77777777" w:rsidTr="00B20522">
        <w:trPr>
          <w:trHeight w:val="217"/>
        </w:trPr>
        <w:tc>
          <w:tcPr>
            <w:tcW w:w="24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550EAD4A" w14:textId="4C4F7591" w:rsidR="00853A05" w:rsidRPr="009131C7" w:rsidRDefault="009131C7" w:rsidP="00B20522">
            <w:pPr>
              <w:jc w:val="both"/>
              <w:rPr>
                <w:rFonts w:ascii="Calibri" w:eastAsia="Gadugi" w:hAnsi="Calibri" w:cs="Calibri"/>
                <w:b/>
                <w:bCs/>
                <w:sz w:val="22"/>
                <w:szCs w:val="22"/>
                <w:shd w:val="clear" w:color="auto" w:fill="FFFFFF"/>
                <w:lang w:val="en-IN" w:eastAsia="en-IN"/>
              </w:rPr>
            </w:pPr>
            <w:r w:rsidRPr="009131C7">
              <w:rPr>
                <w:rFonts w:ascii="Calibri" w:eastAsia="Gadugi" w:hAnsi="Calibri" w:cs="Calibri"/>
                <w:b/>
                <w:bCs/>
                <w:sz w:val="22"/>
                <w:szCs w:val="22"/>
                <w:shd w:val="clear" w:color="auto" w:fill="FFFFFF"/>
                <w:lang w:val="en-IN" w:eastAsia="en-IN"/>
              </w:rPr>
              <w:t>Databases &amp; Tools</w:t>
            </w:r>
          </w:p>
        </w:tc>
        <w:tc>
          <w:tcPr>
            <w:tcW w:w="8910"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3"/>
              <w:gridCol w:w="45"/>
            </w:tblGrid>
            <w:tr w:rsidR="009131C7" w:rsidRPr="009131C7" w14:paraId="6A4D772F" w14:textId="77777777" w:rsidTr="009131C7">
              <w:trPr>
                <w:gridAfter w:val="1"/>
                <w:tblCellSpacing w:w="15" w:type="dxa"/>
              </w:trPr>
              <w:tc>
                <w:tcPr>
                  <w:tcW w:w="0" w:type="auto"/>
                  <w:vAlign w:val="center"/>
                  <w:hideMark/>
                </w:tcPr>
                <w:p w14:paraId="674201D7" w14:textId="77777777" w:rsidR="009131C7" w:rsidRPr="009131C7" w:rsidRDefault="009131C7" w:rsidP="009131C7">
                  <w:pPr>
                    <w:jc w:val="both"/>
                    <w:rPr>
                      <w:rFonts w:ascii="Calibri" w:eastAsia="Gadugi" w:hAnsi="Calibri" w:cs="Calibri"/>
                      <w:sz w:val="22"/>
                      <w:szCs w:val="22"/>
                      <w:shd w:val="clear" w:color="auto" w:fill="FFFFFF"/>
                      <w:lang w:val="en-IN" w:eastAsia="en-IN"/>
                    </w:rPr>
                  </w:pPr>
                </w:p>
              </w:tc>
            </w:tr>
            <w:tr w:rsidR="009131C7" w:rsidRPr="009131C7" w14:paraId="1C9DECA2" w14:textId="77777777" w:rsidTr="009131C7">
              <w:trPr>
                <w:tblCellSpacing w:w="15" w:type="dxa"/>
              </w:trPr>
              <w:tc>
                <w:tcPr>
                  <w:tcW w:w="0" w:type="auto"/>
                  <w:gridSpan w:val="2"/>
                  <w:vAlign w:val="center"/>
                  <w:hideMark/>
                </w:tcPr>
                <w:p w14:paraId="5A58D2DA" w14:textId="4D5DED6D" w:rsidR="009131C7" w:rsidRPr="009131C7" w:rsidRDefault="009131C7" w:rsidP="009131C7">
                  <w:pPr>
                    <w:jc w:val="both"/>
                    <w:rPr>
                      <w:rFonts w:ascii="Calibri" w:eastAsia="Gadugi" w:hAnsi="Calibri" w:cs="Calibri"/>
                      <w:sz w:val="22"/>
                      <w:szCs w:val="22"/>
                      <w:shd w:val="clear" w:color="auto" w:fill="FFFFFF"/>
                      <w:lang w:val="en-IN" w:eastAsia="en-IN"/>
                    </w:rPr>
                  </w:pPr>
                  <w:r>
                    <w:rPr>
                      <w:rFonts w:ascii="Calibri" w:eastAsia="Gadugi" w:hAnsi="Calibri" w:cs="Calibri"/>
                      <w:sz w:val="22"/>
                      <w:szCs w:val="22"/>
                      <w:shd w:val="clear" w:color="auto" w:fill="FFFFFF"/>
                      <w:lang w:val="en-IN" w:eastAsia="en-IN"/>
                    </w:rPr>
                    <w:t>O</w:t>
                  </w:r>
                  <w:r w:rsidRPr="009131C7">
                    <w:rPr>
                      <w:rFonts w:ascii="Calibri" w:eastAsia="Gadugi" w:hAnsi="Calibri" w:cs="Calibri"/>
                      <w:sz w:val="22"/>
                      <w:szCs w:val="22"/>
                      <w:shd w:val="clear" w:color="auto" w:fill="FFFFFF"/>
                      <w:lang w:val="en-IN" w:eastAsia="en-IN"/>
                    </w:rPr>
                    <w:t>racle (12c/11g/10g/9i), SQL Server, MongoDB, Cosmos DB, Kusto DB, SQL Developer</w:t>
                  </w:r>
                </w:p>
              </w:tc>
            </w:tr>
          </w:tbl>
          <w:p w14:paraId="2F1AC0BB" w14:textId="26EADAEF" w:rsidR="00853A05" w:rsidRPr="009131C7" w:rsidRDefault="00853A05" w:rsidP="00B20522">
            <w:pPr>
              <w:jc w:val="both"/>
              <w:rPr>
                <w:rFonts w:ascii="Calibri" w:eastAsia="Gadugi" w:hAnsi="Calibri" w:cs="Calibri"/>
                <w:sz w:val="22"/>
                <w:szCs w:val="22"/>
                <w:shd w:val="clear" w:color="auto" w:fill="FFFFFF"/>
                <w:lang w:val="en-IN" w:eastAsia="en-IN"/>
              </w:rPr>
            </w:pPr>
          </w:p>
        </w:tc>
      </w:tr>
      <w:tr w:rsidR="00853A05" w:rsidRPr="00273B3B" w14:paraId="2C977974" w14:textId="77777777" w:rsidTr="00B20522">
        <w:trPr>
          <w:trHeight w:val="217"/>
        </w:trPr>
        <w:tc>
          <w:tcPr>
            <w:tcW w:w="246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5CFE141" w14:textId="03898BD8" w:rsidR="00853A05" w:rsidRPr="009131C7" w:rsidRDefault="009131C7" w:rsidP="00B20522">
            <w:pPr>
              <w:jc w:val="both"/>
              <w:rPr>
                <w:rFonts w:ascii="Calibri" w:eastAsia="Gadugi" w:hAnsi="Calibri" w:cs="Calibri"/>
                <w:b/>
                <w:bCs/>
                <w:sz w:val="22"/>
                <w:szCs w:val="22"/>
                <w:shd w:val="clear" w:color="auto" w:fill="FFFFFF"/>
                <w:lang w:val="en-IN" w:eastAsia="en-IN"/>
              </w:rPr>
            </w:pPr>
            <w:r w:rsidRPr="009131C7">
              <w:rPr>
                <w:rFonts w:ascii="Calibri" w:eastAsia="Gadugi" w:hAnsi="Calibri" w:cs="Calibri"/>
                <w:b/>
                <w:bCs/>
                <w:sz w:val="22"/>
                <w:szCs w:val="22"/>
                <w:shd w:val="clear" w:color="auto" w:fill="FFFFFF"/>
                <w:lang w:val="en-IN" w:eastAsia="en-IN"/>
              </w:rPr>
              <w:t>Platforms &amp; Utilities</w:t>
            </w:r>
          </w:p>
        </w:tc>
        <w:tc>
          <w:tcPr>
            <w:tcW w:w="891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3011BE2" w14:textId="05C2AC87" w:rsidR="00853A05" w:rsidRPr="009131C7" w:rsidRDefault="009131C7" w:rsidP="00B20522">
            <w:pPr>
              <w:jc w:val="both"/>
              <w:rPr>
                <w:rFonts w:ascii="Calibri" w:eastAsia="Gadugi" w:hAnsi="Calibri" w:cs="Calibri"/>
                <w:sz w:val="22"/>
                <w:szCs w:val="22"/>
                <w:shd w:val="clear" w:color="auto" w:fill="FFFFFF"/>
                <w:lang w:val="en-IN" w:eastAsia="en-IN"/>
              </w:rPr>
            </w:pPr>
            <w:r w:rsidRPr="009131C7">
              <w:rPr>
                <w:rFonts w:ascii="Calibri" w:eastAsia="Gadugi" w:hAnsi="Calibri" w:cs="Calibri"/>
                <w:sz w:val="22"/>
                <w:szCs w:val="22"/>
                <w:shd w:val="clear" w:color="auto" w:fill="FFFFFF"/>
                <w:lang w:val="en-IN" w:eastAsia="en-IN"/>
              </w:rPr>
              <w:t>Apache Tomcat, WebLogic, Eclipse, NetBeans, MyEclipse, STS, IntelliJ, VS Code, Git, TFS, Subversion, ClearCase, Log4J/Log4J2, Jira, Splunk</w:t>
            </w:r>
          </w:p>
        </w:tc>
      </w:tr>
    </w:tbl>
    <w:p w14:paraId="5B754BF3" w14:textId="568A7BFB" w:rsidR="00E04B2A" w:rsidRPr="009A742B" w:rsidRDefault="009131C7" w:rsidP="00E04B2A">
      <w:pPr>
        <w:pStyle w:val="BodyText"/>
        <w:spacing w:after="0"/>
        <w:ind w:left="-900" w:right="-1080"/>
        <w:contextualSpacing/>
        <w:jc w:val="both"/>
        <w:rPr>
          <w:rFonts w:ascii="Calibri" w:hAnsi="Calibri" w:cs="Calibri"/>
          <w:b/>
          <w:sz w:val="24"/>
          <w:szCs w:val="22"/>
        </w:rPr>
      </w:pPr>
      <w:r>
        <w:rPr>
          <w:rFonts w:ascii="Calibri" w:hAnsi="Calibri" w:cs="Calibri"/>
          <w:b/>
          <w:sz w:val="24"/>
          <w:szCs w:val="22"/>
          <w:u w:val="single"/>
        </w:rPr>
        <w:br/>
      </w:r>
      <w:r w:rsidR="00E04B2A" w:rsidRPr="009A742B">
        <w:rPr>
          <w:rFonts w:ascii="Calibri" w:hAnsi="Calibri" w:cs="Calibri"/>
          <w:b/>
          <w:sz w:val="24"/>
          <w:szCs w:val="22"/>
        </w:rPr>
        <w:t>Senior Java Full Stack Developer</w:t>
      </w:r>
      <w:r w:rsidR="00E04B2A">
        <w:rPr>
          <w:rFonts w:ascii="Calibri" w:hAnsi="Calibri" w:cs="Calibri"/>
          <w:b/>
          <w:sz w:val="24"/>
          <w:szCs w:val="22"/>
        </w:rPr>
        <w:tab/>
      </w:r>
      <w:r w:rsidR="00E04B2A">
        <w:rPr>
          <w:rFonts w:ascii="Calibri" w:hAnsi="Calibri" w:cs="Calibri"/>
          <w:b/>
          <w:sz w:val="24"/>
          <w:szCs w:val="22"/>
        </w:rPr>
        <w:tab/>
      </w:r>
      <w:r w:rsidR="00E04B2A">
        <w:rPr>
          <w:rFonts w:ascii="Calibri" w:hAnsi="Calibri" w:cs="Calibri"/>
          <w:b/>
          <w:sz w:val="24"/>
          <w:szCs w:val="22"/>
        </w:rPr>
        <w:tab/>
      </w:r>
      <w:r w:rsidR="00E04B2A">
        <w:rPr>
          <w:rFonts w:ascii="Calibri" w:hAnsi="Calibri" w:cs="Calibri"/>
          <w:b/>
          <w:sz w:val="24"/>
          <w:szCs w:val="22"/>
        </w:rPr>
        <w:tab/>
      </w:r>
      <w:r w:rsidR="00E04B2A">
        <w:rPr>
          <w:rFonts w:ascii="Calibri" w:hAnsi="Calibri" w:cs="Calibri"/>
          <w:b/>
          <w:sz w:val="24"/>
          <w:szCs w:val="22"/>
        </w:rPr>
        <w:tab/>
      </w:r>
      <w:r w:rsidR="00E04B2A">
        <w:rPr>
          <w:rFonts w:ascii="Calibri" w:hAnsi="Calibri" w:cs="Calibri"/>
          <w:b/>
          <w:sz w:val="24"/>
          <w:szCs w:val="22"/>
        </w:rPr>
        <w:tab/>
      </w:r>
      <w:r w:rsidR="00E04B2A">
        <w:rPr>
          <w:rFonts w:ascii="Calibri" w:hAnsi="Calibri" w:cs="Calibri"/>
          <w:b/>
          <w:sz w:val="24"/>
          <w:szCs w:val="22"/>
        </w:rPr>
        <w:tab/>
        <w:t xml:space="preserve">    </w:t>
      </w:r>
      <w:r w:rsidR="00E04B2A">
        <w:rPr>
          <w:rFonts w:ascii="Calibri" w:hAnsi="Calibri" w:cs="Calibri"/>
          <w:b/>
          <w:sz w:val="24"/>
          <w:szCs w:val="22"/>
        </w:rPr>
        <w:tab/>
      </w:r>
      <w:r w:rsidR="00E04B2A">
        <w:rPr>
          <w:rFonts w:ascii="Calibri" w:hAnsi="Calibri" w:cs="Calibri"/>
          <w:b/>
          <w:sz w:val="24"/>
          <w:szCs w:val="22"/>
        </w:rPr>
        <w:tab/>
      </w:r>
      <w:r w:rsidR="00E04B2A" w:rsidRPr="009A742B">
        <w:rPr>
          <w:rFonts w:ascii="Calibri" w:hAnsi="Calibri" w:cs="Calibri"/>
          <w:b/>
          <w:sz w:val="24"/>
          <w:szCs w:val="22"/>
        </w:rPr>
        <w:t xml:space="preserve">Nov 2022 - </w:t>
      </w:r>
      <w:r w:rsidR="00E04B2A">
        <w:rPr>
          <w:rFonts w:ascii="Calibri" w:hAnsi="Calibri" w:cs="Calibri"/>
          <w:b/>
          <w:sz w:val="24"/>
          <w:szCs w:val="22"/>
        </w:rPr>
        <w:t>Present</w:t>
      </w:r>
    </w:p>
    <w:p w14:paraId="3DEF9540" w14:textId="45775EE1" w:rsidR="00E04B2A" w:rsidRDefault="00E04B2A" w:rsidP="00E04B2A">
      <w:pPr>
        <w:pStyle w:val="BodyText"/>
        <w:ind w:left="-900" w:right="-1080"/>
        <w:contextualSpacing/>
        <w:rPr>
          <w:rFonts w:ascii="Calibri" w:hAnsi="Calibri" w:cs="Calibri"/>
          <w:b/>
          <w:sz w:val="24"/>
          <w:szCs w:val="22"/>
          <w:u w:val="single"/>
        </w:rPr>
      </w:pPr>
      <w:r w:rsidRPr="009A742B">
        <w:rPr>
          <w:rFonts w:ascii="Calibri" w:hAnsi="Calibri" w:cs="Calibri"/>
          <w:b/>
          <w:sz w:val="24"/>
          <w:szCs w:val="22"/>
        </w:rPr>
        <w:t xml:space="preserve">Client: Capital One </w:t>
      </w:r>
      <w:r>
        <w:rPr>
          <w:rFonts w:ascii="Calibri" w:hAnsi="Calibri" w:cs="Calibri"/>
          <w:b/>
          <w:sz w:val="24"/>
          <w:szCs w:val="22"/>
        </w:rPr>
        <w:t>(Virginia)</w:t>
      </w:r>
      <w:r w:rsidRPr="009A742B">
        <w:rPr>
          <w:rFonts w:ascii="Calibri" w:hAnsi="Calibri" w:cs="Calibri"/>
          <w:b/>
          <w:sz w:val="24"/>
          <w:szCs w:val="22"/>
        </w:rPr>
        <w:t xml:space="preserve">                                                                                                </w:t>
      </w:r>
      <w:r>
        <w:rPr>
          <w:rFonts w:ascii="Calibri" w:hAnsi="Calibri" w:cs="Calibri"/>
          <w:b/>
          <w:sz w:val="24"/>
          <w:szCs w:val="22"/>
          <w:u w:val="single"/>
        </w:rPr>
        <w:br/>
      </w:r>
      <w:r w:rsidRPr="003F520D">
        <w:rPr>
          <w:rFonts w:ascii="Calibri" w:hAnsi="Calibri" w:cs="Calibri"/>
          <w:b/>
          <w:sz w:val="24"/>
          <w:szCs w:val="22"/>
          <w:u w:val="single"/>
        </w:rPr>
        <w:t>Responsibilities:</w:t>
      </w:r>
    </w:p>
    <w:p w14:paraId="42280C41" w14:textId="77777777" w:rsidR="00E04B2A" w:rsidRPr="009A742B" w:rsidRDefault="00E04B2A" w:rsidP="00E04B2A">
      <w:pPr>
        <w:pStyle w:val="BodyText"/>
        <w:ind w:left="-900" w:right="-1080"/>
        <w:contextualSpacing/>
        <w:rPr>
          <w:rFonts w:ascii="Calibri" w:hAnsi="Calibri" w:cs="Calibri"/>
          <w:b/>
          <w:sz w:val="24"/>
          <w:szCs w:val="22"/>
          <w:u w:val="single"/>
        </w:rPr>
      </w:pPr>
    </w:p>
    <w:p w14:paraId="02F62741" w14:textId="2B3D8846" w:rsidR="001F7923" w:rsidRPr="009A742B" w:rsidRDefault="001F7923" w:rsidP="00E04B2A">
      <w:pPr>
        <w:pStyle w:val="BodyText"/>
        <w:spacing w:after="0"/>
        <w:ind w:left="-900" w:right="-1080"/>
        <w:contextualSpacing/>
        <w:jc w:val="both"/>
        <w:rPr>
          <w:rFonts w:ascii="Calibri" w:hAnsi="Calibri" w:cs="Calibri"/>
          <w:sz w:val="22"/>
          <w:szCs w:val="22"/>
        </w:rPr>
      </w:pPr>
      <w:r w:rsidRPr="009A742B">
        <w:rPr>
          <w:rFonts w:ascii="Calibri" w:hAnsi="Calibri" w:cs="Calibri"/>
          <w:sz w:val="22"/>
          <w:szCs w:val="22"/>
        </w:rPr>
        <w:t>Designed and developed robust backend services using Java 17 and Spring Boot, focusing on scheduling, technician tracking, and service request integration.</w:t>
      </w:r>
    </w:p>
    <w:p w14:paraId="384C9040" w14:textId="598AA090" w:rsidR="001F7923" w:rsidRPr="009A742B" w:rsidRDefault="001F7923" w:rsidP="009A742B">
      <w:pPr>
        <w:pStyle w:val="ListParagraph"/>
        <w:numPr>
          <w:ilvl w:val="0"/>
          <w:numId w:val="15"/>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Implemented Kafka-based event-driven architecture to ensure reliable message brokering and asynchronous communication between distributed services.</w:t>
      </w:r>
    </w:p>
    <w:p w14:paraId="6C46C476" w14:textId="695AF453" w:rsidR="001F7923" w:rsidRPr="009A742B" w:rsidRDefault="001F7923" w:rsidP="009A742B">
      <w:pPr>
        <w:pStyle w:val="ListParagraph"/>
        <w:numPr>
          <w:ilvl w:val="0"/>
          <w:numId w:val="15"/>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Built secure, high-performance RESTful APIs, aligning with internal API governance and standards for cross-platform consumption.</w:t>
      </w:r>
    </w:p>
    <w:p w14:paraId="71EBD235" w14:textId="53C9F8BB" w:rsidR="001F7923" w:rsidRPr="009A742B" w:rsidRDefault="001F7923" w:rsidP="009A742B">
      <w:pPr>
        <w:pStyle w:val="ListParagraph"/>
        <w:numPr>
          <w:ilvl w:val="0"/>
          <w:numId w:val="15"/>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Collaborated with frontend teams (React/Angular) and architects to define API contracts and integrate backend logic seamlessly into user workflows.</w:t>
      </w:r>
    </w:p>
    <w:p w14:paraId="7EEC3875" w14:textId="3D0C494F" w:rsidR="001F7923" w:rsidRDefault="001F7923" w:rsidP="009A742B">
      <w:pPr>
        <w:pStyle w:val="ListParagraph"/>
        <w:numPr>
          <w:ilvl w:val="0"/>
          <w:numId w:val="15"/>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Managed data persistence using PostgreSQL, writing optimized SQL queries, stored procedures, and handling schema migrations.</w:t>
      </w:r>
    </w:p>
    <w:p w14:paraId="67B12C8E" w14:textId="09674C9E" w:rsidR="00205C3A" w:rsidRPr="009A742B" w:rsidRDefault="00205C3A" w:rsidP="009A742B">
      <w:pPr>
        <w:pStyle w:val="ListParagraph"/>
        <w:numPr>
          <w:ilvl w:val="0"/>
          <w:numId w:val="15"/>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Designed and implemented scalable microservices with DDD principles using Spring Boot, WebFlux, and Spring Cloud Gateway for financial applications handling millions of transactions daily.</w:t>
      </w:r>
    </w:p>
    <w:p w14:paraId="473ECE6C" w14:textId="5AE77D80" w:rsidR="001F7923" w:rsidRDefault="001F7923" w:rsidP="009A742B">
      <w:pPr>
        <w:pStyle w:val="ListParagraph"/>
        <w:numPr>
          <w:ilvl w:val="0"/>
          <w:numId w:val="15"/>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lastRenderedPageBreak/>
        <w:t xml:space="preserve">Developed unit and integration tests using JUnit and Mockito to ensure code quality and system reliability, with over 90% </w:t>
      </w:r>
      <w:r w:rsidR="009A742B">
        <w:rPr>
          <w:rFonts w:ascii="Calibri" w:eastAsia="Times New Roman" w:hAnsi="Calibri" w:cs="Calibri"/>
          <w:sz w:val="22"/>
          <w:szCs w:val="22"/>
          <w14:ligatures w14:val="standardContextual"/>
        </w:rPr>
        <w:br/>
      </w:r>
      <w:r w:rsidRPr="009A742B">
        <w:rPr>
          <w:rFonts w:ascii="Calibri" w:eastAsia="Times New Roman" w:hAnsi="Calibri" w:cs="Calibri"/>
          <w:sz w:val="22"/>
          <w:szCs w:val="22"/>
          <w14:ligatures w14:val="standardContextual"/>
        </w:rPr>
        <w:t>code coverage across core modules.</w:t>
      </w:r>
    </w:p>
    <w:p w14:paraId="55AA77FA" w14:textId="77777777" w:rsidR="00205C3A" w:rsidRDefault="00205C3A" w:rsidP="00205C3A">
      <w:pPr>
        <w:pStyle w:val="ListParagraph"/>
        <w:numPr>
          <w:ilvl w:val="0"/>
          <w:numId w:val="15"/>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Built serverless APIs using AWS Lambda and Azure Functions, reducing infrastructure cost by 30%.</w:t>
      </w:r>
    </w:p>
    <w:p w14:paraId="5D5DFD44" w14:textId="6B13B151" w:rsidR="00205C3A" w:rsidRPr="00205C3A" w:rsidRDefault="00205C3A" w:rsidP="00205C3A">
      <w:pPr>
        <w:pStyle w:val="ListParagraph"/>
        <w:numPr>
          <w:ilvl w:val="0"/>
          <w:numId w:val="15"/>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Developed secure authentication flows with OAuth2, Okta, and JWT, ensuring compliance with HIPAA and PCI standards.</w:t>
      </w:r>
    </w:p>
    <w:p w14:paraId="47098E89" w14:textId="5EBF525D" w:rsidR="001F7923" w:rsidRDefault="001F7923" w:rsidP="009A742B">
      <w:pPr>
        <w:pStyle w:val="ListParagraph"/>
        <w:numPr>
          <w:ilvl w:val="0"/>
          <w:numId w:val="15"/>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Automated deployment pipelines using GitHub Actions and ArgoCD, ensuring fast, reliable CI/CD cycles across Azure Kubernetes Service (AKS) environments.</w:t>
      </w:r>
    </w:p>
    <w:p w14:paraId="737D43A9" w14:textId="67955B36" w:rsidR="00205C3A" w:rsidRDefault="00205C3A" w:rsidP="009A742B">
      <w:pPr>
        <w:pStyle w:val="ListParagraph"/>
        <w:numPr>
          <w:ilvl w:val="0"/>
          <w:numId w:val="15"/>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Implemented monitoring &amp; observability with App Insights, Splunk, and Prometheus; created telemetry dashboards with Kusto DB for real-time incident tracking.</w:t>
      </w:r>
    </w:p>
    <w:p w14:paraId="703056E8" w14:textId="720BCE98" w:rsidR="00205C3A" w:rsidRPr="009A742B" w:rsidRDefault="00205C3A" w:rsidP="009A742B">
      <w:pPr>
        <w:pStyle w:val="ListParagraph"/>
        <w:numPr>
          <w:ilvl w:val="0"/>
          <w:numId w:val="15"/>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Integrated with Azure Cosmos DB, AWS DynamoDB, Redis caching, and event-driven messaging (Kafka, SQS).</w:t>
      </w:r>
    </w:p>
    <w:p w14:paraId="54ADFF8D" w14:textId="6742052D" w:rsidR="001F7923" w:rsidRDefault="001F7923" w:rsidP="009A742B">
      <w:pPr>
        <w:pStyle w:val="ListParagraph"/>
        <w:numPr>
          <w:ilvl w:val="0"/>
          <w:numId w:val="15"/>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Instrumented services with observability tools (Prometheus/Grafana) and centralized logging (ELK stack) to monitor production health and performance.</w:t>
      </w:r>
    </w:p>
    <w:p w14:paraId="7B8CC51E" w14:textId="1BBF7C07" w:rsidR="00205C3A" w:rsidRDefault="00205C3A" w:rsidP="009A742B">
      <w:pPr>
        <w:pStyle w:val="ListParagraph"/>
        <w:numPr>
          <w:ilvl w:val="0"/>
          <w:numId w:val="15"/>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Mentored junior developers on Spring Cloud, secure coding, and UI/UX best practices, raising overall team velocity.</w:t>
      </w:r>
    </w:p>
    <w:p w14:paraId="562FCA6D" w14:textId="210BA287" w:rsidR="00205C3A" w:rsidRPr="009A742B" w:rsidRDefault="00205C3A" w:rsidP="009A742B">
      <w:pPr>
        <w:pStyle w:val="ListParagraph"/>
        <w:numPr>
          <w:ilvl w:val="0"/>
          <w:numId w:val="15"/>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Led CI/CD automation with Jenkins + Black Duck + Fortify scans, improving release quality by 25%.</w:t>
      </w:r>
    </w:p>
    <w:p w14:paraId="6642C3CE" w14:textId="04118471" w:rsidR="00C33D6B" w:rsidRPr="009A742B" w:rsidRDefault="00C33D6B"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Used Spring and the Model View Controller (MVC) framework.</w:t>
      </w:r>
    </w:p>
    <w:p w14:paraId="2A5E9F56" w14:textId="35228471" w:rsidR="00C33D6B" w:rsidRPr="009A742B" w:rsidRDefault="00C33D6B"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 xml:space="preserve">Worked in Spring MVC and RESTful Web services architecture to create various applications with their </w:t>
      </w:r>
      <w:r w:rsidR="001C12BD" w:rsidRPr="009A742B">
        <w:rPr>
          <w:rFonts w:ascii="Calibri" w:eastAsia="Times New Roman" w:hAnsi="Calibri" w:cs="Calibri"/>
          <w:sz w:val="22"/>
          <w:szCs w:val="22"/>
          <w14:ligatures w14:val="standardContextual"/>
        </w:rPr>
        <w:t>infrastructure</w:t>
      </w:r>
      <w:r w:rsidRPr="009A742B">
        <w:rPr>
          <w:rFonts w:ascii="Calibri" w:eastAsia="Times New Roman" w:hAnsi="Calibri" w:cs="Calibri"/>
          <w:sz w:val="22"/>
          <w:szCs w:val="22"/>
          <w14:ligatures w14:val="standardContextual"/>
        </w:rPr>
        <w:t xml:space="preserve"> details such LDAP detail, architecture, usage details.</w:t>
      </w:r>
    </w:p>
    <w:p w14:paraId="083FB34D" w14:textId="209E91F4" w:rsidR="00CF1CFD" w:rsidRDefault="00CF1CFD"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Designed and managed Kubernetes clusters on Azure Kubernetes Service (AKS) and Amazon EKS, optimizing containerized applications for scalability and high availability.</w:t>
      </w:r>
    </w:p>
    <w:p w14:paraId="5F694648" w14:textId="37C00C5E" w:rsidR="002C107E" w:rsidRPr="009A742B" w:rsidRDefault="002C107E"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2C107E">
        <w:rPr>
          <w:rFonts w:ascii="Calibri" w:eastAsia="Times New Roman" w:hAnsi="Calibri" w:cs="Calibri"/>
          <w:sz w:val="22"/>
          <w:szCs w:val="22"/>
          <w14:ligatures w14:val="standardContextual"/>
        </w:rPr>
        <w:t>Migrated monolithic Java EE applications to Spring Boot microservices deployed on Kubernetes and OpenShift.</w:t>
      </w:r>
    </w:p>
    <w:p w14:paraId="04B587DC" w14:textId="77777777" w:rsidR="00C33D6B" w:rsidRPr="009A742B" w:rsidRDefault="00C33D6B"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Kafka Integration with Spark using spark streaming API.</w:t>
      </w:r>
    </w:p>
    <w:p w14:paraId="4329AC5B" w14:textId="2BBC4E69" w:rsidR="00C33D6B" w:rsidRPr="009A742B" w:rsidRDefault="00C33D6B"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Worked on Spring MVC and RESTful web services with Front End Drupal and PHP.</w:t>
      </w:r>
    </w:p>
    <w:p w14:paraId="7218EC81" w14:textId="6E5B26D9" w:rsidR="00F71D9E" w:rsidRPr="009A742B" w:rsidRDefault="00F71D9E"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Developed scalable and maintainable full-stack applications using Java 17, integrating modern features such as sealed classes, pattern matching, and enhanced switch statements to improve code efficiency and readability.</w:t>
      </w:r>
    </w:p>
    <w:p w14:paraId="387CA39D" w14:textId="1F072D3C" w:rsidR="00C33D6B" w:rsidRPr="009A742B" w:rsidRDefault="00C33D6B"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Developed RESTful Web Services for XML/JSON data transfer between two interfaces.</w:t>
      </w:r>
    </w:p>
    <w:p w14:paraId="626841AA" w14:textId="5EEDAEDC" w:rsidR="002C107E" w:rsidRDefault="002C107E"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2C107E">
        <w:rPr>
          <w:rFonts w:ascii="Calibri" w:eastAsia="Times New Roman" w:hAnsi="Calibri" w:cs="Calibri"/>
          <w:sz w:val="22"/>
          <w:szCs w:val="22"/>
          <w14:ligatures w14:val="standardContextual"/>
        </w:rPr>
        <w:t>Enhanced UI experience with React Hooks, Vue.js, and Angular, introducing lazy loading and context-based state management.</w:t>
      </w:r>
    </w:p>
    <w:p w14:paraId="37772F11" w14:textId="50B73AC8" w:rsidR="002C107E" w:rsidRPr="009A742B" w:rsidRDefault="002C107E"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2C107E">
        <w:rPr>
          <w:rFonts w:ascii="Calibri" w:eastAsia="Times New Roman" w:hAnsi="Calibri" w:cs="Calibri"/>
          <w:sz w:val="22"/>
          <w:szCs w:val="22"/>
          <w14:ligatures w14:val="standardContextual"/>
        </w:rPr>
        <w:t>Integrated external APIs (Bazaar Voice, Google Search Appliance, Omniture</w:t>
      </w:r>
      <w:r w:rsidRPr="002C107E">
        <w:rPr>
          <w:rFonts w:ascii="Calibri" w:eastAsia="Times New Roman" w:hAnsi="Calibri" w:cs="Calibri"/>
          <w:b/>
          <w:bCs/>
          <w:sz w:val="22"/>
          <w:szCs w:val="22"/>
          <w14:ligatures w14:val="standardContextual"/>
        </w:rPr>
        <w:t>)</w:t>
      </w:r>
      <w:r w:rsidRPr="002C107E">
        <w:rPr>
          <w:rFonts w:ascii="Calibri" w:eastAsia="Times New Roman" w:hAnsi="Calibri" w:cs="Calibri"/>
          <w:sz w:val="22"/>
          <w:szCs w:val="22"/>
          <w14:ligatures w14:val="standardContextual"/>
        </w:rPr>
        <w:t xml:space="preserve"> into customer-facing applications.</w:t>
      </w:r>
    </w:p>
    <w:p w14:paraId="209D806D" w14:textId="77777777" w:rsidR="00C33D6B" w:rsidRPr="009A742B" w:rsidRDefault="00C33D6B"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Developed Data Ingestion application to bring data from source system to HBase using spark streaming, Kafka.</w:t>
      </w:r>
    </w:p>
    <w:p w14:paraId="7A711A13" w14:textId="2138DE5D" w:rsidR="00C33D6B" w:rsidRPr="009A742B" w:rsidRDefault="00C33D6B"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Using HTML5, CSS3, JQuery, XML, and JSON, I'm designing Java web-based interfaces.</w:t>
      </w:r>
    </w:p>
    <w:p w14:paraId="1DB761C4" w14:textId="7814E773" w:rsidR="00553174" w:rsidRPr="009A742B" w:rsidRDefault="00553174"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Optimized codebases by migrating legacy Java code to Java 11, improving efficiency and reducing technical debt.</w:t>
      </w:r>
    </w:p>
    <w:p w14:paraId="600241A9" w14:textId="77777777" w:rsidR="00C33D6B" w:rsidRDefault="00C33D6B"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Developed dynamic HTML pages and built an interactive front-end GUI using JavaScript, JQuery, NoSQL, Restful, and AJAX. Worked on Microservice architecture, with Spring Boot-based services interacting through a combination of REST and Apache Kafka message brokers.</w:t>
      </w:r>
    </w:p>
    <w:p w14:paraId="3ACFA274" w14:textId="17AFD3FC" w:rsidR="002C107E" w:rsidRPr="009A742B" w:rsidRDefault="002C107E"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2C107E">
        <w:rPr>
          <w:rFonts w:ascii="Calibri" w:eastAsia="Times New Roman" w:hAnsi="Calibri" w:cs="Calibri"/>
          <w:sz w:val="22"/>
          <w:szCs w:val="22"/>
          <w14:ligatures w14:val="standardContextual"/>
        </w:rPr>
        <w:t>Implemented role-based security with Spring Security + Azure AD + OAuth2, streamlining enterprise SSO.</w:t>
      </w:r>
    </w:p>
    <w:p w14:paraId="35B8233F" w14:textId="6E13487E" w:rsidR="00C33D6B" w:rsidRPr="009A742B" w:rsidRDefault="00C33D6B"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Implemented solutions using Hadoop, Apache spark, Spark Streaming, Spark SQL, HBase and Scala.</w:t>
      </w:r>
    </w:p>
    <w:p w14:paraId="74D0F525" w14:textId="3271B1A7" w:rsidR="00F71D9E" w:rsidRPr="009A742B" w:rsidRDefault="00F71D9E"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Enhanced ETL pipelines in Snowflake and SnapLogic ecosystems by incorporating Java 17-based APIs and microservices for streamlined data integration and transformation.</w:t>
      </w:r>
    </w:p>
    <w:p w14:paraId="4EB92736" w14:textId="6607499A" w:rsidR="00553174" w:rsidRPr="009A742B" w:rsidRDefault="00553174"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Implemented Lambda expressions and Stream API enhancements to improve code readability and performance.</w:t>
      </w:r>
    </w:p>
    <w:p w14:paraId="742CFB34" w14:textId="77777777" w:rsidR="00C33D6B" w:rsidRPr="009A742B" w:rsidRDefault="00C33D6B"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Worked with Apache Hadoop, using Spark to process massive amounts of data and Kafka as a messaging system.</w:t>
      </w:r>
    </w:p>
    <w:p w14:paraId="46A4A635" w14:textId="77777777" w:rsidR="00C33D6B" w:rsidRPr="009A742B" w:rsidRDefault="00C33D6B"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Using Angular JS, a unique, single-page, responsive web application simulating the setup of an online account was produced.</w:t>
      </w:r>
    </w:p>
    <w:p w14:paraId="3589236F" w14:textId="77777777" w:rsidR="00C33D6B" w:rsidRPr="009A742B" w:rsidRDefault="00C33D6B"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Build single-page web applications using the Angular JavaScript framework.</w:t>
      </w:r>
    </w:p>
    <w:p w14:paraId="69212D8B" w14:textId="77777777" w:rsidR="00C33D6B" w:rsidRDefault="00C33D6B"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Executed application deployment on WebSphere Application Server.</w:t>
      </w:r>
    </w:p>
    <w:p w14:paraId="670E2C24" w14:textId="6752B440" w:rsidR="002C107E" w:rsidRPr="009A742B" w:rsidRDefault="002C107E"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2C107E">
        <w:rPr>
          <w:rFonts w:ascii="Calibri" w:eastAsia="Times New Roman" w:hAnsi="Calibri" w:cs="Calibri"/>
          <w:sz w:val="22"/>
          <w:szCs w:val="22"/>
          <w14:ligatures w14:val="standardContextual"/>
        </w:rPr>
        <w:t>Implemented role-based security with Spring Security + Azure AD + OAuth2, streamlining enterprise SSO.</w:t>
      </w:r>
    </w:p>
    <w:p w14:paraId="663C3845" w14:textId="0ED23F33" w:rsidR="008F1F6E" w:rsidRPr="009A742B" w:rsidRDefault="00C33D6B"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In charge of setting up Kafka Producer and Consumer metrics to show the system's performance.</w:t>
      </w:r>
    </w:p>
    <w:p w14:paraId="32CF3A7B" w14:textId="1437992E" w:rsidR="00CF1CFD" w:rsidRPr="009A742B" w:rsidRDefault="00CF1CFD"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Managed granting, vesting, and exercising of stock options, ensuring compliance with financial and regulatory requirements.</w:t>
      </w:r>
    </w:p>
    <w:p w14:paraId="38DD0DA1" w14:textId="1AD14D47" w:rsidR="00C33D6B" w:rsidRDefault="00C33D6B"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Responsible for migrating existing modules in IBM MQ to Kafka.</w:t>
      </w:r>
    </w:p>
    <w:p w14:paraId="266FA01B" w14:textId="14BB17E1" w:rsidR="002C107E" w:rsidRPr="009A742B" w:rsidRDefault="002C107E"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2C107E">
        <w:rPr>
          <w:rFonts w:ascii="Calibri" w:eastAsia="Times New Roman" w:hAnsi="Calibri" w:cs="Calibri"/>
          <w:sz w:val="22"/>
          <w:szCs w:val="22"/>
          <w14:ligatures w14:val="standardContextual"/>
        </w:rPr>
        <w:t>Built analytics dashboards in Tableau and Kusto DB for business intelligence reporting.</w:t>
      </w:r>
    </w:p>
    <w:p w14:paraId="1360B50E" w14:textId="77777777" w:rsidR="00C33D6B" w:rsidRPr="009A742B" w:rsidRDefault="00C33D6B" w:rsidP="009A742B">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Worked with DAOs to extract data from source databases, transform it to JSON, and then publish it to Kafka Streams.</w:t>
      </w:r>
    </w:p>
    <w:p w14:paraId="0296867E" w14:textId="3BD5AD2E" w:rsidR="009A742B" w:rsidRPr="00205C3A" w:rsidRDefault="00C33D6B" w:rsidP="00205C3A">
      <w:pPr>
        <w:pStyle w:val="ListParagraph"/>
        <w:numPr>
          <w:ilvl w:val="0"/>
          <w:numId w:val="16"/>
        </w:numPr>
        <w:spacing w:before="100" w:beforeAutospacing="1"/>
        <w:ind w:right="-1080"/>
        <w:rPr>
          <w:rFonts w:ascii="Calibri" w:eastAsia="Times New Roman" w:hAnsi="Calibri" w:cs="Calibri"/>
          <w:sz w:val="22"/>
          <w:szCs w:val="22"/>
          <w14:ligatures w14:val="standardContextual"/>
        </w:rPr>
      </w:pPr>
      <w:r w:rsidRPr="009A742B">
        <w:rPr>
          <w:rFonts w:ascii="Calibri" w:eastAsia="Times New Roman" w:hAnsi="Calibri" w:cs="Calibri"/>
          <w:sz w:val="22"/>
          <w:szCs w:val="22"/>
          <w14:ligatures w14:val="standardContextual"/>
        </w:rPr>
        <w:t>Created Mockito-based JUnit test classes for web service classes.</w:t>
      </w:r>
    </w:p>
    <w:p w14:paraId="21116663" w14:textId="2B4E1B32" w:rsidR="00205C3A" w:rsidRPr="009A742B" w:rsidRDefault="009A742B" w:rsidP="00205C3A">
      <w:pPr>
        <w:pStyle w:val="BodyText"/>
        <w:spacing w:after="0"/>
        <w:ind w:left="-900" w:right="-1080"/>
        <w:contextualSpacing/>
        <w:jc w:val="both"/>
        <w:rPr>
          <w:rFonts w:ascii="Calibri" w:hAnsi="Calibri" w:cs="Calibri"/>
          <w:b/>
          <w:sz w:val="24"/>
          <w:szCs w:val="22"/>
        </w:rPr>
      </w:pPr>
      <w:r w:rsidRPr="009A742B">
        <w:rPr>
          <w:rFonts w:ascii="Calibri" w:hAnsi="Calibri" w:cs="Calibri"/>
          <w:sz w:val="22"/>
          <w:szCs w:val="22"/>
        </w:rPr>
        <w:br/>
      </w:r>
      <w:r w:rsidR="00205C3A" w:rsidRPr="009A742B">
        <w:rPr>
          <w:rFonts w:ascii="Calibri" w:hAnsi="Calibri" w:cs="Calibri"/>
          <w:b/>
          <w:sz w:val="24"/>
          <w:szCs w:val="22"/>
        </w:rPr>
        <w:t>Senior Java Full Stack Developer</w:t>
      </w:r>
      <w:r w:rsidR="00205C3A">
        <w:rPr>
          <w:rFonts w:ascii="Calibri" w:hAnsi="Calibri" w:cs="Calibri"/>
          <w:b/>
          <w:sz w:val="24"/>
          <w:szCs w:val="22"/>
        </w:rPr>
        <w:tab/>
      </w:r>
      <w:r w:rsidR="00205C3A">
        <w:rPr>
          <w:rFonts w:ascii="Calibri" w:hAnsi="Calibri" w:cs="Calibri"/>
          <w:b/>
          <w:sz w:val="24"/>
          <w:szCs w:val="22"/>
        </w:rPr>
        <w:tab/>
      </w:r>
      <w:r w:rsidR="00205C3A">
        <w:rPr>
          <w:rFonts w:ascii="Calibri" w:hAnsi="Calibri" w:cs="Calibri"/>
          <w:b/>
          <w:sz w:val="24"/>
          <w:szCs w:val="22"/>
        </w:rPr>
        <w:tab/>
      </w:r>
      <w:r w:rsidR="00205C3A">
        <w:rPr>
          <w:rFonts w:ascii="Calibri" w:hAnsi="Calibri" w:cs="Calibri"/>
          <w:b/>
          <w:sz w:val="24"/>
          <w:szCs w:val="22"/>
        </w:rPr>
        <w:tab/>
      </w:r>
      <w:r w:rsidR="00205C3A">
        <w:rPr>
          <w:rFonts w:ascii="Calibri" w:hAnsi="Calibri" w:cs="Calibri"/>
          <w:b/>
          <w:sz w:val="24"/>
          <w:szCs w:val="22"/>
        </w:rPr>
        <w:tab/>
      </w:r>
      <w:r w:rsidR="00205C3A">
        <w:rPr>
          <w:rFonts w:ascii="Calibri" w:hAnsi="Calibri" w:cs="Calibri"/>
          <w:b/>
          <w:sz w:val="24"/>
          <w:szCs w:val="22"/>
        </w:rPr>
        <w:tab/>
      </w:r>
      <w:r w:rsidR="00205C3A">
        <w:rPr>
          <w:rFonts w:ascii="Calibri" w:hAnsi="Calibri" w:cs="Calibri"/>
          <w:b/>
          <w:sz w:val="24"/>
          <w:szCs w:val="22"/>
        </w:rPr>
        <w:tab/>
        <w:t xml:space="preserve">    </w:t>
      </w:r>
      <w:r w:rsidR="00205C3A">
        <w:rPr>
          <w:rFonts w:ascii="Calibri" w:hAnsi="Calibri" w:cs="Calibri"/>
          <w:b/>
          <w:sz w:val="24"/>
          <w:szCs w:val="22"/>
        </w:rPr>
        <w:tab/>
      </w:r>
      <w:r w:rsidR="00205C3A">
        <w:rPr>
          <w:rFonts w:ascii="Calibri" w:hAnsi="Calibri" w:cs="Calibri"/>
          <w:b/>
          <w:sz w:val="24"/>
          <w:szCs w:val="22"/>
        </w:rPr>
        <w:tab/>
        <w:t>Oct</w:t>
      </w:r>
      <w:r w:rsidR="00205C3A" w:rsidRPr="009A742B">
        <w:rPr>
          <w:rFonts w:ascii="Calibri" w:hAnsi="Calibri" w:cs="Calibri"/>
          <w:b/>
          <w:sz w:val="24"/>
          <w:szCs w:val="22"/>
        </w:rPr>
        <w:t xml:space="preserve"> 202</w:t>
      </w:r>
      <w:r w:rsidR="00205C3A">
        <w:rPr>
          <w:rFonts w:ascii="Calibri" w:hAnsi="Calibri" w:cs="Calibri"/>
          <w:b/>
          <w:sz w:val="24"/>
          <w:szCs w:val="22"/>
        </w:rPr>
        <w:t>0</w:t>
      </w:r>
      <w:r w:rsidR="00205C3A" w:rsidRPr="009A742B">
        <w:rPr>
          <w:rFonts w:ascii="Calibri" w:hAnsi="Calibri" w:cs="Calibri"/>
          <w:b/>
          <w:sz w:val="24"/>
          <w:szCs w:val="22"/>
        </w:rPr>
        <w:t xml:space="preserve"> - </w:t>
      </w:r>
      <w:r w:rsidR="00205C3A">
        <w:rPr>
          <w:rFonts w:ascii="Calibri" w:hAnsi="Calibri" w:cs="Calibri"/>
          <w:b/>
          <w:sz w:val="24"/>
          <w:szCs w:val="22"/>
        </w:rPr>
        <w:t>Oct</w:t>
      </w:r>
      <w:r w:rsidR="00205C3A" w:rsidRPr="009A742B">
        <w:rPr>
          <w:rFonts w:ascii="Calibri" w:hAnsi="Calibri" w:cs="Calibri"/>
          <w:b/>
          <w:sz w:val="24"/>
          <w:szCs w:val="22"/>
        </w:rPr>
        <w:t xml:space="preserve"> 202</w:t>
      </w:r>
      <w:r w:rsidR="00205C3A">
        <w:rPr>
          <w:rFonts w:ascii="Calibri" w:hAnsi="Calibri" w:cs="Calibri"/>
          <w:b/>
          <w:sz w:val="24"/>
          <w:szCs w:val="22"/>
        </w:rPr>
        <w:t>2</w:t>
      </w:r>
    </w:p>
    <w:p w14:paraId="1F6B9DFF" w14:textId="1DA948CA" w:rsidR="006B55E9" w:rsidRPr="00205C3A" w:rsidRDefault="00205C3A" w:rsidP="00205C3A">
      <w:pPr>
        <w:pStyle w:val="BodyText"/>
        <w:ind w:left="-900" w:right="-1080"/>
        <w:contextualSpacing/>
        <w:rPr>
          <w:rFonts w:ascii="Calibri" w:hAnsi="Calibri" w:cs="Calibri"/>
          <w:b/>
          <w:sz w:val="24"/>
          <w:szCs w:val="22"/>
          <w:u w:val="single"/>
        </w:rPr>
      </w:pPr>
      <w:r w:rsidRPr="009A742B">
        <w:rPr>
          <w:rFonts w:ascii="Calibri" w:hAnsi="Calibri" w:cs="Calibri"/>
          <w:b/>
          <w:sz w:val="24"/>
          <w:szCs w:val="22"/>
        </w:rPr>
        <w:t xml:space="preserve">Client: </w:t>
      </w:r>
      <w:r>
        <w:rPr>
          <w:rFonts w:ascii="Calibri" w:hAnsi="Calibri" w:cs="Calibri"/>
          <w:b/>
          <w:sz w:val="24"/>
          <w:szCs w:val="22"/>
        </w:rPr>
        <w:t>BCBS (New York)</w:t>
      </w:r>
      <w:r w:rsidRPr="009A742B">
        <w:rPr>
          <w:rFonts w:ascii="Calibri" w:hAnsi="Calibri" w:cs="Calibri"/>
          <w:b/>
          <w:sz w:val="24"/>
          <w:szCs w:val="22"/>
        </w:rPr>
        <w:t xml:space="preserve">                                                                                                      </w:t>
      </w:r>
      <w:r>
        <w:rPr>
          <w:rFonts w:ascii="Calibri" w:hAnsi="Calibri" w:cs="Calibri"/>
          <w:b/>
          <w:sz w:val="24"/>
          <w:szCs w:val="22"/>
          <w:u w:val="single"/>
        </w:rPr>
        <w:br/>
      </w:r>
      <w:r w:rsidRPr="003F520D">
        <w:rPr>
          <w:rFonts w:ascii="Calibri" w:hAnsi="Calibri" w:cs="Calibri"/>
          <w:b/>
          <w:sz w:val="24"/>
          <w:szCs w:val="22"/>
          <w:u w:val="single"/>
        </w:rPr>
        <w:t>Responsibilities:</w:t>
      </w:r>
    </w:p>
    <w:p w14:paraId="4889B27E" w14:textId="77777777" w:rsidR="002000F6" w:rsidRPr="00205C3A" w:rsidRDefault="002000F6" w:rsidP="00205C3A">
      <w:pPr>
        <w:pStyle w:val="ListParagraph"/>
        <w:numPr>
          <w:ilvl w:val="0"/>
          <w:numId w:val="17"/>
        </w:numPr>
        <w:spacing w:before="100" w:beforeAutospacing="1"/>
        <w:ind w:right="-1080"/>
        <w:rPr>
          <w:rFonts w:ascii="Calibri" w:eastAsia="Times New Roman" w:hAnsi="Calibri" w:cs="Calibri"/>
          <w:sz w:val="22"/>
          <w:szCs w:val="22"/>
          <w14:ligatures w14:val="standardContextual"/>
        </w:rPr>
      </w:pPr>
      <w:bookmarkStart w:id="0" w:name="_Hlk175652745"/>
      <w:r w:rsidRPr="00205C3A">
        <w:rPr>
          <w:rFonts w:ascii="Calibri" w:eastAsia="Times New Roman" w:hAnsi="Calibri" w:cs="Calibri"/>
          <w:sz w:val="22"/>
          <w:szCs w:val="22"/>
          <w14:ligatures w14:val="standardContextual"/>
        </w:rPr>
        <w:lastRenderedPageBreak/>
        <w:t>Created and analyzed a J2EE application using a service-oriented architecture.</w:t>
      </w:r>
    </w:p>
    <w:p w14:paraId="65916503" w14:textId="77777777" w:rsidR="002000F6" w:rsidRPr="00205C3A" w:rsidRDefault="002000F6" w:rsidP="00205C3A">
      <w:pPr>
        <w:pStyle w:val="ListParagraph"/>
        <w:numPr>
          <w:ilvl w:val="0"/>
          <w:numId w:val="17"/>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Applied several spring framework capabilities, including Dependency Injection, IOC, Annotations, and Spring interaction with Hibernate.</w:t>
      </w:r>
    </w:p>
    <w:p w14:paraId="15DD0ABF" w14:textId="77777777" w:rsidR="002000F6" w:rsidRPr="00205C3A" w:rsidRDefault="002000F6" w:rsidP="00205C3A">
      <w:pPr>
        <w:pStyle w:val="ListParagraph"/>
        <w:numPr>
          <w:ilvl w:val="0"/>
          <w:numId w:val="17"/>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The system's implemented application architecture is based on the J2EE and Spring MVC (Model View Controller) spec.</w:t>
      </w:r>
    </w:p>
    <w:p w14:paraId="5BF1EF04" w14:textId="77777777" w:rsidR="002000F6" w:rsidRPr="00205C3A" w:rsidRDefault="002000F6" w:rsidP="00205C3A">
      <w:pPr>
        <w:pStyle w:val="ListParagraph"/>
        <w:numPr>
          <w:ilvl w:val="0"/>
          <w:numId w:val="17"/>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Expertise in all components of Hadoop Ecosystem – Hive, Hue, Pig, sqoop, HBase, Impala, Flume, Zookeeper, Oozie, and Apache Spark.</w:t>
      </w:r>
    </w:p>
    <w:bookmarkEnd w:id="0"/>
    <w:p w14:paraId="6B6B5E0B" w14:textId="77777777" w:rsidR="002000F6" w:rsidRPr="00205C3A" w:rsidRDefault="002000F6" w:rsidP="00205C3A">
      <w:pPr>
        <w:pStyle w:val="ListParagraph"/>
        <w:numPr>
          <w:ilvl w:val="0"/>
          <w:numId w:val="17"/>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Used Spring MVC, Spring IOC, Spring transactions, and Spring security modules to implement Java EE components.</w:t>
      </w:r>
    </w:p>
    <w:p w14:paraId="1103B3ED" w14:textId="1C6DA29D" w:rsidR="002000F6" w:rsidRPr="00205C3A" w:rsidRDefault="002000F6" w:rsidP="00205C3A">
      <w:pPr>
        <w:pStyle w:val="ListParagraph"/>
        <w:numPr>
          <w:ilvl w:val="0"/>
          <w:numId w:val="17"/>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Good Hands-on Experience in stream processing including storm and spark streaming.</w:t>
      </w:r>
    </w:p>
    <w:p w14:paraId="35041303" w14:textId="5B819E35" w:rsidR="00CF1CFD" w:rsidRPr="00205C3A" w:rsidRDefault="00CF1CFD" w:rsidP="00205C3A">
      <w:pPr>
        <w:pStyle w:val="ListParagraph"/>
        <w:numPr>
          <w:ilvl w:val="0"/>
          <w:numId w:val="17"/>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Worked with finance, HR, and legal teams to administer stock plans, maintain accurate cap tables, and support reporting requirements.</w:t>
      </w:r>
    </w:p>
    <w:p w14:paraId="561A3C2D" w14:textId="77777777" w:rsidR="002000F6" w:rsidRPr="00205C3A" w:rsidRDefault="002000F6" w:rsidP="00205C3A">
      <w:pPr>
        <w:pStyle w:val="ListParagraph"/>
        <w:numPr>
          <w:ilvl w:val="0"/>
          <w:numId w:val="17"/>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Developed and implemented user interface (UI) components using Angular JS's dependency injection, models, and data binding technologies.</w:t>
      </w:r>
    </w:p>
    <w:p w14:paraId="47836336" w14:textId="77777777" w:rsidR="002000F6" w:rsidRPr="00205C3A" w:rsidRDefault="002000F6" w:rsidP="00205C3A">
      <w:pPr>
        <w:pStyle w:val="ListParagraph"/>
        <w:numPr>
          <w:ilvl w:val="0"/>
          <w:numId w:val="17"/>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Hands on experience in advanced Big-Data technologies like Spark Ecosystem (Spark SQL, MLlib, SparkR and Spark Streaming), Kafka and Predictive analytics (MLlib, R ML packages including Oxdata's ML library H2O).</w:t>
      </w:r>
    </w:p>
    <w:p w14:paraId="1681F8CB" w14:textId="77777777" w:rsidR="002000F6" w:rsidRPr="00205C3A" w:rsidRDefault="002000F6" w:rsidP="00205C3A">
      <w:pPr>
        <w:pStyle w:val="ListParagraph"/>
        <w:numPr>
          <w:ilvl w:val="0"/>
          <w:numId w:val="17"/>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 xml:space="preserve">Working on the Hibernate framework's persistent layer development. Worked on Hibernate </w:t>
      </w:r>
    </w:p>
    <w:p w14:paraId="133245FC" w14:textId="77777777" w:rsidR="002000F6" w:rsidRPr="00205C3A" w:rsidRDefault="002000F6" w:rsidP="00205C3A">
      <w:pPr>
        <w:pStyle w:val="ListParagraph"/>
        <w:numPr>
          <w:ilvl w:val="0"/>
          <w:numId w:val="17"/>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WebSphere was used to publish and consume REST-based Web Services.</w:t>
      </w:r>
    </w:p>
    <w:p w14:paraId="0AB39DE8" w14:textId="77777777" w:rsidR="002000F6" w:rsidRPr="00205C3A" w:rsidRDefault="002000F6" w:rsidP="00205C3A">
      <w:pPr>
        <w:pStyle w:val="ListParagraph"/>
        <w:numPr>
          <w:ilvl w:val="0"/>
          <w:numId w:val="17"/>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Virtualized deployment containers using Docker, then used PCF to push the code to the EC2 cloud.</w:t>
      </w:r>
    </w:p>
    <w:p w14:paraId="27BD7A17" w14:textId="77777777" w:rsidR="002000F6" w:rsidRPr="00205C3A" w:rsidRDefault="002000F6" w:rsidP="00205C3A">
      <w:pPr>
        <w:pStyle w:val="ListParagraph"/>
        <w:numPr>
          <w:ilvl w:val="0"/>
          <w:numId w:val="17"/>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Used Amazon EC2 container services and the AWS admin console to deploy a Docker container based on Spring Boot for microservices. Worked on VMM Configuration during Web Sphere Portal administration.</w:t>
      </w:r>
    </w:p>
    <w:p w14:paraId="2B018FA9" w14:textId="7FBEBAF0" w:rsidR="002000F6" w:rsidRPr="00205C3A" w:rsidRDefault="002000F6" w:rsidP="00205C3A">
      <w:pPr>
        <w:pStyle w:val="ListParagraph"/>
        <w:numPr>
          <w:ilvl w:val="0"/>
          <w:numId w:val="17"/>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To improve performance through indexing, the NoSQL persistence pattern was implemented for some data within the app.</w:t>
      </w:r>
    </w:p>
    <w:p w14:paraId="531689C3" w14:textId="4C7DAF39" w:rsidR="00F71D9E" w:rsidRPr="00205C3A" w:rsidRDefault="00F71D9E" w:rsidP="00205C3A">
      <w:pPr>
        <w:pStyle w:val="ListParagraph"/>
        <w:numPr>
          <w:ilvl w:val="0"/>
          <w:numId w:val="17"/>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Designed and optimized high-performance corporate lending platforms using Java 17, combining functional programming paradigms with robust regression and probabilistic modeling techniques.</w:t>
      </w:r>
    </w:p>
    <w:p w14:paraId="75F10EEC" w14:textId="77777777" w:rsidR="002000F6" w:rsidRPr="00205C3A" w:rsidRDefault="002000F6" w:rsidP="00205C3A">
      <w:pPr>
        <w:pStyle w:val="ListParagraph"/>
        <w:numPr>
          <w:ilvl w:val="0"/>
          <w:numId w:val="17"/>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Added capability to MongoDB to keep track of customer orders.</w:t>
      </w:r>
    </w:p>
    <w:p w14:paraId="2C2D9B51" w14:textId="77777777" w:rsidR="002000F6" w:rsidRPr="00205C3A" w:rsidRDefault="002000F6" w:rsidP="00205C3A">
      <w:pPr>
        <w:pStyle w:val="ListParagraph"/>
        <w:numPr>
          <w:ilvl w:val="0"/>
          <w:numId w:val="17"/>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RAD (Rational Application Developer), a tool for creating and debugging application code that is based on Eclipse.</w:t>
      </w:r>
    </w:p>
    <w:p w14:paraId="03D51125" w14:textId="5997FD2D" w:rsidR="00205C3A" w:rsidRDefault="002000F6" w:rsidP="00205C3A">
      <w:pPr>
        <w:pStyle w:val="ListParagraph"/>
        <w:numPr>
          <w:ilvl w:val="0"/>
          <w:numId w:val="17"/>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The application was developed as an EAR file and then deployed to the WebLogic applicationserver.</w:t>
      </w:r>
      <w:r w:rsidRPr="00205C3A">
        <w:rPr>
          <w:rFonts w:ascii="Calibri" w:eastAsia="Times New Roman" w:hAnsi="Calibri" w:cs="Calibri"/>
          <w:sz w:val="22"/>
          <w:szCs w:val="22"/>
          <w14:ligatures w14:val="standardContextual"/>
        </w:rPr>
        <w:br/>
      </w:r>
    </w:p>
    <w:p w14:paraId="66362692" w14:textId="77777777" w:rsidR="002C107E" w:rsidRPr="00205C3A" w:rsidRDefault="002C107E" w:rsidP="002C107E">
      <w:pPr>
        <w:pStyle w:val="ListParagraph"/>
        <w:spacing w:before="100" w:beforeAutospacing="1"/>
        <w:ind w:left="-180" w:right="-1080"/>
        <w:rPr>
          <w:rFonts w:ascii="Calibri" w:eastAsia="Times New Roman" w:hAnsi="Calibri" w:cs="Calibri"/>
          <w:sz w:val="22"/>
          <w:szCs w:val="22"/>
          <w14:ligatures w14:val="standardContextual"/>
        </w:rPr>
      </w:pPr>
    </w:p>
    <w:p w14:paraId="1FFF75CF" w14:textId="7C747BEC" w:rsidR="00205C3A" w:rsidRPr="009A742B" w:rsidRDefault="00205C3A" w:rsidP="00205C3A">
      <w:pPr>
        <w:pStyle w:val="BodyText"/>
        <w:spacing w:after="0"/>
        <w:ind w:left="-900" w:right="-1080"/>
        <w:contextualSpacing/>
        <w:jc w:val="both"/>
        <w:rPr>
          <w:rFonts w:ascii="Calibri" w:hAnsi="Calibri" w:cs="Calibri"/>
          <w:b/>
          <w:sz w:val="24"/>
          <w:szCs w:val="22"/>
        </w:rPr>
      </w:pPr>
      <w:r w:rsidRPr="009A742B">
        <w:rPr>
          <w:rFonts w:ascii="Calibri" w:hAnsi="Calibri" w:cs="Calibri"/>
          <w:b/>
          <w:sz w:val="24"/>
          <w:szCs w:val="22"/>
        </w:rPr>
        <w:t>Senior Java Full Stack Developer</w:t>
      </w:r>
      <w:r>
        <w:rPr>
          <w:rFonts w:ascii="Calibri" w:hAnsi="Calibri" w:cs="Calibri"/>
          <w:b/>
          <w:sz w:val="24"/>
          <w:szCs w:val="22"/>
        </w:rPr>
        <w:tab/>
      </w:r>
      <w:r>
        <w:rPr>
          <w:rFonts w:ascii="Calibri" w:hAnsi="Calibri" w:cs="Calibri"/>
          <w:b/>
          <w:sz w:val="24"/>
          <w:szCs w:val="22"/>
        </w:rPr>
        <w:tab/>
      </w:r>
      <w:r>
        <w:rPr>
          <w:rFonts w:ascii="Calibri" w:hAnsi="Calibri" w:cs="Calibri"/>
          <w:b/>
          <w:sz w:val="24"/>
          <w:szCs w:val="22"/>
        </w:rPr>
        <w:tab/>
      </w:r>
      <w:r>
        <w:rPr>
          <w:rFonts w:ascii="Calibri" w:hAnsi="Calibri" w:cs="Calibri"/>
          <w:b/>
          <w:sz w:val="24"/>
          <w:szCs w:val="22"/>
        </w:rPr>
        <w:tab/>
      </w:r>
      <w:r>
        <w:rPr>
          <w:rFonts w:ascii="Calibri" w:hAnsi="Calibri" w:cs="Calibri"/>
          <w:b/>
          <w:sz w:val="24"/>
          <w:szCs w:val="22"/>
        </w:rPr>
        <w:tab/>
      </w:r>
      <w:r>
        <w:rPr>
          <w:rFonts w:ascii="Calibri" w:hAnsi="Calibri" w:cs="Calibri"/>
          <w:b/>
          <w:sz w:val="24"/>
          <w:szCs w:val="22"/>
        </w:rPr>
        <w:tab/>
      </w:r>
      <w:r>
        <w:rPr>
          <w:rFonts w:ascii="Calibri" w:hAnsi="Calibri" w:cs="Calibri"/>
          <w:b/>
          <w:sz w:val="24"/>
          <w:szCs w:val="22"/>
        </w:rPr>
        <w:tab/>
        <w:t xml:space="preserve">    </w:t>
      </w:r>
      <w:r>
        <w:rPr>
          <w:rFonts w:ascii="Calibri" w:hAnsi="Calibri" w:cs="Calibri"/>
          <w:b/>
          <w:sz w:val="24"/>
          <w:szCs w:val="22"/>
        </w:rPr>
        <w:tab/>
      </w:r>
      <w:r>
        <w:rPr>
          <w:rFonts w:ascii="Calibri" w:hAnsi="Calibri" w:cs="Calibri"/>
          <w:b/>
          <w:sz w:val="24"/>
          <w:szCs w:val="22"/>
        </w:rPr>
        <w:tab/>
        <w:t>Aug</w:t>
      </w:r>
      <w:r w:rsidRPr="009A742B">
        <w:rPr>
          <w:rFonts w:ascii="Calibri" w:hAnsi="Calibri" w:cs="Calibri"/>
          <w:b/>
          <w:sz w:val="24"/>
          <w:szCs w:val="22"/>
        </w:rPr>
        <w:t xml:space="preserve"> 20</w:t>
      </w:r>
      <w:r>
        <w:rPr>
          <w:rFonts w:ascii="Calibri" w:hAnsi="Calibri" w:cs="Calibri"/>
          <w:b/>
          <w:sz w:val="24"/>
          <w:szCs w:val="22"/>
        </w:rPr>
        <w:t>19</w:t>
      </w:r>
      <w:r w:rsidRPr="009A742B">
        <w:rPr>
          <w:rFonts w:ascii="Calibri" w:hAnsi="Calibri" w:cs="Calibri"/>
          <w:b/>
          <w:sz w:val="24"/>
          <w:szCs w:val="22"/>
        </w:rPr>
        <w:t xml:space="preserve"> </w:t>
      </w:r>
      <w:r>
        <w:rPr>
          <w:rFonts w:ascii="Calibri" w:hAnsi="Calibri" w:cs="Calibri"/>
          <w:b/>
          <w:sz w:val="24"/>
          <w:szCs w:val="22"/>
        </w:rPr>
        <w:t>–</w:t>
      </w:r>
      <w:r w:rsidRPr="009A742B">
        <w:rPr>
          <w:rFonts w:ascii="Calibri" w:hAnsi="Calibri" w:cs="Calibri"/>
          <w:b/>
          <w:sz w:val="24"/>
          <w:szCs w:val="22"/>
        </w:rPr>
        <w:t xml:space="preserve"> </w:t>
      </w:r>
      <w:r>
        <w:rPr>
          <w:rFonts w:ascii="Calibri" w:hAnsi="Calibri" w:cs="Calibri"/>
          <w:b/>
          <w:sz w:val="24"/>
          <w:szCs w:val="22"/>
        </w:rPr>
        <w:t>Sep</w:t>
      </w:r>
      <w:r w:rsidRPr="009A742B">
        <w:rPr>
          <w:rFonts w:ascii="Calibri" w:hAnsi="Calibri" w:cs="Calibri"/>
          <w:b/>
          <w:sz w:val="24"/>
          <w:szCs w:val="22"/>
        </w:rPr>
        <w:t xml:space="preserve"> 202</w:t>
      </w:r>
      <w:r>
        <w:rPr>
          <w:rFonts w:ascii="Calibri" w:hAnsi="Calibri" w:cs="Calibri"/>
          <w:b/>
          <w:sz w:val="24"/>
          <w:szCs w:val="22"/>
        </w:rPr>
        <w:t>0</w:t>
      </w:r>
    </w:p>
    <w:p w14:paraId="265756F9" w14:textId="236A6676" w:rsidR="00205C3A" w:rsidRPr="00205C3A" w:rsidRDefault="00205C3A" w:rsidP="00205C3A">
      <w:pPr>
        <w:pStyle w:val="BodyText"/>
        <w:ind w:left="-900" w:right="-1080"/>
        <w:contextualSpacing/>
        <w:rPr>
          <w:rFonts w:ascii="Calibri" w:hAnsi="Calibri" w:cs="Calibri"/>
          <w:b/>
          <w:sz w:val="24"/>
          <w:szCs w:val="22"/>
          <w:u w:val="single"/>
        </w:rPr>
      </w:pPr>
      <w:r w:rsidRPr="009A742B">
        <w:rPr>
          <w:rFonts w:ascii="Calibri" w:hAnsi="Calibri" w:cs="Calibri"/>
          <w:b/>
          <w:sz w:val="24"/>
          <w:szCs w:val="22"/>
        </w:rPr>
        <w:t xml:space="preserve">Client: </w:t>
      </w:r>
      <w:r>
        <w:rPr>
          <w:rFonts w:ascii="Calibri" w:hAnsi="Calibri" w:cs="Calibri"/>
          <w:b/>
          <w:sz w:val="24"/>
          <w:szCs w:val="22"/>
        </w:rPr>
        <w:t>Verizon</w:t>
      </w:r>
      <w:r w:rsidRPr="009A742B">
        <w:rPr>
          <w:rFonts w:ascii="Calibri" w:hAnsi="Calibri" w:cs="Calibri"/>
          <w:b/>
          <w:sz w:val="24"/>
          <w:szCs w:val="22"/>
        </w:rPr>
        <w:t xml:space="preserve">                                                                                                        </w:t>
      </w:r>
      <w:r>
        <w:rPr>
          <w:rFonts w:ascii="Calibri" w:hAnsi="Calibri" w:cs="Calibri"/>
          <w:b/>
          <w:sz w:val="24"/>
          <w:szCs w:val="22"/>
          <w:u w:val="single"/>
        </w:rPr>
        <w:br/>
      </w:r>
      <w:r w:rsidRPr="003F520D">
        <w:rPr>
          <w:rFonts w:ascii="Calibri" w:hAnsi="Calibri" w:cs="Calibri"/>
          <w:b/>
          <w:sz w:val="24"/>
          <w:szCs w:val="22"/>
          <w:u w:val="single"/>
        </w:rPr>
        <w:t>Responsibilities:</w:t>
      </w:r>
    </w:p>
    <w:p w14:paraId="3250385C" w14:textId="77777777" w:rsidR="002000F6" w:rsidRPr="00205C3A" w:rsidRDefault="002000F6" w:rsidP="00205C3A">
      <w:pPr>
        <w:pStyle w:val="ListParagraph"/>
        <w:numPr>
          <w:ilvl w:val="0"/>
          <w:numId w:val="18"/>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I took part in the planning and creation of every module for the application.</w:t>
      </w:r>
    </w:p>
    <w:p w14:paraId="1E52CAC1" w14:textId="77777777" w:rsidR="002000F6" w:rsidRPr="00205C3A" w:rsidRDefault="002000F6" w:rsidP="00205C3A">
      <w:pPr>
        <w:pStyle w:val="ListParagraph"/>
        <w:numPr>
          <w:ilvl w:val="0"/>
          <w:numId w:val="18"/>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To process high volume transactions effectively, Core Java technologies like Multi-Threading, Collections, and Exception handling were used.</w:t>
      </w:r>
    </w:p>
    <w:p w14:paraId="2B5C3A0F" w14:textId="77777777" w:rsidR="00773AF8" w:rsidRPr="00205C3A" w:rsidRDefault="002000F6" w:rsidP="00205C3A">
      <w:pPr>
        <w:pStyle w:val="ListParagraph"/>
        <w:numPr>
          <w:ilvl w:val="0"/>
          <w:numId w:val="18"/>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Knowledge of HTML5, XHTML, XML, XSL, XSLT, jQuery, AJAX, JSON, JavaScript, CSS3, JSF, JSP, JSTL Servlets, and AngularJS with Clients for designing and implementing sophisticated online applications. Designed the front end using JSP, JQuery, CSS, and Html as per the requirements that are provided.</w:t>
      </w:r>
    </w:p>
    <w:p w14:paraId="72B256BE" w14:textId="77777777" w:rsidR="00773AF8" w:rsidRPr="00205C3A" w:rsidRDefault="002000F6" w:rsidP="00205C3A">
      <w:pPr>
        <w:pStyle w:val="ListParagraph"/>
        <w:numPr>
          <w:ilvl w:val="0"/>
          <w:numId w:val="18"/>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When creating and preparing emails, multi-threading, concurrency, and threads were used.</w:t>
      </w:r>
    </w:p>
    <w:p w14:paraId="2F0B910F" w14:textId="77777777" w:rsidR="00773AF8" w:rsidRPr="00205C3A" w:rsidRDefault="002000F6" w:rsidP="00205C3A">
      <w:pPr>
        <w:pStyle w:val="ListParagraph"/>
        <w:numPr>
          <w:ilvl w:val="0"/>
          <w:numId w:val="18"/>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Javascript/Jquery, HTML, CSS, JSP, and JSP are used to create client pages.</w:t>
      </w:r>
    </w:p>
    <w:p w14:paraId="7DD156BB" w14:textId="77777777" w:rsidR="00773AF8" w:rsidRPr="00205C3A" w:rsidRDefault="002000F6" w:rsidP="00205C3A">
      <w:pPr>
        <w:pStyle w:val="ListParagraph"/>
        <w:numPr>
          <w:ilvl w:val="0"/>
          <w:numId w:val="18"/>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Using the Spring Framework for Dependency Injection, designing the apps. Developed and implemented Spring and J2EE-based MVC (Model-View-Controller) framework for the application.</w:t>
      </w:r>
    </w:p>
    <w:p w14:paraId="74528F37" w14:textId="77777777" w:rsidR="00773AF8" w:rsidRPr="00205C3A" w:rsidRDefault="002000F6" w:rsidP="00205C3A">
      <w:pPr>
        <w:pStyle w:val="ListParagraph"/>
        <w:numPr>
          <w:ilvl w:val="0"/>
          <w:numId w:val="18"/>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Using the Spring MVC architecture and the ORM framework Hibernate to create the application.</w:t>
      </w:r>
    </w:p>
    <w:p w14:paraId="7A3B4D5C" w14:textId="77777777" w:rsidR="00773AF8" w:rsidRPr="00205C3A" w:rsidRDefault="002000F6" w:rsidP="00205C3A">
      <w:pPr>
        <w:pStyle w:val="ListParagraph"/>
        <w:numPr>
          <w:ilvl w:val="0"/>
          <w:numId w:val="18"/>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To enhance the performance of the application, queries used the Hibernate Cache.</w:t>
      </w:r>
    </w:p>
    <w:p w14:paraId="595283AE" w14:textId="35B84BA8" w:rsidR="00773AF8" w:rsidRPr="00205C3A" w:rsidRDefault="002000F6" w:rsidP="00205C3A">
      <w:pPr>
        <w:pStyle w:val="ListParagraph"/>
        <w:numPr>
          <w:ilvl w:val="0"/>
          <w:numId w:val="18"/>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Implemented search functionality, filtering, and pagination using Hibernate Criteria Query interfaces.</w:t>
      </w:r>
    </w:p>
    <w:p w14:paraId="09D7BF41" w14:textId="77777777" w:rsidR="00773AF8" w:rsidRPr="00205C3A" w:rsidRDefault="002000F6" w:rsidP="00205C3A">
      <w:pPr>
        <w:pStyle w:val="ListParagraph"/>
        <w:numPr>
          <w:ilvl w:val="0"/>
          <w:numId w:val="18"/>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Created triggers and stored procedures for the Oracle Database.</w:t>
      </w:r>
    </w:p>
    <w:p w14:paraId="6D1D44AF" w14:textId="77777777" w:rsidR="00773AF8" w:rsidRPr="00205C3A" w:rsidRDefault="002000F6" w:rsidP="00205C3A">
      <w:pPr>
        <w:pStyle w:val="ListParagraph"/>
        <w:numPr>
          <w:ilvl w:val="0"/>
          <w:numId w:val="18"/>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JMS client and message-driven beans for JMS message reception and processing.</w:t>
      </w:r>
    </w:p>
    <w:p w14:paraId="27530964" w14:textId="77777777" w:rsidR="00773AF8" w:rsidRPr="00205C3A" w:rsidRDefault="002000F6" w:rsidP="00205C3A">
      <w:pPr>
        <w:pStyle w:val="ListParagraph"/>
        <w:numPr>
          <w:ilvl w:val="0"/>
          <w:numId w:val="18"/>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Creating and running automated functional, regression, compliance, and load tests for Web services using SoapUI.</w:t>
      </w:r>
    </w:p>
    <w:p w14:paraId="632DED6E" w14:textId="379C0597" w:rsidR="002000F6" w:rsidRPr="00205C3A" w:rsidRDefault="002000F6" w:rsidP="00205C3A">
      <w:pPr>
        <w:pStyle w:val="ListParagraph"/>
        <w:numPr>
          <w:ilvl w:val="0"/>
          <w:numId w:val="18"/>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Provided JUnit support for the application for debugging the system and Test-Driven Development (TDD).</w:t>
      </w:r>
    </w:p>
    <w:p w14:paraId="5D3D1DEE" w14:textId="77777777" w:rsidR="00773AF8" w:rsidRPr="00205C3A" w:rsidRDefault="00773AF8" w:rsidP="00205C3A">
      <w:pPr>
        <w:pStyle w:val="ListParagraph"/>
        <w:numPr>
          <w:ilvl w:val="0"/>
          <w:numId w:val="18"/>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For tracking issues, JIRA and the SVN (Subversion by Apache) version control repository were used.</w:t>
      </w:r>
    </w:p>
    <w:p w14:paraId="0CB20B6E" w14:textId="77777777" w:rsidR="00773AF8" w:rsidRPr="00205C3A" w:rsidRDefault="00773AF8" w:rsidP="00205C3A">
      <w:pPr>
        <w:pStyle w:val="ListParagraph"/>
        <w:numPr>
          <w:ilvl w:val="0"/>
          <w:numId w:val="18"/>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Retrieved all the application's dependencies using Maven as a build tool.</w:t>
      </w:r>
    </w:p>
    <w:p w14:paraId="2FE1F181" w14:textId="3485C90A" w:rsidR="00205C3A" w:rsidRDefault="00773AF8" w:rsidP="00205C3A">
      <w:pPr>
        <w:pStyle w:val="ListParagraph"/>
        <w:numPr>
          <w:ilvl w:val="0"/>
          <w:numId w:val="18"/>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 xml:space="preserve">Involved in the process of repairing application problems or flaws. </w:t>
      </w:r>
    </w:p>
    <w:p w14:paraId="08D02715" w14:textId="77777777" w:rsidR="00205C3A" w:rsidRPr="00205C3A" w:rsidRDefault="00205C3A" w:rsidP="00205C3A">
      <w:pPr>
        <w:pStyle w:val="ListParagraph"/>
        <w:spacing w:before="100" w:beforeAutospacing="1"/>
        <w:ind w:left="-180" w:right="-1080"/>
        <w:rPr>
          <w:rFonts w:ascii="Calibri" w:eastAsia="Times New Roman" w:hAnsi="Calibri" w:cs="Calibri"/>
          <w:sz w:val="22"/>
          <w:szCs w:val="22"/>
          <w14:ligatures w14:val="standardContextual"/>
        </w:rPr>
      </w:pPr>
    </w:p>
    <w:p w14:paraId="09FAAC1F" w14:textId="6F38913A" w:rsidR="00205C3A" w:rsidRPr="009A742B" w:rsidRDefault="00205C3A" w:rsidP="00205C3A">
      <w:pPr>
        <w:pStyle w:val="BodyText"/>
        <w:spacing w:after="0"/>
        <w:ind w:left="-900" w:right="-1080"/>
        <w:contextualSpacing/>
        <w:jc w:val="both"/>
        <w:rPr>
          <w:rFonts w:ascii="Calibri" w:hAnsi="Calibri" w:cs="Calibri"/>
          <w:b/>
          <w:sz w:val="24"/>
          <w:szCs w:val="22"/>
        </w:rPr>
      </w:pPr>
      <w:r w:rsidRPr="009A742B">
        <w:rPr>
          <w:rFonts w:ascii="Calibri" w:hAnsi="Calibri" w:cs="Calibri"/>
          <w:b/>
          <w:sz w:val="24"/>
          <w:szCs w:val="22"/>
        </w:rPr>
        <w:lastRenderedPageBreak/>
        <w:t>Senior Java Full Stack Developer</w:t>
      </w:r>
      <w:r>
        <w:rPr>
          <w:rFonts w:ascii="Calibri" w:hAnsi="Calibri" w:cs="Calibri"/>
          <w:b/>
          <w:sz w:val="24"/>
          <w:szCs w:val="22"/>
        </w:rPr>
        <w:tab/>
      </w:r>
      <w:r>
        <w:rPr>
          <w:rFonts w:ascii="Calibri" w:hAnsi="Calibri" w:cs="Calibri"/>
          <w:b/>
          <w:sz w:val="24"/>
          <w:szCs w:val="22"/>
        </w:rPr>
        <w:tab/>
      </w:r>
      <w:r>
        <w:rPr>
          <w:rFonts w:ascii="Calibri" w:hAnsi="Calibri" w:cs="Calibri"/>
          <w:b/>
          <w:sz w:val="24"/>
          <w:szCs w:val="22"/>
        </w:rPr>
        <w:tab/>
      </w:r>
      <w:r>
        <w:rPr>
          <w:rFonts w:ascii="Calibri" w:hAnsi="Calibri" w:cs="Calibri"/>
          <w:b/>
          <w:sz w:val="24"/>
          <w:szCs w:val="22"/>
        </w:rPr>
        <w:tab/>
      </w:r>
      <w:r>
        <w:rPr>
          <w:rFonts w:ascii="Calibri" w:hAnsi="Calibri" w:cs="Calibri"/>
          <w:b/>
          <w:sz w:val="24"/>
          <w:szCs w:val="22"/>
        </w:rPr>
        <w:tab/>
      </w:r>
      <w:r>
        <w:rPr>
          <w:rFonts w:ascii="Calibri" w:hAnsi="Calibri" w:cs="Calibri"/>
          <w:b/>
          <w:sz w:val="24"/>
          <w:szCs w:val="22"/>
        </w:rPr>
        <w:tab/>
      </w:r>
      <w:r>
        <w:rPr>
          <w:rFonts w:ascii="Calibri" w:hAnsi="Calibri" w:cs="Calibri"/>
          <w:b/>
          <w:sz w:val="24"/>
          <w:szCs w:val="22"/>
        </w:rPr>
        <w:tab/>
        <w:t xml:space="preserve">    </w:t>
      </w:r>
      <w:r>
        <w:rPr>
          <w:rFonts w:ascii="Calibri" w:hAnsi="Calibri" w:cs="Calibri"/>
          <w:b/>
          <w:sz w:val="24"/>
          <w:szCs w:val="22"/>
        </w:rPr>
        <w:tab/>
      </w:r>
      <w:r>
        <w:rPr>
          <w:rFonts w:ascii="Calibri" w:hAnsi="Calibri" w:cs="Calibri"/>
          <w:b/>
          <w:sz w:val="24"/>
          <w:szCs w:val="22"/>
        </w:rPr>
        <w:tab/>
        <w:t>Jul 2014 – Sep 2018</w:t>
      </w:r>
    </w:p>
    <w:p w14:paraId="70A9D4F6" w14:textId="319F188A" w:rsidR="00205C3A" w:rsidRPr="00205C3A" w:rsidRDefault="00205C3A" w:rsidP="00205C3A">
      <w:pPr>
        <w:pStyle w:val="BodyText"/>
        <w:ind w:left="-900" w:right="-1080"/>
        <w:contextualSpacing/>
        <w:rPr>
          <w:rFonts w:ascii="Calibri" w:hAnsi="Calibri" w:cs="Calibri"/>
          <w:b/>
          <w:sz w:val="24"/>
          <w:szCs w:val="22"/>
          <w:u w:val="single"/>
        </w:rPr>
      </w:pPr>
      <w:r w:rsidRPr="009A742B">
        <w:rPr>
          <w:rFonts w:ascii="Calibri" w:hAnsi="Calibri" w:cs="Calibri"/>
          <w:b/>
          <w:sz w:val="24"/>
          <w:szCs w:val="22"/>
        </w:rPr>
        <w:t xml:space="preserve">Client: </w:t>
      </w:r>
      <w:r>
        <w:rPr>
          <w:rFonts w:ascii="Calibri" w:hAnsi="Calibri" w:cs="Calibri"/>
          <w:b/>
          <w:sz w:val="24"/>
          <w:szCs w:val="22"/>
        </w:rPr>
        <w:t>NTT Data GDS LTD</w:t>
      </w:r>
      <w:r w:rsidRPr="009A742B">
        <w:rPr>
          <w:rFonts w:ascii="Calibri" w:hAnsi="Calibri" w:cs="Calibri"/>
          <w:b/>
          <w:sz w:val="24"/>
          <w:szCs w:val="22"/>
        </w:rPr>
        <w:t xml:space="preserve">                                                                                                       </w:t>
      </w:r>
      <w:r>
        <w:rPr>
          <w:rFonts w:ascii="Calibri" w:hAnsi="Calibri" w:cs="Calibri"/>
          <w:b/>
          <w:sz w:val="24"/>
          <w:szCs w:val="22"/>
          <w:u w:val="single"/>
        </w:rPr>
        <w:br/>
      </w:r>
      <w:r w:rsidRPr="003F520D">
        <w:rPr>
          <w:rFonts w:ascii="Calibri" w:hAnsi="Calibri" w:cs="Calibri"/>
          <w:b/>
          <w:sz w:val="24"/>
          <w:szCs w:val="22"/>
          <w:u w:val="single"/>
        </w:rPr>
        <w:t>Responsibilities:</w:t>
      </w:r>
    </w:p>
    <w:p w14:paraId="0F6A7406" w14:textId="77777777" w:rsidR="008F1F6E" w:rsidRPr="00205C3A" w:rsidRDefault="008F1F6E" w:rsidP="00205C3A">
      <w:pPr>
        <w:pStyle w:val="ListParagraph"/>
        <w:numPr>
          <w:ilvl w:val="0"/>
          <w:numId w:val="19"/>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Designed Use Case and Sequence Diagrams according to UML standards using Rational Rose.</w:t>
      </w:r>
    </w:p>
    <w:p w14:paraId="01F1BFE8" w14:textId="77777777" w:rsidR="008F1F6E" w:rsidRPr="00205C3A" w:rsidRDefault="008F1F6E" w:rsidP="00205C3A">
      <w:pPr>
        <w:pStyle w:val="ListParagraph"/>
        <w:numPr>
          <w:ilvl w:val="0"/>
          <w:numId w:val="19"/>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Hands on Spring MVC framework for implementing the Web tier of the application.</w:t>
      </w:r>
    </w:p>
    <w:p w14:paraId="325BE3D3" w14:textId="77777777" w:rsidR="008F1F6E" w:rsidRPr="00205C3A" w:rsidRDefault="008F1F6E" w:rsidP="00205C3A">
      <w:pPr>
        <w:pStyle w:val="ListParagraph"/>
        <w:numPr>
          <w:ilvl w:val="0"/>
          <w:numId w:val="19"/>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Design patterns like MVC pattern, DAO pattern, and singleton to achieve clean separation of layers.</w:t>
      </w:r>
    </w:p>
    <w:p w14:paraId="0A3FE682" w14:textId="77777777" w:rsidR="008F1F6E" w:rsidRPr="00205C3A" w:rsidRDefault="008F1F6E" w:rsidP="00205C3A">
      <w:pPr>
        <w:pStyle w:val="ListParagraph"/>
        <w:numPr>
          <w:ilvl w:val="0"/>
          <w:numId w:val="19"/>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Used Hibernate API to perform database operations.</w:t>
      </w:r>
    </w:p>
    <w:p w14:paraId="507AACF7" w14:textId="77777777" w:rsidR="008F1F6E" w:rsidRPr="00205C3A" w:rsidRDefault="008F1F6E" w:rsidP="00205C3A">
      <w:pPr>
        <w:pStyle w:val="ListParagraph"/>
        <w:numPr>
          <w:ilvl w:val="0"/>
          <w:numId w:val="19"/>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Designed and developed web pages using HTML and JSP.</w:t>
      </w:r>
    </w:p>
    <w:p w14:paraId="0D4A7239" w14:textId="77777777" w:rsidR="008F1F6E" w:rsidRPr="00205C3A" w:rsidRDefault="008F1F6E" w:rsidP="00205C3A">
      <w:pPr>
        <w:pStyle w:val="ListParagraph"/>
        <w:numPr>
          <w:ilvl w:val="0"/>
          <w:numId w:val="19"/>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Used JMS in the project for sending and receiving messages on the queue.</w:t>
      </w:r>
    </w:p>
    <w:p w14:paraId="7C0CBD29" w14:textId="77777777" w:rsidR="008F1F6E" w:rsidRPr="00205C3A" w:rsidRDefault="008F1F6E" w:rsidP="00205C3A">
      <w:pPr>
        <w:pStyle w:val="ListParagraph"/>
        <w:numPr>
          <w:ilvl w:val="0"/>
          <w:numId w:val="19"/>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Developed the Servlets for processing the data on the server.</w:t>
      </w:r>
    </w:p>
    <w:p w14:paraId="0FC1C08A" w14:textId="77777777" w:rsidR="008F1F6E" w:rsidRPr="00205C3A" w:rsidRDefault="008F1F6E" w:rsidP="00205C3A">
      <w:pPr>
        <w:pStyle w:val="ListParagraph"/>
        <w:numPr>
          <w:ilvl w:val="0"/>
          <w:numId w:val="19"/>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Used JDBC for database connectivity with MySQL Server.</w:t>
      </w:r>
    </w:p>
    <w:p w14:paraId="17041E51" w14:textId="77777777" w:rsidR="008F1F6E" w:rsidRPr="00205C3A" w:rsidRDefault="008F1F6E" w:rsidP="00205C3A">
      <w:pPr>
        <w:pStyle w:val="ListParagraph"/>
        <w:numPr>
          <w:ilvl w:val="0"/>
          <w:numId w:val="19"/>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Involved in developing SQL queries, stored procedures, and functions.</w:t>
      </w:r>
    </w:p>
    <w:p w14:paraId="140BB509" w14:textId="77777777" w:rsidR="008F1F6E" w:rsidRPr="00205C3A" w:rsidRDefault="008F1F6E" w:rsidP="00205C3A">
      <w:pPr>
        <w:pStyle w:val="ListParagraph"/>
        <w:numPr>
          <w:ilvl w:val="0"/>
          <w:numId w:val="19"/>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Prepared Unit test cases for existing functionality as per the requirement and execute the same.</w:t>
      </w:r>
    </w:p>
    <w:p w14:paraId="6B5C335E" w14:textId="77777777" w:rsidR="008F1F6E" w:rsidRPr="00205C3A" w:rsidRDefault="008F1F6E" w:rsidP="00205C3A">
      <w:pPr>
        <w:pStyle w:val="ListParagraph"/>
        <w:numPr>
          <w:ilvl w:val="0"/>
          <w:numId w:val="19"/>
        </w:numPr>
        <w:spacing w:before="100" w:beforeAutospacing="1"/>
        <w:ind w:right="-1080"/>
        <w:rPr>
          <w:rFonts w:ascii="Calibri" w:eastAsia="Times New Roman" w:hAnsi="Calibri" w:cs="Calibri"/>
          <w:sz w:val="22"/>
          <w:szCs w:val="22"/>
          <w14:ligatures w14:val="standardContextual"/>
        </w:rPr>
      </w:pPr>
      <w:r w:rsidRPr="00205C3A">
        <w:rPr>
          <w:rFonts w:ascii="Calibri" w:eastAsia="Times New Roman" w:hAnsi="Calibri" w:cs="Calibri"/>
          <w:sz w:val="22"/>
          <w:szCs w:val="22"/>
          <w14:ligatures w14:val="standardContextual"/>
        </w:rPr>
        <w:t>Used CVS for version control.</w:t>
      </w:r>
    </w:p>
    <w:p w14:paraId="577E4098" w14:textId="37440002" w:rsidR="008F1F6E" w:rsidRPr="002C107E" w:rsidRDefault="008F1F6E" w:rsidP="002C107E">
      <w:pPr>
        <w:spacing w:before="100" w:beforeAutospacing="1"/>
        <w:ind w:right="-1080"/>
        <w:rPr>
          <w:rFonts w:ascii="Calibri" w:eastAsia="Times New Roman" w:hAnsi="Calibri" w:cs="Calibri"/>
          <w:sz w:val="22"/>
          <w:szCs w:val="22"/>
          <w14:ligatures w14:val="standardContextual"/>
        </w:rPr>
      </w:pPr>
    </w:p>
    <w:sectPr w:rsidR="008F1F6E" w:rsidRPr="002C107E" w:rsidSect="00853089">
      <w:pgSz w:w="12240" w:h="15840"/>
      <w:pgMar w:top="0" w:right="1080" w:bottom="129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2395C" w14:textId="77777777" w:rsidR="002A17E4" w:rsidRDefault="002A17E4" w:rsidP="001D7A62">
      <w:r>
        <w:separator/>
      </w:r>
    </w:p>
  </w:endnote>
  <w:endnote w:type="continuationSeparator" w:id="0">
    <w:p w14:paraId="6B266735" w14:textId="77777777" w:rsidR="002A17E4" w:rsidRDefault="002A17E4" w:rsidP="001D7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dugi">
    <w:panose1 w:val="020B0502040204020203"/>
    <w:charset w:val="00"/>
    <w:family w:val="swiss"/>
    <w:pitch w:val="variable"/>
    <w:sig w:usb0="80000003" w:usb1="02000000" w:usb2="00003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43A62" w14:textId="77777777" w:rsidR="002A17E4" w:rsidRDefault="002A17E4" w:rsidP="001D7A62">
      <w:r>
        <w:separator/>
      </w:r>
    </w:p>
  </w:footnote>
  <w:footnote w:type="continuationSeparator" w:id="0">
    <w:p w14:paraId="373731EC" w14:textId="77777777" w:rsidR="002A17E4" w:rsidRDefault="002A17E4" w:rsidP="001D7A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AC68A7DC">
      <w:start w:val="1"/>
      <w:numFmt w:val="bullet"/>
      <w:lvlText w:val=""/>
      <w:lvlJc w:val="left"/>
      <w:pPr>
        <w:ind w:left="360" w:hanging="360"/>
      </w:pPr>
      <w:rPr>
        <w:rFonts w:ascii="Wingdings" w:hAnsi="Wingdings"/>
        <w:b w:val="0"/>
        <w:bCs w:val="0"/>
      </w:rPr>
    </w:lvl>
    <w:lvl w:ilvl="1" w:tplc="4D4A6448">
      <w:start w:val="1"/>
      <w:numFmt w:val="bullet"/>
      <w:lvlText w:val="o"/>
      <w:lvlJc w:val="left"/>
      <w:pPr>
        <w:tabs>
          <w:tab w:val="num" w:pos="1080"/>
        </w:tabs>
        <w:ind w:left="1080" w:hanging="360"/>
      </w:pPr>
      <w:rPr>
        <w:rFonts w:ascii="Courier New" w:hAnsi="Courier New"/>
      </w:rPr>
    </w:lvl>
    <w:lvl w:ilvl="2" w:tplc="7DFCC3A2">
      <w:start w:val="1"/>
      <w:numFmt w:val="bullet"/>
      <w:lvlText w:val=""/>
      <w:lvlJc w:val="left"/>
      <w:pPr>
        <w:tabs>
          <w:tab w:val="num" w:pos="1800"/>
        </w:tabs>
        <w:ind w:left="1800" w:hanging="360"/>
      </w:pPr>
      <w:rPr>
        <w:rFonts w:ascii="Wingdings" w:hAnsi="Wingdings"/>
      </w:rPr>
    </w:lvl>
    <w:lvl w:ilvl="3" w:tplc="C82E2220">
      <w:start w:val="1"/>
      <w:numFmt w:val="bullet"/>
      <w:lvlText w:val=""/>
      <w:lvlJc w:val="left"/>
      <w:pPr>
        <w:tabs>
          <w:tab w:val="num" w:pos="2520"/>
        </w:tabs>
        <w:ind w:left="2520" w:hanging="360"/>
      </w:pPr>
      <w:rPr>
        <w:rFonts w:ascii="Symbol" w:hAnsi="Symbol"/>
      </w:rPr>
    </w:lvl>
    <w:lvl w:ilvl="4" w:tplc="6BF2876E">
      <w:start w:val="1"/>
      <w:numFmt w:val="bullet"/>
      <w:lvlText w:val="o"/>
      <w:lvlJc w:val="left"/>
      <w:pPr>
        <w:tabs>
          <w:tab w:val="num" w:pos="3240"/>
        </w:tabs>
        <w:ind w:left="3240" w:hanging="360"/>
      </w:pPr>
      <w:rPr>
        <w:rFonts w:ascii="Courier New" w:hAnsi="Courier New"/>
      </w:rPr>
    </w:lvl>
    <w:lvl w:ilvl="5" w:tplc="323CB16C">
      <w:start w:val="1"/>
      <w:numFmt w:val="bullet"/>
      <w:lvlText w:val=""/>
      <w:lvlJc w:val="left"/>
      <w:pPr>
        <w:tabs>
          <w:tab w:val="num" w:pos="3960"/>
        </w:tabs>
        <w:ind w:left="3960" w:hanging="360"/>
      </w:pPr>
      <w:rPr>
        <w:rFonts w:ascii="Wingdings" w:hAnsi="Wingdings"/>
      </w:rPr>
    </w:lvl>
    <w:lvl w:ilvl="6" w:tplc="091EFD6C">
      <w:start w:val="1"/>
      <w:numFmt w:val="bullet"/>
      <w:lvlText w:val=""/>
      <w:lvlJc w:val="left"/>
      <w:pPr>
        <w:tabs>
          <w:tab w:val="num" w:pos="4680"/>
        </w:tabs>
        <w:ind w:left="4680" w:hanging="360"/>
      </w:pPr>
      <w:rPr>
        <w:rFonts w:ascii="Symbol" w:hAnsi="Symbol"/>
      </w:rPr>
    </w:lvl>
    <w:lvl w:ilvl="7" w:tplc="D8CA5452">
      <w:start w:val="1"/>
      <w:numFmt w:val="bullet"/>
      <w:lvlText w:val="o"/>
      <w:lvlJc w:val="left"/>
      <w:pPr>
        <w:tabs>
          <w:tab w:val="num" w:pos="5400"/>
        </w:tabs>
        <w:ind w:left="5400" w:hanging="360"/>
      </w:pPr>
      <w:rPr>
        <w:rFonts w:ascii="Courier New" w:hAnsi="Courier New"/>
      </w:rPr>
    </w:lvl>
    <w:lvl w:ilvl="8" w:tplc="3B28FC74">
      <w:start w:val="1"/>
      <w:numFmt w:val="bullet"/>
      <w:lvlText w:val=""/>
      <w:lvlJc w:val="left"/>
      <w:pPr>
        <w:tabs>
          <w:tab w:val="num" w:pos="6120"/>
        </w:tabs>
        <w:ind w:left="6120" w:hanging="360"/>
      </w:pPr>
      <w:rPr>
        <w:rFonts w:ascii="Wingdings" w:hAnsi="Wingdings"/>
      </w:rPr>
    </w:lvl>
  </w:abstractNum>
  <w:abstractNum w:abstractNumId="1" w15:restartNumberingAfterBreak="0">
    <w:nsid w:val="00000002"/>
    <w:multiLevelType w:val="hybridMultilevel"/>
    <w:tmpl w:val="00000002"/>
    <w:lvl w:ilvl="0" w:tplc="8EE21BE6">
      <w:start w:val="1"/>
      <w:numFmt w:val="bullet"/>
      <w:lvlText w:val=""/>
      <w:lvlJc w:val="left"/>
      <w:pPr>
        <w:ind w:left="720" w:hanging="360"/>
      </w:pPr>
      <w:rPr>
        <w:rFonts w:ascii="Wingdings" w:hAnsi="Wingdings"/>
        <w:b w:val="0"/>
        <w:bCs w:val="0"/>
      </w:rPr>
    </w:lvl>
    <w:lvl w:ilvl="1" w:tplc="A322EC0C">
      <w:start w:val="1"/>
      <w:numFmt w:val="bullet"/>
      <w:lvlText w:val="o"/>
      <w:lvlJc w:val="left"/>
      <w:pPr>
        <w:tabs>
          <w:tab w:val="num" w:pos="1440"/>
        </w:tabs>
        <w:ind w:left="1440" w:hanging="360"/>
      </w:pPr>
      <w:rPr>
        <w:rFonts w:ascii="Courier New" w:hAnsi="Courier New"/>
      </w:rPr>
    </w:lvl>
    <w:lvl w:ilvl="2" w:tplc="2A181DF2">
      <w:start w:val="1"/>
      <w:numFmt w:val="bullet"/>
      <w:lvlText w:val=""/>
      <w:lvlJc w:val="left"/>
      <w:pPr>
        <w:tabs>
          <w:tab w:val="num" w:pos="2160"/>
        </w:tabs>
        <w:ind w:left="2160" w:hanging="360"/>
      </w:pPr>
      <w:rPr>
        <w:rFonts w:ascii="Wingdings" w:hAnsi="Wingdings"/>
      </w:rPr>
    </w:lvl>
    <w:lvl w:ilvl="3" w:tplc="35460C52">
      <w:start w:val="1"/>
      <w:numFmt w:val="bullet"/>
      <w:lvlText w:val=""/>
      <w:lvlJc w:val="left"/>
      <w:pPr>
        <w:tabs>
          <w:tab w:val="num" w:pos="2880"/>
        </w:tabs>
        <w:ind w:left="2880" w:hanging="360"/>
      </w:pPr>
      <w:rPr>
        <w:rFonts w:ascii="Symbol" w:hAnsi="Symbol"/>
      </w:rPr>
    </w:lvl>
    <w:lvl w:ilvl="4" w:tplc="1F00AE9A">
      <w:start w:val="1"/>
      <w:numFmt w:val="bullet"/>
      <w:lvlText w:val="o"/>
      <w:lvlJc w:val="left"/>
      <w:pPr>
        <w:tabs>
          <w:tab w:val="num" w:pos="3600"/>
        </w:tabs>
        <w:ind w:left="3600" w:hanging="360"/>
      </w:pPr>
      <w:rPr>
        <w:rFonts w:ascii="Courier New" w:hAnsi="Courier New"/>
      </w:rPr>
    </w:lvl>
    <w:lvl w:ilvl="5" w:tplc="CB9239B6">
      <w:start w:val="1"/>
      <w:numFmt w:val="bullet"/>
      <w:lvlText w:val=""/>
      <w:lvlJc w:val="left"/>
      <w:pPr>
        <w:tabs>
          <w:tab w:val="num" w:pos="4320"/>
        </w:tabs>
        <w:ind w:left="4320" w:hanging="360"/>
      </w:pPr>
      <w:rPr>
        <w:rFonts w:ascii="Wingdings" w:hAnsi="Wingdings"/>
      </w:rPr>
    </w:lvl>
    <w:lvl w:ilvl="6" w:tplc="6EAE990E">
      <w:start w:val="1"/>
      <w:numFmt w:val="bullet"/>
      <w:lvlText w:val=""/>
      <w:lvlJc w:val="left"/>
      <w:pPr>
        <w:tabs>
          <w:tab w:val="num" w:pos="5040"/>
        </w:tabs>
        <w:ind w:left="5040" w:hanging="360"/>
      </w:pPr>
      <w:rPr>
        <w:rFonts w:ascii="Symbol" w:hAnsi="Symbol"/>
      </w:rPr>
    </w:lvl>
    <w:lvl w:ilvl="7" w:tplc="5C28E61E">
      <w:start w:val="1"/>
      <w:numFmt w:val="bullet"/>
      <w:lvlText w:val="o"/>
      <w:lvlJc w:val="left"/>
      <w:pPr>
        <w:tabs>
          <w:tab w:val="num" w:pos="5760"/>
        </w:tabs>
        <w:ind w:left="5760" w:hanging="360"/>
      </w:pPr>
      <w:rPr>
        <w:rFonts w:ascii="Courier New" w:hAnsi="Courier New"/>
      </w:rPr>
    </w:lvl>
    <w:lvl w:ilvl="8" w:tplc="CC5CA35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9CAC0962">
      <w:start w:val="1"/>
      <w:numFmt w:val="bullet"/>
      <w:lvlText w:val=""/>
      <w:lvlJc w:val="left"/>
      <w:pPr>
        <w:ind w:left="720" w:hanging="360"/>
      </w:pPr>
      <w:rPr>
        <w:rFonts w:ascii="Wingdings" w:hAnsi="Wingdings"/>
        <w:b w:val="0"/>
        <w:bCs w:val="0"/>
      </w:rPr>
    </w:lvl>
    <w:lvl w:ilvl="1" w:tplc="4D2277E2">
      <w:start w:val="1"/>
      <w:numFmt w:val="bullet"/>
      <w:lvlText w:val="o"/>
      <w:lvlJc w:val="left"/>
      <w:pPr>
        <w:tabs>
          <w:tab w:val="num" w:pos="1440"/>
        </w:tabs>
        <w:ind w:left="1440" w:hanging="360"/>
      </w:pPr>
      <w:rPr>
        <w:rFonts w:ascii="Courier New" w:hAnsi="Courier New"/>
      </w:rPr>
    </w:lvl>
    <w:lvl w:ilvl="2" w:tplc="A0AC663E">
      <w:start w:val="1"/>
      <w:numFmt w:val="bullet"/>
      <w:lvlText w:val=""/>
      <w:lvlJc w:val="left"/>
      <w:pPr>
        <w:tabs>
          <w:tab w:val="num" w:pos="2160"/>
        </w:tabs>
        <w:ind w:left="2160" w:hanging="360"/>
      </w:pPr>
      <w:rPr>
        <w:rFonts w:ascii="Wingdings" w:hAnsi="Wingdings"/>
      </w:rPr>
    </w:lvl>
    <w:lvl w:ilvl="3" w:tplc="DD62A440">
      <w:start w:val="1"/>
      <w:numFmt w:val="bullet"/>
      <w:lvlText w:val=""/>
      <w:lvlJc w:val="left"/>
      <w:pPr>
        <w:tabs>
          <w:tab w:val="num" w:pos="2880"/>
        </w:tabs>
        <w:ind w:left="2880" w:hanging="360"/>
      </w:pPr>
      <w:rPr>
        <w:rFonts w:ascii="Symbol" w:hAnsi="Symbol"/>
      </w:rPr>
    </w:lvl>
    <w:lvl w:ilvl="4" w:tplc="97CCFE5A">
      <w:start w:val="1"/>
      <w:numFmt w:val="bullet"/>
      <w:lvlText w:val="o"/>
      <w:lvlJc w:val="left"/>
      <w:pPr>
        <w:tabs>
          <w:tab w:val="num" w:pos="3600"/>
        </w:tabs>
        <w:ind w:left="3600" w:hanging="360"/>
      </w:pPr>
      <w:rPr>
        <w:rFonts w:ascii="Courier New" w:hAnsi="Courier New"/>
      </w:rPr>
    </w:lvl>
    <w:lvl w:ilvl="5" w:tplc="4D46EFBC">
      <w:start w:val="1"/>
      <w:numFmt w:val="bullet"/>
      <w:lvlText w:val=""/>
      <w:lvlJc w:val="left"/>
      <w:pPr>
        <w:tabs>
          <w:tab w:val="num" w:pos="4320"/>
        </w:tabs>
        <w:ind w:left="4320" w:hanging="360"/>
      </w:pPr>
      <w:rPr>
        <w:rFonts w:ascii="Wingdings" w:hAnsi="Wingdings"/>
      </w:rPr>
    </w:lvl>
    <w:lvl w:ilvl="6" w:tplc="B50C0E9C">
      <w:start w:val="1"/>
      <w:numFmt w:val="bullet"/>
      <w:lvlText w:val=""/>
      <w:lvlJc w:val="left"/>
      <w:pPr>
        <w:tabs>
          <w:tab w:val="num" w:pos="5040"/>
        </w:tabs>
        <w:ind w:left="5040" w:hanging="360"/>
      </w:pPr>
      <w:rPr>
        <w:rFonts w:ascii="Symbol" w:hAnsi="Symbol"/>
      </w:rPr>
    </w:lvl>
    <w:lvl w:ilvl="7" w:tplc="E710CFFE">
      <w:start w:val="1"/>
      <w:numFmt w:val="bullet"/>
      <w:lvlText w:val="o"/>
      <w:lvlJc w:val="left"/>
      <w:pPr>
        <w:tabs>
          <w:tab w:val="num" w:pos="5760"/>
        </w:tabs>
        <w:ind w:left="5760" w:hanging="360"/>
      </w:pPr>
      <w:rPr>
        <w:rFonts w:ascii="Courier New" w:hAnsi="Courier New"/>
      </w:rPr>
    </w:lvl>
    <w:lvl w:ilvl="8" w:tplc="C1B4880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5"/>
    <w:multiLevelType w:val="hybridMultilevel"/>
    <w:tmpl w:val="00000005"/>
    <w:lvl w:ilvl="0" w:tplc="FE5A4CB8">
      <w:start w:val="1"/>
      <w:numFmt w:val="bullet"/>
      <w:lvlText w:val=""/>
      <w:lvlJc w:val="left"/>
      <w:pPr>
        <w:ind w:left="720" w:hanging="360"/>
      </w:pPr>
      <w:rPr>
        <w:rFonts w:ascii="Wingdings" w:hAnsi="Wingdings"/>
        <w:b w:val="0"/>
        <w:bCs w:val="0"/>
      </w:rPr>
    </w:lvl>
    <w:lvl w:ilvl="1" w:tplc="C054F938">
      <w:start w:val="1"/>
      <w:numFmt w:val="bullet"/>
      <w:lvlText w:val="o"/>
      <w:lvlJc w:val="left"/>
      <w:pPr>
        <w:tabs>
          <w:tab w:val="num" w:pos="1440"/>
        </w:tabs>
        <w:ind w:left="1440" w:hanging="360"/>
      </w:pPr>
      <w:rPr>
        <w:rFonts w:ascii="Courier New" w:hAnsi="Courier New"/>
      </w:rPr>
    </w:lvl>
    <w:lvl w:ilvl="2" w:tplc="6BB21648">
      <w:start w:val="1"/>
      <w:numFmt w:val="bullet"/>
      <w:lvlText w:val=""/>
      <w:lvlJc w:val="left"/>
      <w:pPr>
        <w:tabs>
          <w:tab w:val="num" w:pos="2160"/>
        </w:tabs>
        <w:ind w:left="2160" w:hanging="360"/>
      </w:pPr>
      <w:rPr>
        <w:rFonts w:ascii="Wingdings" w:hAnsi="Wingdings"/>
      </w:rPr>
    </w:lvl>
    <w:lvl w:ilvl="3" w:tplc="44025B60">
      <w:start w:val="1"/>
      <w:numFmt w:val="bullet"/>
      <w:lvlText w:val=""/>
      <w:lvlJc w:val="left"/>
      <w:pPr>
        <w:tabs>
          <w:tab w:val="num" w:pos="2880"/>
        </w:tabs>
        <w:ind w:left="2880" w:hanging="360"/>
      </w:pPr>
      <w:rPr>
        <w:rFonts w:ascii="Symbol" w:hAnsi="Symbol"/>
      </w:rPr>
    </w:lvl>
    <w:lvl w:ilvl="4" w:tplc="F31C32F6">
      <w:start w:val="1"/>
      <w:numFmt w:val="bullet"/>
      <w:lvlText w:val="o"/>
      <w:lvlJc w:val="left"/>
      <w:pPr>
        <w:tabs>
          <w:tab w:val="num" w:pos="3600"/>
        </w:tabs>
        <w:ind w:left="3600" w:hanging="360"/>
      </w:pPr>
      <w:rPr>
        <w:rFonts w:ascii="Courier New" w:hAnsi="Courier New"/>
      </w:rPr>
    </w:lvl>
    <w:lvl w:ilvl="5" w:tplc="5A807CDC">
      <w:start w:val="1"/>
      <w:numFmt w:val="bullet"/>
      <w:lvlText w:val=""/>
      <w:lvlJc w:val="left"/>
      <w:pPr>
        <w:tabs>
          <w:tab w:val="num" w:pos="4320"/>
        </w:tabs>
        <w:ind w:left="4320" w:hanging="360"/>
      </w:pPr>
      <w:rPr>
        <w:rFonts w:ascii="Wingdings" w:hAnsi="Wingdings"/>
      </w:rPr>
    </w:lvl>
    <w:lvl w:ilvl="6" w:tplc="74A0838C">
      <w:start w:val="1"/>
      <w:numFmt w:val="bullet"/>
      <w:lvlText w:val=""/>
      <w:lvlJc w:val="left"/>
      <w:pPr>
        <w:tabs>
          <w:tab w:val="num" w:pos="5040"/>
        </w:tabs>
        <w:ind w:left="5040" w:hanging="360"/>
      </w:pPr>
      <w:rPr>
        <w:rFonts w:ascii="Symbol" w:hAnsi="Symbol"/>
      </w:rPr>
    </w:lvl>
    <w:lvl w:ilvl="7" w:tplc="09BE1326">
      <w:start w:val="1"/>
      <w:numFmt w:val="bullet"/>
      <w:lvlText w:val="o"/>
      <w:lvlJc w:val="left"/>
      <w:pPr>
        <w:tabs>
          <w:tab w:val="num" w:pos="5760"/>
        </w:tabs>
        <w:ind w:left="5760" w:hanging="360"/>
      </w:pPr>
      <w:rPr>
        <w:rFonts w:ascii="Courier New" w:hAnsi="Courier New"/>
      </w:rPr>
    </w:lvl>
    <w:lvl w:ilvl="8" w:tplc="0B146A96">
      <w:start w:val="1"/>
      <w:numFmt w:val="bullet"/>
      <w:lvlText w:val=""/>
      <w:lvlJc w:val="left"/>
      <w:pPr>
        <w:tabs>
          <w:tab w:val="num" w:pos="6480"/>
        </w:tabs>
        <w:ind w:left="6480" w:hanging="360"/>
      </w:pPr>
      <w:rPr>
        <w:rFonts w:ascii="Wingdings" w:hAnsi="Wingdings"/>
      </w:rPr>
    </w:lvl>
  </w:abstractNum>
  <w:abstractNum w:abstractNumId="4" w15:restartNumberingAfterBreak="0">
    <w:nsid w:val="04C523E0"/>
    <w:multiLevelType w:val="hybridMultilevel"/>
    <w:tmpl w:val="D7B26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7C43DA"/>
    <w:multiLevelType w:val="hybridMultilevel"/>
    <w:tmpl w:val="35568C8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0007264"/>
    <w:multiLevelType w:val="hybridMultilevel"/>
    <w:tmpl w:val="36FE418A"/>
    <w:lvl w:ilvl="0" w:tplc="04090001">
      <w:start w:val="1"/>
      <w:numFmt w:val="bullet"/>
      <w:lvlText w:val=""/>
      <w:lvlJc w:val="left"/>
      <w:pPr>
        <w:ind w:left="720" w:hanging="360"/>
      </w:pPr>
      <w:rPr>
        <w:rFonts w:ascii="Symbol" w:hAnsi="Symbol" w:hint="default"/>
        <w:b w:val="0"/>
        <w:bCs w:val="0"/>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7" w15:restartNumberingAfterBreak="0">
    <w:nsid w:val="12324550"/>
    <w:multiLevelType w:val="multilevel"/>
    <w:tmpl w:val="925C6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FC6BE9"/>
    <w:multiLevelType w:val="multilevel"/>
    <w:tmpl w:val="1D50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410E7A"/>
    <w:multiLevelType w:val="hybridMultilevel"/>
    <w:tmpl w:val="FC88B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382E2B"/>
    <w:multiLevelType w:val="hybridMultilevel"/>
    <w:tmpl w:val="3788ABA0"/>
    <w:lvl w:ilvl="0" w:tplc="04090001">
      <w:start w:val="1"/>
      <w:numFmt w:val="bullet"/>
      <w:lvlText w:val=""/>
      <w:lvlJc w:val="left"/>
      <w:pPr>
        <w:ind w:left="720" w:hanging="360"/>
      </w:pPr>
      <w:rPr>
        <w:rFonts w:ascii="Symbol" w:hAnsi="Symbol" w:hint="default"/>
        <w:b w:val="0"/>
        <w:bCs w:val="0"/>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1" w15:restartNumberingAfterBreak="0">
    <w:nsid w:val="4C7F7A39"/>
    <w:multiLevelType w:val="hybridMultilevel"/>
    <w:tmpl w:val="5E765E1A"/>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43B3363"/>
    <w:multiLevelType w:val="multilevel"/>
    <w:tmpl w:val="51023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D6320B"/>
    <w:multiLevelType w:val="hybridMultilevel"/>
    <w:tmpl w:val="1F1848F8"/>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14" w15:restartNumberingAfterBreak="0">
    <w:nsid w:val="6EE22793"/>
    <w:multiLevelType w:val="hybridMultilevel"/>
    <w:tmpl w:val="D750A2CA"/>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15" w15:restartNumberingAfterBreak="0">
    <w:nsid w:val="71A46FC5"/>
    <w:multiLevelType w:val="hybridMultilevel"/>
    <w:tmpl w:val="30B63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B2175F"/>
    <w:multiLevelType w:val="hybridMultilevel"/>
    <w:tmpl w:val="9C40E4B2"/>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17" w15:restartNumberingAfterBreak="0">
    <w:nsid w:val="756F0214"/>
    <w:multiLevelType w:val="hybridMultilevel"/>
    <w:tmpl w:val="B31A6008"/>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18" w15:restartNumberingAfterBreak="0">
    <w:nsid w:val="7B926B41"/>
    <w:multiLevelType w:val="hybridMultilevel"/>
    <w:tmpl w:val="B866D8CE"/>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num w:numId="1" w16cid:durableId="1221749806">
    <w:abstractNumId w:val="9"/>
  </w:num>
  <w:num w:numId="2" w16cid:durableId="1476530971">
    <w:abstractNumId w:val="0"/>
  </w:num>
  <w:num w:numId="3" w16cid:durableId="1088037532">
    <w:abstractNumId w:val="7"/>
  </w:num>
  <w:num w:numId="4" w16cid:durableId="192158740">
    <w:abstractNumId w:val="12"/>
  </w:num>
  <w:num w:numId="5" w16cid:durableId="447044776">
    <w:abstractNumId w:val="1"/>
  </w:num>
  <w:num w:numId="6" w16cid:durableId="304286482">
    <w:abstractNumId w:val="10"/>
  </w:num>
  <w:num w:numId="7" w16cid:durableId="162940542">
    <w:abstractNumId w:val="2"/>
  </w:num>
  <w:num w:numId="8" w16cid:durableId="1843809499">
    <w:abstractNumId w:val="3"/>
  </w:num>
  <w:num w:numId="9" w16cid:durableId="1979190301">
    <w:abstractNumId w:val="4"/>
  </w:num>
  <w:num w:numId="10" w16cid:durableId="268205093">
    <w:abstractNumId w:val="6"/>
  </w:num>
  <w:num w:numId="11" w16cid:durableId="752700267">
    <w:abstractNumId w:val="5"/>
  </w:num>
  <w:num w:numId="12" w16cid:durableId="2043481461">
    <w:abstractNumId w:val="8"/>
  </w:num>
  <w:num w:numId="13" w16cid:durableId="1190071068">
    <w:abstractNumId w:val="15"/>
  </w:num>
  <w:num w:numId="14" w16cid:durableId="520363527">
    <w:abstractNumId w:val="11"/>
  </w:num>
  <w:num w:numId="15" w16cid:durableId="2001543342">
    <w:abstractNumId w:val="14"/>
  </w:num>
  <w:num w:numId="16" w16cid:durableId="1062556305">
    <w:abstractNumId w:val="13"/>
  </w:num>
  <w:num w:numId="17" w16cid:durableId="907346199">
    <w:abstractNumId w:val="18"/>
  </w:num>
  <w:num w:numId="18" w16cid:durableId="13464793">
    <w:abstractNumId w:val="16"/>
  </w:num>
  <w:num w:numId="19" w16cid:durableId="185376046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BE0"/>
    <w:rsid w:val="00046BF7"/>
    <w:rsid w:val="0006675A"/>
    <w:rsid w:val="00070587"/>
    <w:rsid w:val="000B0328"/>
    <w:rsid w:val="001210C3"/>
    <w:rsid w:val="0016014B"/>
    <w:rsid w:val="001C0054"/>
    <w:rsid w:val="001C12BD"/>
    <w:rsid w:val="001D7A62"/>
    <w:rsid w:val="001F7923"/>
    <w:rsid w:val="002000F6"/>
    <w:rsid w:val="00205C3A"/>
    <w:rsid w:val="002A17E4"/>
    <w:rsid w:val="002C107E"/>
    <w:rsid w:val="002D0184"/>
    <w:rsid w:val="002D41FC"/>
    <w:rsid w:val="002E3C7B"/>
    <w:rsid w:val="002E713D"/>
    <w:rsid w:val="003C5565"/>
    <w:rsid w:val="004968F2"/>
    <w:rsid w:val="00552C38"/>
    <w:rsid w:val="00553174"/>
    <w:rsid w:val="00555EA5"/>
    <w:rsid w:val="00582E8B"/>
    <w:rsid w:val="00602904"/>
    <w:rsid w:val="00615B0A"/>
    <w:rsid w:val="006316DD"/>
    <w:rsid w:val="006513B1"/>
    <w:rsid w:val="00662D71"/>
    <w:rsid w:val="006958CF"/>
    <w:rsid w:val="006B2BE0"/>
    <w:rsid w:val="006B55E9"/>
    <w:rsid w:val="00715D73"/>
    <w:rsid w:val="00736AC9"/>
    <w:rsid w:val="00743D29"/>
    <w:rsid w:val="00773AF8"/>
    <w:rsid w:val="007A6F8D"/>
    <w:rsid w:val="007B6F19"/>
    <w:rsid w:val="007C306B"/>
    <w:rsid w:val="007D7CED"/>
    <w:rsid w:val="007F7D35"/>
    <w:rsid w:val="0081477D"/>
    <w:rsid w:val="0084144D"/>
    <w:rsid w:val="00853089"/>
    <w:rsid w:val="00853A05"/>
    <w:rsid w:val="008A42EC"/>
    <w:rsid w:val="008A74A9"/>
    <w:rsid w:val="008E6D01"/>
    <w:rsid w:val="008F1F6E"/>
    <w:rsid w:val="00902664"/>
    <w:rsid w:val="009131C7"/>
    <w:rsid w:val="009217CD"/>
    <w:rsid w:val="0094575F"/>
    <w:rsid w:val="009622BB"/>
    <w:rsid w:val="009732DF"/>
    <w:rsid w:val="009A742B"/>
    <w:rsid w:val="009E1FE1"/>
    <w:rsid w:val="00A14363"/>
    <w:rsid w:val="00A51C43"/>
    <w:rsid w:val="00A85A38"/>
    <w:rsid w:val="00A91F88"/>
    <w:rsid w:val="00AF589B"/>
    <w:rsid w:val="00BE75B9"/>
    <w:rsid w:val="00C33D6B"/>
    <w:rsid w:val="00C62295"/>
    <w:rsid w:val="00C85785"/>
    <w:rsid w:val="00C91546"/>
    <w:rsid w:val="00CB39AA"/>
    <w:rsid w:val="00CF1CFD"/>
    <w:rsid w:val="00D414E1"/>
    <w:rsid w:val="00D447D2"/>
    <w:rsid w:val="00D709C8"/>
    <w:rsid w:val="00D7771C"/>
    <w:rsid w:val="00D8072E"/>
    <w:rsid w:val="00DA41E1"/>
    <w:rsid w:val="00DD59EE"/>
    <w:rsid w:val="00DE207C"/>
    <w:rsid w:val="00E04B2A"/>
    <w:rsid w:val="00E05BE9"/>
    <w:rsid w:val="00E35C9D"/>
    <w:rsid w:val="00E74828"/>
    <w:rsid w:val="00EA69A4"/>
    <w:rsid w:val="00EE28CD"/>
    <w:rsid w:val="00F11AFB"/>
    <w:rsid w:val="00F52F8D"/>
    <w:rsid w:val="00F703D5"/>
    <w:rsid w:val="00F71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DF0E2"/>
  <w15:chartTrackingRefBased/>
  <w15:docId w15:val="{A85F406E-6626-4F90-B01D-29524F493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BE0"/>
    <w:pPr>
      <w:spacing w:after="0" w:line="240" w:lineRule="auto"/>
    </w:pPr>
    <w:rPr>
      <w:rFonts w:ascii="Georgia" w:eastAsia="Georgia" w:hAnsi="Georgia" w:cstheme="minorHAnsi"/>
      <w:kern w:val="0"/>
      <w:sz w:val="20"/>
      <w:szCs w:val="20"/>
      <w14:ligatures w14:val="none"/>
    </w:rPr>
  </w:style>
  <w:style w:type="paragraph" w:styleId="Heading1">
    <w:name w:val="heading 1"/>
    <w:basedOn w:val="Normal"/>
    <w:next w:val="Normal"/>
    <w:link w:val="Heading1Char"/>
    <w:uiPriority w:val="9"/>
    <w:qFormat/>
    <w:rsid w:val="006B2B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B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B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B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B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B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B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B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B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B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B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B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B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B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BE0"/>
    <w:rPr>
      <w:rFonts w:eastAsiaTheme="majorEastAsia" w:cstheme="majorBidi"/>
      <w:color w:val="272727" w:themeColor="text1" w:themeTint="D8"/>
    </w:rPr>
  </w:style>
  <w:style w:type="paragraph" w:styleId="Title">
    <w:name w:val="Title"/>
    <w:basedOn w:val="Normal"/>
    <w:next w:val="Normal"/>
    <w:link w:val="TitleChar"/>
    <w:uiPriority w:val="10"/>
    <w:qFormat/>
    <w:rsid w:val="006B2B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BE0"/>
    <w:pPr>
      <w:spacing w:before="160"/>
      <w:jc w:val="center"/>
    </w:pPr>
    <w:rPr>
      <w:i/>
      <w:iCs/>
      <w:color w:val="404040" w:themeColor="text1" w:themeTint="BF"/>
    </w:rPr>
  </w:style>
  <w:style w:type="character" w:customStyle="1" w:styleId="QuoteChar">
    <w:name w:val="Quote Char"/>
    <w:basedOn w:val="DefaultParagraphFont"/>
    <w:link w:val="Quote"/>
    <w:uiPriority w:val="29"/>
    <w:rsid w:val="006B2BE0"/>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Indented Paragraph"/>
    <w:basedOn w:val="Normal"/>
    <w:link w:val="ListParagraphChar"/>
    <w:uiPriority w:val="34"/>
    <w:qFormat/>
    <w:rsid w:val="006B2BE0"/>
    <w:pPr>
      <w:ind w:left="720"/>
      <w:contextualSpacing/>
    </w:pPr>
  </w:style>
  <w:style w:type="character" w:styleId="IntenseEmphasis">
    <w:name w:val="Intense Emphasis"/>
    <w:basedOn w:val="DefaultParagraphFont"/>
    <w:uiPriority w:val="21"/>
    <w:qFormat/>
    <w:rsid w:val="006B2BE0"/>
    <w:rPr>
      <w:i/>
      <w:iCs/>
      <w:color w:val="0F4761" w:themeColor="accent1" w:themeShade="BF"/>
    </w:rPr>
  </w:style>
  <w:style w:type="paragraph" w:styleId="IntenseQuote">
    <w:name w:val="Intense Quote"/>
    <w:basedOn w:val="Normal"/>
    <w:next w:val="Normal"/>
    <w:link w:val="IntenseQuoteChar"/>
    <w:uiPriority w:val="30"/>
    <w:qFormat/>
    <w:rsid w:val="006B2B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BE0"/>
    <w:rPr>
      <w:i/>
      <w:iCs/>
      <w:color w:val="0F4761" w:themeColor="accent1" w:themeShade="BF"/>
    </w:rPr>
  </w:style>
  <w:style w:type="character" w:styleId="IntenseReference">
    <w:name w:val="Intense Reference"/>
    <w:basedOn w:val="DefaultParagraphFont"/>
    <w:uiPriority w:val="32"/>
    <w:qFormat/>
    <w:rsid w:val="006B2BE0"/>
    <w:rPr>
      <w:b/>
      <w:bCs/>
      <w:smallCaps/>
      <w:color w:val="0F4761" w:themeColor="accent1" w:themeShade="BF"/>
      <w:spacing w:val="5"/>
    </w:rPr>
  </w:style>
  <w:style w:type="character" w:styleId="Hyperlink">
    <w:name w:val="Hyperlink"/>
    <w:basedOn w:val="DefaultParagraphFont"/>
    <w:uiPriority w:val="99"/>
    <w:unhideWhenUsed/>
    <w:rsid w:val="006B2BE0"/>
    <w:rPr>
      <w:color w:val="467886" w:themeColor="hyperlink"/>
      <w:u w:val="single"/>
    </w:rPr>
  </w:style>
  <w:style w:type="character" w:customStyle="1" w:styleId="UnresolvedMention1">
    <w:name w:val="Unresolved Mention1"/>
    <w:basedOn w:val="DefaultParagraphFont"/>
    <w:uiPriority w:val="99"/>
    <w:semiHidden/>
    <w:unhideWhenUsed/>
    <w:rsid w:val="006B2BE0"/>
    <w:rPr>
      <w:color w:val="605E5C"/>
      <w:shd w:val="clear" w:color="auto" w:fill="E1DFDD"/>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6B2BE0"/>
    <w:rPr>
      <w:rFonts w:ascii="Georgia" w:eastAsia="Georgia" w:hAnsi="Georgia" w:cstheme="minorHAnsi"/>
      <w:kern w:val="0"/>
      <w:sz w:val="20"/>
      <w:szCs w:val="20"/>
      <w14:ligatures w14:val="none"/>
    </w:rPr>
  </w:style>
  <w:style w:type="paragraph" w:styleId="Header">
    <w:name w:val="header"/>
    <w:basedOn w:val="Normal"/>
    <w:link w:val="HeaderChar"/>
    <w:uiPriority w:val="99"/>
    <w:unhideWhenUsed/>
    <w:rsid w:val="001D7A62"/>
    <w:pPr>
      <w:tabs>
        <w:tab w:val="center" w:pos="4680"/>
        <w:tab w:val="right" w:pos="9360"/>
      </w:tabs>
    </w:pPr>
  </w:style>
  <w:style w:type="character" w:customStyle="1" w:styleId="HeaderChar">
    <w:name w:val="Header Char"/>
    <w:basedOn w:val="DefaultParagraphFont"/>
    <w:link w:val="Header"/>
    <w:uiPriority w:val="99"/>
    <w:rsid w:val="001D7A62"/>
    <w:rPr>
      <w:rFonts w:ascii="Georgia" w:eastAsia="Georgia" w:hAnsi="Georgia" w:cstheme="minorHAnsi"/>
      <w:kern w:val="0"/>
      <w:sz w:val="20"/>
      <w:szCs w:val="20"/>
      <w14:ligatures w14:val="none"/>
    </w:rPr>
  </w:style>
  <w:style w:type="paragraph" w:styleId="Footer">
    <w:name w:val="footer"/>
    <w:basedOn w:val="Normal"/>
    <w:link w:val="FooterChar"/>
    <w:uiPriority w:val="99"/>
    <w:unhideWhenUsed/>
    <w:rsid w:val="001D7A62"/>
    <w:pPr>
      <w:tabs>
        <w:tab w:val="center" w:pos="4680"/>
        <w:tab w:val="right" w:pos="9360"/>
      </w:tabs>
    </w:pPr>
  </w:style>
  <w:style w:type="character" w:customStyle="1" w:styleId="FooterChar">
    <w:name w:val="Footer Char"/>
    <w:basedOn w:val="DefaultParagraphFont"/>
    <w:link w:val="Footer"/>
    <w:uiPriority w:val="99"/>
    <w:rsid w:val="001D7A62"/>
    <w:rPr>
      <w:rFonts w:ascii="Georgia" w:eastAsia="Georgia" w:hAnsi="Georgia" w:cstheme="minorHAnsi"/>
      <w:kern w:val="0"/>
      <w:sz w:val="20"/>
      <w:szCs w:val="20"/>
      <w14:ligatures w14:val="none"/>
    </w:rPr>
  </w:style>
  <w:style w:type="character" w:styleId="Strong">
    <w:name w:val="Strong"/>
    <w:basedOn w:val="DefaultParagraphFont"/>
    <w:uiPriority w:val="22"/>
    <w:qFormat/>
    <w:rsid w:val="00553174"/>
    <w:rPr>
      <w:b/>
      <w:bCs/>
    </w:rPr>
  </w:style>
  <w:style w:type="character" w:styleId="UnresolvedMention">
    <w:name w:val="Unresolved Mention"/>
    <w:basedOn w:val="DefaultParagraphFont"/>
    <w:uiPriority w:val="99"/>
    <w:semiHidden/>
    <w:unhideWhenUsed/>
    <w:rsid w:val="00A14363"/>
    <w:rPr>
      <w:color w:val="605E5C"/>
      <w:shd w:val="clear" w:color="auto" w:fill="E1DFDD"/>
    </w:rPr>
  </w:style>
  <w:style w:type="paragraph" w:styleId="BodyText">
    <w:name w:val="Body Text"/>
    <w:basedOn w:val="Normal"/>
    <w:link w:val="BodyTextChar"/>
    <w:uiPriority w:val="1"/>
    <w:qFormat/>
    <w:rsid w:val="00853A05"/>
    <w:pPr>
      <w:spacing w:after="120"/>
    </w:pPr>
    <w:rPr>
      <w:rFonts w:ascii="Garamond" w:eastAsia="Times New Roman" w:hAnsi="Garamond" w:cs="Times New Roman"/>
      <w:szCs w:val="24"/>
      <w14:ligatures w14:val="standardContextual"/>
    </w:rPr>
  </w:style>
  <w:style w:type="character" w:customStyle="1" w:styleId="BodyTextChar">
    <w:name w:val="Body Text Char"/>
    <w:basedOn w:val="DefaultParagraphFont"/>
    <w:link w:val="BodyText"/>
    <w:uiPriority w:val="1"/>
    <w:rsid w:val="00853A05"/>
    <w:rPr>
      <w:rFonts w:ascii="Garamond" w:eastAsia="Times New Roman" w:hAnsi="Garamond" w:cs="Times New Roman"/>
      <w:kern w:val="0"/>
      <w:sz w:val="20"/>
    </w:rPr>
  </w:style>
  <w:style w:type="paragraph" w:styleId="NoSpacing">
    <w:name w:val="No Spacing"/>
    <w:link w:val="NoSpacingChar"/>
    <w:uiPriority w:val="1"/>
    <w:qFormat/>
    <w:rsid w:val="00853089"/>
    <w:pPr>
      <w:spacing w:after="0" w:line="240" w:lineRule="auto"/>
    </w:pPr>
    <w:rPr>
      <w:rFonts w:ascii="Arial" w:eastAsia="Times New Roman" w:hAnsi="Arial" w:cs="Times New Roman"/>
      <w:kern w:val="0"/>
      <w:sz w:val="16"/>
    </w:rPr>
  </w:style>
  <w:style w:type="character" w:customStyle="1" w:styleId="NoSpacingChar">
    <w:name w:val="No Spacing Char"/>
    <w:link w:val="NoSpacing"/>
    <w:uiPriority w:val="1"/>
    <w:locked/>
    <w:rsid w:val="00853089"/>
    <w:rPr>
      <w:rFonts w:ascii="Arial" w:eastAsia="Times New Roman" w:hAnsi="Arial" w:cs="Times New Roman"/>
      <w:kern w:val="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28745">
      <w:bodyDiv w:val="1"/>
      <w:marLeft w:val="0"/>
      <w:marRight w:val="0"/>
      <w:marTop w:val="0"/>
      <w:marBottom w:val="0"/>
      <w:divBdr>
        <w:top w:val="none" w:sz="0" w:space="0" w:color="auto"/>
        <w:left w:val="none" w:sz="0" w:space="0" w:color="auto"/>
        <w:bottom w:val="none" w:sz="0" w:space="0" w:color="auto"/>
        <w:right w:val="none" w:sz="0" w:space="0" w:color="auto"/>
      </w:divBdr>
    </w:div>
    <w:div w:id="169956340">
      <w:bodyDiv w:val="1"/>
      <w:marLeft w:val="0"/>
      <w:marRight w:val="0"/>
      <w:marTop w:val="0"/>
      <w:marBottom w:val="0"/>
      <w:divBdr>
        <w:top w:val="none" w:sz="0" w:space="0" w:color="auto"/>
        <w:left w:val="none" w:sz="0" w:space="0" w:color="auto"/>
        <w:bottom w:val="none" w:sz="0" w:space="0" w:color="auto"/>
        <w:right w:val="none" w:sz="0" w:space="0" w:color="auto"/>
      </w:divBdr>
    </w:div>
    <w:div w:id="388264472">
      <w:bodyDiv w:val="1"/>
      <w:marLeft w:val="0"/>
      <w:marRight w:val="0"/>
      <w:marTop w:val="0"/>
      <w:marBottom w:val="0"/>
      <w:divBdr>
        <w:top w:val="none" w:sz="0" w:space="0" w:color="auto"/>
        <w:left w:val="none" w:sz="0" w:space="0" w:color="auto"/>
        <w:bottom w:val="none" w:sz="0" w:space="0" w:color="auto"/>
        <w:right w:val="none" w:sz="0" w:space="0" w:color="auto"/>
      </w:divBdr>
    </w:div>
    <w:div w:id="461391327">
      <w:bodyDiv w:val="1"/>
      <w:marLeft w:val="0"/>
      <w:marRight w:val="0"/>
      <w:marTop w:val="0"/>
      <w:marBottom w:val="0"/>
      <w:divBdr>
        <w:top w:val="none" w:sz="0" w:space="0" w:color="auto"/>
        <w:left w:val="none" w:sz="0" w:space="0" w:color="auto"/>
        <w:bottom w:val="none" w:sz="0" w:space="0" w:color="auto"/>
        <w:right w:val="none" w:sz="0" w:space="0" w:color="auto"/>
      </w:divBdr>
    </w:div>
    <w:div w:id="916784923">
      <w:bodyDiv w:val="1"/>
      <w:marLeft w:val="0"/>
      <w:marRight w:val="0"/>
      <w:marTop w:val="0"/>
      <w:marBottom w:val="0"/>
      <w:divBdr>
        <w:top w:val="none" w:sz="0" w:space="0" w:color="auto"/>
        <w:left w:val="none" w:sz="0" w:space="0" w:color="auto"/>
        <w:bottom w:val="none" w:sz="0" w:space="0" w:color="auto"/>
        <w:right w:val="none" w:sz="0" w:space="0" w:color="auto"/>
      </w:divBdr>
    </w:div>
    <w:div w:id="987055860">
      <w:bodyDiv w:val="1"/>
      <w:marLeft w:val="0"/>
      <w:marRight w:val="0"/>
      <w:marTop w:val="0"/>
      <w:marBottom w:val="0"/>
      <w:divBdr>
        <w:top w:val="none" w:sz="0" w:space="0" w:color="auto"/>
        <w:left w:val="none" w:sz="0" w:space="0" w:color="auto"/>
        <w:bottom w:val="none" w:sz="0" w:space="0" w:color="auto"/>
        <w:right w:val="none" w:sz="0" w:space="0" w:color="auto"/>
      </w:divBdr>
    </w:div>
    <w:div w:id="1197504340">
      <w:bodyDiv w:val="1"/>
      <w:marLeft w:val="0"/>
      <w:marRight w:val="0"/>
      <w:marTop w:val="0"/>
      <w:marBottom w:val="0"/>
      <w:divBdr>
        <w:top w:val="none" w:sz="0" w:space="0" w:color="auto"/>
        <w:left w:val="none" w:sz="0" w:space="0" w:color="auto"/>
        <w:bottom w:val="none" w:sz="0" w:space="0" w:color="auto"/>
        <w:right w:val="none" w:sz="0" w:space="0" w:color="auto"/>
      </w:divBdr>
    </w:div>
    <w:div w:id="1348289440">
      <w:bodyDiv w:val="1"/>
      <w:marLeft w:val="0"/>
      <w:marRight w:val="0"/>
      <w:marTop w:val="0"/>
      <w:marBottom w:val="0"/>
      <w:divBdr>
        <w:top w:val="none" w:sz="0" w:space="0" w:color="auto"/>
        <w:left w:val="none" w:sz="0" w:space="0" w:color="auto"/>
        <w:bottom w:val="none" w:sz="0" w:space="0" w:color="auto"/>
        <w:right w:val="none" w:sz="0" w:space="0" w:color="auto"/>
      </w:divBdr>
    </w:div>
    <w:div w:id="1366368071">
      <w:bodyDiv w:val="1"/>
      <w:marLeft w:val="0"/>
      <w:marRight w:val="0"/>
      <w:marTop w:val="0"/>
      <w:marBottom w:val="0"/>
      <w:divBdr>
        <w:top w:val="none" w:sz="0" w:space="0" w:color="auto"/>
        <w:left w:val="none" w:sz="0" w:space="0" w:color="auto"/>
        <w:bottom w:val="none" w:sz="0" w:space="0" w:color="auto"/>
        <w:right w:val="none" w:sz="0" w:space="0" w:color="auto"/>
      </w:divBdr>
      <w:divsChild>
        <w:div w:id="740248552">
          <w:marLeft w:val="0"/>
          <w:marRight w:val="0"/>
          <w:marTop w:val="0"/>
          <w:marBottom w:val="0"/>
          <w:divBdr>
            <w:top w:val="single" w:sz="2" w:space="0" w:color="E5E7EB"/>
            <w:left w:val="single" w:sz="2" w:space="0" w:color="E5E7EB"/>
            <w:bottom w:val="single" w:sz="2" w:space="0" w:color="E5E7EB"/>
            <w:right w:val="single" w:sz="2" w:space="0" w:color="E5E7EB"/>
          </w:divBdr>
          <w:divsChild>
            <w:div w:id="2060780412">
              <w:marLeft w:val="0"/>
              <w:marRight w:val="0"/>
              <w:marTop w:val="0"/>
              <w:marBottom w:val="0"/>
              <w:divBdr>
                <w:top w:val="single" w:sz="2" w:space="0" w:color="auto"/>
                <w:left w:val="single" w:sz="2" w:space="0" w:color="auto"/>
                <w:bottom w:val="single" w:sz="2" w:space="0" w:color="auto"/>
                <w:right w:val="single" w:sz="2" w:space="0" w:color="auto"/>
              </w:divBdr>
              <w:divsChild>
                <w:div w:id="1424644169">
                  <w:marLeft w:val="0"/>
                  <w:marRight w:val="0"/>
                  <w:marTop w:val="0"/>
                  <w:marBottom w:val="0"/>
                  <w:divBdr>
                    <w:top w:val="single" w:sz="2" w:space="0" w:color="auto"/>
                    <w:left w:val="single" w:sz="2" w:space="0" w:color="auto"/>
                    <w:bottom w:val="single" w:sz="2" w:space="0" w:color="auto"/>
                    <w:right w:val="single" w:sz="2" w:space="0" w:color="auto"/>
                  </w:divBdr>
                  <w:divsChild>
                    <w:div w:id="1947495620">
                      <w:marLeft w:val="0"/>
                      <w:marRight w:val="0"/>
                      <w:marTop w:val="0"/>
                      <w:marBottom w:val="0"/>
                      <w:divBdr>
                        <w:top w:val="single" w:sz="2" w:space="0" w:color="E5E7EB"/>
                        <w:left w:val="single" w:sz="2" w:space="0" w:color="E5E7EB"/>
                        <w:bottom w:val="single" w:sz="2" w:space="0" w:color="E5E7EB"/>
                        <w:right w:val="single" w:sz="2" w:space="0" w:color="E5E7EB"/>
                      </w:divBdr>
                      <w:divsChild>
                        <w:div w:id="157963033">
                          <w:marLeft w:val="0"/>
                          <w:marRight w:val="0"/>
                          <w:marTop w:val="0"/>
                          <w:marBottom w:val="0"/>
                          <w:divBdr>
                            <w:top w:val="single" w:sz="2" w:space="0" w:color="E5E7EB"/>
                            <w:left w:val="single" w:sz="2" w:space="0" w:color="E5E7EB"/>
                            <w:bottom w:val="single" w:sz="2" w:space="0" w:color="E5E7EB"/>
                            <w:right w:val="single" w:sz="2" w:space="0" w:color="E5E7EB"/>
                          </w:divBdr>
                          <w:divsChild>
                            <w:div w:id="98188996">
                              <w:marLeft w:val="0"/>
                              <w:marRight w:val="0"/>
                              <w:marTop w:val="0"/>
                              <w:marBottom w:val="0"/>
                              <w:divBdr>
                                <w:top w:val="single" w:sz="2" w:space="0" w:color="E5E7EB"/>
                                <w:left w:val="single" w:sz="2" w:space="0" w:color="E5E7EB"/>
                                <w:bottom w:val="single" w:sz="2" w:space="0" w:color="E5E7EB"/>
                                <w:right w:val="single" w:sz="2" w:space="0" w:color="E5E7EB"/>
                              </w:divBdr>
                              <w:divsChild>
                                <w:div w:id="2144880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53947715">
                  <w:marLeft w:val="0"/>
                  <w:marRight w:val="0"/>
                  <w:marTop w:val="120"/>
                  <w:marBottom w:val="0"/>
                  <w:divBdr>
                    <w:top w:val="single" w:sz="2" w:space="0" w:color="auto"/>
                    <w:left w:val="single" w:sz="2" w:space="0" w:color="auto"/>
                    <w:bottom w:val="single" w:sz="2" w:space="0" w:color="auto"/>
                    <w:right w:val="single" w:sz="2" w:space="0" w:color="auto"/>
                  </w:divBdr>
                  <w:divsChild>
                    <w:div w:id="1919317628">
                      <w:marLeft w:val="-120"/>
                      <w:marRight w:val="0"/>
                      <w:marTop w:val="0"/>
                      <w:marBottom w:val="0"/>
                      <w:divBdr>
                        <w:top w:val="single" w:sz="2" w:space="0" w:color="E5E7EB"/>
                        <w:left w:val="single" w:sz="2" w:space="0" w:color="E5E7EB"/>
                        <w:bottom w:val="single" w:sz="2" w:space="0" w:color="E5E7EB"/>
                        <w:right w:val="single" w:sz="2" w:space="0" w:color="E5E7EB"/>
                      </w:divBdr>
                      <w:divsChild>
                        <w:div w:id="1998148196">
                          <w:marLeft w:val="0"/>
                          <w:marRight w:val="0"/>
                          <w:marTop w:val="0"/>
                          <w:marBottom w:val="0"/>
                          <w:divBdr>
                            <w:top w:val="single" w:sz="2" w:space="0" w:color="E5E7EB"/>
                            <w:left w:val="single" w:sz="2" w:space="0" w:color="E5E7EB"/>
                            <w:bottom w:val="single" w:sz="2" w:space="0" w:color="E5E7EB"/>
                            <w:right w:val="single" w:sz="2" w:space="0" w:color="E5E7EB"/>
                          </w:divBdr>
                          <w:divsChild>
                            <w:div w:id="38091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0833097">
                          <w:marLeft w:val="0"/>
                          <w:marRight w:val="0"/>
                          <w:marTop w:val="0"/>
                          <w:marBottom w:val="0"/>
                          <w:divBdr>
                            <w:top w:val="single" w:sz="2" w:space="0" w:color="E5E7EB"/>
                            <w:left w:val="single" w:sz="2" w:space="0" w:color="E5E7EB"/>
                            <w:bottom w:val="single" w:sz="2" w:space="0" w:color="E5E7EB"/>
                            <w:right w:val="single" w:sz="2" w:space="0" w:color="E5E7EB"/>
                          </w:divBdr>
                          <w:divsChild>
                            <w:div w:id="1471479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20854389">
      <w:bodyDiv w:val="1"/>
      <w:marLeft w:val="0"/>
      <w:marRight w:val="0"/>
      <w:marTop w:val="0"/>
      <w:marBottom w:val="0"/>
      <w:divBdr>
        <w:top w:val="none" w:sz="0" w:space="0" w:color="auto"/>
        <w:left w:val="none" w:sz="0" w:space="0" w:color="auto"/>
        <w:bottom w:val="none" w:sz="0" w:space="0" w:color="auto"/>
        <w:right w:val="none" w:sz="0" w:space="0" w:color="auto"/>
      </w:divBdr>
    </w:div>
    <w:div w:id="1547062046">
      <w:bodyDiv w:val="1"/>
      <w:marLeft w:val="0"/>
      <w:marRight w:val="0"/>
      <w:marTop w:val="0"/>
      <w:marBottom w:val="0"/>
      <w:divBdr>
        <w:top w:val="none" w:sz="0" w:space="0" w:color="auto"/>
        <w:left w:val="none" w:sz="0" w:space="0" w:color="auto"/>
        <w:bottom w:val="none" w:sz="0" w:space="0" w:color="auto"/>
        <w:right w:val="none" w:sz="0" w:space="0" w:color="auto"/>
      </w:divBdr>
    </w:div>
    <w:div w:id="1597903635">
      <w:bodyDiv w:val="1"/>
      <w:marLeft w:val="0"/>
      <w:marRight w:val="0"/>
      <w:marTop w:val="0"/>
      <w:marBottom w:val="0"/>
      <w:divBdr>
        <w:top w:val="none" w:sz="0" w:space="0" w:color="auto"/>
        <w:left w:val="none" w:sz="0" w:space="0" w:color="auto"/>
        <w:bottom w:val="none" w:sz="0" w:space="0" w:color="auto"/>
        <w:right w:val="none" w:sz="0" w:space="0" w:color="auto"/>
      </w:divBdr>
    </w:div>
    <w:div w:id="1800151512">
      <w:bodyDiv w:val="1"/>
      <w:marLeft w:val="0"/>
      <w:marRight w:val="0"/>
      <w:marTop w:val="0"/>
      <w:marBottom w:val="0"/>
      <w:divBdr>
        <w:top w:val="none" w:sz="0" w:space="0" w:color="auto"/>
        <w:left w:val="none" w:sz="0" w:space="0" w:color="auto"/>
        <w:bottom w:val="none" w:sz="0" w:space="0" w:color="auto"/>
        <w:right w:val="none" w:sz="0" w:space="0" w:color="auto"/>
      </w:divBdr>
    </w:div>
    <w:div w:id="1985156159">
      <w:bodyDiv w:val="1"/>
      <w:marLeft w:val="0"/>
      <w:marRight w:val="0"/>
      <w:marTop w:val="0"/>
      <w:marBottom w:val="0"/>
      <w:divBdr>
        <w:top w:val="none" w:sz="0" w:space="0" w:color="auto"/>
        <w:left w:val="none" w:sz="0" w:space="0" w:color="auto"/>
        <w:bottom w:val="none" w:sz="0" w:space="0" w:color="auto"/>
        <w:right w:val="none" w:sz="0" w:space="0" w:color="auto"/>
      </w:divBdr>
      <w:divsChild>
        <w:div w:id="2037072327">
          <w:marLeft w:val="0"/>
          <w:marRight w:val="0"/>
          <w:marTop w:val="0"/>
          <w:marBottom w:val="0"/>
          <w:divBdr>
            <w:top w:val="single" w:sz="2" w:space="0" w:color="E5E7EB"/>
            <w:left w:val="single" w:sz="2" w:space="0" w:color="E5E7EB"/>
            <w:bottom w:val="single" w:sz="2" w:space="0" w:color="E5E7EB"/>
            <w:right w:val="single" w:sz="2" w:space="0" w:color="E5E7EB"/>
          </w:divBdr>
          <w:divsChild>
            <w:div w:id="974599555">
              <w:marLeft w:val="0"/>
              <w:marRight w:val="0"/>
              <w:marTop w:val="0"/>
              <w:marBottom w:val="0"/>
              <w:divBdr>
                <w:top w:val="single" w:sz="2" w:space="0" w:color="auto"/>
                <w:left w:val="single" w:sz="2" w:space="0" w:color="auto"/>
                <w:bottom w:val="single" w:sz="2" w:space="0" w:color="auto"/>
                <w:right w:val="single" w:sz="2" w:space="0" w:color="auto"/>
              </w:divBdr>
              <w:divsChild>
                <w:div w:id="937370836">
                  <w:marLeft w:val="0"/>
                  <w:marRight w:val="0"/>
                  <w:marTop w:val="0"/>
                  <w:marBottom w:val="0"/>
                  <w:divBdr>
                    <w:top w:val="single" w:sz="2" w:space="0" w:color="auto"/>
                    <w:left w:val="single" w:sz="2" w:space="0" w:color="auto"/>
                    <w:bottom w:val="single" w:sz="2" w:space="0" w:color="auto"/>
                    <w:right w:val="single" w:sz="2" w:space="0" w:color="auto"/>
                  </w:divBdr>
                  <w:divsChild>
                    <w:div w:id="145320785">
                      <w:marLeft w:val="0"/>
                      <w:marRight w:val="0"/>
                      <w:marTop w:val="0"/>
                      <w:marBottom w:val="0"/>
                      <w:divBdr>
                        <w:top w:val="single" w:sz="2" w:space="0" w:color="E5E7EB"/>
                        <w:left w:val="single" w:sz="2" w:space="0" w:color="E5E7EB"/>
                        <w:bottom w:val="single" w:sz="2" w:space="0" w:color="E5E7EB"/>
                        <w:right w:val="single" w:sz="2" w:space="0" w:color="E5E7EB"/>
                      </w:divBdr>
                      <w:divsChild>
                        <w:div w:id="1353647355">
                          <w:marLeft w:val="0"/>
                          <w:marRight w:val="0"/>
                          <w:marTop w:val="0"/>
                          <w:marBottom w:val="0"/>
                          <w:divBdr>
                            <w:top w:val="single" w:sz="2" w:space="0" w:color="E5E7EB"/>
                            <w:left w:val="single" w:sz="2" w:space="0" w:color="E5E7EB"/>
                            <w:bottom w:val="single" w:sz="2" w:space="0" w:color="E5E7EB"/>
                            <w:right w:val="single" w:sz="2" w:space="0" w:color="E5E7EB"/>
                          </w:divBdr>
                          <w:divsChild>
                            <w:div w:id="225343979">
                              <w:marLeft w:val="0"/>
                              <w:marRight w:val="0"/>
                              <w:marTop w:val="0"/>
                              <w:marBottom w:val="0"/>
                              <w:divBdr>
                                <w:top w:val="single" w:sz="2" w:space="0" w:color="E5E7EB"/>
                                <w:left w:val="single" w:sz="2" w:space="0" w:color="E5E7EB"/>
                                <w:bottom w:val="single" w:sz="2" w:space="0" w:color="E5E7EB"/>
                                <w:right w:val="single" w:sz="2" w:space="0" w:color="E5E7EB"/>
                              </w:divBdr>
                              <w:divsChild>
                                <w:div w:id="2066761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44927922">
                  <w:marLeft w:val="0"/>
                  <w:marRight w:val="0"/>
                  <w:marTop w:val="120"/>
                  <w:marBottom w:val="0"/>
                  <w:divBdr>
                    <w:top w:val="single" w:sz="2" w:space="0" w:color="auto"/>
                    <w:left w:val="single" w:sz="2" w:space="0" w:color="auto"/>
                    <w:bottom w:val="single" w:sz="2" w:space="0" w:color="auto"/>
                    <w:right w:val="single" w:sz="2" w:space="0" w:color="auto"/>
                  </w:divBdr>
                  <w:divsChild>
                    <w:div w:id="491221237">
                      <w:marLeft w:val="-120"/>
                      <w:marRight w:val="0"/>
                      <w:marTop w:val="0"/>
                      <w:marBottom w:val="0"/>
                      <w:divBdr>
                        <w:top w:val="single" w:sz="2" w:space="0" w:color="E5E7EB"/>
                        <w:left w:val="single" w:sz="2" w:space="0" w:color="E5E7EB"/>
                        <w:bottom w:val="single" w:sz="2" w:space="0" w:color="E5E7EB"/>
                        <w:right w:val="single" w:sz="2" w:space="0" w:color="E5E7EB"/>
                      </w:divBdr>
                      <w:divsChild>
                        <w:div w:id="749424545">
                          <w:marLeft w:val="0"/>
                          <w:marRight w:val="0"/>
                          <w:marTop w:val="0"/>
                          <w:marBottom w:val="0"/>
                          <w:divBdr>
                            <w:top w:val="single" w:sz="2" w:space="0" w:color="E5E7EB"/>
                            <w:left w:val="single" w:sz="2" w:space="0" w:color="E5E7EB"/>
                            <w:bottom w:val="single" w:sz="2" w:space="0" w:color="E5E7EB"/>
                            <w:right w:val="single" w:sz="2" w:space="0" w:color="E5E7EB"/>
                          </w:divBdr>
                          <w:divsChild>
                            <w:div w:id="1676299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7937832">
                          <w:marLeft w:val="0"/>
                          <w:marRight w:val="0"/>
                          <w:marTop w:val="0"/>
                          <w:marBottom w:val="0"/>
                          <w:divBdr>
                            <w:top w:val="single" w:sz="2" w:space="0" w:color="E5E7EB"/>
                            <w:left w:val="single" w:sz="2" w:space="0" w:color="E5E7EB"/>
                            <w:bottom w:val="single" w:sz="2" w:space="0" w:color="E5E7EB"/>
                            <w:right w:val="single" w:sz="2" w:space="0" w:color="E5E7EB"/>
                          </w:divBdr>
                          <w:divsChild>
                            <w:div w:id="8640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19110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andrakiranbolla.dev@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75D0D-C104-4995-BAB1-809197114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5</Pages>
  <Words>2594</Words>
  <Characters>14792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bolla, chandra kiran</dc:creator>
  <cp:keywords/>
  <dc:description/>
  <cp:lastModifiedBy>Lenovo</cp:lastModifiedBy>
  <cp:revision>24</cp:revision>
  <dcterms:created xsi:type="dcterms:W3CDTF">2025-08-18T20:07:00Z</dcterms:created>
  <dcterms:modified xsi:type="dcterms:W3CDTF">2025-09-16T18:12:00Z</dcterms:modified>
</cp:coreProperties>
</file>