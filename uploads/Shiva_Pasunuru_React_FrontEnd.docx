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057EC" w:rsidR="00393061" w:rsidP="00393061" w:rsidRDefault="00393061" w14:paraId="0D50C40F" w14:textId="59E464CC">
      <w:pPr>
        <w:jc w:val="right"/>
        <w:rPr>
          <w:rFonts w:ascii="Calibri" w:hAnsi="Calibri" w:cs="Calibri"/>
          <w:b/>
          <w:sz w:val="22"/>
          <w:szCs w:val="22"/>
          <w:lang w:val="pt-BR"/>
        </w:rPr>
      </w:pPr>
      <w:r w:rsidRPr="003057EC">
        <w:rPr>
          <w:rFonts w:ascii="Calibri" w:hAnsi="Calibri" w:cs="Calibri"/>
          <w:sz w:val="22"/>
          <w:szCs w:val="22"/>
        </w:rPr>
        <w:tab/>
      </w:r>
      <w:r w:rsidRPr="003057EC">
        <w:rPr>
          <w:rFonts w:ascii="Calibri" w:hAnsi="Calibri" w:cs="Calibri"/>
          <w:sz w:val="22"/>
          <w:szCs w:val="22"/>
        </w:rPr>
        <w:tab/>
      </w:r>
      <w:r w:rsidRPr="003057EC">
        <w:rPr>
          <w:rFonts w:ascii="Calibri" w:hAnsi="Calibri" w:cs="Calibri"/>
          <w:sz w:val="22"/>
          <w:szCs w:val="22"/>
        </w:rPr>
        <w:tab/>
      </w:r>
      <w:r w:rsidRPr="003057EC">
        <w:rPr>
          <w:rFonts w:ascii="Calibri" w:hAnsi="Calibri" w:cs="Calibri"/>
          <w:sz w:val="22"/>
          <w:szCs w:val="22"/>
        </w:rPr>
        <w:tab/>
      </w:r>
      <w:r w:rsidRPr="003057EC">
        <w:rPr>
          <w:rFonts w:ascii="Calibri" w:hAnsi="Calibri" w:cs="Calibri"/>
          <w:sz w:val="22"/>
          <w:szCs w:val="22"/>
        </w:rPr>
        <w:tab/>
      </w:r>
      <w:r w:rsidRPr="003057EC">
        <w:rPr>
          <w:rFonts w:ascii="Calibri" w:hAnsi="Calibri" w:cs="Calibri"/>
          <w:sz w:val="22"/>
          <w:szCs w:val="22"/>
        </w:rPr>
        <w:tab/>
      </w:r>
      <w:r w:rsidRPr="003057EC" w:rsidR="008C7228">
        <w:rPr>
          <w:rFonts w:ascii="Calibri" w:hAnsi="Calibri" w:cs="Calibri"/>
          <w:b/>
          <w:sz w:val="22"/>
          <w:szCs w:val="22"/>
          <w:lang w:val="pt-BR"/>
        </w:rPr>
        <w:t xml:space="preserve">Shiva </w:t>
      </w:r>
      <w:r w:rsidR="00414E16">
        <w:rPr>
          <w:rFonts w:ascii="Calibri" w:hAnsi="Calibri" w:cs="Calibri"/>
          <w:b/>
          <w:sz w:val="22"/>
          <w:szCs w:val="22"/>
          <w:lang w:val="pt-BR"/>
        </w:rPr>
        <w:t>Pasunuru</w:t>
      </w:r>
      <w:r w:rsidRPr="003057EC">
        <w:rPr>
          <w:rFonts w:ascii="Calibri" w:hAnsi="Calibri" w:cs="Calibri"/>
          <w:b/>
          <w:sz w:val="22"/>
          <w:szCs w:val="22"/>
          <w:lang w:val="pt-BR"/>
        </w:rPr>
        <w:t xml:space="preserve"> </w:t>
      </w:r>
    </w:p>
    <w:p w:rsidR="005D7814" w:rsidP="35AD00E2" w:rsidRDefault="00393061" w14:paraId="6E7E2DBE" w14:textId="13689954">
      <w:pPr>
        <w:ind w:left="7200" w:firstLine="720"/>
        <w:rPr>
          <w:rFonts w:ascii="Calibri" w:hAnsi="Calibri" w:cs="Calibri"/>
          <w:sz w:val="22"/>
          <w:szCs w:val="22"/>
          <w:lang w:val="pt-BR"/>
        </w:rPr>
      </w:pPr>
      <w:r w:rsidRPr="35AD00E2" w:rsidR="00393061">
        <w:rPr>
          <w:rFonts w:ascii="Calibri" w:hAnsi="Calibri" w:cs="Calibri"/>
          <w:sz w:val="22"/>
          <w:szCs w:val="22"/>
          <w:lang w:val="pt-BR"/>
        </w:rPr>
        <w:t xml:space="preserve">     </w:t>
      </w:r>
      <w:r w:rsidRPr="35AD00E2" w:rsidR="00E151D9">
        <w:rPr>
          <w:rFonts w:ascii="Calibri" w:hAnsi="Calibri" w:cs="Calibri"/>
          <w:sz w:val="22"/>
          <w:szCs w:val="22"/>
          <w:lang w:val="pt-BR"/>
        </w:rPr>
        <w:t xml:space="preserve">      </w:t>
      </w:r>
      <w:r w:rsidRPr="35AD00E2" w:rsidR="002F0D92">
        <w:rPr>
          <w:rFonts w:ascii="Calibri" w:hAnsi="Calibri" w:cs="Calibri"/>
          <w:sz w:val="22"/>
          <w:szCs w:val="22"/>
          <w:lang w:val="pt-BR"/>
        </w:rPr>
        <w:t xml:space="preserve">  </w:t>
      </w:r>
      <w:r w:rsidRPr="35AD00E2" w:rsidR="00E151D9">
        <w:rPr>
          <w:rFonts w:ascii="Calibri" w:hAnsi="Calibri" w:cs="Calibri"/>
          <w:sz w:val="22"/>
          <w:szCs w:val="22"/>
          <w:lang w:val="pt-BR"/>
        </w:rPr>
        <w:t xml:space="preserve"> </w:t>
      </w:r>
      <w:r w:rsidRPr="35AD00E2" w:rsidR="00D40D62">
        <w:rPr>
          <w:rFonts w:ascii="Calibri" w:hAnsi="Calibri" w:cs="Calibri"/>
          <w:sz w:val="22"/>
          <w:szCs w:val="22"/>
          <w:lang w:val="pt-BR"/>
        </w:rPr>
        <w:t xml:space="preserve"> </w:t>
      </w:r>
      <w:r w:rsidRPr="35AD00E2" w:rsidR="000968BB">
        <w:rPr>
          <w:rFonts w:ascii="Calibri" w:hAnsi="Calibri" w:cs="Calibri"/>
          <w:sz w:val="22"/>
          <w:szCs w:val="22"/>
          <w:lang w:val="pt-BR"/>
        </w:rPr>
        <w:t>(</w:t>
      </w:r>
      <w:r w:rsidRPr="35AD00E2" w:rsidR="12C470A8">
        <w:rPr>
          <w:rFonts w:ascii="Calibri" w:hAnsi="Calibri" w:cs="Calibri"/>
          <w:sz w:val="22"/>
          <w:szCs w:val="22"/>
          <w:lang w:val="pt-BR"/>
        </w:rPr>
        <w:t>832) -</w:t>
      </w:r>
      <w:r w:rsidRPr="35AD00E2" w:rsidR="000968BB">
        <w:rPr>
          <w:rFonts w:ascii="Calibri" w:hAnsi="Calibri" w:cs="Calibri"/>
          <w:sz w:val="22"/>
          <w:szCs w:val="22"/>
          <w:lang w:val="pt-BR"/>
        </w:rPr>
        <w:t>684</w:t>
      </w:r>
      <w:r w:rsidRPr="35AD00E2" w:rsidR="23AB1BB5">
        <w:rPr>
          <w:rFonts w:ascii="Calibri" w:hAnsi="Calibri" w:cs="Calibri"/>
          <w:sz w:val="22"/>
          <w:szCs w:val="22"/>
          <w:lang w:val="pt-BR"/>
        </w:rPr>
        <w:t>-7</w:t>
      </w:r>
      <w:r w:rsidRPr="35AD00E2" w:rsidR="000968BB">
        <w:rPr>
          <w:rFonts w:ascii="Calibri" w:hAnsi="Calibri" w:cs="Calibri"/>
          <w:sz w:val="22"/>
          <w:szCs w:val="22"/>
          <w:lang w:val="pt-BR"/>
        </w:rPr>
        <w:t>624</w:t>
      </w:r>
    </w:p>
    <w:p w:rsidRPr="003057EC" w:rsidR="002F0D92" w:rsidP="35AD00E2" w:rsidRDefault="002F0D92" w14:paraId="757424A3" w14:textId="351290A9">
      <w:pPr>
        <w:ind w:left="5760" w:firstLine="720"/>
        <w:rPr>
          <w:rFonts w:ascii="Calibri" w:hAnsi="Calibri" w:cs="Calibri"/>
          <w:sz w:val="22"/>
          <w:szCs w:val="22"/>
          <w:lang w:val="pt-BR"/>
        </w:rPr>
      </w:pPr>
      <w:r w:rsidRPr="35AD00E2" w:rsidR="002F0D92">
        <w:rPr>
          <w:rFonts w:ascii="Calibri" w:hAnsi="Calibri" w:cs="Calibri"/>
          <w:sz w:val="22"/>
          <w:szCs w:val="22"/>
          <w:lang w:val="pt-BR"/>
        </w:rPr>
        <w:t xml:space="preserve">                 </w:t>
      </w:r>
      <w:hyperlink r:id="R508fa8ed35b04ee9">
        <w:r w:rsidRPr="35AD00E2" w:rsidR="002F0D92">
          <w:rPr>
            <w:rStyle w:val="Hyperlink"/>
            <w:rFonts w:ascii="Calibri" w:hAnsi="Calibri" w:cs="Calibri"/>
            <w:sz w:val="22"/>
            <w:szCs w:val="22"/>
          </w:rPr>
          <w:t>Shiva Kiran Pasunuru | LinkedIn</w:t>
        </w:r>
      </w:hyperlink>
    </w:p>
    <w:p w:rsidRPr="003057EC" w:rsidR="00523DA6" w:rsidP="00464081" w:rsidRDefault="008C7228" w14:paraId="79ADB7FF" w14:textId="43841F59">
      <w:pPr>
        <w:jc w:val="right"/>
        <w:rPr>
          <w:rFonts w:ascii="Calibri" w:hAnsi="Calibri" w:cs="Calibri"/>
          <w:bCs/>
          <w:sz w:val="22"/>
          <w:szCs w:val="22"/>
          <w:lang w:val="pt-BR"/>
        </w:rPr>
      </w:pPr>
      <w:hyperlink w:history="1" r:id="rId9">
        <w:r w:rsidRPr="003057EC">
          <w:rPr>
            <w:rStyle w:val="Hyperlink"/>
            <w:rFonts w:ascii="Calibri" w:hAnsi="Calibri" w:cs="Calibri"/>
            <w:b/>
            <w:sz w:val="22"/>
            <w:szCs w:val="22"/>
            <w:lang w:val="pt-BR"/>
          </w:rPr>
          <w:t xml:space="preserve"> </w:t>
        </w:r>
        <w:r w:rsidRPr="003057EC">
          <w:rPr>
            <w:rStyle w:val="Hyperlink"/>
            <w:rFonts w:ascii="Calibri" w:hAnsi="Calibri" w:cs="Calibri"/>
            <w:bCs/>
            <w:sz w:val="22"/>
            <w:szCs w:val="22"/>
            <w:lang w:val="pt-BR"/>
          </w:rPr>
          <w:t>shivakiranpdev@gmail.com</w:t>
        </w:r>
      </w:hyperlink>
    </w:p>
    <w:p w:rsidRPr="003057EC" w:rsidR="00FA5445" w:rsidP="00464081" w:rsidRDefault="00414E16" w14:paraId="1878BA15" w14:textId="11CCA9CA">
      <w:pPr>
        <w:pStyle w:val="Heading5"/>
        <w:pBdr>
          <w:bottom w:val="single" w:color="0070C0" w:sz="4" w:space="1"/>
        </w:pBdr>
        <w:shd w:val="clear" w:color="auto" w:fill="auto"/>
        <w:tabs>
          <w:tab w:val="left" w:pos="0"/>
        </w:tabs>
        <w:spacing w:after="240"/>
        <w:rPr>
          <w:rFonts w:ascii="Calibri" w:hAnsi="Calibri" w:cs="Calibri"/>
          <w:smallCaps w:val="0"/>
          <w:color w:val="0070C0"/>
          <w:sz w:val="22"/>
          <w:szCs w:val="22"/>
          <w:u w:val="none"/>
          <w:lang w:val="pt-BR"/>
        </w:rPr>
      </w:pPr>
      <w:r>
        <w:rPr>
          <w:rFonts w:ascii="Calibri" w:hAnsi="Calibri" w:cs="Calibri"/>
          <w:smallCaps w:val="0"/>
          <w:color w:val="0070C0"/>
          <w:sz w:val="22"/>
          <w:szCs w:val="22"/>
          <w:u w:val="none"/>
          <w:lang w:val="pt-BR"/>
        </w:rPr>
        <w:t>PROFESSIONAL SUMMARY</w:t>
      </w:r>
    </w:p>
    <w:p w:rsidRPr="003057EC" w:rsidR="0016630E" w:rsidP="0016630E" w:rsidRDefault="008C7228" w14:paraId="130963AB" w14:textId="1E91E65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30"/>
          <w:tab w:val="left" w:pos="1170"/>
        </w:tabs>
        <w:ind w:left="360"/>
        <w:rPr>
          <w:rFonts w:ascii="Calibri" w:hAnsi="Calibri" w:cs="Calibri"/>
          <w:sz w:val="22"/>
          <w:szCs w:val="22"/>
        </w:rPr>
      </w:pPr>
      <w:r w:rsidRPr="003057EC">
        <w:rPr>
          <w:rFonts w:ascii="Calibri" w:hAnsi="Calibri" w:cs="Calibri"/>
          <w:bCs/>
          <w:sz w:val="22"/>
          <w:szCs w:val="22"/>
        </w:rPr>
        <w:t xml:space="preserve">Highly skilled and detail-oriented Software Front-End Developer with </w:t>
      </w:r>
      <w:r w:rsidR="00C515D5">
        <w:rPr>
          <w:rFonts w:ascii="Calibri" w:hAnsi="Calibri" w:cs="Calibri"/>
          <w:b/>
          <w:sz w:val="22"/>
          <w:szCs w:val="22"/>
        </w:rPr>
        <w:t>9</w:t>
      </w:r>
      <w:r w:rsidRPr="003057EC">
        <w:rPr>
          <w:rFonts w:ascii="Calibri" w:hAnsi="Calibri" w:cs="Calibri"/>
          <w:b/>
          <w:sz w:val="22"/>
          <w:szCs w:val="22"/>
        </w:rPr>
        <w:t xml:space="preserve"> </w:t>
      </w:r>
      <w:r w:rsidRPr="00E260BF">
        <w:rPr>
          <w:rFonts w:ascii="Calibri" w:hAnsi="Calibri" w:cs="Calibri"/>
          <w:b/>
          <w:sz w:val="22"/>
          <w:szCs w:val="22"/>
        </w:rPr>
        <w:t>years</w:t>
      </w:r>
      <w:r w:rsidRPr="003057EC">
        <w:rPr>
          <w:rFonts w:ascii="Calibri" w:hAnsi="Calibri" w:cs="Calibri"/>
          <w:bCs/>
          <w:sz w:val="22"/>
          <w:szCs w:val="22"/>
        </w:rPr>
        <w:t xml:space="preserve"> of experience in designing, developing, and maintaining dynamic user interfaces.</w:t>
      </w:r>
      <w:r w:rsidRPr="003057EC" w:rsidR="0016630E">
        <w:rPr>
          <w:rFonts w:ascii="Calibri" w:hAnsi="Calibri" w:cs="Calibri"/>
          <w:bCs/>
          <w:sz w:val="22"/>
          <w:szCs w:val="22"/>
        </w:rPr>
        <w:t xml:space="preserve"> </w:t>
      </w:r>
      <w:r w:rsidRPr="003057EC" w:rsidR="000035F1">
        <w:rPr>
          <w:rFonts w:ascii="Calibri" w:hAnsi="Calibri" w:cs="Calibri"/>
          <w:bCs/>
          <w:sz w:val="22"/>
          <w:szCs w:val="22"/>
        </w:rPr>
        <w:t xml:space="preserve">Proficient in modern front-end technologies such as </w:t>
      </w:r>
      <w:r w:rsidRPr="003057EC" w:rsidR="000035F1">
        <w:rPr>
          <w:rFonts w:ascii="Calibri" w:hAnsi="Calibri" w:cs="Calibri"/>
          <w:b/>
          <w:sz w:val="22"/>
          <w:szCs w:val="22"/>
        </w:rPr>
        <w:t>HTML, CSS, JavaScript,</w:t>
      </w:r>
      <w:r w:rsidRPr="003057EC" w:rsidR="000035F1">
        <w:rPr>
          <w:rFonts w:ascii="Calibri" w:hAnsi="Calibri" w:cs="Calibri"/>
          <w:bCs/>
          <w:sz w:val="22"/>
          <w:szCs w:val="22"/>
        </w:rPr>
        <w:t xml:space="preserve"> and frameworks like </w:t>
      </w:r>
      <w:r w:rsidRPr="003057EC" w:rsidR="000035F1">
        <w:rPr>
          <w:rFonts w:ascii="Calibri" w:hAnsi="Calibri" w:cs="Calibri"/>
          <w:b/>
          <w:sz w:val="22"/>
          <w:szCs w:val="22"/>
        </w:rPr>
        <w:t>React</w:t>
      </w:r>
      <w:r w:rsidR="00D40D62">
        <w:rPr>
          <w:rFonts w:ascii="Calibri" w:hAnsi="Calibri" w:cs="Calibri"/>
          <w:b/>
          <w:sz w:val="22"/>
          <w:szCs w:val="22"/>
        </w:rPr>
        <w:t xml:space="preserve"> JS</w:t>
      </w:r>
      <w:r w:rsidRPr="003057EC" w:rsidR="000035F1">
        <w:rPr>
          <w:rFonts w:ascii="Calibri" w:hAnsi="Calibri" w:cs="Calibri"/>
          <w:b/>
          <w:sz w:val="22"/>
          <w:szCs w:val="22"/>
        </w:rPr>
        <w:t xml:space="preserve">, </w:t>
      </w:r>
      <w:r w:rsidR="00D40D62">
        <w:rPr>
          <w:rFonts w:ascii="Calibri" w:hAnsi="Calibri" w:cs="Calibri"/>
          <w:b/>
          <w:sz w:val="22"/>
          <w:szCs w:val="22"/>
        </w:rPr>
        <w:t>Next JS</w:t>
      </w:r>
      <w:r w:rsidRPr="003057EC" w:rsidR="000035F1">
        <w:rPr>
          <w:rFonts w:ascii="Calibri" w:hAnsi="Calibri" w:cs="Calibri"/>
          <w:bCs/>
          <w:sz w:val="22"/>
          <w:szCs w:val="22"/>
        </w:rPr>
        <w:t xml:space="preserve">. </w:t>
      </w:r>
      <w:r w:rsidRPr="003057EC" w:rsidR="00AE3D6A">
        <w:rPr>
          <w:rFonts w:ascii="Calibri" w:hAnsi="Calibri" w:cs="Calibri"/>
          <w:bCs/>
          <w:sz w:val="22"/>
          <w:szCs w:val="22"/>
        </w:rPr>
        <w:t xml:space="preserve">Experience in </w:t>
      </w:r>
      <w:r w:rsidR="00D40D62">
        <w:rPr>
          <w:rFonts w:ascii="Calibri" w:hAnsi="Calibri" w:cs="Calibri"/>
          <w:bCs/>
          <w:sz w:val="22"/>
          <w:szCs w:val="22"/>
        </w:rPr>
        <w:t xml:space="preserve">Node and </w:t>
      </w:r>
      <w:r w:rsidRPr="003057EC" w:rsidR="00AE3D6A">
        <w:rPr>
          <w:rFonts w:ascii="Calibri" w:hAnsi="Calibri" w:cs="Calibri"/>
          <w:bCs/>
          <w:sz w:val="22"/>
          <w:szCs w:val="22"/>
        </w:rPr>
        <w:t xml:space="preserve">Java J2EE technologies. </w:t>
      </w:r>
      <w:r w:rsidRPr="003057EC">
        <w:rPr>
          <w:rFonts w:ascii="Calibri" w:hAnsi="Calibri" w:cs="Calibri"/>
          <w:bCs/>
          <w:sz w:val="22"/>
          <w:szCs w:val="22"/>
        </w:rPr>
        <w:t>Skilled in improving application performance, collaborating with backend teams, and delivering scalable solutions that drive customer satisfaction.</w:t>
      </w:r>
    </w:p>
    <w:p w:rsidRPr="003057EC" w:rsidR="0016630E" w:rsidP="0016630E" w:rsidRDefault="0016630E" w14:paraId="235C598B" w14:textId="777777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30"/>
          <w:tab w:val="left" w:pos="1170"/>
        </w:tabs>
        <w:ind w:left="720"/>
        <w:rPr>
          <w:rFonts w:ascii="Calibri" w:hAnsi="Calibri" w:cs="Calibri"/>
          <w:sz w:val="22"/>
          <w:szCs w:val="22"/>
        </w:rPr>
      </w:pPr>
    </w:p>
    <w:p w:rsidRPr="003057EC" w:rsidR="00323403" w:rsidP="00323403" w:rsidRDefault="00323403" w14:paraId="6A8788A0" w14:textId="10BC428D">
      <w:pPr>
        <w:pStyle w:val="HTMLPreformatted"/>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30"/>
          <w:tab w:val="left" w:pos="1170"/>
        </w:tabs>
        <w:rPr>
          <w:rFonts w:ascii="Calibri" w:hAnsi="Calibri" w:cs="Calibri"/>
          <w:sz w:val="22"/>
          <w:szCs w:val="22"/>
        </w:rPr>
      </w:pPr>
      <w:r w:rsidRPr="003057EC">
        <w:rPr>
          <w:rFonts w:ascii="Calibri" w:hAnsi="Calibri" w:cs="Calibri"/>
          <w:bCs/>
          <w:sz w:val="22"/>
          <w:szCs w:val="22"/>
        </w:rPr>
        <w:t xml:space="preserve"> </w:t>
      </w:r>
      <w:r w:rsidRPr="003057EC" w:rsidR="00ED10AB">
        <w:rPr>
          <w:rFonts w:ascii="Calibri" w:hAnsi="Calibri" w:cs="Calibri"/>
          <w:bCs/>
          <w:sz w:val="22"/>
          <w:szCs w:val="22"/>
        </w:rPr>
        <w:t>Overall</w:t>
      </w:r>
      <w:r w:rsidRPr="003057EC" w:rsidR="000035F1">
        <w:rPr>
          <w:rFonts w:ascii="Calibri" w:hAnsi="Calibri" w:cs="Calibri"/>
          <w:bCs/>
          <w:sz w:val="22"/>
          <w:szCs w:val="22"/>
        </w:rPr>
        <w:t>,</w:t>
      </w:r>
      <w:r w:rsidRPr="003057EC" w:rsidR="001B6B7D">
        <w:rPr>
          <w:rFonts w:ascii="Calibri" w:hAnsi="Calibri" w:cs="Calibri"/>
          <w:bCs/>
          <w:sz w:val="22"/>
          <w:szCs w:val="22"/>
        </w:rPr>
        <w:t xml:space="preserve"> </w:t>
      </w:r>
      <w:r w:rsidR="00C515D5">
        <w:rPr>
          <w:rFonts w:ascii="Calibri" w:hAnsi="Calibri" w:cs="Calibri"/>
          <w:bCs/>
          <w:sz w:val="22"/>
          <w:szCs w:val="22"/>
        </w:rPr>
        <w:t>9</w:t>
      </w:r>
      <w:r w:rsidRPr="003057EC">
        <w:rPr>
          <w:rFonts w:ascii="Calibri" w:hAnsi="Calibri" w:cs="Calibri"/>
          <w:bCs/>
          <w:sz w:val="22"/>
          <w:szCs w:val="22"/>
        </w:rPr>
        <w:t xml:space="preserve"> Years</w:t>
      </w:r>
      <w:r w:rsidRPr="003057EC">
        <w:rPr>
          <w:rFonts w:ascii="Calibri" w:hAnsi="Calibri" w:cs="Calibri"/>
          <w:sz w:val="22"/>
          <w:szCs w:val="22"/>
        </w:rPr>
        <w:t xml:space="preserve"> of experience in</w:t>
      </w:r>
      <w:r w:rsidR="00807800">
        <w:rPr>
          <w:rFonts w:ascii="Calibri" w:hAnsi="Calibri" w:cs="Calibri"/>
          <w:sz w:val="22"/>
          <w:szCs w:val="22"/>
        </w:rPr>
        <w:t xml:space="preserve"> IT industry in various Software Developer roles</w:t>
      </w:r>
      <w:r w:rsidRPr="003057EC" w:rsidR="000035F1">
        <w:rPr>
          <w:rFonts w:ascii="Calibri" w:hAnsi="Calibri" w:cs="Calibri"/>
          <w:sz w:val="22"/>
          <w:szCs w:val="22"/>
        </w:rPr>
        <w:t>.</w:t>
      </w:r>
    </w:p>
    <w:p w:rsidR="00181FD3" w:rsidP="00D40D62" w:rsidRDefault="000035F1" w14:paraId="36BA6010" w14:textId="72E32EB0">
      <w:pPr>
        <w:pStyle w:val="ListParagraph"/>
        <w:numPr>
          <w:ilvl w:val="0"/>
          <w:numId w:val="20"/>
        </w:numPr>
        <w:contextualSpacing w:val="0"/>
        <w:rPr>
          <w:rFonts w:ascii="Calibri" w:hAnsi="Calibri" w:cs="Calibri"/>
          <w:bCs/>
          <w:sz w:val="22"/>
          <w:szCs w:val="22"/>
        </w:rPr>
      </w:pPr>
      <w:r w:rsidRPr="003057EC">
        <w:rPr>
          <w:rFonts w:ascii="Calibri" w:hAnsi="Calibri" w:cs="Calibri"/>
          <w:bCs/>
          <w:sz w:val="22"/>
          <w:szCs w:val="22"/>
        </w:rPr>
        <w:t xml:space="preserve">Expertise in front-end ecosystems specializing in front-end web </w:t>
      </w:r>
      <w:r w:rsidRPr="003057EC" w:rsidR="00181FD3">
        <w:rPr>
          <w:rFonts w:ascii="Calibri" w:hAnsi="Calibri" w:cs="Calibri"/>
          <w:bCs/>
          <w:sz w:val="22"/>
          <w:szCs w:val="22"/>
        </w:rPr>
        <w:t xml:space="preserve">React </w:t>
      </w:r>
      <w:r w:rsidRPr="003057EC">
        <w:rPr>
          <w:rFonts w:ascii="Calibri" w:hAnsi="Calibri" w:cs="Calibri"/>
          <w:bCs/>
          <w:sz w:val="22"/>
          <w:szCs w:val="22"/>
        </w:rPr>
        <w:t>applications</w:t>
      </w:r>
      <w:r w:rsidRPr="003057EC" w:rsidR="00181FD3">
        <w:rPr>
          <w:rFonts w:ascii="Calibri" w:hAnsi="Calibri" w:cs="Calibri"/>
          <w:bCs/>
          <w:sz w:val="22"/>
          <w:szCs w:val="22"/>
        </w:rPr>
        <w:t>/frameworks.</w:t>
      </w:r>
    </w:p>
    <w:p w:rsidR="00D40D62" w:rsidP="00D40D62" w:rsidRDefault="00E34615" w14:paraId="0D0CB640" w14:textId="11A73CE4">
      <w:pPr>
        <w:pStyle w:val="ListParagraph"/>
        <w:numPr>
          <w:ilvl w:val="0"/>
          <w:numId w:val="20"/>
        </w:numPr>
        <w:contextualSpacing w:val="0"/>
        <w:rPr>
          <w:rFonts w:ascii="Calibri" w:hAnsi="Calibri" w:cs="Calibri"/>
          <w:bCs/>
          <w:sz w:val="22"/>
          <w:szCs w:val="22"/>
        </w:rPr>
      </w:pPr>
      <w:r>
        <w:rPr>
          <w:rFonts w:ascii="Calibri" w:hAnsi="Calibri" w:cs="Calibri"/>
          <w:bCs/>
          <w:sz w:val="22"/>
          <w:szCs w:val="22"/>
        </w:rPr>
        <w:t>Led front end architecture for scalable apps and build reusable UI libraries, focusing on performance.</w:t>
      </w:r>
    </w:p>
    <w:p w:rsidR="00D368AF" w:rsidP="00D40D62" w:rsidRDefault="00D368AF" w14:paraId="2D9BD348" w14:textId="23E23AE4">
      <w:pPr>
        <w:pStyle w:val="ListParagraph"/>
        <w:numPr>
          <w:ilvl w:val="0"/>
          <w:numId w:val="20"/>
        </w:numPr>
        <w:contextualSpacing w:val="0"/>
        <w:rPr>
          <w:rFonts w:ascii="Calibri" w:hAnsi="Calibri" w:cs="Calibri"/>
          <w:bCs/>
          <w:sz w:val="22"/>
          <w:szCs w:val="22"/>
        </w:rPr>
      </w:pPr>
      <w:r w:rsidRPr="00D368AF">
        <w:rPr>
          <w:rFonts w:ascii="Calibri" w:hAnsi="Calibri" w:cs="Calibri"/>
          <w:bCs/>
          <w:sz w:val="22"/>
          <w:szCs w:val="22"/>
        </w:rPr>
        <w:t xml:space="preserve">Specializes in developing scalable systems that adhere to </w:t>
      </w:r>
      <w:r w:rsidRPr="00D368AF">
        <w:rPr>
          <w:rFonts w:ascii="Calibri" w:hAnsi="Calibri" w:cs="Calibri"/>
          <w:b/>
          <w:sz w:val="22"/>
          <w:szCs w:val="22"/>
        </w:rPr>
        <w:t>SOLID</w:t>
      </w:r>
      <w:r w:rsidRPr="00D368AF">
        <w:rPr>
          <w:rFonts w:ascii="Calibri" w:hAnsi="Calibri" w:cs="Calibri"/>
          <w:bCs/>
          <w:sz w:val="22"/>
          <w:szCs w:val="22"/>
        </w:rPr>
        <w:t xml:space="preserve"> principles, with a strong emphasis on the Single Responsibility Principle (</w:t>
      </w:r>
      <w:r w:rsidRPr="00D368AF">
        <w:rPr>
          <w:rFonts w:ascii="Calibri" w:hAnsi="Calibri" w:cs="Calibri"/>
          <w:b/>
          <w:sz w:val="22"/>
          <w:szCs w:val="22"/>
        </w:rPr>
        <w:t>SRP</w:t>
      </w:r>
      <w:r w:rsidRPr="00D368AF">
        <w:rPr>
          <w:rFonts w:ascii="Calibri" w:hAnsi="Calibri" w:cs="Calibri"/>
          <w:bCs/>
          <w:sz w:val="22"/>
          <w:szCs w:val="22"/>
        </w:rPr>
        <w:t>) for modular and maintainable design.</w:t>
      </w:r>
    </w:p>
    <w:p w:rsidR="00E260BF" w:rsidP="00D40D62" w:rsidRDefault="00E260BF" w14:paraId="138016D1" w14:textId="114C44FD">
      <w:pPr>
        <w:pStyle w:val="ListParagraph"/>
        <w:numPr>
          <w:ilvl w:val="0"/>
          <w:numId w:val="20"/>
        </w:numPr>
        <w:contextualSpacing w:val="0"/>
        <w:rPr>
          <w:rFonts w:ascii="Calibri" w:hAnsi="Calibri" w:cs="Calibri"/>
          <w:bCs/>
          <w:sz w:val="22"/>
          <w:szCs w:val="22"/>
        </w:rPr>
      </w:pPr>
      <w:r>
        <w:rPr>
          <w:rFonts w:ascii="Calibri" w:hAnsi="Calibri" w:cs="Calibri"/>
          <w:bCs/>
          <w:sz w:val="22"/>
          <w:szCs w:val="22"/>
        </w:rPr>
        <w:t xml:space="preserve">Worked with a wide range of </w:t>
      </w:r>
      <w:r w:rsidRPr="00E260BF">
        <w:rPr>
          <w:rFonts w:ascii="Calibri" w:hAnsi="Calibri" w:cs="Calibri"/>
          <w:b/>
          <w:sz w:val="22"/>
          <w:szCs w:val="22"/>
        </w:rPr>
        <w:t>CMS</w:t>
      </w:r>
      <w:r>
        <w:rPr>
          <w:rFonts w:ascii="Calibri" w:hAnsi="Calibri" w:cs="Calibri"/>
          <w:bCs/>
          <w:sz w:val="22"/>
          <w:szCs w:val="22"/>
        </w:rPr>
        <w:t xml:space="preserve"> systems.</w:t>
      </w:r>
    </w:p>
    <w:p w:rsidR="00E34615" w:rsidP="00D40D62" w:rsidRDefault="00D368AF" w14:paraId="08FD94E1" w14:textId="7E16AD8A">
      <w:pPr>
        <w:pStyle w:val="ListParagraph"/>
        <w:numPr>
          <w:ilvl w:val="0"/>
          <w:numId w:val="20"/>
        </w:numPr>
        <w:contextualSpacing w:val="0"/>
        <w:rPr>
          <w:rFonts w:ascii="Calibri" w:hAnsi="Calibri" w:cs="Calibri"/>
          <w:bCs/>
          <w:sz w:val="22"/>
          <w:szCs w:val="22"/>
        </w:rPr>
      </w:pPr>
      <w:r w:rsidRPr="00D368AF">
        <w:rPr>
          <w:rFonts w:ascii="Calibri" w:hAnsi="Calibri" w:cs="Calibri"/>
          <w:bCs/>
          <w:sz w:val="22"/>
          <w:szCs w:val="22"/>
        </w:rPr>
        <w:t xml:space="preserve">Acted as an in-house trainer by conducting thorough code reviews and </w:t>
      </w:r>
      <w:r w:rsidRPr="00D368AF">
        <w:rPr>
          <w:rFonts w:ascii="Calibri" w:hAnsi="Calibri" w:cs="Calibri"/>
          <w:b/>
          <w:sz w:val="22"/>
          <w:szCs w:val="22"/>
        </w:rPr>
        <w:t>mentoring</w:t>
      </w:r>
      <w:r w:rsidRPr="00D368AF">
        <w:rPr>
          <w:rFonts w:ascii="Calibri" w:hAnsi="Calibri" w:cs="Calibri"/>
          <w:bCs/>
          <w:sz w:val="22"/>
          <w:szCs w:val="22"/>
        </w:rPr>
        <w:t xml:space="preserve"> junior developers.</w:t>
      </w:r>
      <w:r>
        <w:rPr>
          <w:rFonts w:ascii="Calibri" w:hAnsi="Calibri" w:cs="Calibri"/>
          <w:bCs/>
          <w:sz w:val="22"/>
          <w:szCs w:val="22"/>
        </w:rPr>
        <w:t xml:space="preserve"> </w:t>
      </w:r>
    </w:p>
    <w:p w:rsidRPr="002F0D92" w:rsidR="002F0D92" w:rsidP="002F0D92" w:rsidRDefault="002F0D92" w14:paraId="1AC36702" w14:textId="5BD378A3">
      <w:pPr>
        <w:pStyle w:val="ListParagraph"/>
        <w:numPr>
          <w:ilvl w:val="0"/>
          <w:numId w:val="20"/>
        </w:numPr>
        <w:suppressAutoHyphens w:val="0"/>
        <w:rPr>
          <w:rFonts w:asciiTheme="minorHAnsi" w:hAnsiTheme="minorHAnsi" w:cstheme="minorHAnsi"/>
          <w:sz w:val="22"/>
          <w:szCs w:val="22"/>
          <w:lang w:eastAsia="en-US"/>
        </w:rPr>
      </w:pPr>
      <w:r w:rsidRPr="002F0D92">
        <w:rPr>
          <w:rFonts w:asciiTheme="minorHAnsi" w:hAnsiTheme="minorHAnsi" w:cstheme="minorHAnsi"/>
          <w:sz w:val="22"/>
          <w:szCs w:val="22"/>
          <w:lang w:eastAsia="en-US"/>
        </w:rPr>
        <w:t xml:space="preserve">Proficient in implementing </w:t>
      </w:r>
      <w:r w:rsidRPr="00E260BF">
        <w:rPr>
          <w:rFonts w:asciiTheme="minorHAnsi" w:hAnsiTheme="minorHAnsi" w:cstheme="minorHAnsi"/>
          <w:b/>
          <w:bCs/>
          <w:sz w:val="22"/>
          <w:szCs w:val="22"/>
          <w:lang w:eastAsia="en-US"/>
        </w:rPr>
        <w:t>WCAG 2.1/2.2</w:t>
      </w:r>
      <w:r w:rsidRPr="002F0D92">
        <w:rPr>
          <w:rFonts w:asciiTheme="minorHAnsi" w:hAnsiTheme="minorHAnsi" w:cstheme="minorHAnsi"/>
          <w:sz w:val="22"/>
          <w:szCs w:val="22"/>
          <w:lang w:eastAsia="en-US"/>
        </w:rPr>
        <w:t xml:space="preserve"> standards to ensure inclusive, user-friendly web experiences.</w:t>
      </w:r>
    </w:p>
    <w:p w:rsidRPr="00414E16" w:rsidR="00D368AF" w:rsidP="00A066EE" w:rsidRDefault="00293CB3" w14:paraId="4AB566C5" w14:textId="676EC596">
      <w:pPr>
        <w:pStyle w:val="ListParagraph"/>
        <w:numPr>
          <w:ilvl w:val="0"/>
          <w:numId w:val="20"/>
        </w:numPr>
        <w:contextualSpacing w:val="0"/>
        <w:rPr>
          <w:rFonts w:ascii="Calibri" w:hAnsi="Calibri" w:cs="Calibri"/>
          <w:b/>
          <w:sz w:val="22"/>
          <w:szCs w:val="22"/>
        </w:rPr>
      </w:pPr>
      <w:r w:rsidRPr="00414E16">
        <w:rPr>
          <w:rFonts w:ascii="Calibri" w:hAnsi="Calibri" w:cs="Calibri"/>
          <w:bCs/>
          <w:sz w:val="22"/>
          <w:szCs w:val="22"/>
        </w:rPr>
        <w:t>Goo</w:t>
      </w:r>
      <w:r w:rsidRPr="00414E16" w:rsidR="005E018E">
        <w:rPr>
          <w:rFonts w:ascii="Calibri" w:hAnsi="Calibri" w:cs="Calibri"/>
          <w:bCs/>
          <w:sz w:val="22"/>
          <w:szCs w:val="22"/>
        </w:rPr>
        <w:t>d</w:t>
      </w:r>
      <w:r w:rsidRPr="00414E16">
        <w:rPr>
          <w:rFonts w:ascii="Calibri" w:hAnsi="Calibri" w:cs="Calibri"/>
          <w:bCs/>
          <w:sz w:val="22"/>
          <w:szCs w:val="22"/>
        </w:rPr>
        <w:t xml:space="preserve"> Exposure on Domains – </w:t>
      </w:r>
      <w:r w:rsidRPr="00414E16" w:rsidR="00FF2ACB">
        <w:rPr>
          <w:rFonts w:ascii="Calibri" w:hAnsi="Calibri" w:cs="Calibri"/>
          <w:b/>
          <w:sz w:val="22"/>
          <w:szCs w:val="22"/>
        </w:rPr>
        <w:t>Financial (</w:t>
      </w:r>
      <w:r w:rsidRPr="00414E16" w:rsidR="00181FD3">
        <w:rPr>
          <w:rFonts w:ascii="Calibri" w:hAnsi="Calibri" w:cs="Calibri"/>
          <w:b/>
          <w:sz w:val="22"/>
          <w:szCs w:val="22"/>
        </w:rPr>
        <w:t xml:space="preserve">Retail </w:t>
      </w:r>
      <w:r w:rsidRPr="00414E16" w:rsidR="00B04EBF">
        <w:rPr>
          <w:rFonts w:ascii="Calibri" w:hAnsi="Calibri" w:cs="Calibri"/>
          <w:b/>
          <w:sz w:val="22"/>
          <w:szCs w:val="22"/>
        </w:rPr>
        <w:t>Banking, TCR, ITM</w:t>
      </w:r>
      <w:r w:rsidRPr="00414E16" w:rsidR="00FF2ACB">
        <w:rPr>
          <w:rFonts w:ascii="Calibri" w:hAnsi="Calibri" w:cs="Calibri"/>
          <w:b/>
          <w:sz w:val="22"/>
          <w:szCs w:val="22"/>
        </w:rPr>
        <w:t>)</w:t>
      </w:r>
      <w:r w:rsidRPr="00414E16" w:rsidR="00822B8E">
        <w:rPr>
          <w:rFonts w:ascii="Calibri" w:hAnsi="Calibri" w:cs="Calibri"/>
          <w:b/>
          <w:sz w:val="22"/>
          <w:szCs w:val="22"/>
        </w:rPr>
        <w:t xml:space="preserve">, </w:t>
      </w:r>
      <w:r w:rsidRPr="00414E16" w:rsidR="00181FD3">
        <w:rPr>
          <w:rFonts w:ascii="Calibri" w:hAnsi="Calibri" w:cs="Calibri"/>
          <w:b/>
          <w:sz w:val="22"/>
          <w:szCs w:val="22"/>
        </w:rPr>
        <w:t>Ecommerce</w:t>
      </w:r>
      <w:r w:rsidRPr="00414E16" w:rsidR="00B0547B">
        <w:rPr>
          <w:rFonts w:ascii="Calibri" w:hAnsi="Calibri" w:cs="Calibri"/>
          <w:b/>
          <w:sz w:val="22"/>
          <w:szCs w:val="22"/>
        </w:rPr>
        <w:t xml:space="preserve"> </w:t>
      </w:r>
      <w:r w:rsidRPr="00414E16" w:rsidR="00181FD3">
        <w:rPr>
          <w:rFonts w:ascii="Calibri" w:hAnsi="Calibri" w:cs="Calibri"/>
          <w:b/>
          <w:sz w:val="22"/>
          <w:szCs w:val="22"/>
        </w:rPr>
        <w:t>(online shopping)</w:t>
      </w:r>
      <w:r w:rsidRPr="00414E16" w:rsidR="00B0547B">
        <w:rPr>
          <w:rFonts w:ascii="Calibri" w:hAnsi="Calibri" w:cs="Calibri"/>
          <w:b/>
          <w:sz w:val="22"/>
          <w:szCs w:val="22"/>
        </w:rPr>
        <w:t>, Aviation</w:t>
      </w:r>
      <w:r w:rsidRPr="00414E16" w:rsidR="00D40D62">
        <w:rPr>
          <w:rFonts w:ascii="Calibri" w:hAnsi="Calibri" w:cs="Calibri"/>
          <w:b/>
          <w:sz w:val="22"/>
          <w:szCs w:val="22"/>
        </w:rPr>
        <w:t xml:space="preserve"> and Logistics.</w:t>
      </w:r>
    </w:p>
    <w:p w:rsidRPr="003057EC" w:rsidR="00AE3D6A" w:rsidP="00AE3D6A" w:rsidRDefault="00AE3D6A" w14:paraId="6F520D4D" w14:textId="61700256">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Experience in </w:t>
      </w:r>
      <w:r w:rsidRPr="00E260BF" w:rsidR="00E151D9">
        <w:rPr>
          <w:rFonts w:ascii="Calibri" w:hAnsi="Calibri" w:cs="Calibri"/>
          <w:b/>
          <w:bCs/>
          <w:sz w:val="22"/>
          <w:szCs w:val="22"/>
        </w:rPr>
        <w:t>SDLC</w:t>
      </w:r>
      <w:r w:rsidRPr="00E260BF">
        <w:rPr>
          <w:rFonts w:ascii="Calibri" w:hAnsi="Calibri" w:cs="Calibri"/>
          <w:b/>
          <w:bCs/>
          <w:sz w:val="22"/>
          <w:szCs w:val="22"/>
        </w:rPr>
        <w:t xml:space="preserve"> methodologies</w:t>
      </w:r>
      <w:r w:rsidRPr="003057EC">
        <w:rPr>
          <w:rFonts w:ascii="Calibri" w:hAnsi="Calibri" w:cs="Calibri"/>
          <w:sz w:val="22"/>
          <w:szCs w:val="22"/>
        </w:rPr>
        <w:t>, including requirement analysis, system design, implementation, testing, and deployment of User Interface (UI) applications and 3-tier Enterprise Web Applications.</w:t>
      </w:r>
    </w:p>
    <w:p w:rsidRPr="003057EC" w:rsidR="00614F7E" w:rsidP="00614F7E" w:rsidRDefault="00614F7E" w14:paraId="5337B2BD" w14:textId="445AB6AE">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Expertise in client-side user interface design and development using </w:t>
      </w:r>
      <w:r w:rsidRPr="003057EC">
        <w:rPr>
          <w:rFonts w:ascii="Calibri" w:hAnsi="Calibri" w:cs="Calibri"/>
          <w:b/>
          <w:bCs/>
          <w:sz w:val="22"/>
          <w:szCs w:val="22"/>
        </w:rPr>
        <w:t>HTML5, CSS</w:t>
      </w:r>
      <w:r w:rsidRPr="003057EC" w:rsidR="00B15356">
        <w:rPr>
          <w:rFonts w:ascii="Calibri" w:hAnsi="Calibri" w:cs="Calibri"/>
          <w:b/>
          <w:bCs/>
          <w:sz w:val="22"/>
          <w:szCs w:val="22"/>
        </w:rPr>
        <w:t>, DOM, JavaScript</w:t>
      </w:r>
      <w:r w:rsidRPr="003057EC">
        <w:rPr>
          <w:rFonts w:ascii="Calibri" w:hAnsi="Calibri" w:cs="Calibri"/>
          <w:b/>
          <w:bCs/>
          <w:sz w:val="22"/>
          <w:szCs w:val="22"/>
        </w:rPr>
        <w:t xml:space="preserve">, </w:t>
      </w:r>
      <w:r w:rsidRPr="003057EC" w:rsidR="00096656">
        <w:rPr>
          <w:rFonts w:ascii="Calibri" w:hAnsi="Calibri" w:cs="Calibri"/>
          <w:b/>
          <w:bCs/>
          <w:sz w:val="22"/>
          <w:szCs w:val="22"/>
        </w:rPr>
        <w:t>Typescript</w:t>
      </w:r>
      <w:r w:rsidRPr="003057EC">
        <w:rPr>
          <w:rFonts w:ascii="Calibri" w:hAnsi="Calibri" w:cs="Calibri"/>
          <w:b/>
          <w:bCs/>
          <w:sz w:val="22"/>
          <w:szCs w:val="22"/>
        </w:rPr>
        <w:t>, React.js, Next.js</w:t>
      </w:r>
      <w:r w:rsidR="000C44D5">
        <w:rPr>
          <w:rFonts w:ascii="Calibri" w:hAnsi="Calibri" w:cs="Calibri"/>
          <w:b/>
          <w:bCs/>
          <w:sz w:val="22"/>
          <w:szCs w:val="22"/>
        </w:rPr>
        <w:t>,MUI,D3.</w:t>
      </w:r>
    </w:p>
    <w:p w:rsidRPr="003057EC" w:rsidR="00614F7E" w:rsidP="00614F7E" w:rsidRDefault="00614F7E" w14:paraId="1AD0DA79" w14:textId="1953AD96">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Proficient in designing and developing web applications using </w:t>
      </w:r>
      <w:r w:rsidRPr="003057EC" w:rsidR="00096656">
        <w:rPr>
          <w:rFonts w:ascii="Calibri" w:hAnsi="Calibri" w:cs="Calibri"/>
          <w:b/>
          <w:bCs/>
          <w:sz w:val="22"/>
          <w:szCs w:val="22"/>
        </w:rPr>
        <w:t>Node.js, Express.js.</w:t>
      </w:r>
    </w:p>
    <w:p w:rsidR="00614F7E" w:rsidP="00B15356" w:rsidRDefault="00614F7E" w14:paraId="703D6394" w14:textId="6F29E697">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Strong knowledge of React concepts such as component </w:t>
      </w:r>
      <w:r w:rsidRPr="00E260BF">
        <w:rPr>
          <w:rFonts w:ascii="Calibri" w:hAnsi="Calibri" w:cs="Calibri"/>
          <w:b/>
          <w:bCs/>
          <w:sz w:val="22"/>
          <w:szCs w:val="22"/>
        </w:rPr>
        <w:t>lifecycle, state management, hooks, context API, and routing</w:t>
      </w:r>
      <w:r w:rsidRPr="003057EC">
        <w:rPr>
          <w:rFonts w:ascii="Calibri" w:hAnsi="Calibri" w:cs="Calibri"/>
          <w:sz w:val="22"/>
          <w:szCs w:val="22"/>
        </w:rPr>
        <w:t xml:space="preserve">, with experience in building responsive user interfaces and optimizing performance for web applications. </w:t>
      </w:r>
    </w:p>
    <w:p w:rsidR="00B04EBF" w:rsidP="00B15356" w:rsidRDefault="00B04EBF" w14:paraId="75FDC5CB" w14:textId="08513DE3">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B04EBF">
        <w:rPr>
          <w:rFonts w:ascii="Calibri" w:hAnsi="Calibri" w:cs="Calibri"/>
          <w:sz w:val="22"/>
          <w:szCs w:val="22"/>
        </w:rPr>
        <w:t xml:space="preserve">Extensive experience in advanced </w:t>
      </w:r>
      <w:r w:rsidRPr="00B04EBF">
        <w:rPr>
          <w:rFonts w:ascii="Calibri" w:hAnsi="Calibri" w:cs="Calibri"/>
          <w:b/>
          <w:bCs/>
          <w:sz w:val="22"/>
          <w:szCs w:val="22"/>
        </w:rPr>
        <w:t>Webpack configurations</w:t>
      </w:r>
      <w:r w:rsidRPr="00B04EBF">
        <w:rPr>
          <w:rFonts w:ascii="Calibri" w:hAnsi="Calibri" w:cs="Calibri"/>
          <w:sz w:val="22"/>
          <w:szCs w:val="22"/>
        </w:rPr>
        <w:t xml:space="preserve"> and leveraging </w:t>
      </w:r>
      <w:r w:rsidRPr="00B04EBF">
        <w:rPr>
          <w:rFonts w:ascii="Calibri" w:hAnsi="Calibri" w:cs="Calibri"/>
          <w:b/>
          <w:bCs/>
          <w:sz w:val="22"/>
          <w:szCs w:val="22"/>
        </w:rPr>
        <w:t>Module Federation</w:t>
      </w:r>
      <w:r w:rsidRPr="00B04EBF">
        <w:rPr>
          <w:rFonts w:ascii="Calibri" w:hAnsi="Calibri" w:cs="Calibri"/>
          <w:sz w:val="22"/>
          <w:szCs w:val="22"/>
        </w:rPr>
        <w:t xml:space="preserve"> to architect scalable micro-frontend solutions</w:t>
      </w:r>
    </w:p>
    <w:p w:rsidRPr="003057EC" w:rsidR="00B04EBF" w:rsidP="00B15356" w:rsidRDefault="00B04EBF" w14:paraId="77F6D7C5" w14:textId="6B4D8C21">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B04EBF">
        <w:rPr>
          <w:rFonts w:ascii="Calibri" w:hAnsi="Calibri" w:cs="Calibri"/>
          <w:sz w:val="22"/>
          <w:szCs w:val="22"/>
        </w:rPr>
        <w:t xml:space="preserve">Expert in configuring Webpack for </w:t>
      </w:r>
      <w:r w:rsidRPr="00B04EBF">
        <w:rPr>
          <w:rFonts w:ascii="Calibri" w:hAnsi="Calibri" w:cs="Calibri"/>
          <w:b/>
          <w:bCs/>
          <w:sz w:val="22"/>
          <w:szCs w:val="22"/>
        </w:rPr>
        <w:t>dynamic code splitting and lazy loading</w:t>
      </w:r>
      <w:r w:rsidRPr="00B04EBF">
        <w:rPr>
          <w:rFonts w:ascii="Calibri" w:hAnsi="Calibri" w:cs="Calibri"/>
          <w:sz w:val="22"/>
          <w:szCs w:val="22"/>
        </w:rPr>
        <w:t xml:space="preserve">, optimizing code chunks to </w:t>
      </w:r>
      <w:r w:rsidRPr="00B04EBF">
        <w:rPr>
          <w:rFonts w:ascii="Calibri" w:hAnsi="Calibri" w:cs="Calibri"/>
          <w:b/>
          <w:bCs/>
          <w:sz w:val="22"/>
          <w:szCs w:val="22"/>
        </w:rPr>
        <w:t>reduce bundle</w:t>
      </w:r>
      <w:r w:rsidRPr="00B04EBF">
        <w:rPr>
          <w:rFonts w:ascii="Calibri" w:hAnsi="Calibri" w:cs="Calibri"/>
          <w:sz w:val="22"/>
          <w:szCs w:val="22"/>
        </w:rPr>
        <w:t xml:space="preserve"> size, enhance </w:t>
      </w:r>
      <w:r w:rsidRPr="00B04EBF">
        <w:rPr>
          <w:rFonts w:ascii="Calibri" w:hAnsi="Calibri" w:cs="Calibri"/>
          <w:b/>
          <w:bCs/>
          <w:sz w:val="22"/>
          <w:szCs w:val="22"/>
        </w:rPr>
        <w:t>caching strategies</w:t>
      </w:r>
      <w:r w:rsidRPr="00B04EBF">
        <w:rPr>
          <w:rFonts w:ascii="Calibri" w:hAnsi="Calibri" w:cs="Calibri"/>
          <w:sz w:val="22"/>
          <w:szCs w:val="22"/>
        </w:rPr>
        <w:t xml:space="preserve">, and </w:t>
      </w:r>
      <w:r w:rsidRPr="00B04EBF">
        <w:rPr>
          <w:rFonts w:ascii="Calibri" w:hAnsi="Calibri" w:cs="Calibri"/>
          <w:b/>
          <w:bCs/>
          <w:sz w:val="22"/>
          <w:szCs w:val="22"/>
        </w:rPr>
        <w:t>improve load times</w:t>
      </w:r>
      <w:r w:rsidRPr="00B04EBF">
        <w:rPr>
          <w:rFonts w:ascii="Calibri" w:hAnsi="Calibri" w:cs="Calibri"/>
          <w:sz w:val="22"/>
          <w:szCs w:val="22"/>
        </w:rPr>
        <w:t>.</w:t>
      </w:r>
    </w:p>
    <w:p w:rsidRPr="003057EC" w:rsidR="00614F7E" w:rsidP="00614F7E" w:rsidRDefault="00614F7E" w14:paraId="7E2206D8" w14:textId="53D9EFBA">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Skilled in analyzing DOM layout, </w:t>
      </w:r>
      <w:r w:rsidRPr="00D368AF">
        <w:rPr>
          <w:rFonts w:ascii="Calibri" w:hAnsi="Calibri" w:cs="Calibri"/>
          <w:b/>
          <w:bCs/>
          <w:sz w:val="22"/>
          <w:szCs w:val="22"/>
        </w:rPr>
        <w:t>JavaScript</w:t>
      </w:r>
      <w:r w:rsidRPr="003057EC">
        <w:rPr>
          <w:rFonts w:ascii="Calibri" w:hAnsi="Calibri" w:cs="Calibri"/>
          <w:sz w:val="22"/>
          <w:szCs w:val="22"/>
        </w:rPr>
        <w:t xml:space="preserve"> functions, and cascading styles using debugging tools like Firebug and Developer Toolbar. </w:t>
      </w:r>
    </w:p>
    <w:p w:rsidRPr="003057EC" w:rsidR="00614F7E" w:rsidP="00614F7E" w:rsidRDefault="00614F7E" w14:paraId="7A6D83D4" w14:textId="0B3590BA">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Extensive experience in </w:t>
      </w:r>
      <w:r w:rsidRPr="003057EC">
        <w:rPr>
          <w:rFonts w:ascii="Calibri" w:hAnsi="Calibri" w:cs="Calibri"/>
          <w:b/>
          <w:bCs/>
          <w:sz w:val="22"/>
          <w:szCs w:val="22"/>
        </w:rPr>
        <w:t>DOM</w:t>
      </w:r>
      <w:r w:rsidRPr="003057EC">
        <w:rPr>
          <w:rFonts w:ascii="Calibri" w:hAnsi="Calibri" w:cs="Calibri"/>
          <w:sz w:val="22"/>
          <w:szCs w:val="22"/>
        </w:rPr>
        <w:t xml:space="preserve"> manipulation and handling </w:t>
      </w:r>
      <w:r w:rsidRPr="003057EC">
        <w:rPr>
          <w:rFonts w:ascii="Calibri" w:hAnsi="Calibri" w:cs="Calibri"/>
          <w:b/>
          <w:bCs/>
          <w:sz w:val="22"/>
          <w:szCs w:val="22"/>
        </w:rPr>
        <w:t>JSON</w:t>
      </w:r>
      <w:r w:rsidRPr="003057EC" w:rsidR="00B15356">
        <w:rPr>
          <w:rFonts w:ascii="Calibri" w:hAnsi="Calibri" w:cs="Calibri"/>
          <w:sz w:val="22"/>
          <w:szCs w:val="22"/>
        </w:rPr>
        <w:t xml:space="preserve"> objects using JavaScript.</w:t>
      </w:r>
    </w:p>
    <w:p w:rsidRPr="00E260BF" w:rsidR="00614F7E" w:rsidP="00614F7E" w:rsidRDefault="000C44D5" w14:paraId="5667437E" w14:textId="7BC4ACF2">
      <w:pPr>
        <w:pStyle w:val="ListParagraph"/>
        <w:numPr>
          <w:ilvl w:val="0"/>
          <w:numId w:val="20"/>
        </w:numPr>
        <w:shd w:val="clear" w:color="auto" w:fill="FFFFFF"/>
        <w:suppressAutoHyphens w:val="0"/>
        <w:spacing w:after="300"/>
        <w:ind w:right="113"/>
        <w:jc w:val="both"/>
        <w:rPr>
          <w:rFonts w:ascii="Calibri" w:hAnsi="Calibri" w:cs="Calibri"/>
          <w:sz w:val="22"/>
          <w:szCs w:val="22"/>
        </w:rPr>
      </w:pPr>
      <w:r>
        <w:rPr>
          <w:rFonts w:ascii="Calibri" w:hAnsi="Calibri" w:cs="Calibri"/>
          <w:sz w:val="22"/>
          <w:szCs w:val="22"/>
        </w:rPr>
        <w:t>C</w:t>
      </w:r>
      <w:r w:rsidRPr="003057EC" w:rsidR="00614F7E">
        <w:rPr>
          <w:rFonts w:ascii="Calibri" w:hAnsi="Calibri" w:cs="Calibri"/>
          <w:sz w:val="22"/>
          <w:szCs w:val="22"/>
        </w:rPr>
        <w:t>reate</w:t>
      </w:r>
      <w:r>
        <w:rPr>
          <w:rFonts w:ascii="Calibri" w:hAnsi="Calibri" w:cs="Calibri"/>
          <w:sz w:val="22"/>
          <w:szCs w:val="22"/>
        </w:rPr>
        <w:t>d</w:t>
      </w:r>
      <w:r w:rsidRPr="003057EC" w:rsidR="00614F7E">
        <w:rPr>
          <w:rFonts w:ascii="Calibri" w:hAnsi="Calibri" w:cs="Calibri"/>
          <w:sz w:val="22"/>
          <w:szCs w:val="22"/>
        </w:rPr>
        <w:t xml:space="preserve"> </w:t>
      </w:r>
      <w:r w:rsidRPr="00E260BF" w:rsidR="00614F7E">
        <w:rPr>
          <w:rFonts w:ascii="Calibri" w:hAnsi="Calibri" w:cs="Calibri"/>
          <w:b/>
          <w:bCs/>
          <w:sz w:val="22"/>
          <w:szCs w:val="22"/>
        </w:rPr>
        <w:t>reusable components</w:t>
      </w:r>
      <w:r w:rsidRPr="00E260BF" w:rsidR="00614F7E">
        <w:rPr>
          <w:rFonts w:ascii="Calibri" w:hAnsi="Calibri" w:cs="Calibri"/>
          <w:sz w:val="22"/>
          <w:szCs w:val="22"/>
        </w:rPr>
        <w:t xml:space="preserve"> for </w:t>
      </w:r>
      <w:r w:rsidRPr="00E260BF" w:rsidR="00614F7E">
        <w:rPr>
          <w:rFonts w:ascii="Calibri" w:hAnsi="Calibri" w:cs="Calibri"/>
          <w:b/>
          <w:bCs/>
          <w:sz w:val="22"/>
          <w:szCs w:val="22"/>
        </w:rPr>
        <w:t xml:space="preserve">custom validation, event handling, </w:t>
      </w:r>
      <w:r w:rsidRPr="00E260BF" w:rsidR="00614F7E">
        <w:rPr>
          <w:rFonts w:ascii="Calibri" w:hAnsi="Calibri" w:cs="Calibri"/>
          <w:sz w:val="22"/>
          <w:szCs w:val="22"/>
        </w:rPr>
        <w:t>and</w:t>
      </w:r>
      <w:r w:rsidRPr="00E260BF" w:rsidR="00614F7E">
        <w:rPr>
          <w:rFonts w:ascii="Calibri" w:hAnsi="Calibri" w:cs="Calibri"/>
          <w:b/>
          <w:bCs/>
          <w:sz w:val="22"/>
          <w:szCs w:val="22"/>
        </w:rPr>
        <w:t xml:space="preserve"> DOM manipulation.</w:t>
      </w:r>
      <w:r w:rsidRPr="00E260BF" w:rsidR="00614F7E">
        <w:rPr>
          <w:rFonts w:ascii="Calibri" w:hAnsi="Calibri" w:cs="Calibri"/>
          <w:sz w:val="22"/>
          <w:szCs w:val="22"/>
        </w:rPr>
        <w:t xml:space="preserve"> </w:t>
      </w:r>
    </w:p>
    <w:p w:rsidRPr="003057EC" w:rsidR="00614F7E" w:rsidP="00614F7E" w:rsidRDefault="00614F7E" w14:paraId="52950CC4" w14:textId="48C63216">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Proficient in developing </w:t>
      </w:r>
      <w:r w:rsidRPr="003057EC">
        <w:rPr>
          <w:rFonts w:ascii="Calibri" w:hAnsi="Calibri" w:cs="Calibri"/>
          <w:b/>
          <w:bCs/>
          <w:sz w:val="22"/>
          <w:szCs w:val="22"/>
        </w:rPr>
        <w:t>Single Page Applications</w:t>
      </w:r>
      <w:r w:rsidRPr="003057EC">
        <w:rPr>
          <w:rFonts w:ascii="Calibri" w:hAnsi="Calibri" w:cs="Calibri"/>
          <w:sz w:val="22"/>
          <w:szCs w:val="22"/>
        </w:rPr>
        <w:t xml:space="preserve"> (SPAs) using various JavaScript frameworks, including</w:t>
      </w:r>
      <w:r w:rsidRPr="003057EC" w:rsidR="001F70E2">
        <w:rPr>
          <w:rFonts w:ascii="Calibri" w:hAnsi="Calibri" w:cs="Calibri"/>
          <w:sz w:val="22"/>
          <w:szCs w:val="22"/>
        </w:rPr>
        <w:t xml:space="preserve"> </w:t>
      </w:r>
      <w:r w:rsidRPr="003057EC" w:rsidR="001F70E2">
        <w:rPr>
          <w:rFonts w:ascii="Calibri" w:hAnsi="Calibri" w:cs="Calibri"/>
          <w:b/>
          <w:bCs/>
          <w:sz w:val="22"/>
          <w:szCs w:val="22"/>
        </w:rPr>
        <w:t>React.js,</w:t>
      </w:r>
      <w:r w:rsidRPr="003057EC">
        <w:rPr>
          <w:rFonts w:ascii="Calibri" w:hAnsi="Calibri" w:cs="Calibri"/>
          <w:b/>
          <w:bCs/>
          <w:sz w:val="22"/>
          <w:szCs w:val="22"/>
        </w:rPr>
        <w:t xml:space="preserve"> Next.js.</w:t>
      </w:r>
    </w:p>
    <w:p w:rsidRPr="003057EC" w:rsidR="00614F7E" w:rsidP="00614F7E" w:rsidRDefault="00614F7E" w14:paraId="164CCFAD" w14:textId="24B9991A">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Experienced in </w:t>
      </w:r>
      <w:r w:rsidRPr="00D368AF">
        <w:rPr>
          <w:rFonts w:ascii="Calibri" w:hAnsi="Calibri" w:cs="Calibri"/>
          <w:b/>
          <w:bCs/>
          <w:sz w:val="22"/>
          <w:szCs w:val="22"/>
        </w:rPr>
        <w:t>cross-browser compatibility</w:t>
      </w:r>
      <w:r w:rsidRPr="003057EC">
        <w:rPr>
          <w:rFonts w:ascii="Calibri" w:hAnsi="Calibri" w:cs="Calibri"/>
          <w:sz w:val="22"/>
          <w:szCs w:val="22"/>
        </w:rPr>
        <w:t xml:space="preserve"> testing on Safari, IE 8-10, Mozilla Firefox, and Google Chrome. </w:t>
      </w:r>
    </w:p>
    <w:p w:rsidR="00614F7E" w:rsidP="00614F7E" w:rsidRDefault="00614F7E" w14:paraId="1BC7D0DA" w14:textId="6BECC6F6">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Strong background in using Bootstrap for </w:t>
      </w:r>
      <w:r w:rsidRPr="00D368AF">
        <w:rPr>
          <w:rFonts w:ascii="Calibri" w:hAnsi="Calibri" w:cs="Calibri"/>
          <w:b/>
          <w:bCs/>
          <w:sz w:val="22"/>
          <w:szCs w:val="22"/>
        </w:rPr>
        <w:t>Responsive Web Design</w:t>
      </w:r>
      <w:r w:rsidRPr="003057EC">
        <w:rPr>
          <w:rFonts w:ascii="Calibri" w:hAnsi="Calibri" w:cs="Calibri"/>
          <w:sz w:val="22"/>
          <w:szCs w:val="22"/>
        </w:rPr>
        <w:t xml:space="preserve"> (</w:t>
      </w:r>
      <w:r w:rsidRPr="00D368AF">
        <w:rPr>
          <w:rFonts w:ascii="Calibri" w:hAnsi="Calibri" w:cs="Calibri"/>
          <w:sz w:val="22"/>
          <w:szCs w:val="22"/>
        </w:rPr>
        <w:t>RWD</w:t>
      </w:r>
      <w:r w:rsidRPr="003057EC">
        <w:rPr>
          <w:rFonts w:ascii="Calibri" w:hAnsi="Calibri" w:cs="Calibri"/>
          <w:sz w:val="22"/>
          <w:szCs w:val="22"/>
        </w:rPr>
        <w:t xml:space="preserve">) and </w:t>
      </w:r>
      <w:r w:rsidRPr="00D368AF">
        <w:rPr>
          <w:rFonts w:ascii="Calibri" w:hAnsi="Calibri" w:cs="Calibri"/>
          <w:sz w:val="22"/>
          <w:szCs w:val="22"/>
        </w:rPr>
        <w:t>CSS</w:t>
      </w:r>
      <w:r w:rsidRPr="003057EC">
        <w:rPr>
          <w:rFonts w:ascii="Calibri" w:hAnsi="Calibri" w:cs="Calibri"/>
          <w:sz w:val="22"/>
          <w:szCs w:val="22"/>
        </w:rPr>
        <w:t xml:space="preserve"> media queries, developing RWD websites for multiple devices, including iPads, Samsung Tabs, iPhones, and Android phones. </w:t>
      </w:r>
    </w:p>
    <w:p w:rsidR="00E260BF" w:rsidP="00614F7E" w:rsidRDefault="00E260BF" w14:paraId="6A7A53E9" w14:textId="455E39F3">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0C44D5">
        <w:rPr>
          <w:rFonts w:ascii="Calibri" w:hAnsi="Calibri" w:cs="Calibri"/>
          <w:sz w:val="22"/>
          <w:szCs w:val="22"/>
        </w:rPr>
        <w:t>Integrated</w:t>
      </w:r>
      <w:r w:rsidRPr="00E260BF">
        <w:rPr>
          <w:rFonts w:ascii="Calibri" w:hAnsi="Calibri" w:cs="Calibri"/>
          <w:b/>
          <w:bCs/>
          <w:sz w:val="22"/>
          <w:szCs w:val="22"/>
        </w:rPr>
        <w:t xml:space="preserve"> GraphQL </w:t>
      </w:r>
      <w:r w:rsidRPr="000C44D5">
        <w:rPr>
          <w:rFonts w:ascii="Calibri" w:hAnsi="Calibri" w:cs="Calibri"/>
          <w:sz w:val="22"/>
          <w:szCs w:val="22"/>
        </w:rPr>
        <w:t xml:space="preserve">with React </w:t>
      </w:r>
      <w:r w:rsidRPr="000C44D5" w:rsidR="00D368AF">
        <w:rPr>
          <w:rFonts w:ascii="Calibri" w:hAnsi="Calibri" w:cs="Calibri"/>
          <w:sz w:val="22"/>
          <w:szCs w:val="22"/>
        </w:rPr>
        <w:t>applications</w:t>
      </w:r>
      <w:r w:rsidR="00D368AF">
        <w:rPr>
          <w:rFonts w:ascii="Calibri" w:hAnsi="Calibri" w:cs="Calibri"/>
          <w:b/>
          <w:bCs/>
          <w:sz w:val="22"/>
          <w:szCs w:val="22"/>
        </w:rPr>
        <w:t>,</w:t>
      </w:r>
      <w:r w:rsidRPr="00E260BF" w:rsidR="00D368AF">
        <w:rPr>
          <w:rFonts w:ascii="Calibri" w:hAnsi="Calibri" w:cs="Calibri"/>
          <w:sz w:val="22"/>
          <w:szCs w:val="22"/>
        </w:rPr>
        <w:t xml:space="preserve"> Leveraged</w:t>
      </w:r>
      <w:r w:rsidRPr="00E260BF">
        <w:rPr>
          <w:rFonts w:ascii="Calibri" w:hAnsi="Calibri" w:cs="Calibri"/>
          <w:sz w:val="22"/>
          <w:szCs w:val="22"/>
        </w:rPr>
        <w:t xml:space="preserve"> Apollo Client to build </w:t>
      </w:r>
      <w:r w:rsidRPr="000C44D5">
        <w:rPr>
          <w:rFonts w:ascii="Calibri" w:hAnsi="Calibri" w:cs="Calibri"/>
          <w:b/>
          <w:bCs/>
          <w:sz w:val="22"/>
          <w:szCs w:val="22"/>
        </w:rPr>
        <w:t>custom queries, mutations,</w:t>
      </w:r>
      <w:r w:rsidRPr="00E260BF">
        <w:rPr>
          <w:rFonts w:ascii="Calibri" w:hAnsi="Calibri" w:cs="Calibri"/>
          <w:sz w:val="22"/>
          <w:szCs w:val="22"/>
        </w:rPr>
        <w:t xml:space="preserve"> and subscriptions that optimized data fetching and reduced over-fetching, resulting in improved performance and streamlined API interactions</w:t>
      </w:r>
    </w:p>
    <w:p w:rsidRPr="003057EC" w:rsidR="00C42D1B" w:rsidP="4CDAEBC5" w:rsidRDefault="00C42D1B" w14:paraId="35202F10" w14:textId="508331D8">
      <w:pPr>
        <w:pStyle w:val="ListParagraph"/>
        <w:numPr>
          <w:ilvl w:val="0"/>
          <w:numId w:val="20"/>
        </w:numPr>
        <w:shd w:val="clear" w:color="auto" w:fill="FFFFFF" w:themeFill="background1"/>
        <w:suppressAutoHyphens w:val="0"/>
        <w:spacing w:after="300"/>
        <w:ind w:right="113"/>
        <w:jc w:val="both"/>
        <w:rPr>
          <w:rFonts w:ascii="Calibri" w:hAnsi="Calibri" w:cs="Calibri"/>
          <w:sz w:val="22"/>
          <w:szCs w:val="22"/>
        </w:rPr>
      </w:pPr>
      <w:r w:rsidRPr="4CDAEBC5" w:rsidR="00C42D1B">
        <w:rPr>
          <w:rFonts w:ascii="Calibri" w:hAnsi="Calibri" w:cs="Calibri"/>
          <w:sz w:val="22"/>
          <w:szCs w:val="22"/>
        </w:rPr>
        <w:t xml:space="preserve">Experienced in working with Content Management systems like </w:t>
      </w:r>
      <w:r w:rsidRPr="4CDAEBC5" w:rsidR="00C42D1B">
        <w:rPr>
          <w:rFonts w:ascii="Calibri" w:hAnsi="Calibri" w:cs="Calibri"/>
          <w:b w:val="1"/>
          <w:bCs w:val="1"/>
          <w:sz w:val="22"/>
          <w:szCs w:val="22"/>
        </w:rPr>
        <w:t>AEM,</w:t>
      </w:r>
      <w:r w:rsidRPr="4CDAEBC5" w:rsidR="00C42D1B">
        <w:rPr>
          <w:rFonts w:ascii="Calibri" w:hAnsi="Calibri" w:cs="Calibri"/>
          <w:b w:val="1"/>
          <w:bCs w:val="1"/>
          <w:sz w:val="22"/>
          <w:szCs w:val="22"/>
        </w:rPr>
        <w:t xml:space="preserve"> </w:t>
      </w:r>
      <w:r w:rsidRPr="4CDAEBC5" w:rsidR="00C42D1B">
        <w:rPr>
          <w:rFonts w:ascii="Calibri" w:hAnsi="Calibri" w:cs="Calibri"/>
          <w:b w:val="1"/>
          <w:bCs w:val="1"/>
          <w:sz w:val="22"/>
          <w:szCs w:val="22"/>
        </w:rPr>
        <w:t>Strapi</w:t>
      </w:r>
      <w:r w:rsidRPr="4CDAEBC5" w:rsidR="00C42D1B">
        <w:rPr>
          <w:rFonts w:ascii="Calibri" w:hAnsi="Calibri" w:cs="Calibri"/>
          <w:b w:val="1"/>
          <w:bCs w:val="1"/>
          <w:sz w:val="22"/>
          <w:szCs w:val="22"/>
        </w:rPr>
        <w:t>,</w:t>
      </w:r>
      <w:r w:rsidRPr="4CDAEBC5" w:rsidR="00C42D1B">
        <w:rPr>
          <w:rFonts w:ascii="Calibri" w:hAnsi="Calibri" w:cs="Calibri"/>
          <w:b w:val="1"/>
          <w:bCs w:val="1"/>
          <w:sz w:val="22"/>
          <w:szCs w:val="22"/>
        </w:rPr>
        <w:t xml:space="preserve"> </w:t>
      </w:r>
      <w:r w:rsidRPr="4CDAEBC5" w:rsidR="00C42D1B">
        <w:rPr>
          <w:rFonts w:ascii="Calibri" w:hAnsi="Calibri" w:cs="Calibri"/>
          <w:b w:val="1"/>
          <w:bCs w:val="1"/>
          <w:sz w:val="22"/>
          <w:szCs w:val="22"/>
        </w:rPr>
        <w:t>Sanity</w:t>
      </w:r>
      <w:r w:rsidRPr="4CDAEBC5" w:rsidR="00C42D1B">
        <w:rPr>
          <w:rFonts w:ascii="Calibri" w:hAnsi="Calibri" w:cs="Calibri"/>
          <w:sz w:val="22"/>
          <w:szCs w:val="22"/>
        </w:rPr>
        <w:t>.</w:t>
      </w:r>
    </w:p>
    <w:p w:rsidR="1DDF2AD5" w:rsidP="4CDAEBC5" w:rsidRDefault="1DDF2AD5" w14:paraId="6BEF796C" w14:textId="52AB7F06">
      <w:pPr>
        <w:pStyle w:val="ListParagraph"/>
        <w:numPr>
          <w:ilvl w:val="0"/>
          <w:numId w:val="20"/>
        </w:numPr>
        <w:shd w:val="clear" w:color="auto" w:fill="FFFFFF" w:themeFill="background1"/>
        <w:spacing w:after="300"/>
        <w:ind w:right="113"/>
        <w:jc w:val="both"/>
        <w:rPr>
          <w:rFonts w:ascii="Calibri" w:hAnsi="Calibri" w:eastAsia="Calibri" w:cs="Calibri" w:asciiTheme="minorAscii" w:hAnsiTheme="minorAscii" w:eastAsiaTheme="minorAscii" w:cstheme="minorAscii"/>
          <w:noProof w:val="0"/>
          <w:sz w:val="22"/>
          <w:szCs w:val="22"/>
          <w:lang w:val="en-US"/>
        </w:rPr>
      </w:pPr>
      <w:r w:rsidRPr="4CDAEBC5" w:rsidR="1DDF2AD5">
        <w:rPr>
          <w:rFonts w:ascii="Calibri" w:hAnsi="Calibri" w:eastAsia="Calibri" w:cs="Calibri" w:asciiTheme="minorAscii" w:hAnsiTheme="minorAscii" w:eastAsiaTheme="minorAscii" w:cstheme="minorAscii"/>
          <w:noProof w:val="0"/>
          <w:sz w:val="22"/>
          <w:szCs w:val="22"/>
          <w:lang w:val="en-US"/>
        </w:rPr>
        <w:t xml:space="preserve">Set up </w:t>
      </w:r>
      <w:r w:rsidRPr="4CDAEBC5" w:rsidR="1DDF2AD5">
        <w:rPr>
          <w:rFonts w:ascii="Calibri" w:hAnsi="Calibri" w:eastAsia="Calibri" w:cs="Calibri" w:asciiTheme="minorAscii" w:hAnsiTheme="minorAscii" w:eastAsiaTheme="minorAscii" w:cstheme="minorAscii"/>
          <w:b w:val="1"/>
          <w:bCs w:val="1"/>
          <w:noProof w:val="0"/>
          <w:sz w:val="22"/>
          <w:szCs w:val="22"/>
          <w:lang w:val="en-US"/>
        </w:rPr>
        <w:t>CMS-driven content models</w:t>
      </w:r>
      <w:r w:rsidRPr="4CDAEBC5" w:rsidR="1DDF2AD5">
        <w:rPr>
          <w:rFonts w:ascii="Calibri" w:hAnsi="Calibri" w:eastAsia="Calibri" w:cs="Calibri" w:asciiTheme="minorAscii" w:hAnsiTheme="minorAscii" w:eastAsiaTheme="minorAscii" w:cstheme="minorAscii"/>
          <w:noProof w:val="0"/>
          <w:sz w:val="22"/>
          <w:szCs w:val="22"/>
          <w:lang w:val="en-US"/>
        </w:rPr>
        <w:t xml:space="preserve"> for pages, promotions, FAQs, and landing pages, allowing non-tech teams to manage content independently</w:t>
      </w:r>
    </w:p>
    <w:p w:rsidRPr="003057EC" w:rsidR="00614F7E" w:rsidP="00614F7E" w:rsidRDefault="00614F7E" w14:paraId="5BA40D17" w14:textId="53EFA51D">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Knowledgeable </w:t>
      </w:r>
      <w:r w:rsidRPr="00D368AF">
        <w:rPr>
          <w:rFonts w:ascii="Calibri" w:hAnsi="Calibri" w:cs="Calibri"/>
          <w:b/>
          <w:bCs/>
          <w:sz w:val="22"/>
          <w:szCs w:val="22"/>
        </w:rPr>
        <w:t>in Object-Oriented Programming (OOP)</w:t>
      </w:r>
      <w:r w:rsidRPr="003057EC">
        <w:rPr>
          <w:rFonts w:ascii="Calibri" w:hAnsi="Calibri" w:cs="Calibri"/>
          <w:sz w:val="22"/>
          <w:szCs w:val="22"/>
        </w:rPr>
        <w:t xml:space="preserve"> concepts. </w:t>
      </w:r>
    </w:p>
    <w:p w:rsidRPr="003057EC" w:rsidR="00614F7E" w:rsidP="00614F7E" w:rsidRDefault="00614F7E" w14:paraId="3F9719A6" w14:textId="2DFEFBCE">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Experience in working with </w:t>
      </w:r>
      <w:r w:rsidRPr="003057EC">
        <w:rPr>
          <w:rFonts w:ascii="Calibri" w:hAnsi="Calibri" w:cs="Calibri"/>
          <w:b/>
          <w:bCs/>
          <w:sz w:val="22"/>
          <w:szCs w:val="22"/>
        </w:rPr>
        <w:t xml:space="preserve">Micro services architecture, </w:t>
      </w:r>
      <w:r w:rsidRPr="003057EC" w:rsidR="00096656">
        <w:rPr>
          <w:rFonts w:ascii="Calibri" w:hAnsi="Calibri" w:cs="Calibri"/>
          <w:b/>
          <w:bCs/>
          <w:sz w:val="22"/>
          <w:szCs w:val="22"/>
        </w:rPr>
        <w:t>Micro frontends</w:t>
      </w:r>
      <w:r w:rsidRPr="003057EC">
        <w:rPr>
          <w:rFonts w:ascii="Calibri" w:hAnsi="Calibri" w:cs="Calibri"/>
          <w:b/>
          <w:bCs/>
          <w:sz w:val="22"/>
          <w:szCs w:val="22"/>
        </w:rPr>
        <w:t>.</w:t>
      </w:r>
      <w:r w:rsidRPr="003057EC">
        <w:rPr>
          <w:rFonts w:ascii="Calibri" w:hAnsi="Calibri" w:cs="Calibri"/>
          <w:sz w:val="22"/>
          <w:szCs w:val="22"/>
        </w:rPr>
        <w:t xml:space="preserve"> </w:t>
      </w:r>
    </w:p>
    <w:p w:rsidRPr="003057EC" w:rsidR="00614F7E" w:rsidP="00614F7E" w:rsidRDefault="00614F7E" w14:paraId="22BFDD88" w14:textId="443B128D">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Experienced in exception handling, debugging, and tracing for efficient application runtime analysis. </w:t>
      </w:r>
    </w:p>
    <w:p w:rsidR="00614F7E" w:rsidP="00614F7E" w:rsidRDefault="00614F7E" w14:paraId="35A27749" w14:textId="1CECDED2">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Familiarity with </w:t>
      </w:r>
      <w:r w:rsidRPr="003057EC">
        <w:rPr>
          <w:rFonts w:ascii="Calibri" w:hAnsi="Calibri" w:cs="Calibri"/>
          <w:b/>
          <w:bCs/>
          <w:sz w:val="22"/>
          <w:szCs w:val="22"/>
        </w:rPr>
        <w:t xml:space="preserve">front-end workflow tools, including Git and </w:t>
      </w:r>
      <w:proofErr w:type="spellStart"/>
      <w:r w:rsidRPr="003057EC">
        <w:rPr>
          <w:rFonts w:ascii="Calibri" w:hAnsi="Calibri" w:cs="Calibri"/>
          <w:b/>
          <w:bCs/>
          <w:sz w:val="22"/>
          <w:szCs w:val="22"/>
        </w:rPr>
        <w:t>npm</w:t>
      </w:r>
      <w:proofErr w:type="spellEnd"/>
      <w:r w:rsidRPr="003057EC">
        <w:rPr>
          <w:rFonts w:ascii="Calibri" w:hAnsi="Calibri" w:cs="Calibri"/>
          <w:b/>
          <w:bCs/>
          <w:sz w:val="22"/>
          <w:szCs w:val="22"/>
        </w:rPr>
        <w:t>,</w:t>
      </w:r>
      <w:r w:rsidRPr="003057EC">
        <w:rPr>
          <w:rFonts w:ascii="Calibri" w:hAnsi="Calibri" w:cs="Calibri"/>
          <w:sz w:val="22"/>
          <w:szCs w:val="22"/>
        </w:rPr>
        <w:t xml:space="preserve"> and proficient in version control systems like Git and AWS. </w:t>
      </w:r>
    </w:p>
    <w:p w:rsidRPr="003057EC" w:rsidR="00B04EBF" w:rsidP="00614F7E" w:rsidRDefault="00B04EBF" w14:paraId="01894F2B" w14:textId="527B6DC5">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B04EBF">
        <w:rPr>
          <w:rFonts w:ascii="Calibri" w:hAnsi="Calibri" w:cs="Calibri"/>
          <w:sz w:val="22"/>
          <w:szCs w:val="22"/>
        </w:rPr>
        <w:t xml:space="preserve">Gained hands-on experience within ecosystems utilizing </w:t>
      </w:r>
      <w:r w:rsidRPr="00B04EBF">
        <w:rPr>
          <w:rFonts w:ascii="Calibri" w:hAnsi="Calibri" w:cs="Calibri"/>
          <w:b/>
          <w:bCs/>
          <w:sz w:val="22"/>
          <w:szCs w:val="22"/>
        </w:rPr>
        <w:t>GCP, Jenkins, SonarQube, Docker, Kubernetes</w:t>
      </w:r>
      <w:r w:rsidRPr="00B04EBF">
        <w:rPr>
          <w:rFonts w:ascii="Calibri" w:hAnsi="Calibri" w:cs="Calibri"/>
          <w:sz w:val="22"/>
          <w:szCs w:val="22"/>
        </w:rPr>
        <w:t xml:space="preserve">, and </w:t>
      </w:r>
      <w:r w:rsidRPr="00B04EBF">
        <w:rPr>
          <w:rFonts w:ascii="Calibri" w:hAnsi="Calibri" w:cs="Calibri"/>
          <w:b/>
          <w:bCs/>
          <w:sz w:val="22"/>
          <w:szCs w:val="22"/>
        </w:rPr>
        <w:t>Kafka</w:t>
      </w:r>
      <w:r w:rsidRPr="00B04EBF">
        <w:rPr>
          <w:rFonts w:ascii="Calibri" w:hAnsi="Calibri" w:cs="Calibri"/>
          <w:sz w:val="22"/>
          <w:szCs w:val="22"/>
        </w:rPr>
        <w:t xml:space="preserve">—leveraging pre-built tools to support development and </w:t>
      </w:r>
      <w:r w:rsidRPr="00B04EBF">
        <w:rPr>
          <w:rFonts w:ascii="Calibri" w:hAnsi="Calibri" w:cs="Calibri"/>
          <w:b/>
          <w:bCs/>
          <w:sz w:val="22"/>
          <w:szCs w:val="22"/>
        </w:rPr>
        <w:t>CI/CD workflows</w:t>
      </w:r>
      <w:r w:rsidRPr="00B04EBF">
        <w:rPr>
          <w:rFonts w:ascii="Calibri" w:hAnsi="Calibri" w:cs="Calibri"/>
          <w:sz w:val="22"/>
          <w:szCs w:val="22"/>
        </w:rPr>
        <w:t>.</w:t>
      </w:r>
    </w:p>
    <w:p w:rsidR="00614F7E" w:rsidP="00614F7E" w:rsidRDefault="00614F7E" w14:paraId="34C6ECEF" w14:textId="5E0FAB38">
      <w:pPr>
        <w:pStyle w:val="ListParagraph"/>
        <w:numPr>
          <w:ilvl w:val="0"/>
          <w:numId w:val="20"/>
        </w:numPr>
        <w:shd w:val="clear" w:color="auto" w:fill="FFFFFF"/>
        <w:suppressAutoHyphens w:val="0"/>
        <w:spacing w:after="300"/>
        <w:ind w:right="113"/>
        <w:jc w:val="both"/>
        <w:rPr>
          <w:rFonts w:ascii="Calibri" w:hAnsi="Calibri" w:cs="Calibri"/>
          <w:sz w:val="22"/>
          <w:szCs w:val="22"/>
        </w:rPr>
      </w:pPr>
      <w:r w:rsidRPr="003057EC">
        <w:rPr>
          <w:rFonts w:ascii="Calibri" w:hAnsi="Calibri" w:cs="Calibri"/>
          <w:sz w:val="22"/>
          <w:szCs w:val="22"/>
        </w:rPr>
        <w:t xml:space="preserve">Experience with </w:t>
      </w:r>
      <w:r w:rsidRPr="003057EC">
        <w:rPr>
          <w:rFonts w:ascii="Calibri" w:hAnsi="Calibri" w:cs="Calibri"/>
          <w:b/>
          <w:bCs/>
          <w:sz w:val="22"/>
          <w:szCs w:val="22"/>
        </w:rPr>
        <w:t>Agile</w:t>
      </w:r>
      <w:r w:rsidRPr="003057EC">
        <w:rPr>
          <w:rFonts w:ascii="Calibri" w:hAnsi="Calibri" w:cs="Calibri"/>
          <w:sz w:val="22"/>
          <w:szCs w:val="22"/>
        </w:rPr>
        <w:t xml:space="preserve">, Waterfall, and </w:t>
      </w:r>
      <w:r w:rsidRPr="003057EC">
        <w:rPr>
          <w:rFonts w:ascii="Calibri" w:hAnsi="Calibri" w:cs="Calibri"/>
          <w:b/>
          <w:bCs/>
          <w:sz w:val="22"/>
          <w:szCs w:val="22"/>
        </w:rPr>
        <w:t>Scrum</w:t>
      </w:r>
      <w:r w:rsidRPr="003057EC">
        <w:rPr>
          <w:rFonts w:ascii="Calibri" w:hAnsi="Calibri" w:cs="Calibri"/>
          <w:sz w:val="22"/>
          <w:szCs w:val="22"/>
        </w:rPr>
        <w:t xml:space="preserve"> methodologies. </w:t>
      </w:r>
    </w:p>
    <w:p w:rsidRPr="003057EC" w:rsidR="00F708D8" w:rsidP="00466FF9" w:rsidRDefault="00414E16" w14:paraId="18F53AC3" w14:textId="627C8AFA">
      <w:pPr>
        <w:pStyle w:val="Heading5"/>
        <w:pBdr>
          <w:bottom w:val="single" w:color="0070C0" w:sz="4" w:space="1"/>
        </w:pBdr>
        <w:shd w:val="clear" w:color="auto" w:fill="auto"/>
        <w:tabs>
          <w:tab w:val="left" w:pos="0"/>
        </w:tabs>
        <w:spacing w:after="240"/>
        <w:jc w:val="left"/>
        <w:rPr>
          <w:rFonts w:ascii="Calibri" w:hAnsi="Calibri" w:cs="Calibri"/>
          <w:smallCaps w:val="0"/>
          <w:color w:val="0070C0"/>
          <w:sz w:val="22"/>
          <w:szCs w:val="22"/>
          <w:u w:val="none"/>
        </w:rPr>
      </w:pPr>
      <w:r>
        <w:rPr>
          <w:rFonts w:ascii="Calibri" w:hAnsi="Calibri" w:cs="Calibri"/>
          <w:smallCaps w:val="0"/>
          <w:color w:val="0070C0"/>
          <w:sz w:val="22"/>
          <w:szCs w:val="22"/>
          <w:u w:val="none"/>
        </w:rPr>
        <w:t>TECHNICAL SKILLS</w:t>
      </w:r>
    </w:p>
    <w:p w:rsidRPr="003057EC" w:rsidR="00F708D8" w:rsidP="00466FF9" w:rsidRDefault="00F708D8" w14:paraId="12DC03B7" w14:textId="50D50DD8">
      <w:pPr>
        <w:pStyle w:val="ListParagraph"/>
        <w:numPr>
          <w:ilvl w:val="0"/>
          <w:numId w:val="20"/>
        </w:numPr>
        <w:contextualSpacing w:val="0"/>
        <w:rPr>
          <w:rFonts w:ascii="Calibri" w:hAnsi="Calibri" w:cs="Calibri"/>
          <w:sz w:val="22"/>
          <w:szCs w:val="22"/>
        </w:rPr>
      </w:pPr>
      <w:r w:rsidRPr="003057EC">
        <w:rPr>
          <w:rFonts w:ascii="Calibri" w:hAnsi="Calibri" w:cs="Calibri"/>
          <w:sz w:val="22"/>
          <w:szCs w:val="22"/>
        </w:rPr>
        <w:t>Language</w:t>
      </w:r>
      <w:r w:rsidRPr="003057EC" w:rsidR="00E91E09">
        <w:rPr>
          <w:rFonts w:ascii="Calibri" w:hAnsi="Calibri" w:cs="Calibri"/>
          <w:sz w:val="22"/>
          <w:szCs w:val="22"/>
        </w:rPr>
        <w:t>s</w:t>
      </w:r>
      <w:r w:rsidRPr="003057EC" w:rsidR="00DB449C">
        <w:rPr>
          <w:rFonts w:ascii="Calibri" w:hAnsi="Calibri" w:cs="Calibri"/>
          <w:sz w:val="22"/>
          <w:szCs w:val="22"/>
        </w:rPr>
        <w:tab/>
      </w:r>
      <w:r w:rsidRPr="003057EC">
        <w:rPr>
          <w:rFonts w:ascii="Calibri" w:hAnsi="Calibri" w:cs="Calibri"/>
          <w:sz w:val="22"/>
          <w:szCs w:val="22"/>
        </w:rPr>
        <w:tab/>
      </w:r>
      <w:r w:rsidRPr="003057EC">
        <w:rPr>
          <w:rFonts w:ascii="Calibri" w:hAnsi="Calibri" w:cs="Calibri"/>
          <w:sz w:val="22"/>
          <w:szCs w:val="22"/>
        </w:rPr>
        <w:t xml:space="preserve">: </w:t>
      </w:r>
      <w:r w:rsidRPr="003057EC">
        <w:rPr>
          <w:rFonts w:ascii="Calibri" w:hAnsi="Calibri" w:cs="Calibri"/>
          <w:sz w:val="22"/>
          <w:szCs w:val="22"/>
        </w:rPr>
        <w:tab/>
      </w:r>
      <w:r w:rsidRPr="003057EC" w:rsidR="000F1405">
        <w:rPr>
          <w:rFonts w:ascii="Calibri" w:hAnsi="Calibri" w:cs="Calibri"/>
          <w:sz w:val="22"/>
          <w:szCs w:val="22"/>
        </w:rPr>
        <w:t>Java</w:t>
      </w:r>
    </w:p>
    <w:p w:rsidRPr="003057EC" w:rsidR="00DB449C" w:rsidP="00466FF9" w:rsidRDefault="000F1405" w14:paraId="1D8731CA" w14:textId="407EB41A">
      <w:pPr>
        <w:pStyle w:val="ListParagraph"/>
        <w:numPr>
          <w:ilvl w:val="0"/>
          <w:numId w:val="20"/>
        </w:numPr>
        <w:contextualSpacing w:val="0"/>
        <w:rPr>
          <w:rFonts w:ascii="Calibri" w:hAnsi="Calibri" w:cs="Calibri"/>
          <w:sz w:val="22"/>
          <w:szCs w:val="22"/>
        </w:rPr>
      </w:pPr>
      <w:r w:rsidRPr="003057EC">
        <w:rPr>
          <w:rFonts w:ascii="Calibri" w:hAnsi="Calibri" w:cs="Calibri"/>
          <w:sz w:val="22"/>
          <w:szCs w:val="22"/>
        </w:rPr>
        <w:t>Web Technologies</w:t>
      </w:r>
      <w:r w:rsidRPr="003057EC" w:rsidR="00DB449C">
        <w:rPr>
          <w:rFonts w:ascii="Calibri" w:hAnsi="Calibri" w:cs="Calibri"/>
          <w:sz w:val="22"/>
          <w:szCs w:val="22"/>
        </w:rPr>
        <w:tab/>
      </w:r>
      <w:r w:rsidRPr="003057EC" w:rsidR="00466FF9">
        <w:rPr>
          <w:rFonts w:ascii="Calibri" w:hAnsi="Calibri" w:cs="Calibri"/>
          <w:sz w:val="22"/>
          <w:szCs w:val="22"/>
        </w:rPr>
        <w:t xml:space="preserve">: </w:t>
      </w:r>
      <w:r w:rsidR="00466FF9">
        <w:rPr>
          <w:rFonts w:ascii="Calibri" w:hAnsi="Calibri" w:cs="Calibri"/>
          <w:sz w:val="22"/>
          <w:szCs w:val="22"/>
        </w:rPr>
        <w:tab/>
      </w:r>
      <w:r w:rsidRPr="003057EC" w:rsidR="00466FF9">
        <w:rPr>
          <w:rFonts w:ascii="Calibri" w:hAnsi="Calibri" w:cs="Calibri"/>
          <w:sz w:val="22"/>
          <w:szCs w:val="22"/>
        </w:rPr>
        <w:t>HTML5</w:t>
      </w:r>
      <w:r w:rsidRPr="003057EC">
        <w:rPr>
          <w:rFonts w:ascii="Calibri" w:hAnsi="Calibri" w:cs="Calibri"/>
          <w:sz w:val="22"/>
          <w:szCs w:val="22"/>
        </w:rPr>
        <w:t>, CSS</w:t>
      </w:r>
      <w:r w:rsidRPr="003057EC" w:rsidR="00466FF9">
        <w:rPr>
          <w:rFonts w:ascii="Calibri" w:hAnsi="Calibri" w:cs="Calibri"/>
          <w:sz w:val="22"/>
          <w:szCs w:val="22"/>
        </w:rPr>
        <w:t>3</w:t>
      </w:r>
      <w:r w:rsidR="00466FF9">
        <w:rPr>
          <w:rFonts w:ascii="Calibri" w:hAnsi="Calibri" w:cs="Calibri"/>
          <w:sz w:val="22"/>
          <w:szCs w:val="22"/>
        </w:rPr>
        <w:t>, JavaScript</w:t>
      </w:r>
      <w:r w:rsidRPr="003057EC">
        <w:rPr>
          <w:rFonts w:ascii="Calibri" w:hAnsi="Calibri" w:cs="Calibri"/>
          <w:sz w:val="22"/>
          <w:szCs w:val="22"/>
        </w:rPr>
        <w:t>, Bootstrap, MUI</w:t>
      </w:r>
    </w:p>
    <w:p w:rsidRPr="003057EC" w:rsidR="000F1405" w:rsidP="00466FF9" w:rsidRDefault="00B04EBF" w14:paraId="53D025E0" w14:textId="0B6F20CD">
      <w:pPr>
        <w:pStyle w:val="ListParagraph"/>
        <w:numPr>
          <w:ilvl w:val="0"/>
          <w:numId w:val="20"/>
        </w:numPr>
        <w:contextualSpacing w:val="0"/>
        <w:rPr>
          <w:rFonts w:ascii="Calibri" w:hAnsi="Calibri" w:cs="Calibri"/>
          <w:sz w:val="22"/>
          <w:szCs w:val="22"/>
        </w:rPr>
      </w:pPr>
      <w:r>
        <w:rPr>
          <w:rFonts w:ascii="Calibri" w:hAnsi="Calibri" w:cs="Calibri"/>
          <w:sz w:val="22"/>
          <w:szCs w:val="22"/>
        </w:rPr>
        <w:t>Frameworks &amp; Tooks</w:t>
      </w:r>
      <w:r w:rsidRPr="003057EC" w:rsidR="000F1405">
        <w:rPr>
          <w:rFonts w:ascii="Calibri" w:hAnsi="Calibri" w:cs="Calibri"/>
          <w:sz w:val="22"/>
          <w:szCs w:val="22"/>
        </w:rPr>
        <w:tab/>
      </w:r>
      <w:r w:rsidRPr="003057EC" w:rsidR="00DB449C">
        <w:rPr>
          <w:rFonts w:ascii="Calibri" w:hAnsi="Calibri" w:cs="Calibri"/>
          <w:sz w:val="22"/>
          <w:szCs w:val="22"/>
        </w:rPr>
        <w:t>:</w:t>
      </w:r>
      <w:r w:rsidRPr="003057EC" w:rsidR="00DB449C">
        <w:rPr>
          <w:rFonts w:ascii="Calibri" w:hAnsi="Calibri" w:cs="Calibri"/>
          <w:sz w:val="22"/>
          <w:szCs w:val="22"/>
        </w:rPr>
        <w:tab/>
      </w:r>
      <w:bookmarkStart w:name="_Hlk192779706" w:id="0"/>
      <w:r w:rsidRPr="003057EC" w:rsidR="000F1405">
        <w:rPr>
          <w:rFonts w:ascii="Calibri" w:hAnsi="Calibri" w:cs="Calibri"/>
          <w:sz w:val="22"/>
          <w:szCs w:val="22"/>
        </w:rPr>
        <w:t xml:space="preserve">Next </w:t>
      </w:r>
      <w:r w:rsidRPr="003057EC" w:rsidR="00096656">
        <w:rPr>
          <w:rFonts w:ascii="Calibri" w:hAnsi="Calibri" w:cs="Calibri"/>
          <w:sz w:val="22"/>
          <w:szCs w:val="22"/>
        </w:rPr>
        <w:t>JS, React JS, Node JS, Express,</w:t>
      </w:r>
    </w:p>
    <w:p w:rsidRPr="003057EC" w:rsidR="00DB449C" w:rsidP="00466FF9" w:rsidRDefault="000F1405" w14:paraId="668DCF99" w14:textId="6EF13991">
      <w:pPr>
        <w:ind w:left="2880" w:right="113" w:firstLine="720"/>
        <w:rPr>
          <w:rFonts w:ascii="Calibri" w:hAnsi="Calibri" w:cs="Calibri"/>
          <w:sz w:val="22"/>
          <w:szCs w:val="22"/>
        </w:rPr>
      </w:pPr>
      <w:r w:rsidRPr="003057EC">
        <w:rPr>
          <w:rFonts w:ascii="Calibri" w:hAnsi="Calibri" w:cs="Calibri"/>
          <w:sz w:val="22"/>
          <w:szCs w:val="22"/>
        </w:rPr>
        <w:t>TypeScript, GraphQL, Swagger</w:t>
      </w:r>
      <w:bookmarkEnd w:id="0"/>
    </w:p>
    <w:p w:rsidRPr="003057EC" w:rsidR="000F1405" w:rsidP="00466FF9" w:rsidRDefault="000F1405" w14:paraId="7A9697D2" w14:textId="24A7C715">
      <w:pPr>
        <w:pStyle w:val="ListParagraph"/>
        <w:numPr>
          <w:ilvl w:val="0"/>
          <w:numId w:val="20"/>
        </w:numPr>
        <w:contextualSpacing w:val="0"/>
        <w:rPr>
          <w:rFonts w:ascii="Calibri" w:hAnsi="Calibri" w:cs="Calibri"/>
          <w:sz w:val="22"/>
          <w:szCs w:val="22"/>
        </w:rPr>
      </w:pPr>
      <w:r w:rsidRPr="003057EC">
        <w:rPr>
          <w:rFonts w:ascii="Calibri" w:hAnsi="Calibri" w:cs="Calibri"/>
          <w:sz w:val="22"/>
          <w:szCs w:val="22"/>
        </w:rPr>
        <w:t>CMS</w:t>
      </w:r>
      <w:r w:rsidRPr="003057EC">
        <w:rPr>
          <w:rFonts w:ascii="Calibri" w:hAnsi="Calibri" w:cs="Calibri"/>
          <w:sz w:val="22"/>
          <w:szCs w:val="22"/>
        </w:rPr>
        <w:tab/>
      </w:r>
      <w:r w:rsidRPr="003057EC">
        <w:rPr>
          <w:rFonts w:ascii="Calibri" w:hAnsi="Calibri" w:cs="Calibri"/>
          <w:sz w:val="22"/>
          <w:szCs w:val="22"/>
        </w:rPr>
        <w:tab/>
      </w:r>
      <w:r w:rsidRPr="003057EC">
        <w:rPr>
          <w:rFonts w:ascii="Calibri" w:hAnsi="Calibri" w:cs="Calibri"/>
          <w:sz w:val="22"/>
          <w:szCs w:val="22"/>
        </w:rPr>
        <w:tab/>
      </w:r>
      <w:r w:rsidRPr="003057EC">
        <w:rPr>
          <w:rFonts w:ascii="Calibri" w:hAnsi="Calibri" w:cs="Calibri"/>
          <w:sz w:val="22"/>
          <w:szCs w:val="22"/>
        </w:rPr>
        <w:t>:</w:t>
      </w:r>
      <w:r w:rsidRPr="003057EC">
        <w:rPr>
          <w:rFonts w:ascii="Calibri" w:hAnsi="Calibri" w:cs="Calibri"/>
          <w:sz w:val="22"/>
          <w:szCs w:val="22"/>
        </w:rPr>
        <w:tab/>
      </w:r>
      <w:r w:rsidRPr="003057EC" w:rsidR="00096656">
        <w:rPr>
          <w:rFonts w:ascii="Calibri" w:hAnsi="Calibri" w:cs="Calibri"/>
          <w:sz w:val="22"/>
          <w:szCs w:val="22"/>
        </w:rPr>
        <w:t>Sanity, Strapi</w:t>
      </w:r>
      <w:r w:rsidRPr="003057EC">
        <w:rPr>
          <w:rFonts w:ascii="Calibri" w:hAnsi="Calibri" w:cs="Calibri"/>
          <w:sz w:val="22"/>
          <w:szCs w:val="22"/>
        </w:rPr>
        <w:t>, AEM</w:t>
      </w:r>
    </w:p>
    <w:p w:rsidRPr="003057EC" w:rsidR="00F708D8" w:rsidP="00466FF9" w:rsidRDefault="00F708D8" w14:paraId="696209C7" w14:textId="26D4810C">
      <w:pPr>
        <w:pStyle w:val="ListParagraph"/>
        <w:numPr>
          <w:ilvl w:val="0"/>
          <w:numId w:val="20"/>
        </w:numPr>
        <w:contextualSpacing w:val="0"/>
        <w:rPr>
          <w:rFonts w:ascii="Calibri" w:hAnsi="Calibri" w:cs="Calibri"/>
          <w:sz w:val="22"/>
          <w:szCs w:val="22"/>
          <w:lang w:val="pt-BR"/>
        </w:rPr>
      </w:pPr>
      <w:r w:rsidRPr="003057EC">
        <w:rPr>
          <w:rFonts w:ascii="Calibri" w:hAnsi="Calibri" w:cs="Calibri"/>
          <w:sz w:val="22"/>
          <w:szCs w:val="22"/>
          <w:lang w:val="pt-BR"/>
        </w:rPr>
        <w:t>Data</w:t>
      </w:r>
      <w:r w:rsidR="00B04EBF">
        <w:rPr>
          <w:rFonts w:ascii="Calibri" w:hAnsi="Calibri" w:cs="Calibri"/>
          <w:sz w:val="22"/>
          <w:szCs w:val="22"/>
          <w:lang w:val="pt-BR"/>
        </w:rPr>
        <w:t>b</w:t>
      </w:r>
      <w:r w:rsidRPr="003057EC">
        <w:rPr>
          <w:rFonts w:ascii="Calibri" w:hAnsi="Calibri" w:cs="Calibri"/>
          <w:sz w:val="22"/>
          <w:szCs w:val="22"/>
          <w:lang w:val="pt-BR"/>
        </w:rPr>
        <w:t>ase</w:t>
      </w:r>
      <w:r w:rsidRPr="003057EC" w:rsidR="00E91E09">
        <w:rPr>
          <w:rFonts w:ascii="Calibri" w:hAnsi="Calibri" w:cs="Calibri"/>
          <w:sz w:val="22"/>
          <w:szCs w:val="22"/>
          <w:lang w:val="pt-BR"/>
        </w:rPr>
        <w:t>s</w:t>
      </w:r>
      <w:r w:rsidRPr="003057EC">
        <w:rPr>
          <w:rFonts w:ascii="Calibri" w:hAnsi="Calibri" w:cs="Calibri"/>
          <w:sz w:val="22"/>
          <w:szCs w:val="22"/>
          <w:lang w:val="pt-BR"/>
        </w:rPr>
        <w:t xml:space="preserve"> </w:t>
      </w:r>
      <w:r w:rsidRPr="003057EC" w:rsidR="00DB449C">
        <w:rPr>
          <w:rFonts w:ascii="Calibri" w:hAnsi="Calibri" w:cs="Calibri"/>
          <w:sz w:val="22"/>
          <w:szCs w:val="22"/>
          <w:lang w:val="pt-BR"/>
        </w:rPr>
        <w:tab/>
      </w:r>
      <w:r w:rsidRPr="003057EC">
        <w:rPr>
          <w:rFonts w:ascii="Calibri" w:hAnsi="Calibri" w:cs="Calibri"/>
          <w:sz w:val="22"/>
          <w:szCs w:val="22"/>
          <w:lang w:val="pt-BR"/>
        </w:rPr>
        <w:tab/>
      </w:r>
      <w:r w:rsidRPr="003057EC">
        <w:rPr>
          <w:rFonts w:ascii="Calibri" w:hAnsi="Calibri" w:cs="Calibri"/>
          <w:sz w:val="22"/>
          <w:szCs w:val="22"/>
          <w:lang w:val="pt-BR"/>
        </w:rPr>
        <w:t>:</w:t>
      </w:r>
      <w:r w:rsidRPr="003057EC">
        <w:rPr>
          <w:rFonts w:ascii="Calibri" w:hAnsi="Calibri" w:cs="Calibri"/>
          <w:sz w:val="22"/>
          <w:szCs w:val="22"/>
          <w:lang w:val="pt-BR"/>
        </w:rPr>
        <w:tab/>
      </w:r>
      <w:r w:rsidRPr="003057EC" w:rsidR="00E34FA0">
        <w:rPr>
          <w:rFonts w:ascii="Calibri" w:hAnsi="Calibri" w:cs="Calibri"/>
          <w:sz w:val="22"/>
          <w:szCs w:val="22"/>
          <w:lang w:val="pt-BR"/>
        </w:rPr>
        <w:t xml:space="preserve">PostgreSQL, MYSQL </w:t>
      </w:r>
      <w:r w:rsidRPr="003057EC">
        <w:rPr>
          <w:rFonts w:ascii="Calibri" w:hAnsi="Calibri" w:cs="Calibri"/>
          <w:sz w:val="22"/>
          <w:szCs w:val="22"/>
          <w:lang w:val="pt-BR"/>
        </w:rPr>
        <w:t>Oracle</w:t>
      </w:r>
      <w:r w:rsidRPr="003057EC" w:rsidR="00E34FA0">
        <w:rPr>
          <w:rFonts w:ascii="Calibri" w:hAnsi="Calibri" w:cs="Calibri"/>
          <w:sz w:val="22"/>
          <w:szCs w:val="22"/>
          <w:lang w:val="pt-BR"/>
        </w:rPr>
        <w:t>,</w:t>
      </w:r>
      <w:r w:rsidRPr="003057EC" w:rsidR="00A436A4">
        <w:rPr>
          <w:rFonts w:ascii="Calibri" w:hAnsi="Calibri" w:cs="Calibri"/>
          <w:sz w:val="22"/>
          <w:szCs w:val="22"/>
          <w:lang w:val="pt-BR"/>
        </w:rPr>
        <w:t xml:space="preserve"> </w:t>
      </w:r>
      <w:r w:rsidRPr="003057EC">
        <w:rPr>
          <w:rFonts w:ascii="Calibri" w:hAnsi="Calibri" w:cs="Calibri"/>
          <w:sz w:val="22"/>
          <w:szCs w:val="22"/>
          <w:lang w:val="pt-BR"/>
        </w:rPr>
        <w:t>SQL Server</w:t>
      </w:r>
    </w:p>
    <w:p w:rsidRPr="003057EC" w:rsidR="00E151D9" w:rsidP="00466FF9" w:rsidRDefault="00E151D9" w14:paraId="740FE91B" w14:textId="74E2BEAE">
      <w:pPr>
        <w:pStyle w:val="ListParagraph"/>
        <w:numPr>
          <w:ilvl w:val="0"/>
          <w:numId w:val="20"/>
        </w:numPr>
        <w:contextualSpacing w:val="0"/>
        <w:rPr>
          <w:rFonts w:ascii="Calibri" w:hAnsi="Calibri" w:cs="Calibri"/>
          <w:sz w:val="22"/>
          <w:szCs w:val="22"/>
        </w:rPr>
      </w:pPr>
      <w:r w:rsidRPr="003057EC">
        <w:rPr>
          <w:rFonts w:ascii="Calibri" w:hAnsi="Calibri" w:cs="Calibri"/>
          <w:sz w:val="22"/>
          <w:szCs w:val="22"/>
          <w:lang w:val="pt-BR"/>
        </w:rPr>
        <w:t>Containerization</w:t>
      </w:r>
      <w:r w:rsidRPr="003057EC">
        <w:rPr>
          <w:rFonts w:ascii="Calibri" w:hAnsi="Calibri" w:cs="Calibri"/>
          <w:sz w:val="22"/>
          <w:szCs w:val="22"/>
          <w:lang w:val="pt-BR"/>
        </w:rPr>
        <w:tab/>
      </w:r>
      <w:r w:rsidRPr="003057EC">
        <w:rPr>
          <w:rFonts w:ascii="Calibri" w:hAnsi="Calibri" w:cs="Calibri"/>
          <w:sz w:val="22"/>
          <w:szCs w:val="22"/>
          <w:lang w:val="pt-BR"/>
        </w:rPr>
        <w:t>:</w:t>
      </w:r>
      <w:r w:rsidRPr="003057EC">
        <w:rPr>
          <w:rFonts w:ascii="Calibri" w:hAnsi="Calibri" w:cs="Calibri"/>
          <w:sz w:val="22"/>
          <w:szCs w:val="22"/>
          <w:lang w:val="pt-BR"/>
        </w:rPr>
        <w:tab/>
      </w:r>
      <w:r w:rsidRPr="003057EC">
        <w:rPr>
          <w:rFonts w:ascii="Calibri" w:hAnsi="Calibri" w:cs="Calibri"/>
          <w:sz w:val="22"/>
          <w:szCs w:val="22"/>
          <w:lang w:val="pt-BR"/>
        </w:rPr>
        <w:t>Docker, Kubernetes</w:t>
      </w:r>
    </w:p>
    <w:p w:rsidRPr="003057EC" w:rsidR="00EC76ED" w:rsidP="00466FF9" w:rsidRDefault="00EC76ED" w14:paraId="711E1864" w14:textId="6B119740">
      <w:pPr>
        <w:pStyle w:val="ListParagraph"/>
        <w:numPr>
          <w:ilvl w:val="0"/>
          <w:numId w:val="20"/>
        </w:numPr>
        <w:contextualSpacing w:val="0"/>
        <w:rPr>
          <w:rFonts w:ascii="Calibri" w:hAnsi="Calibri" w:cs="Calibri"/>
          <w:sz w:val="22"/>
          <w:szCs w:val="22"/>
        </w:rPr>
      </w:pPr>
      <w:r w:rsidRPr="003057EC">
        <w:rPr>
          <w:rFonts w:ascii="Calibri" w:hAnsi="Calibri" w:cs="Calibri"/>
          <w:sz w:val="22"/>
          <w:szCs w:val="22"/>
        </w:rPr>
        <w:t>Web</w:t>
      </w:r>
      <w:r w:rsidRPr="003057EC" w:rsidR="0095151D">
        <w:rPr>
          <w:rFonts w:ascii="Calibri" w:hAnsi="Calibri" w:cs="Calibri"/>
          <w:sz w:val="22"/>
          <w:szCs w:val="22"/>
        </w:rPr>
        <w:t xml:space="preserve"> </w:t>
      </w:r>
      <w:r w:rsidRPr="003057EC">
        <w:rPr>
          <w:rFonts w:ascii="Calibri" w:hAnsi="Calibri" w:cs="Calibri"/>
          <w:sz w:val="22"/>
          <w:szCs w:val="22"/>
        </w:rPr>
        <w:t>Service</w:t>
      </w:r>
      <w:r w:rsidR="00B04EBF">
        <w:rPr>
          <w:rFonts w:ascii="Calibri" w:hAnsi="Calibri" w:cs="Calibri"/>
          <w:sz w:val="22"/>
          <w:szCs w:val="22"/>
        </w:rPr>
        <w:t>s</w:t>
      </w:r>
      <w:r w:rsidRPr="003057EC" w:rsidR="00DB449C">
        <w:rPr>
          <w:rFonts w:ascii="Calibri" w:hAnsi="Calibri" w:cs="Calibri"/>
          <w:sz w:val="22"/>
          <w:szCs w:val="22"/>
        </w:rPr>
        <w:tab/>
      </w:r>
      <w:r w:rsidRPr="003057EC" w:rsidR="00DB449C">
        <w:rPr>
          <w:rFonts w:ascii="Calibri" w:hAnsi="Calibri" w:cs="Calibri"/>
          <w:sz w:val="22"/>
          <w:szCs w:val="22"/>
        </w:rPr>
        <w:t xml:space="preserve"> </w:t>
      </w:r>
      <w:r w:rsidRPr="003057EC">
        <w:rPr>
          <w:rFonts w:ascii="Calibri" w:hAnsi="Calibri" w:cs="Calibri"/>
          <w:sz w:val="22"/>
          <w:szCs w:val="22"/>
        </w:rPr>
        <w:tab/>
      </w:r>
      <w:r w:rsidRPr="003057EC">
        <w:rPr>
          <w:rFonts w:ascii="Calibri" w:hAnsi="Calibri" w:cs="Calibri"/>
          <w:sz w:val="22"/>
          <w:szCs w:val="22"/>
        </w:rPr>
        <w:t>:</w:t>
      </w:r>
      <w:r w:rsidRPr="003057EC">
        <w:rPr>
          <w:rFonts w:ascii="Calibri" w:hAnsi="Calibri" w:cs="Calibri"/>
          <w:sz w:val="22"/>
          <w:szCs w:val="22"/>
        </w:rPr>
        <w:tab/>
      </w:r>
      <w:r w:rsidRPr="003057EC">
        <w:rPr>
          <w:rFonts w:ascii="Calibri" w:hAnsi="Calibri" w:cs="Calibri"/>
          <w:sz w:val="22"/>
          <w:szCs w:val="22"/>
        </w:rPr>
        <w:t>SOAPUI,</w:t>
      </w:r>
      <w:r w:rsidRPr="003057EC" w:rsidR="0095151D">
        <w:rPr>
          <w:rFonts w:ascii="Calibri" w:hAnsi="Calibri" w:cs="Calibri"/>
          <w:sz w:val="22"/>
          <w:szCs w:val="22"/>
        </w:rPr>
        <w:t xml:space="preserve"> </w:t>
      </w:r>
      <w:r w:rsidRPr="003057EC">
        <w:rPr>
          <w:rFonts w:ascii="Calibri" w:hAnsi="Calibri" w:cs="Calibri"/>
          <w:sz w:val="22"/>
          <w:szCs w:val="22"/>
        </w:rPr>
        <w:t>Post</w:t>
      </w:r>
      <w:r w:rsidRPr="003057EC" w:rsidR="00DB449C">
        <w:rPr>
          <w:rFonts w:ascii="Calibri" w:hAnsi="Calibri" w:cs="Calibri"/>
          <w:sz w:val="22"/>
          <w:szCs w:val="22"/>
        </w:rPr>
        <w:t xml:space="preserve"> </w:t>
      </w:r>
      <w:r w:rsidRPr="003057EC">
        <w:rPr>
          <w:rFonts w:ascii="Calibri" w:hAnsi="Calibri" w:cs="Calibri"/>
          <w:sz w:val="22"/>
          <w:szCs w:val="22"/>
        </w:rPr>
        <w:t>Man</w:t>
      </w:r>
      <w:r w:rsidRPr="003057EC" w:rsidR="00DB449C">
        <w:rPr>
          <w:rFonts w:ascii="Calibri" w:hAnsi="Calibri" w:cs="Calibri"/>
          <w:sz w:val="22"/>
          <w:szCs w:val="22"/>
        </w:rPr>
        <w:t>, REST APIs</w:t>
      </w:r>
    </w:p>
    <w:p w:rsidRPr="003057EC" w:rsidR="00F708D8" w:rsidP="00466FF9" w:rsidRDefault="0095151D" w14:paraId="2A9AB342" w14:textId="3849320B">
      <w:pPr>
        <w:pStyle w:val="ListParagraph"/>
        <w:numPr>
          <w:ilvl w:val="0"/>
          <w:numId w:val="20"/>
        </w:numPr>
        <w:contextualSpacing w:val="0"/>
        <w:rPr>
          <w:rFonts w:ascii="Calibri" w:hAnsi="Calibri" w:cs="Calibri"/>
          <w:sz w:val="22"/>
          <w:szCs w:val="22"/>
        </w:rPr>
      </w:pPr>
      <w:r w:rsidRPr="003057EC">
        <w:rPr>
          <w:rFonts w:ascii="Calibri" w:hAnsi="Calibri" w:cs="Calibri"/>
          <w:sz w:val="22"/>
          <w:szCs w:val="22"/>
        </w:rPr>
        <w:t>Configuration</w:t>
      </w:r>
      <w:r w:rsidRPr="003057EC" w:rsidR="00EC76ED">
        <w:rPr>
          <w:rFonts w:ascii="Calibri" w:hAnsi="Calibri" w:cs="Calibri"/>
          <w:sz w:val="22"/>
          <w:szCs w:val="22"/>
        </w:rPr>
        <w:t xml:space="preserve"> </w:t>
      </w:r>
      <w:r w:rsidRPr="003057EC" w:rsidR="00EC76ED">
        <w:rPr>
          <w:rFonts w:ascii="Calibri" w:hAnsi="Calibri" w:cs="Calibri"/>
          <w:sz w:val="22"/>
          <w:szCs w:val="22"/>
        </w:rPr>
        <w:tab/>
      </w:r>
      <w:r w:rsidRPr="003057EC" w:rsidR="00037FF7">
        <w:rPr>
          <w:rFonts w:ascii="Calibri" w:hAnsi="Calibri" w:cs="Calibri"/>
          <w:sz w:val="22"/>
          <w:szCs w:val="22"/>
        </w:rPr>
        <w:tab/>
      </w:r>
      <w:r w:rsidRPr="003057EC" w:rsidR="00EC76ED">
        <w:rPr>
          <w:rFonts w:ascii="Calibri" w:hAnsi="Calibri" w:cs="Calibri"/>
          <w:sz w:val="22"/>
          <w:szCs w:val="22"/>
        </w:rPr>
        <w:t>:</w:t>
      </w:r>
      <w:r w:rsidRPr="003057EC" w:rsidR="00EC76ED">
        <w:rPr>
          <w:rFonts w:ascii="Calibri" w:hAnsi="Calibri" w:cs="Calibri"/>
          <w:sz w:val="22"/>
          <w:szCs w:val="22"/>
        </w:rPr>
        <w:tab/>
      </w:r>
      <w:r w:rsidRPr="003057EC" w:rsidR="00037FF7">
        <w:rPr>
          <w:rFonts w:ascii="Calibri" w:hAnsi="Calibri" w:cs="Calibri"/>
          <w:sz w:val="22"/>
          <w:szCs w:val="22"/>
        </w:rPr>
        <w:t>Azure DevOps,</w:t>
      </w:r>
      <w:r w:rsidRPr="003057EC" w:rsidR="001A4F3E">
        <w:rPr>
          <w:rFonts w:ascii="Calibri" w:hAnsi="Calibri" w:cs="Calibri"/>
          <w:sz w:val="22"/>
          <w:szCs w:val="22"/>
        </w:rPr>
        <w:t xml:space="preserve"> </w:t>
      </w:r>
      <w:r w:rsidRPr="003057EC" w:rsidR="00EC76ED">
        <w:rPr>
          <w:rFonts w:ascii="Calibri" w:hAnsi="Calibri" w:cs="Calibri"/>
          <w:sz w:val="22"/>
          <w:szCs w:val="22"/>
        </w:rPr>
        <w:t>G</w:t>
      </w:r>
      <w:r w:rsidR="00B04EBF">
        <w:rPr>
          <w:rFonts w:ascii="Calibri" w:hAnsi="Calibri" w:cs="Calibri"/>
          <w:sz w:val="22"/>
          <w:szCs w:val="22"/>
        </w:rPr>
        <w:t>it/Git</w:t>
      </w:r>
      <w:r w:rsidRPr="003057EC" w:rsidR="00EC76ED">
        <w:rPr>
          <w:rFonts w:ascii="Calibri" w:hAnsi="Calibri" w:cs="Calibri"/>
          <w:sz w:val="22"/>
          <w:szCs w:val="22"/>
        </w:rPr>
        <w:t>Hub,</w:t>
      </w:r>
      <w:r w:rsidRPr="003057EC" w:rsidR="001A4F3E">
        <w:rPr>
          <w:rFonts w:ascii="Calibri" w:hAnsi="Calibri" w:cs="Calibri"/>
          <w:sz w:val="22"/>
          <w:szCs w:val="22"/>
        </w:rPr>
        <w:t xml:space="preserve"> </w:t>
      </w:r>
      <w:r w:rsidRPr="003057EC" w:rsidR="00EC76ED">
        <w:rPr>
          <w:rFonts w:ascii="Calibri" w:hAnsi="Calibri" w:cs="Calibri"/>
          <w:sz w:val="22"/>
          <w:szCs w:val="22"/>
        </w:rPr>
        <w:t>Jenkins</w:t>
      </w:r>
    </w:p>
    <w:p w:rsidRPr="003057EC" w:rsidR="00EC76ED" w:rsidP="00466FF9" w:rsidRDefault="00E34FA0" w14:paraId="0BDBB96E" w14:textId="57D0223C">
      <w:pPr>
        <w:pStyle w:val="ListParagraph"/>
        <w:numPr>
          <w:ilvl w:val="0"/>
          <w:numId w:val="20"/>
        </w:numPr>
        <w:contextualSpacing w:val="0"/>
        <w:rPr>
          <w:rFonts w:ascii="Calibri" w:hAnsi="Calibri" w:cs="Calibri"/>
          <w:sz w:val="22"/>
          <w:szCs w:val="22"/>
        </w:rPr>
      </w:pPr>
      <w:r w:rsidRPr="003057EC">
        <w:rPr>
          <w:rFonts w:ascii="Calibri" w:hAnsi="Calibri" w:cs="Calibri"/>
          <w:sz w:val="22"/>
          <w:szCs w:val="22"/>
        </w:rPr>
        <w:t>Cloud Technologies</w:t>
      </w:r>
      <w:r w:rsidRPr="003057EC" w:rsidR="00037FF7">
        <w:rPr>
          <w:rFonts w:ascii="Calibri" w:hAnsi="Calibri" w:cs="Calibri"/>
          <w:sz w:val="22"/>
          <w:szCs w:val="22"/>
        </w:rPr>
        <w:tab/>
      </w:r>
      <w:r w:rsidRPr="003057EC" w:rsidR="00466FF9">
        <w:rPr>
          <w:rFonts w:ascii="Calibri" w:hAnsi="Calibri" w:cs="Calibri"/>
          <w:sz w:val="22"/>
          <w:szCs w:val="22"/>
        </w:rPr>
        <w:t xml:space="preserve">: </w:t>
      </w:r>
      <w:r w:rsidR="00466FF9">
        <w:rPr>
          <w:rFonts w:ascii="Calibri" w:hAnsi="Calibri" w:cs="Calibri"/>
          <w:sz w:val="22"/>
          <w:szCs w:val="22"/>
        </w:rPr>
        <w:tab/>
      </w:r>
      <w:r w:rsidRPr="003057EC" w:rsidR="00466FF9">
        <w:rPr>
          <w:rFonts w:ascii="Calibri" w:hAnsi="Calibri" w:cs="Calibri"/>
          <w:sz w:val="22"/>
          <w:szCs w:val="22"/>
        </w:rPr>
        <w:t>GCP</w:t>
      </w:r>
      <w:r w:rsidRPr="003057EC">
        <w:rPr>
          <w:rFonts w:ascii="Calibri" w:hAnsi="Calibri" w:cs="Calibri"/>
          <w:sz w:val="22"/>
          <w:szCs w:val="22"/>
        </w:rPr>
        <w:t>, AWS, Azure</w:t>
      </w:r>
    </w:p>
    <w:p w:rsidRPr="003057EC" w:rsidR="00011E65" w:rsidP="00466FF9" w:rsidRDefault="00011E65" w14:paraId="07656B42" w14:textId="5FAB251D">
      <w:pPr>
        <w:pStyle w:val="ListParagraph"/>
        <w:numPr>
          <w:ilvl w:val="0"/>
          <w:numId w:val="20"/>
        </w:numPr>
        <w:contextualSpacing w:val="0"/>
        <w:rPr>
          <w:rFonts w:ascii="Calibri" w:hAnsi="Calibri" w:cs="Calibri"/>
          <w:sz w:val="22"/>
          <w:szCs w:val="22"/>
        </w:rPr>
      </w:pPr>
      <w:r w:rsidRPr="003057EC">
        <w:rPr>
          <w:rFonts w:ascii="Calibri" w:hAnsi="Calibri" w:cs="Calibri"/>
          <w:sz w:val="22"/>
          <w:szCs w:val="22"/>
        </w:rPr>
        <w:t xml:space="preserve">Methodologies </w:t>
      </w:r>
      <w:r w:rsidRPr="003057EC">
        <w:rPr>
          <w:rFonts w:ascii="Calibri" w:hAnsi="Calibri" w:cs="Calibri"/>
          <w:sz w:val="22"/>
          <w:szCs w:val="22"/>
        </w:rPr>
        <w:tab/>
      </w:r>
      <w:r w:rsidRPr="003057EC">
        <w:rPr>
          <w:rFonts w:ascii="Calibri" w:hAnsi="Calibri" w:cs="Calibri"/>
          <w:sz w:val="22"/>
          <w:szCs w:val="22"/>
        </w:rPr>
        <w:tab/>
      </w:r>
      <w:r w:rsidRPr="003057EC">
        <w:rPr>
          <w:rFonts w:ascii="Calibri" w:hAnsi="Calibri" w:cs="Calibri"/>
          <w:sz w:val="22"/>
          <w:szCs w:val="22"/>
        </w:rPr>
        <w:t xml:space="preserve">: </w:t>
      </w:r>
      <w:r w:rsidRPr="003057EC">
        <w:rPr>
          <w:rFonts w:ascii="Calibri" w:hAnsi="Calibri" w:cs="Calibri"/>
          <w:sz w:val="22"/>
          <w:szCs w:val="22"/>
        </w:rPr>
        <w:tab/>
      </w:r>
      <w:r w:rsidRPr="003057EC">
        <w:rPr>
          <w:rFonts w:ascii="Calibri" w:hAnsi="Calibri" w:cs="Calibri"/>
          <w:sz w:val="22"/>
          <w:szCs w:val="22"/>
        </w:rPr>
        <w:t>Agile / Scrum</w:t>
      </w:r>
    </w:p>
    <w:p w:rsidRPr="003057EC" w:rsidR="00E34FA0" w:rsidP="00466FF9" w:rsidRDefault="00E34FA0" w14:paraId="46A2D0E3" w14:textId="36828F6B">
      <w:pPr>
        <w:pStyle w:val="ListParagraph"/>
        <w:numPr>
          <w:ilvl w:val="0"/>
          <w:numId w:val="20"/>
        </w:numPr>
        <w:contextualSpacing w:val="0"/>
        <w:rPr>
          <w:rFonts w:ascii="Calibri" w:hAnsi="Calibri" w:cs="Calibri"/>
          <w:sz w:val="22"/>
          <w:szCs w:val="22"/>
        </w:rPr>
      </w:pPr>
      <w:r w:rsidRPr="003057EC">
        <w:rPr>
          <w:rFonts w:ascii="Calibri" w:hAnsi="Calibri" w:cs="Calibri"/>
          <w:sz w:val="22"/>
          <w:szCs w:val="22"/>
        </w:rPr>
        <w:t>Work Management</w:t>
      </w:r>
      <w:r w:rsidRPr="003057EC" w:rsidR="00096656">
        <w:rPr>
          <w:rFonts w:ascii="Calibri" w:hAnsi="Calibri" w:cs="Calibri"/>
          <w:sz w:val="22"/>
          <w:szCs w:val="22"/>
        </w:rPr>
        <w:tab/>
      </w:r>
      <w:r w:rsidRPr="003057EC" w:rsidR="00096656">
        <w:rPr>
          <w:rFonts w:ascii="Calibri" w:hAnsi="Calibri" w:cs="Calibri"/>
          <w:sz w:val="22"/>
          <w:szCs w:val="22"/>
        </w:rPr>
        <w:t>:</w:t>
      </w:r>
      <w:r w:rsidRPr="003057EC" w:rsidR="00096656">
        <w:rPr>
          <w:rFonts w:ascii="Calibri" w:hAnsi="Calibri" w:cs="Calibri"/>
          <w:sz w:val="22"/>
          <w:szCs w:val="22"/>
        </w:rPr>
        <w:tab/>
      </w:r>
      <w:r w:rsidRPr="003057EC" w:rsidR="00096656">
        <w:rPr>
          <w:rFonts w:ascii="Calibri" w:hAnsi="Calibri" w:cs="Calibri"/>
          <w:sz w:val="22"/>
          <w:szCs w:val="22"/>
        </w:rPr>
        <w:t>JIRA, Confluence, Rally, HP ALM</w:t>
      </w:r>
    </w:p>
    <w:p w:rsidRPr="003057EC" w:rsidR="00E34FA0" w:rsidP="00E34FA0" w:rsidRDefault="00E34FA0" w14:paraId="3F06A962" w14:textId="3E23FE6D">
      <w:pPr>
        <w:pStyle w:val="Heading5"/>
        <w:pBdr>
          <w:bottom w:val="single" w:color="0070C0" w:sz="4" w:space="1"/>
        </w:pBdr>
        <w:shd w:val="clear" w:color="auto" w:fill="auto"/>
        <w:tabs>
          <w:tab w:val="left" w:pos="0"/>
        </w:tabs>
        <w:spacing w:after="240"/>
        <w:rPr>
          <w:rFonts w:ascii="Calibri" w:hAnsi="Calibri" w:cs="Calibri"/>
          <w:smallCaps w:val="0"/>
          <w:color w:val="0070C0"/>
          <w:sz w:val="22"/>
          <w:szCs w:val="22"/>
          <w:u w:val="none"/>
        </w:rPr>
      </w:pPr>
      <w:r w:rsidRPr="003057EC">
        <w:rPr>
          <w:rFonts w:ascii="Calibri" w:hAnsi="Calibri" w:cs="Calibri"/>
          <w:smallCaps w:val="0"/>
          <w:color w:val="0070C0"/>
          <w:sz w:val="22"/>
          <w:szCs w:val="22"/>
          <w:u w:val="none"/>
        </w:rPr>
        <w:t>EDUCATION</w:t>
      </w:r>
    </w:p>
    <w:p w:rsidRPr="003057EC" w:rsidR="00E34FA0" w:rsidP="00E34FA0" w:rsidRDefault="00E34FA0" w14:paraId="7D9CE4EC" w14:textId="77777777">
      <w:pPr>
        <w:pStyle w:val="ListParagraph"/>
        <w:numPr>
          <w:ilvl w:val="0"/>
          <w:numId w:val="20"/>
        </w:numPr>
        <w:contextualSpacing w:val="0"/>
        <w:rPr>
          <w:rFonts w:ascii="Calibri" w:hAnsi="Calibri" w:cs="Calibri"/>
          <w:sz w:val="22"/>
          <w:szCs w:val="22"/>
        </w:rPr>
      </w:pPr>
      <w:r w:rsidRPr="003057EC">
        <w:rPr>
          <w:rFonts w:ascii="Calibri" w:hAnsi="Calibri" w:cs="Calibri"/>
          <w:sz w:val="22"/>
          <w:szCs w:val="22"/>
        </w:rPr>
        <w:t>Bachelor of Engineering in Information Technology, year 2015 from JNTU, Telangana, India.</w:t>
      </w:r>
    </w:p>
    <w:p w:rsidRPr="003057EC" w:rsidR="00B53772" w:rsidP="00464081" w:rsidRDefault="00AF6E16" w14:paraId="522EBCDC" w14:textId="77777777">
      <w:pPr>
        <w:pStyle w:val="Heading5"/>
        <w:pBdr>
          <w:bottom w:val="single" w:color="0070C0" w:sz="4" w:space="1"/>
        </w:pBdr>
        <w:shd w:val="clear" w:color="auto" w:fill="auto"/>
        <w:tabs>
          <w:tab w:val="left" w:pos="0"/>
        </w:tabs>
        <w:spacing w:after="240"/>
        <w:rPr>
          <w:rFonts w:ascii="Calibri" w:hAnsi="Calibri" w:cs="Calibri"/>
          <w:smallCaps w:val="0"/>
          <w:color w:val="0070C0"/>
          <w:sz w:val="22"/>
          <w:szCs w:val="22"/>
          <w:u w:val="none"/>
        </w:rPr>
      </w:pPr>
      <w:r w:rsidRPr="003057EC">
        <w:rPr>
          <w:rFonts w:ascii="Calibri" w:hAnsi="Calibri" w:cs="Calibri"/>
          <w:smallCaps w:val="0"/>
          <w:color w:val="0070C0"/>
          <w:sz w:val="22"/>
          <w:szCs w:val="22"/>
          <w:u w:val="none"/>
        </w:rPr>
        <w:t>P</w:t>
      </w:r>
      <w:r w:rsidRPr="003057EC" w:rsidR="005E0BF8">
        <w:rPr>
          <w:rFonts w:ascii="Calibri" w:hAnsi="Calibri" w:cs="Calibri"/>
          <w:smallCaps w:val="0"/>
          <w:color w:val="0070C0"/>
          <w:sz w:val="22"/>
          <w:szCs w:val="22"/>
          <w:u w:val="none"/>
        </w:rPr>
        <w:t>ROJECT EXPERIENCE</w:t>
      </w:r>
    </w:p>
    <w:p w:rsidRPr="003057EC" w:rsidR="00A60EDA" w:rsidP="00A60EDA" w:rsidRDefault="00A60EDA" w14:paraId="5AF3F90C" w14:textId="7AD1D8F0">
      <w:pPr>
        <w:tabs>
          <w:tab w:val="right" w:pos="10224"/>
        </w:tabs>
        <w:jc w:val="both"/>
        <w:rPr>
          <w:rFonts w:ascii="Calibri" w:hAnsi="Calibri" w:cs="Calibri"/>
          <w:b/>
          <w:sz w:val="22"/>
          <w:szCs w:val="22"/>
          <w:shd w:val="clear" w:color="auto" w:fill="BFBFBF"/>
        </w:rPr>
      </w:pPr>
      <w:r w:rsidRPr="003057EC">
        <w:rPr>
          <w:rFonts w:ascii="Calibri" w:hAnsi="Calibri" w:cs="Calibri"/>
          <w:b/>
          <w:sz w:val="22"/>
          <w:szCs w:val="22"/>
          <w:shd w:val="clear" w:color="auto" w:fill="BFBFBF"/>
        </w:rPr>
        <w:t xml:space="preserve">Project: </w:t>
      </w:r>
      <w:r w:rsidRPr="003057EC" w:rsidR="00B15356">
        <w:rPr>
          <w:rFonts w:ascii="Calibri" w:hAnsi="Calibri" w:cs="Calibri"/>
          <w:b/>
          <w:sz w:val="22"/>
          <w:szCs w:val="22"/>
          <w:shd w:val="clear" w:color="auto" w:fill="BFBFBF"/>
        </w:rPr>
        <w:t>NCR CSP</w:t>
      </w:r>
      <w:r w:rsidRPr="003057EC" w:rsidR="007C0AF7">
        <w:rPr>
          <w:rFonts w:ascii="Calibri" w:hAnsi="Calibri" w:cs="Calibri"/>
          <w:b/>
          <w:sz w:val="22"/>
          <w:szCs w:val="22"/>
          <w:shd w:val="clear" w:color="auto" w:fill="BFBFBF"/>
        </w:rPr>
        <w:t xml:space="preserve">                                                                                                                                 </w:t>
      </w:r>
    </w:p>
    <w:p w:rsidRPr="003057EC" w:rsidR="00A60EDA" w:rsidP="00A60EDA" w:rsidRDefault="00A60EDA" w14:paraId="5CA63319" w14:textId="4849718C">
      <w:pPr>
        <w:tabs>
          <w:tab w:val="right" w:pos="10224"/>
        </w:tabs>
        <w:jc w:val="both"/>
        <w:rPr>
          <w:rFonts w:ascii="Calibri" w:hAnsi="Calibri" w:cs="Calibri"/>
          <w:b/>
          <w:sz w:val="22"/>
          <w:szCs w:val="22"/>
        </w:rPr>
      </w:pPr>
      <w:r w:rsidRPr="003057EC">
        <w:rPr>
          <w:rFonts w:ascii="Calibri" w:hAnsi="Calibri" w:cs="Calibri"/>
          <w:b/>
          <w:bCs/>
          <w:sz w:val="22"/>
          <w:szCs w:val="22"/>
        </w:rPr>
        <w:t>Client</w:t>
      </w:r>
      <w:r w:rsidRPr="003057EC">
        <w:rPr>
          <w:rFonts w:ascii="Calibri" w:hAnsi="Calibri" w:cs="Calibri"/>
          <w:sz w:val="22"/>
          <w:szCs w:val="22"/>
        </w:rPr>
        <w:t xml:space="preserve">: </w:t>
      </w:r>
      <w:r w:rsidRPr="003057EC" w:rsidR="00621E03">
        <w:rPr>
          <w:rFonts w:ascii="Calibri" w:hAnsi="Calibri" w:cs="Calibri"/>
          <w:sz w:val="22"/>
          <w:szCs w:val="22"/>
        </w:rPr>
        <w:t>NCR</w:t>
      </w:r>
    </w:p>
    <w:p w:rsidR="00A60EDA" w:rsidP="00A60EDA" w:rsidRDefault="00A60EDA" w14:paraId="6F033BF1" w14:textId="1B7BEFE4">
      <w:pPr>
        <w:jc w:val="both"/>
        <w:rPr>
          <w:rFonts w:ascii="Calibri" w:hAnsi="Calibri" w:cs="Calibri"/>
          <w:bCs/>
          <w:sz w:val="22"/>
          <w:szCs w:val="22"/>
        </w:rPr>
      </w:pPr>
      <w:r w:rsidRPr="003057EC">
        <w:rPr>
          <w:rFonts w:ascii="Calibri" w:hAnsi="Calibri" w:cs="Calibri"/>
          <w:b/>
          <w:sz w:val="22"/>
          <w:szCs w:val="22"/>
        </w:rPr>
        <w:t xml:space="preserve">Role: </w:t>
      </w:r>
      <w:r w:rsidRPr="003057EC" w:rsidR="00621E03">
        <w:rPr>
          <w:rFonts w:ascii="Calibri" w:hAnsi="Calibri" w:cs="Calibri"/>
          <w:bCs/>
          <w:sz w:val="22"/>
          <w:szCs w:val="22"/>
        </w:rPr>
        <w:t xml:space="preserve">Front End </w:t>
      </w:r>
      <w:r w:rsidR="000C44D5">
        <w:rPr>
          <w:rFonts w:ascii="Calibri" w:hAnsi="Calibri" w:cs="Calibri"/>
          <w:bCs/>
          <w:sz w:val="22"/>
          <w:szCs w:val="22"/>
        </w:rPr>
        <w:t>–</w:t>
      </w:r>
      <w:r w:rsidRPr="003057EC" w:rsidR="00621E03">
        <w:rPr>
          <w:rFonts w:ascii="Calibri" w:hAnsi="Calibri" w:cs="Calibri"/>
          <w:bCs/>
          <w:sz w:val="22"/>
          <w:szCs w:val="22"/>
        </w:rPr>
        <w:t xml:space="preserve"> Lead</w:t>
      </w:r>
    </w:p>
    <w:p w:rsidRPr="003057EC" w:rsidR="000C44D5" w:rsidP="35AD00E2" w:rsidRDefault="000C44D5" w14:paraId="2B797499" w14:textId="69700F17">
      <w:pPr>
        <w:jc w:val="both"/>
        <w:rPr>
          <w:rFonts w:ascii="Calibri" w:hAnsi="Calibri" w:cs="Calibri"/>
          <w:sz w:val="22"/>
          <w:szCs w:val="22"/>
        </w:rPr>
      </w:pPr>
      <w:r w:rsidRPr="35AD00E2" w:rsidR="000C44D5">
        <w:rPr>
          <w:rFonts w:ascii="Calibri" w:hAnsi="Calibri" w:cs="Calibri"/>
          <w:b w:val="1"/>
          <w:bCs w:val="1"/>
          <w:sz w:val="22"/>
          <w:szCs w:val="22"/>
        </w:rPr>
        <w:t>Employer</w:t>
      </w:r>
      <w:r w:rsidRPr="35AD00E2" w:rsidR="000C44D5">
        <w:rPr>
          <w:rFonts w:ascii="Calibri" w:hAnsi="Calibri" w:cs="Calibri"/>
          <w:sz w:val="22"/>
          <w:szCs w:val="22"/>
        </w:rPr>
        <w:t>: Techouts</w:t>
      </w:r>
      <w:r w:rsidRPr="35AD00E2" w:rsidR="00D02600">
        <w:rPr>
          <w:rFonts w:ascii="Calibri" w:hAnsi="Calibri" w:cs="Calibri"/>
          <w:sz w:val="22"/>
          <w:szCs w:val="22"/>
        </w:rPr>
        <w:t xml:space="preserve"> (</w:t>
      </w:r>
      <w:r w:rsidRPr="35AD00E2" w:rsidR="102A7374">
        <w:rPr>
          <w:rFonts w:ascii="Calibri" w:hAnsi="Calibri" w:cs="Calibri"/>
          <w:sz w:val="22"/>
          <w:szCs w:val="22"/>
        </w:rPr>
        <w:t xml:space="preserve">Mar </w:t>
      </w:r>
      <w:r w:rsidRPr="35AD00E2" w:rsidR="00D02600">
        <w:rPr>
          <w:rFonts w:ascii="Calibri" w:hAnsi="Calibri" w:cs="Calibri"/>
          <w:sz w:val="22"/>
          <w:szCs w:val="22"/>
        </w:rPr>
        <w:t>2023-</w:t>
      </w:r>
      <w:r w:rsidRPr="35AD00E2" w:rsidR="07496CF7">
        <w:rPr>
          <w:rFonts w:ascii="Calibri" w:hAnsi="Calibri" w:cs="Calibri"/>
          <w:sz w:val="22"/>
          <w:szCs w:val="22"/>
        </w:rPr>
        <w:t xml:space="preserve">Mar </w:t>
      </w:r>
      <w:r w:rsidRPr="35AD00E2" w:rsidR="00D02600">
        <w:rPr>
          <w:rFonts w:ascii="Calibri" w:hAnsi="Calibri" w:cs="Calibri"/>
          <w:sz w:val="22"/>
          <w:szCs w:val="22"/>
        </w:rPr>
        <w:t>2025)</w:t>
      </w:r>
    </w:p>
    <w:p w:rsidR="3415F2B8" w:rsidP="1EA71B19" w:rsidRDefault="3415F2B8" w14:paraId="7A2DF951" w14:textId="2A766444">
      <w:pPr>
        <w:jc w:val="both"/>
        <w:rPr>
          <w:rFonts w:ascii="Calibri" w:hAnsi="Calibri" w:cs="Calibri"/>
          <w:sz w:val="22"/>
          <w:szCs w:val="22"/>
        </w:rPr>
      </w:pPr>
      <w:r w:rsidRPr="1EA71B19" w:rsidR="3415F2B8">
        <w:rPr>
          <w:rFonts w:ascii="Calibri" w:hAnsi="Calibri" w:cs="Calibri"/>
          <w:b w:val="1"/>
          <w:bCs w:val="1"/>
          <w:sz w:val="22"/>
          <w:szCs w:val="22"/>
        </w:rPr>
        <w:t>Location</w:t>
      </w:r>
      <w:r w:rsidRPr="1EA71B19" w:rsidR="3415F2B8">
        <w:rPr>
          <w:rFonts w:ascii="Calibri" w:hAnsi="Calibri" w:cs="Calibri"/>
          <w:sz w:val="22"/>
          <w:szCs w:val="22"/>
        </w:rPr>
        <w:t>: Hyderabad</w:t>
      </w:r>
    </w:p>
    <w:p w:rsidRPr="003057EC" w:rsidR="00A60EDA" w:rsidP="00A60EDA" w:rsidRDefault="00A60EDA" w14:paraId="6A1F8209" w14:textId="77777777">
      <w:pPr>
        <w:jc w:val="both"/>
        <w:rPr>
          <w:rFonts w:ascii="Calibri" w:hAnsi="Calibri" w:cs="Calibri"/>
          <w:b/>
          <w:sz w:val="22"/>
          <w:szCs w:val="22"/>
        </w:rPr>
      </w:pPr>
    </w:p>
    <w:p w:rsidR="00621E03" w:rsidP="00621E03" w:rsidRDefault="00A60EDA" w14:paraId="787F2CEE" w14:textId="638882F2">
      <w:pPr>
        <w:pStyle w:val="BodyText"/>
        <w:ind w:right="113"/>
        <w:jc w:val="both"/>
        <w:rPr>
          <w:rFonts w:ascii="Calibri" w:hAnsi="Calibri" w:cs="Calibri"/>
          <w:sz w:val="22"/>
          <w:szCs w:val="22"/>
          <w:lang w:eastAsia="en-US"/>
        </w:rPr>
      </w:pPr>
      <w:r w:rsidRPr="003057EC">
        <w:rPr>
          <w:rFonts w:ascii="Calibri" w:hAnsi="Calibri" w:cs="Calibri"/>
          <w:b/>
          <w:sz w:val="22"/>
          <w:szCs w:val="22"/>
        </w:rPr>
        <w:t xml:space="preserve">Description: </w:t>
      </w:r>
      <w:r w:rsidRPr="009E6470" w:rsidR="009E6470">
        <w:rPr>
          <w:rFonts w:ascii="Calibri" w:hAnsi="Calibri" w:cs="Calibri"/>
          <w:sz w:val="22"/>
          <w:szCs w:val="22"/>
          <w:lang w:eastAsia="en-US"/>
        </w:rPr>
        <w:t>NCR Corporation is a global technology company specializing in software, hardware, and services for the financial, retail, and hospitality sectors. Founded in 1884 and headquartered in Atlanta, Georgia, NCR leads the industry with innovative solutions such as ATMs, self-checkout systems, and point-of-sale terminals, all designed to seamlessly integrate digital and physical transactions for an enhanced customer experience. In my role, I was responsible for working on TCR and ITM modules for day-to-day banking operations, contributing to products that enable numerous banks to run their daily processes smoothly.</w:t>
      </w:r>
    </w:p>
    <w:p w:rsidR="009E6470" w:rsidP="00621E03" w:rsidRDefault="009E6470" w14:paraId="3D41EA8A" w14:textId="77777777">
      <w:pPr>
        <w:pStyle w:val="BodyText"/>
        <w:ind w:right="113"/>
        <w:jc w:val="both"/>
        <w:rPr>
          <w:rFonts w:ascii="Calibri" w:hAnsi="Calibri" w:cs="Calibri"/>
          <w:sz w:val="22"/>
          <w:szCs w:val="22"/>
          <w:lang w:eastAsia="en-US"/>
        </w:rPr>
      </w:pPr>
    </w:p>
    <w:p w:rsidRPr="003057EC" w:rsidR="009E6470" w:rsidP="00621E03" w:rsidRDefault="009E6470" w14:paraId="4A657630" w14:textId="77777777">
      <w:pPr>
        <w:pStyle w:val="BodyText"/>
        <w:ind w:right="113"/>
        <w:jc w:val="both"/>
        <w:rPr>
          <w:rFonts w:ascii="Calibri" w:hAnsi="Calibri" w:cs="Calibri"/>
          <w:sz w:val="22"/>
          <w:szCs w:val="22"/>
        </w:rPr>
      </w:pPr>
    </w:p>
    <w:p w:rsidRPr="003057EC" w:rsidR="00A60EDA" w:rsidP="00A60EDA" w:rsidRDefault="00A60EDA" w14:paraId="232E670C" w14:textId="77777777">
      <w:pPr>
        <w:jc w:val="both"/>
        <w:rPr>
          <w:rFonts w:ascii="Calibri" w:hAnsi="Calibri" w:cs="Calibri"/>
          <w:b/>
          <w:sz w:val="22"/>
          <w:szCs w:val="22"/>
        </w:rPr>
      </w:pPr>
      <w:r w:rsidRPr="003057EC">
        <w:rPr>
          <w:rFonts w:ascii="Calibri" w:hAnsi="Calibri" w:cs="Calibri"/>
          <w:b/>
          <w:sz w:val="22"/>
          <w:szCs w:val="22"/>
        </w:rPr>
        <w:t>Responsibilities:</w:t>
      </w:r>
    </w:p>
    <w:p w:rsidRPr="003057EC" w:rsidR="00621E03" w:rsidP="00621E03" w:rsidRDefault="00621E03" w14:paraId="185941EE" w14:textId="77777777">
      <w:pPr>
        <w:pStyle w:val="ListParagraph"/>
        <w:numPr>
          <w:ilvl w:val="0"/>
          <w:numId w:val="20"/>
        </w:numPr>
        <w:suppressAutoHyphens w:val="0"/>
        <w:ind w:right="113"/>
        <w:jc w:val="both"/>
        <w:rPr>
          <w:rFonts w:ascii="Calibri" w:hAnsi="Calibri" w:cs="Calibri"/>
          <w:sz w:val="22"/>
          <w:szCs w:val="22"/>
        </w:rPr>
      </w:pPr>
      <w:r w:rsidRPr="003057EC">
        <w:rPr>
          <w:rFonts w:ascii="Calibri" w:hAnsi="Calibri" w:cs="Calibri"/>
          <w:sz w:val="22"/>
          <w:szCs w:val="22"/>
        </w:rPr>
        <w:t>Led the development of user interfaces for tellers operating Teller Cash Recycler (</w:t>
      </w:r>
      <w:r w:rsidRPr="00EB0AF6">
        <w:rPr>
          <w:rFonts w:ascii="Calibri" w:hAnsi="Calibri" w:cs="Calibri"/>
          <w:b/>
          <w:bCs/>
          <w:sz w:val="22"/>
          <w:szCs w:val="22"/>
        </w:rPr>
        <w:t>TCR</w:t>
      </w:r>
      <w:r w:rsidRPr="003057EC">
        <w:rPr>
          <w:rFonts w:ascii="Calibri" w:hAnsi="Calibri" w:cs="Calibri"/>
          <w:sz w:val="22"/>
          <w:szCs w:val="22"/>
        </w:rPr>
        <w:t>) machines and Interactive Teller Machine (</w:t>
      </w:r>
      <w:r w:rsidRPr="00EB0AF6">
        <w:rPr>
          <w:rFonts w:ascii="Calibri" w:hAnsi="Calibri" w:cs="Calibri"/>
          <w:b/>
          <w:bCs/>
          <w:sz w:val="22"/>
          <w:szCs w:val="22"/>
        </w:rPr>
        <w:t>ITM</w:t>
      </w:r>
      <w:r w:rsidRPr="003057EC">
        <w:rPr>
          <w:rFonts w:ascii="Calibri" w:hAnsi="Calibri" w:cs="Calibri"/>
          <w:sz w:val="22"/>
          <w:szCs w:val="22"/>
        </w:rPr>
        <w:t>) ensuring a seamless banking experience.</w:t>
      </w:r>
    </w:p>
    <w:p w:rsidRPr="003057EC" w:rsidR="00006E03" w:rsidP="00BB4A41" w:rsidRDefault="00621E03" w14:paraId="07632FEC" w14:textId="785C887F">
      <w:pPr>
        <w:pStyle w:val="ListParagraph"/>
        <w:numPr>
          <w:ilvl w:val="0"/>
          <w:numId w:val="20"/>
        </w:numPr>
        <w:suppressAutoHyphens w:val="0"/>
        <w:ind w:right="113"/>
        <w:jc w:val="both"/>
        <w:rPr>
          <w:rFonts w:ascii="Calibri" w:hAnsi="Calibri" w:cs="Calibri"/>
          <w:sz w:val="22"/>
          <w:szCs w:val="22"/>
        </w:rPr>
      </w:pPr>
      <w:r w:rsidRPr="003057EC">
        <w:rPr>
          <w:rFonts w:ascii="Calibri" w:hAnsi="Calibri" w:cs="Calibri"/>
          <w:sz w:val="22"/>
          <w:szCs w:val="22"/>
        </w:rPr>
        <w:t xml:space="preserve">Developed and maintained </w:t>
      </w:r>
      <w:r w:rsidRPr="00EB0AF6">
        <w:rPr>
          <w:rFonts w:ascii="Calibri" w:hAnsi="Calibri" w:cs="Calibri"/>
          <w:b/>
          <w:bCs/>
          <w:sz w:val="22"/>
          <w:szCs w:val="22"/>
        </w:rPr>
        <w:t>dashboard</w:t>
      </w:r>
      <w:r w:rsidRPr="003057EC">
        <w:rPr>
          <w:rFonts w:ascii="Calibri" w:hAnsi="Calibri" w:cs="Calibri"/>
          <w:sz w:val="22"/>
          <w:szCs w:val="22"/>
        </w:rPr>
        <w:t xml:space="preserve"> reporting tools for real-time monitoring of banking transactions and teller performance.</w:t>
      </w:r>
    </w:p>
    <w:p w:rsidRPr="003057EC" w:rsidR="00B15356" w:rsidP="00D46CAB" w:rsidRDefault="00621E03" w14:paraId="0CD3F9A2" w14:textId="1948A632">
      <w:pPr>
        <w:pStyle w:val="ListParagraph"/>
        <w:numPr>
          <w:ilvl w:val="0"/>
          <w:numId w:val="20"/>
        </w:numPr>
        <w:suppressAutoHyphens w:val="0"/>
        <w:ind w:right="113"/>
        <w:jc w:val="both"/>
        <w:rPr>
          <w:rFonts w:ascii="Calibri" w:hAnsi="Calibri" w:cs="Calibri"/>
          <w:sz w:val="22"/>
          <w:szCs w:val="22"/>
        </w:rPr>
      </w:pPr>
      <w:r w:rsidRPr="003057EC">
        <w:rPr>
          <w:rFonts w:ascii="Calibri" w:hAnsi="Calibri" w:cs="Calibri"/>
          <w:sz w:val="22"/>
          <w:szCs w:val="22"/>
        </w:rPr>
        <w:t xml:space="preserve">Designed and implemented a remote teller interface for efficient </w:t>
      </w:r>
      <w:r w:rsidRPr="00EB0AF6">
        <w:rPr>
          <w:rFonts w:ascii="Calibri" w:hAnsi="Calibri" w:cs="Calibri"/>
          <w:b/>
          <w:bCs/>
          <w:sz w:val="22"/>
          <w:szCs w:val="22"/>
        </w:rPr>
        <w:t>banking operations</w:t>
      </w:r>
      <w:r w:rsidRPr="003057EC">
        <w:rPr>
          <w:rFonts w:ascii="Calibri" w:hAnsi="Calibri" w:cs="Calibri"/>
          <w:sz w:val="22"/>
          <w:szCs w:val="22"/>
        </w:rPr>
        <w:t xml:space="preserve"> from remote locations.</w:t>
      </w:r>
    </w:p>
    <w:p w:rsidRPr="003057EC" w:rsidR="00621E03" w:rsidP="00621E03" w:rsidRDefault="00621E03" w14:paraId="3DDD5383" w14:textId="1A3EB24F">
      <w:pPr>
        <w:pStyle w:val="ListParagraph"/>
        <w:numPr>
          <w:ilvl w:val="0"/>
          <w:numId w:val="20"/>
        </w:numPr>
        <w:suppressAutoHyphens w:val="0"/>
        <w:ind w:right="113"/>
        <w:jc w:val="both"/>
        <w:rPr>
          <w:rFonts w:ascii="Calibri" w:hAnsi="Calibri" w:cs="Calibri"/>
          <w:sz w:val="22"/>
          <w:szCs w:val="22"/>
        </w:rPr>
      </w:pPr>
      <w:r w:rsidRPr="003057EC">
        <w:rPr>
          <w:rFonts w:ascii="Calibri" w:hAnsi="Calibri" w:cs="Calibri"/>
          <w:sz w:val="22"/>
          <w:szCs w:val="22"/>
        </w:rPr>
        <w:t xml:space="preserve">Acted as React Lead, overseeing a team of developers, ensuring </w:t>
      </w:r>
      <w:r w:rsidRPr="00EB0AF6">
        <w:rPr>
          <w:rFonts w:ascii="Calibri" w:hAnsi="Calibri" w:cs="Calibri"/>
          <w:b/>
          <w:bCs/>
          <w:sz w:val="22"/>
          <w:szCs w:val="22"/>
        </w:rPr>
        <w:t>code quality</w:t>
      </w:r>
      <w:r w:rsidRPr="003057EC">
        <w:rPr>
          <w:rFonts w:ascii="Calibri" w:hAnsi="Calibri" w:cs="Calibri"/>
          <w:sz w:val="22"/>
          <w:szCs w:val="22"/>
        </w:rPr>
        <w:t xml:space="preserve"> and timely deliveries</w:t>
      </w:r>
    </w:p>
    <w:p w:rsidRPr="003057EC" w:rsidR="00621E03" w:rsidP="00621E03" w:rsidRDefault="00612FE0" w14:paraId="6ED9AC18" w14:textId="09DC9C24">
      <w:pPr>
        <w:pStyle w:val="ListParagraph"/>
        <w:numPr>
          <w:ilvl w:val="0"/>
          <w:numId w:val="20"/>
        </w:numPr>
        <w:suppressAutoHyphens w:val="0"/>
        <w:ind w:right="113"/>
        <w:jc w:val="both"/>
        <w:rPr>
          <w:rFonts w:ascii="Calibri" w:hAnsi="Calibri" w:cs="Calibri"/>
          <w:sz w:val="22"/>
          <w:szCs w:val="22"/>
        </w:rPr>
      </w:pPr>
      <w:r w:rsidRPr="00612FE0">
        <w:rPr>
          <w:rFonts w:ascii="Calibri" w:hAnsi="Calibri" w:cs="Calibri"/>
          <w:sz w:val="22"/>
          <w:szCs w:val="22"/>
        </w:rPr>
        <w:t>Mentored junior developers, fostering a culture of knowledge sharing and technical excellence within the team.</w:t>
      </w:r>
    </w:p>
    <w:p w:rsidRPr="003057EC" w:rsidR="00621E03" w:rsidP="00621E03" w:rsidRDefault="00621E03" w14:paraId="2FABF6F3" w14:textId="77777777">
      <w:pPr>
        <w:pStyle w:val="ListParagraph"/>
        <w:numPr>
          <w:ilvl w:val="0"/>
          <w:numId w:val="20"/>
        </w:numPr>
        <w:suppressAutoHyphens w:val="0"/>
        <w:ind w:right="113"/>
        <w:jc w:val="both"/>
        <w:rPr>
          <w:rFonts w:ascii="Calibri" w:hAnsi="Calibri" w:cs="Calibri"/>
          <w:sz w:val="22"/>
          <w:szCs w:val="22"/>
        </w:rPr>
      </w:pPr>
      <w:r w:rsidRPr="003057EC">
        <w:rPr>
          <w:rFonts w:ascii="Calibri" w:hAnsi="Calibri" w:cs="Calibri"/>
          <w:sz w:val="22"/>
          <w:szCs w:val="22"/>
        </w:rPr>
        <w:t>Supported all banking operations features, ensuring smooth transaction processing and system functionality.</w:t>
      </w:r>
    </w:p>
    <w:p w:rsidRPr="003057EC" w:rsidR="00621E03" w:rsidP="00621E03" w:rsidRDefault="00621E03" w14:paraId="732DA735" w14:textId="77777777">
      <w:pPr>
        <w:pStyle w:val="ListParagraph"/>
        <w:numPr>
          <w:ilvl w:val="0"/>
          <w:numId w:val="20"/>
        </w:numPr>
        <w:suppressAutoHyphens w:val="0"/>
        <w:ind w:right="113"/>
        <w:jc w:val="both"/>
        <w:rPr>
          <w:rFonts w:ascii="Calibri" w:hAnsi="Calibri" w:cs="Calibri"/>
          <w:sz w:val="22"/>
          <w:szCs w:val="22"/>
        </w:rPr>
      </w:pPr>
      <w:r w:rsidRPr="003057EC">
        <w:rPr>
          <w:rFonts w:ascii="Calibri" w:hAnsi="Calibri" w:cs="Calibri"/>
          <w:sz w:val="22"/>
          <w:szCs w:val="22"/>
        </w:rPr>
        <w:t>Collaborated with cross-functional teams in an agile environment, participating in sprint planning, code reviews, and stand-ups.</w:t>
      </w:r>
    </w:p>
    <w:p w:rsidR="00770F8E" w:rsidP="00621E03" w:rsidRDefault="00770F8E" w14:paraId="2927C78A" w14:textId="39FEAE47">
      <w:pPr>
        <w:pStyle w:val="ListParagraph"/>
        <w:numPr>
          <w:ilvl w:val="0"/>
          <w:numId w:val="20"/>
        </w:numPr>
        <w:suppressAutoHyphens w:val="0"/>
        <w:ind w:right="113"/>
        <w:jc w:val="both"/>
        <w:rPr>
          <w:rFonts w:ascii="Calibri" w:hAnsi="Calibri" w:cs="Calibri"/>
          <w:sz w:val="22"/>
          <w:szCs w:val="22"/>
        </w:rPr>
      </w:pPr>
      <w:r w:rsidRPr="003057EC">
        <w:rPr>
          <w:rFonts w:ascii="Calibri" w:hAnsi="Calibri" w:cs="Calibri"/>
          <w:sz w:val="22"/>
          <w:szCs w:val="22"/>
        </w:rPr>
        <w:t xml:space="preserve">Introduced </w:t>
      </w:r>
      <w:r w:rsidRPr="00EB0AF6" w:rsidR="009E6470">
        <w:rPr>
          <w:rFonts w:ascii="Calibri" w:hAnsi="Calibri" w:cs="Calibri"/>
          <w:b/>
          <w:bCs/>
          <w:sz w:val="22"/>
          <w:szCs w:val="22"/>
        </w:rPr>
        <w:t xml:space="preserve">Code Splitting and </w:t>
      </w:r>
      <w:r w:rsidRPr="00EB0AF6">
        <w:rPr>
          <w:rFonts w:ascii="Calibri" w:hAnsi="Calibri" w:cs="Calibri"/>
          <w:b/>
          <w:bCs/>
          <w:sz w:val="22"/>
          <w:szCs w:val="22"/>
        </w:rPr>
        <w:t>dynamic imports</w:t>
      </w:r>
      <w:r w:rsidRPr="003057EC">
        <w:rPr>
          <w:rFonts w:ascii="Calibri" w:hAnsi="Calibri" w:cs="Calibri"/>
          <w:sz w:val="22"/>
          <w:szCs w:val="22"/>
        </w:rPr>
        <w:t xml:space="preserve"> to reduce the size of JavaScript bundles</w:t>
      </w:r>
      <w:r w:rsidR="00414E16">
        <w:rPr>
          <w:rFonts w:ascii="Calibri" w:hAnsi="Calibri" w:cs="Calibri"/>
          <w:sz w:val="22"/>
          <w:szCs w:val="22"/>
        </w:rPr>
        <w:t xml:space="preserve"> and improving application load times by 30%.</w:t>
      </w:r>
    </w:p>
    <w:p w:rsidR="00EB0AF6" w:rsidP="00621E03" w:rsidRDefault="00EB0AF6" w14:paraId="3FE94F94" w14:textId="27EBB81C">
      <w:pPr>
        <w:pStyle w:val="ListParagraph"/>
        <w:numPr>
          <w:ilvl w:val="0"/>
          <w:numId w:val="20"/>
        </w:numPr>
        <w:suppressAutoHyphens w:val="0"/>
        <w:ind w:right="113"/>
        <w:jc w:val="both"/>
        <w:rPr>
          <w:rFonts w:ascii="Calibri" w:hAnsi="Calibri" w:cs="Calibri"/>
          <w:sz w:val="22"/>
          <w:szCs w:val="22"/>
        </w:rPr>
      </w:pPr>
      <w:r w:rsidRPr="00EB0AF6">
        <w:rPr>
          <w:rFonts w:ascii="Calibri" w:hAnsi="Calibri" w:cs="Calibri"/>
          <w:sz w:val="22"/>
          <w:szCs w:val="22"/>
        </w:rPr>
        <w:t>Developed Higher Order Components (</w:t>
      </w:r>
      <w:r w:rsidRPr="00EB0AF6">
        <w:rPr>
          <w:rFonts w:ascii="Calibri" w:hAnsi="Calibri" w:cs="Calibri"/>
          <w:b/>
          <w:bCs/>
          <w:sz w:val="22"/>
          <w:szCs w:val="22"/>
        </w:rPr>
        <w:t>HOCs</w:t>
      </w:r>
      <w:r w:rsidRPr="00EB0AF6">
        <w:rPr>
          <w:rFonts w:ascii="Calibri" w:hAnsi="Calibri" w:cs="Calibri"/>
          <w:sz w:val="22"/>
          <w:szCs w:val="22"/>
        </w:rPr>
        <w:t xml:space="preserve">) and </w:t>
      </w:r>
      <w:r w:rsidRPr="00EB0AF6">
        <w:rPr>
          <w:rFonts w:ascii="Calibri" w:hAnsi="Calibri" w:cs="Calibri"/>
          <w:b/>
          <w:bCs/>
          <w:sz w:val="22"/>
          <w:szCs w:val="22"/>
        </w:rPr>
        <w:t>custom hooks</w:t>
      </w:r>
      <w:r w:rsidRPr="00EB0AF6">
        <w:rPr>
          <w:rFonts w:ascii="Calibri" w:hAnsi="Calibri" w:cs="Calibri"/>
          <w:sz w:val="22"/>
          <w:szCs w:val="22"/>
        </w:rPr>
        <w:t xml:space="preserve"> to abstract shared logic, reduce code duplication, and enhance overall application modularity.</w:t>
      </w:r>
    </w:p>
    <w:p w:rsidR="00B15356" w:rsidP="00BB4A41" w:rsidRDefault="00BB4A41" w14:paraId="2D533F85" w14:textId="67E052DB">
      <w:pPr>
        <w:pStyle w:val="ListParagraph"/>
        <w:numPr>
          <w:ilvl w:val="0"/>
          <w:numId w:val="20"/>
        </w:numPr>
        <w:suppressAutoHyphens w:val="0"/>
        <w:ind w:right="113"/>
        <w:jc w:val="both"/>
        <w:rPr>
          <w:rFonts w:ascii="Calibri" w:hAnsi="Calibri" w:cs="Calibri"/>
          <w:sz w:val="22"/>
          <w:szCs w:val="22"/>
        </w:rPr>
      </w:pPr>
      <w:r w:rsidRPr="00BB4A41">
        <w:rPr>
          <w:rFonts w:ascii="Calibri" w:hAnsi="Calibri" w:cs="Calibri"/>
          <w:sz w:val="22"/>
          <w:szCs w:val="22"/>
        </w:rPr>
        <w:t xml:space="preserve">Utilized both </w:t>
      </w:r>
      <w:r w:rsidRPr="00EB0AF6">
        <w:rPr>
          <w:rFonts w:ascii="Calibri" w:hAnsi="Calibri" w:cs="Calibri"/>
          <w:b/>
          <w:bCs/>
          <w:sz w:val="22"/>
          <w:szCs w:val="22"/>
        </w:rPr>
        <w:t>Redux and Context API</w:t>
      </w:r>
      <w:r w:rsidRPr="00BB4A41">
        <w:rPr>
          <w:rFonts w:ascii="Calibri" w:hAnsi="Calibri" w:cs="Calibri"/>
          <w:sz w:val="22"/>
          <w:szCs w:val="22"/>
        </w:rPr>
        <w:t xml:space="preserve"> for effective state management</w:t>
      </w:r>
    </w:p>
    <w:p w:rsidR="00BB4A41" w:rsidP="00BB4A41" w:rsidRDefault="00BB4A41" w14:paraId="2048E77B" w14:textId="43289604">
      <w:pPr>
        <w:pStyle w:val="ListParagraph"/>
        <w:numPr>
          <w:ilvl w:val="0"/>
          <w:numId w:val="20"/>
        </w:numPr>
        <w:suppressAutoHyphens w:val="0"/>
        <w:ind w:right="113"/>
        <w:jc w:val="both"/>
        <w:rPr>
          <w:rFonts w:ascii="Calibri" w:hAnsi="Calibri" w:cs="Calibri"/>
          <w:sz w:val="22"/>
          <w:szCs w:val="22"/>
        </w:rPr>
      </w:pPr>
      <w:r w:rsidRPr="00BB4A41">
        <w:rPr>
          <w:rFonts w:ascii="Calibri" w:hAnsi="Calibri" w:cs="Calibri"/>
          <w:sz w:val="22"/>
          <w:szCs w:val="22"/>
        </w:rPr>
        <w:t>Developed components adhering to the Single Responsibility Principle (</w:t>
      </w:r>
      <w:r w:rsidRPr="00EB0AF6">
        <w:rPr>
          <w:rFonts w:ascii="Calibri" w:hAnsi="Calibri" w:cs="Calibri"/>
          <w:b/>
          <w:bCs/>
          <w:sz w:val="22"/>
          <w:szCs w:val="22"/>
        </w:rPr>
        <w:t>SRP</w:t>
      </w:r>
      <w:r w:rsidRPr="00BB4A41">
        <w:rPr>
          <w:rFonts w:ascii="Calibri" w:hAnsi="Calibri" w:cs="Calibri"/>
          <w:sz w:val="22"/>
          <w:szCs w:val="22"/>
        </w:rPr>
        <w:t xml:space="preserve">), enhancing modularity and </w:t>
      </w:r>
      <w:r w:rsidRPr="00EB0AF6">
        <w:rPr>
          <w:rFonts w:ascii="Calibri" w:hAnsi="Calibri" w:cs="Calibri"/>
          <w:b/>
          <w:bCs/>
          <w:sz w:val="22"/>
          <w:szCs w:val="22"/>
        </w:rPr>
        <w:t>maintainability</w:t>
      </w:r>
    </w:p>
    <w:p w:rsidR="009E6470" w:rsidP="00BB4A41" w:rsidRDefault="009E6470" w14:paraId="01EC5D93" w14:textId="668A9B5C">
      <w:pPr>
        <w:pStyle w:val="ListParagraph"/>
        <w:numPr>
          <w:ilvl w:val="0"/>
          <w:numId w:val="20"/>
        </w:numPr>
        <w:suppressAutoHyphens w:val="0"/>
        <w:ind w:right="113"/>
        <w:jc w:val="both"/>
        <w:rPr>
          <w:rFonts w:ascii="Calibri" w:hAnsi="Calibri" w:cs="Calibri"/>
          <w:sz w:val="22"/>
          <w:szCs w:val="22"/>
        </w:rPr>
      </w:pPr>
      <w:r w:rsidRPr="009E6470">
        <w:rPr>
          <w:rFonts w:ascii="Calibri" w:hAnsi="Calibri" w:cs="Calibri"/>
          <w:sz w:val="22"/>
          <w:szCs w:val="22"/>
        </w:rPr>
        <w:t xml:space="preserve">Leveraged </w:t>
      </w:r>
      <w:r w:rsidRPr="00EB0AF6">
        <w:rPr>
          <w:rFonts w:ascii="Calibri" w:hAnsi="Calibri" w:cs="Calibri"/>
          <w:b/>
          <w:bCs/>
          <w:sz w:val="22"/>
          <w:szCs w:val="22"/>
        </w:rPr>
        <w:t>D3.js</w:t>
      </w:r>
      <w:r w:rsidRPr="009E6470">
        <w:rPr>
          <w:rFonts w:ascii="Calibri" w:hAnsi="Calibri" w:cs="Calibri"/>
          <w:sz w:val="22"/>
          <w:szCs w:val="22"/>
        </w:rPr>
        <w:t xml:space="preserve"> and </w:t>
      </w:r>
      <w:r w:rsidRPr="00EB0AF6">
        <w:rPr>
          <w:rFonts w:ascii="Calibri" w:hAnsi="Calibri" w:cs="Calibri"/>
          <w:b/>
          <w:bCs/>
          <w:sz w:val="22"/>
          <w:szCs w:val="22"/>
        </w:rPr>
        <w:t>MUI</w:t>
      </w:r>
      <w:r w:rsidRPr="009E6470">
        <w:rPr>
          <w:rFonts w:ascii="Calibri" w:hAnsi="Calibri" w:cs="Calibri"/>
          <w:sz w:val="22"/>
          <w:szCs w:val="22"/>
        </w:rPr>
        <w:t xml:space="preserve"> to build dynamic, interactive UI components; developed comprehensive </w:t>
      </w:r>
      <w:r w:rsidRPr="00EB0AF6">
        <w:rPr>
          <w:rFonts w:ascii="Calibri" w:hAnsi="Calibri" w:cs="Calibri"/>
          <w:b/>
          <w:bCs/>
          <w:sz w:val="22"/>
          <w:szCs w:val="22"/>
        </w:rPr>
        <w:t>Storybook</w:t>
      </w:r>
      <w:r w:rsidRPr="009E6470">
        <w:rPr>
          <w:rFonts w:ascii="Calibri" w:hAnsi="Calibri" w:cs="Calibri"/>
          <w:sz w:val="22"/>
          <w:szCs w:val="22"/>
        </w:rPr>
        <w:t xml:space="preserve"> documentation and maintained </w:t>
      </w:r>
      <w:r w:rsidRPr="00EB0AF6">
        <w:rPr>
          <w:rFonts w:ascii="Calibri" w:hAnsi="Calibri" w:cs="Calibri"/>
          <w:b/>
          <w:bCs/>
          <w:sz w:val="22"/>
          <w:szCs w:val="22"/>
        </w:rPr>
        <w:t>Confluence</w:t>
      </w:r>
      <w:r w:rsidRPr="009E6470">
        <w:rPr>
          <w:rFonts w:ascii="Calibri" w:hAnsi="Calibri" w:cs="Calibri"/>
          <w:sz w:val="22"/>
          <w:szCs w:val="22"/>
        </w:rPr>
        <w:t xml:space="preserve"> pages to streamline project collaboration and knowledge sharing.</w:t>
      </w:r>
    </w:p>
    <w:p w:rsidR="00BB4A41" w:rsidP="00BB4A41" w:rsidRDefault="008013F8" w14:paraId="42F53533" w14:textId="6FEC4B5C">
      <w:pPr>
        <w:pStyle w:val="ListParagraph"/>
        <w:numPr>
          <w:ilvl w:val="0"/>
          <w:numId w:val="20"/>
        </w:numPr>
        <w:suppressAutoHyphens w:val="0"/>
        <w:ind w:right="113"/>
        <w:jc w:val="both"/>
        <w:rPr>
          <w:rFonts w:ascii="Calibri" w:hAnsi="Calibri" w:cs="Calibri"/>
          <w:sz w:val="22"/>
          <w:szCs w:val="22"/>
        </w:rPr>
      </w:pPr>
      <w:r w:rsidRPr="008013F8">
        <w:rPr>
          <w:rFonts w:ascii="Calibri" w:hAnsi="Calibri" w:cs="Calibri"/>
          <w:b/>
          <w:bCs/>
          <w:sz w:val="22"/>
          <w:szCs w:val="22"/>
        </w:rPr>
        <w:t>Product demonstrations</w:t>
      </w:r>
      <w:r w:rsidRPr="00BB4A41">
        <w:rPr>
          <w:rFonts w:ascii="Calibri" w:hAnsi="Calibri" w:cs="Calibri"/>
          <w:sz w:val="22"/>
          <w:szCs w:val="22"/>
        </w:rPr>
        <w:t xml:space="preserve"> conducted</w:t>
      </w:r>
      <w:r w:rsidRPr="00BB4A41" w:rsidR="00BB4A41">
        <w:rPr>
          <w:rFonts w:ascii="Calibri" w:hAnsi="Calibri" w:cs="Calibri"/>
          <w:sz w:val="22"/>
          <w:szCs w:val="22"/>
        </w:rPr>
        <w:t xml:space="preserve"> for both internal stakeholders and external clients to effectively showcase system functionalities and strategic benefits.</w:t>
      </w:r>
    </w:p>
    <w:p w:rsidRPr="003057EC" w:rsidR="00BB4A41" w:rsidP="009E6470" w:rsidRDefault="00BB4A41" w14:paraId="746646E5" w14:textId="77777777">
      <w:pPr>
        <w:pStyle w:val="ListParagraph"/>
        <w:suppressAutoHyphens w:val="0"/>
        <w:ind w:right="113"/>
        <w:jc w:val="both"/>
        <w:rPr>
          <w:rFonts w:ascii="Calibri" w:hAnsi="Calibri" w:cs="Calibri"/>
          <w:sz w:val="22"/>
          <w:szCs w:val="22"/>
        </w:rPr>
      </w:pPr>
    </w:p>
    <w:p w:rsidRPr="003057EC" w:rsidR="00A60EDA" w:rsidP="00A60EDA" w:rsidRDefault="00A60EDA" w14:paraId="0624FB0C" w14:textId="77777777">
      <w:pPr>
        <w:pStyle w:val="ListParagraph"/>
        <w:contextualSpacing w:val="0"/>
        <w:jc w:val="both"/>
        <w:rPr>
          <w:rFonts w:ascii="Calibri" w:hAnsi="Calibri" w:cs="Calibri"/>
          <w:sz w:val="22"/>
          <w:szCs w:val="22"/>
        </w:rPr>
      </w:pPr>
    </w:p>
    <w:p w:rsidRPr="003057EC" w:rsidR="00621E03" w:rsidP="00621E03" w:rsidRDefault="00A60EDA" w14:paraId="40462C0C" w14:textId="70F52409">
      <w:pPr>
        <w:widowControl w:val="0"/>
        <w:ind w:right="113"/>
        <w:jc w:val="both"/>
        <w:rPr>
          <w:rFonts w:ascii="Calibri" w:hAnsi="Calibri" w:cs="Calibri"/>
          <w:color w:val="000000"/>
          <w:sz w:val="22"/>
          <w:szCs w:val="22"/>
        </w:rPr>
      </w:pPr>
      <w:r w:rsidRPr="003057EC">
        <w:rPr>
          <w:rFonts w:ascii="Calibri" w:hAnsi="Calibri" w:cs="Calibri"/>
          <w:b/>
          <w:sz w:val="22"/>
          <w:szCs w:val="22"/>
        </w:rPr>
        <w:t>Tools &amp; Technologies used:</w:t>
      </w:r>
      <w:r w:rsidRPr="003057EC">
        <w:rPr>
          <w:rFonts w:ascii="Calibri" w:hAnsi="Calibri" w:cs="Calibri"/>
          <w:sz w:val="22"/>
          <w:szCs w:val="22"/>
        </w:rPr>
        <w:t xml:space="preserve"> </w:t>
      </w:r>
      <w:r w:rsidR="00A51445">
        <w:rPr>
          <w:rFonts w:ascii="Calibri" w:hAnsi="Calibri" w:cs="Calibri"/>
          <w:color w:val="000000"/>
          <w:sz w:val="22"/>
          <w:szCs w:val="22"/>
        </w:rPr>
        <w:t>React</w:t>
      </w:r>
      <w:r w:rsidRPr="003057EC" w:rsidR="001F70E2">
        <w:rPr>
          <w:rFonts w:ascii="Calibri" w:hAnsi="Calibri" w:cs="Calibri"/>
          <w:color w:val="000000"/>
          <w:sz w:val="22"/>
          <w:szCs w:val="22"/>
        </w:rPr>
        <w:t xml:space="preserve"> JS, </w:t>
      </w:r>
      <w:r w:rsidRPr="003057EC" w:rsidR="00621E03">
        <w:rPr>
          <w:rFonts w:ascii="Calibri" w:hAnsi="Calibri" w:cs="Calibri"/>
          <w:color w:val="000000"/>
          <w:sz w:val="22"/>
          <w:szCs w:val="22"/>
        </w:rPr>
        <w:t>Node JS, Java, Docker, Kubernetes, Helm charts, OKTA, GCP, Jenkins, Jira, Postman, Swagger</w:t>
      </w:r>
    </w:p>
    <w:p w:rsidRPr="003057EC" w:rsidR="00621E03" w:rsidP="00621E03" w:rsidRDefault="00621E03" w14:paraId="35BF187A" w14:textId="77777777">
      <w:pPr>
        <w:widowControl w:val="0"/>
        <w:ind w:right="113"/>
        <w:jc w:val="both"/>
        <w:rPr>
          <w:rFonts w:ascii="Calibri" w:hAnsi="Calibri" w:cs="Calibri"/>
          <w:color w:val="000000"/>
          <w:sz w:val="22"/>
          <w:szCs w:val="22"/>
        </w:rPr>
      </w:pPr>
    </w:p>
    <w:p w:rsidRPr="003057EC" w:rsidR="00621E03" w:rsidP="00621E03" w:rsidRDefault="00621E03" w14:paraId="2062B6EF" w14:textId="1295CDE5">
      <w:pPr>
        <w:tabs>
          <w:tab w:val="right" w:pos="10224"/>
        </w:tabs>
        <w:jc w:val="both"/>
        <w:rPr>
          <w:rFonts w:ascii="Calibri" w:hAnsi="Calibri" w:cs="Calibri"/>
          <w:b/>
          <w:sz w:val="22"/>
          <w:szCs w:val="22"/>
          <w:shd w:val="clear" w:color="auto" w:fill="BFBFBF"/>
        </w:rPr>
      </w:pPr>
      <w:r w:rsidRPr="003057EC">
        <w:rPr>
          <w:rFonts w:ascii="Calibri" w:hAnsi="Calibri" w:cs="Calibri"/>
          <w:b/>
          <w:sz w:val="22"/>
          <w:szCs w:val="22"/>
          <w:shd w:val="clear" w:color="auto" w:fill="BFBFBF"/>
        </w:rPr>
        <w:t xml:space="preserve">Project: </w:t>
      </w:r>
      <w:r w:rsidR="00C84A47">
        <w:rPr>
          <w:rFonts w:ascii="Calibri" w:hAnsi="Calibri" w:cs="Calibri"/>
          <w:b/>
          <w:sz w:val="22"/>
          <w:szCs w:val="22"/>
          <w:shd w:val="clear" w:color="auto" w:fill="BFBFBF"/>
        </w:rPr>
        <w:t>ShoppersStop Beauty</w:t>
      </w:r>
      <w:r w:rsidRPr="003057EC">
        <w:rPr>
          <w:rFonts w:ascii="Calibri" w:hAnsi="Calibri" w:cs="Calibri"/>
          <w:b/>
          <w:sz w:val="22"/>
          <w:szCs w:val="22"/>
          <w:shd w:val="clear" w:color="auto" w:fill="BFBFBF"/>
        </w:rPr>
        <w:t xml:space="preserve"> </w:t>
      </w:r>
    </w:p>
    <w:p w:rsidRPr="003057EC" w:rsidR="00621E03" w:rsidP="00621E03" w:rsidRDefault="00621E03" w14:paraId="0610BE8D" w14:textId="2B710AF2">
      <w:pPr>
        <w:tabs>
          <w:tab w:val="right" w:pos="10224"/>
        </w:tabs>
        <w:jc w:val="both"/>
        <w:rPr>
          <w:rFonts w:ascii="Calibri" w:hAnsi="Calibri" w:cs="Calibri"/>
          <w:b/>
          <w:sz w:val="22"/>
          <w:szCs w:val="22"/>
        </w:rPr>
      </w:pPr>
      <w:r w:rsidRPr="003057EC">
        <w:rPr>
          <w:rFonts w:ascii="Calibri" w:hAnsi="Calibri" w:cs="Calibri"/>
          <w:b/>
          <w:bCs/>
          <w:sz w:val="22"/>
          <w:szCs w:val="22"/>
        </w:rPr>
        <w:t>Client</w:t>
      </w:r>
      <w:r w:rsidRPr="003057EC" w:rsidR="00120513">
        <w:rPr>
          <w:rFonts w:ascii="Calibri" w:hAnsi="Calibri" w:cs="Calibri"/>
          <w:sz w:val="22"/>
          <w:szCs w:val="22"/>
        </w:rPr>
        <w:t xml:space="preserve">: </w:t>
      </w:r>
      <w:r w:rsidR="00C84A47">
        <w:rPr>
          <w:rFonts w:ascii="Calibri" w:hAnsi="Calibri" w:cs="Calibri"/>
          <w:sz w:val="22"/>
          <w:szCs w:val="22"/>
        </w:rPr>
        <w:t>ShoppersStop</w:t>
      </w:r>
      <w:r w:rsidRPr="003057EC">
        <w:rPr>
          <w:rFonts w:ascii="Calibri" w:hAnsi="Calibri" w:cs="Calibri"/>
          <w:sz w:val="22"/>
          <w:szCs w:val="22"/>
        </w:rPr>
        <w:t xml:space="preserve"> </w:t>
      </w:r>
    </w:p>
    <w:p w:rsidR="00621E03" w:rsidP="00621E03" w:rsidRDefault="00621E03" w14:paraId="4B6AE4E3" w14:textId="1A22D20E">
      <w:pPr>
        <w:jc w:val="both"/>
        <w:rPr>
          <w:rFonts w:ascii="Calibri" w:hAnsi="Calibri" w:cs="Calibri"/>
          <w:bCs/>
          <w:sz w:val="22"/>
          <w:szCs w:val="22"/>
        </w:rPr>
      </w:pPr>
      <w:r w:rsidRPr="003057EC">
        <w:rPr>
          <w:rFonts w:ascii="Calibri" w:hAnsi="Calibri" w:cs="Calibri"/>
          <w:b/>
          <w:sz w:val="22"/>
          <w:szCs w:val="22"/>
        </w:rPr>
        <w:t xml:space="preserve">Role: </w:t>
      </w:r>
      <w:r w:rsidR="00213DB1">
        <w:rPr>
          <w:rFonts w:ascii="Calibri" w:hAnsi="Calibri" w:cs="Calibri"/>
          <w:bCs/>
          <w:sz w:val="22"/>
          <w:szCs w:val="22"/>
        </w:rPr>
        <w:t>Front End Lead</w:t>
      </w:r>
    </w:p>
    <w:p w:rsidRPr="003057EC" w:rsidR="000C44D5" w:rsidP="35AD00E2" w:rsidRDefault="000C44D5" w14:paraId="5E2E1392" w14:textId="78035868">
      <w:pPr>
        <w:jc w:val="both"/>
        <w:rPr>
          <w:rFonts w:ascii="Calibri" w:hAnsi="Calibri" w:cs="Calibri"/>
          <w:sz w:val="22"/>
          <w:szCs w:val="22"/>
        </w:rPr>
      </w:pPr>
      <w:r w:rsidRPr="35AD00E2" w:rsidR="000C44D5">
        <w:rPr>
          <w:rFonts w:ascii="Calibri" w:hAnsi="Calibri" w:cs="Calibri"/>
          <w:b w:val="1"/>
          <w:bCs w:val="1"/>
          <w:sz w:val="22"/>
          <w:szCs w:val="22"/>
        </w:rPr>
        <w:t>Employer</w:t>
      </w:r>
      <w:r w:rsidRPr="35AD00E2" w:rsidR="000C44D5">
        <w:rPr>
          <w:rFonts w:ascii="Calibri" w:hAnsi="Calibri" w:cs="Calibri"/>
          <w:sz w:val="22"/>
          <w:szCs w:val="22"/>
        </w:rPr>
        <w:t>: Techouts</w:t>
      </w:r>
      <w:r w:rsidRPr="35AD00E2" w:rsidR="00D02600">
        <w:rPr>
          <w:rFonts w:ascii="Calibri" w:hAnsi="Calibri" w:cs="Calibri"/>
          <w:sz w:val="22"/>
          <w:szCs w:val="22"/>
        </w:rPr>
        <w:t xml:space="preserve"> (</w:t>
      </w:r>
      <w:r w:rsidRPr="35AD00E2" w:rsidR="1A762138">
        <w:rPr>
          <w:rFonts w:ascii="Calibri" w:hAnsi="Calibri" w:cs="Calibri"/>
          <w:sz w:val="22"/>
          <w:szCs w:val="22"/>
        </w:rPr>
        <w:t>Mar</w:t>
      </w:r>
      <w:r w:rsidRPr="35AD00E2" w:rsidR="5663B132">
        <w:rPr>
          <w:rFonts w:ascii="Calibri" w:hAnsi="Calibri" w:cs="Calibri"/>
          <w:sz w:val="22"/>
          <w:szCs w:val="22"/>
        </w:rPr>
        <w:t xml:space="preserve"> </w:t>
      </w:r>
      <w:r w:rsidRPr="35AD00E2" w:rsidR="00D02600">
        <w:rPr>
          <w:rFonts w:ascii="Calibri" w:hAnsi="Calibri" w:cs="Calibri"/>
          <w:sz w:val="22"/>
          <w:szCs w:val="22"/>
        </w:rPr>
        <w:t>2022-</w:t>
      </w:r>
      <w:r w:rsidRPr="35AD00E2" w:rsidR="13EF330B">
        <w:rPr>
          <w:rFonts w:ascii="Calibri" w:hAnsi="Calibri" w:cs="Calibri"/>
          <w:sz w:val="22"/>
          <w:szCs w:val="22"/>
        </w:rPr>
        <w:t xml:space="preserve">Mar </w:t>
      </w:r>
      <w:r w:rsidRPr="35AD00E2" w:rsidR="00D02600">
        <w:rPr>
          <w:rFonts w:ascii="Calibri" w:hAnsi="Calibri" w:cs="Calibri"/>
          <w:sz w:val="22"/>
          <w:szCs w:val="22"/>
        </w:rPr>
        <w:t>2023)</w:t>
      </w:r>
    </w:p>
    <w:p w:rsidR="2ADBB893" w:rsidP="1EA71B19" w:rsidRDefault="2ADBB893" w14:paraId="319CCF65" w14:textId="2A766444">
      <w:pPr>
        <w:jc w:val="both"/>
        <w:rPr>
          <w:rFonts w:ascii="Calibri" w:hAnsi="Calibri" w:cs="Calibri"/>
          <w:sz w:val="22"/>
          <w:szCs w:val="22"/>
        </w:rPr>
      </w:pPr>
      <w:r w:rsidRPr="1EA71B19" w:rsidR="2ADBB893">
        <w:rPr>
          <w:rFonts w:ascii="Calibri" w:hAnsi="Calibri" w:cs="Calibri"/>
          <w:b w:val="1"/>
          <w:bCs w:val="1"/>
          <w:sz w:val="22"/>
          <w:szCs w:val="22"/>
        </w:rPr>
        <w:t>Location</w:t>
      </w:r>
      <w:r w:rsidRPr="1EA71B19" w:rsidR="2ADBB893">
        <w:rPr>
          <w:rFonts w:ascii="Calibri" w:hAnsi="Calibri" w:cs="Calibri"/>
          <w:sz w:val="22"/>
          <w:szCs w:val="22"/>
        </w:rPr>
        <w:t>: Hyderabad</w:t>
      </w:r>
    </w:p>
    <w:p w:rsidRPr="003057EC" w:rsidR="00621E03" w:rsidP="00621E03" w:rsidRDefault="00621E03" w14:paraId="0759A3C2" w14:textId="77777777">
      <w:pPr>
        <w:jc w:val="both"/>
        <w:rPr>
          <w:rFonts w:ascii="Calibri" w:hAnsi="Calibri" w:cs="Calibri"/>
          <w:bCs/>
          <w:sz w:val="22"/>
          <w:szCs w:val="22"/>
        </w:rPr>
      </w:pPr>
    </w:p>
    <w:p w:rsidRPr="003057EC" w:rsidR="00621E03" w:rsidP="00621E03" w:rsidRDefault="00621E03" w14:paraId="2EEFE412" w14:textId="60F8CED0">
      <w:pPr>
        <w:pStyle w:val="NormalWeb"/>
        <w:spacing w:before="0" w:beforeAutospacing="0" w:after="150" w:afterAutospacing="0" w:line="300" w:lineRule="atLeast"/>
        <w:rPr>
          <w:rFonts w:ascii="Calibri" w:hAnsi="Calibri" w:cs="Calibri"/>
          <w:sz w:val="22"/>
          <w:szCs w:val="22"/>
        </w:rPr>
      </w:pPr>
      <w:r w:rsidRPr="003057EC">
        <w:rPr>
          <w:rFonts w:ascii="Calibri" w:hAnsi="Calibri" w:cs="Calibri"/>
          <w:b/>
          <w:sz w:val="22"/>
          <w:szCs w:val="22"/>
        </w:rPr>
        <w:t xml:space="preserve">Description: </w:t>
      </w:r>
      <w:r w:rsidRPr="00C42D1B" w:rsidR="00C42D1B">
        <w:rPr>
          <w:rFonts w:ascii="Calibri" w:hAnsi="Calibri" w:cs="Calibri"/>
          <w:sz w:val="22"/>
          <w:szCs w:val="22"/>
        </w:rPr>
        <w:t>Developed the e-commerce platform for ShoppersStop Beauty (SSBeauty) from scratch using Next.js for the front end, Strapi as the headless CMS, and Magento as the core e-commerce platform. Built microservices with Nest.js and implemented middleware using Apollo GraphQL for features like SSO, Loyalty, Search and Image Enrichment. The project focused on delivering a fast, scalable, and SEO-optimized platform to enhance performance and customer engagement, ensuring scalability for future growth.</w:t>
      </w:r>
    </w:p>
    <w:p w:rsidRPr="003057EC" w:rsidR="00621E03" w:rsidP="00621E03" w:rsidRDefault="00621E03" w14:paraId="440D5B0F" w14:textId="77777777">
      <w:pPr>
        <w:jc w:val="both"/>
        <w:rPr>
          <w:rFonts w:ascii="Calibri" w:hAnsi="Calibri" w:cs="Calibri"/>
          <w:b/>
          <w:sz w:val="22"/>
          <w:szCs w:val="22"/>
        </w:rPr>
      </w:pPr>
      <w:r w:rsidRPr="003057EC">
        <w:rPr>
          <w:rFonts w:ascii="Calibri" w:hAnsi="Calibri" w:cs="Calibri"/>
          <w:b/>
          <w:sz w:val="22"/>
          <w:szCs w:val="22"/>
        </w:rPr>
        <w:t>Responsibilities:</w:t>
      </w:r>
    </w:p>
    <w:p w:rsidRPr="003057EC" w:rsidR="00770F8E" w:rsidP="0095680C" w:rsidRDefault="00770F8E" w14:paraId="3C0E8AAE" w14:textId="77777777">
      <w:pPr>
        <w:pStyle w:val="ListParagraph"/>
        <w:numPr>
          <w:ilvl w:val="0"/>
          <w:numId w:val="20"/>
        </w:numPr>
        <w:contextualSpacing w:val="0"/>
        <w:jc w:val="both"/>
        <w:rPr>
          <w:rFonts w:ascii="Calibri" w:hAnsi="Calibri" w:cs="Calibri"/>
          <w:sz w:val="22"/>
          <w:szCs w:val="22"/>
        </w:rPr>
      </w:pPr>
      <w:r w:rsidRPr="003057EC">
        <w:rPr>
          <w:rFonts w:ascii="Calibri" w:hAnsi="Calibri" w:cs="Calibri"/>
          <w:sz w:val="22"/>
          <w:szCs w:val="22"/>
        </w:rPr>
        <w:t>Developed reusable and responsive UI components using React.js, ensuring consistency across the platform.</w:t>
      </w:r>
    </w:p>
    <w:p w:rsidRPr="003057EC" w:rsidR="00770F8E" w:rsidP="0095680C" w:rsidRDefault="00770F8E" w14:paraId="347C77AF" w14:textId="77777777">
      <w:pPr>
        <w:pStyle w:val="ListParagraph"/>
        <w:numPr>
          <w:ilvl w:val="0"/>
          <w:numId w:val="20"/>
        </w:numPr>
        <w:contextualSpacing w:val="0"/>
        <w:jc w:val="both"/>
        <w:rPr>
          <w:rFonts w:ascii="Calibri" w:hAnsi="Calibri" w:cs="Calibri"/>
          <w:sz w:val="22"/>
          <w:szCs w:val="22"/>
        </w:rPr>
      </w:pPr>
      <w:r w:rsidRPr="003057EC">
        <w:rPr>
          <w:rFonts w:ascii="Calibri" w:hAnsi="Calibri" w:cs="Calibri"/>
          <w:sz w:val="22"/>
          <w:szCs w:val="22"/>
        </w:rPr>
        <w:t>Leveraged Next.js features like SSR and SSG to optimize page rendering, SEO, and improve load times for product and category pages.</w:t>
      </w:r>
    </w:p>
    <w:p w:rsidR="00770F8E" w:rsidP="4CDAEBC5" w:rsidRDefault="00770F8E" w14:paraId="3CAEF7F9" w14:textId="77777777">
      <w:pPr>
        <w:pStyle w:val="ListParagraph"/>
        <w:numPr>
          <w:ilvl w:val="0"/>
          <w:numId w:val="20"/>
        </w:numPr>
        <w:spacing/>
        <w:jc w:val="both"/>
        <w:rPr>
          <w:rFonts w:ascii="Calibri" w:hAnsi="Calibri" w:eastAsia="Calibri" w:cs="Calibri" w:asciiTheme="minorAscii" w:hAnsiTheme="minorAscii" w:eastAsiaTheme="minorAscii" w:cstheme="minorAscii"/>
          <w:sz w:val="22"/>
          <w:szCs w:val="22"/>
        </w:rPr>
      </w:pPr>
      <w:r w:rsidRPr="4CDAEBC5" w:rsidR="00770F8E">
        <w:rPr>
          <w:rFonts w:ascii="Calibri" w:hAnsi="Calibri" w:cs="Calibri"/>
          <w:sz w:val="22"/>
          <w:szCs w:val="22"/>
        </w:rPr>
        <w:t>Managed global state using Redux and React Context for shopping carts, user preferences, and product f</w:t>
      </w:r>
      <w:r w:rsidRPr="4CDAEBC5" w:rsidR="00770F8E">
        <w:rPr>
          <w:rFonts w:ascii="Calibri" w:hAnsi="Calibri" w:eastAsia="Calibri" w:cs="Calibri" w:asciiTheme="minorAscii" w:hAnsiTheme="minorAscii" w:eastAsiaTheme="minorAscii" w:cstheme="minorAscii"/>
          <w:sz w:val="22"/>
          <w:szCs w:val="22"/>
        </w:rPr>
        <w:t>ilters.</w:t>
      </w:r>
    </w:p>
    <w:p w:rsidR="664C2CB6" w:rsidP="4CDAEBC5" w:rsidRDefault="664C2CB6" w14:paraId="0107B5E1" w14:textId="37F93A6E">
      <w:pPr>
        <w:pStyle w:val="ListParagraph"/>
        <w:numPr>
          <w:ilvl w:val="0"/>
          <w:numId w:val="20"/>
        </w:numPr>
        <w:spacing/>
        <w:jc w:val="both"/>
        <w:rPr>
          <w:rFonts w:ascii="Calibri" w:hAnsi="Calibri" w:eastAsia="Calibri" w:cs="Calibri" w:asciiTheme="minorAscii" w:hAnsiTheme="minorAscii" w:eastAsiaTheme="minorAscii" w:cstheme="minorAscii"/>
          <w:noProof w:val="0"/>
          <w:sz w:val="22"/>
          <w:szCs w:val="22"/>
          <w:lang w:val="en-US"/>
        </w:rPr>
      </w:pPr>
      <w:r w:rsidRPr="4CDAEBC5" w:rsidR="664C2CB6">
        <w:rPr>
          <w:rFonts w:ascii="Calibri" w:hAnsi="Calibri" w:eastAsia="Calibri" w:cs="Calibri" w:asciiTheme="minorAscii" w:hAnsiTheme="minorAscii" w:eastAsiaTheme="minorAscii" w:cstheme="minorAscii"/>
          <w:b w:val="1"/>
          <w:bCs w:val="1"/>
          <w:noProof w:val="0"/>
          <w:sz w:val="22"/>
          <w:szCs w:val="22"/>
          <w:lang w:val="en-US"/>
        </w:rPr>
        <w:t>Integrated a headless CMS</w:t>
      </w:r>
      <w:r w:rsidRPr="4CDAEBC5" w:rsidR="664C2CB6">
        <w:rPr>
          <w:rFonts w:ascii="Calibri" w:hAnsi="Calibri" w:eastAsia="Calibri" w:cs="Calibri" w:asciiTheme="minorAscii" w:hAnsiTheme="minorAscii" w:eastAsiaTheme="minorAscii" w:cstheme="minorAscii"/>
          <w:noProof w:val="0"/>
          <w:sz w:val="22"/>
          <w:szCs w:val="22"/>
          <w:lang w:val="en-US"/>
        </w:rPr>
        <w:t xml:space="preserve"> with a Next.js frontend to enable non-developers to update content such as landing pages, blogs, product details, and SEO metadata without code changes.</w:t>
      </w:r>
    </w:p>
    <w:p w:rsidR="6B16042E" w:rsidP="4CDAEBC5" w:rsidRDefault="6B16042E" w14:paraId="6CECADC9" w14:textId="5A50247A">
      <w:pPr>
        <w:pStyle w:val="ListParagraph"/>
        <w:numPr>
          <w:ilvl w:val="0"/>
          <w:numId w:val="20"/>
        </w:numPr>
        <w:spacing/>
        <w:jc w:val="both"/>
        <w:rPr>
          <w:rFonts w:ascii="Calibri" w:hAnsi="Calibri" w:eastAsia="Calibri" w:cs="Calibri" w:asciiTheme="minorAscii" w:hAnsiTheme="minorAscii" w:eastAsiaTheme="minorAscii" w:cstheme="minorAscii"/>
          <w:noProof w:val="0"/>
          <w:sz w:val="22"/>
          <w:szCs w:val="22"/>
          <w:lang w:val="en-US"/>
        </w:rPr>
      </w:pPr>
      <w:r w:rsidRPr="4CDAEBC5" w:rsidR="6B16042E">
        <w:rPr>
          <w:rFonts w:ascii="Calibri" w:hAnsi="Calibri" w:eastAsia="Calibri" w:cs="Calibri" w:asciiTheme="minorAscii" w:hAnsiTheme="minorAscii" w:eastAsiaTheme="minorAscii" w:cstheme="minorAscii"/>
          <w:noProof w:val="0"/>
          <w:sz w:val="22"/>
          <w:szCs w:val="22"/>
          <w:lang w:val="en-US"/>
        </w:rPr>
        <w:t xml:space="preserve">Collaborated with product and design teams to </w:t>
      </w:r>
      <w:r w:rsidRPr="4CDAEBC5" w:rsidR="6B16042E">
        <w:rPr>
          <w:rFonts w:ascii="Calibri" w:hAnsi="Calibri" w:eastAsia="Calibri" w:cs="Calibri" w:asciiTheme="minorAscii" w:hAnsiTheme="minorAscii" w:eastAsiaTheme="minorAscii" w:cstheme="minorAscii"/>
          <w:b w:val="1"/>
          <w:bCs w:val="1"/>
          <w:noProof w:val="0"/>
          <w:sz w:val="22"/>
          <w:szCs w:val="22"/>
          <w:lang w:val="en-US"/>
        </w:rPr>
        <w:t>map CMS schemas</w:t>
      </w:r>
      <w:r w:rsidRPr="4CDAEBC5" w:rsidR="6B16042E">
        <w:rPr>
          <w:rFonts w:ascii="Calibri" w:hAnsi="Calibri" w:eastAsia="Calibri" w:cs="Calibri" w:asciiTheme="minorAscii" w:hAnsiTheme="minorAscii" w:eastAsiaTheme="minorAscii" w:cstheme="minorAscii"/>
          <w:noProof w:val="0"/>
          <w:sz w:val="22"/>
          <w:szCs w:val="22"/>
          <w:lang w:val="en-US"/>
        </w:rPr>
        <w:t xml:space="preserve"> to UI wireframes, ensuring reusability and alignment between design and content systems.</w:t>
      </w:r>
    </w:p>
    <w:p w:rsidRPr="00307D82" w:rsidR="00307D82" w:rsidP="4CDAEBC5" w:rsidRDefault="00307D82" w14:paraId="1194E74F" w14:textId="42F1B6C8">
      <w:pPr>
        <w:pStyle w:val="ListParagraph"/>
        <w:numPr>
          <w:ilvl w:val="0"/>
          <w:numId w:val="20"/>
        </w:numPr>
        <w:suppressAutoHyphens w:val="0"/>
        <w:ind w:right="113"/>
        <w:jc w:val="both"/>
        <w:rPr>
          <w:rFonts w:ascii="Calibri" w:hAnsi="Calibri" w:eastAsia="Calibri" w:cs="Calibri" w:asciiTheme="minorAscii" w:hAnsiTheme="minorAscii" w:eastAsiaTheme="minorAscii" w:cstheme="minorAscii"/>
          <w:sz w:val="22"/>
          <w:szCs w:val="22"/>
        </w:rPr>
      </w:pPr>
      <w:r w:rsidRPr="4CDAEBC5" w:rsidR="00307D82">
        <w:rPr>
          <w:rFonts w:ascii="Calibri" w:hAnsi="Calibri" w:eastAsia="Calibri" w:cs="Calibri" w:asciiTheme="minorAscii" w:hAnsiTheme="minorAscii" w:eastAsiaTheme="minorAscii" w:cstheme="minorAscii"/>
          <w:sz w:val="22"/>
          <w:szCs w:val="22"/>
        </w:rPr>
        <w:t>Used Next.js API routes to create serverless functions that handled the backend logic, reducing the overhead and simplifying the deployment process.</w:t>
      </w:r>
    </w:p>
    <w:p w:rsidR="2AC2E2CF" w:rsidP="4CDAEBC5" w:rsidRDefault="2AC2E2CF" w14:paraId="5C6EED6F" w14:textId="5FFDE0C1">
      <w:pPr>
        <w:pStyle w:val="ListParagraph"/>
        <w:numPr>
          <w:ilvl w:val="0"/>
          <w:numId w:val="20"/>
        </w:numPr>
        <w:ind w:right="113"/>
        <w:jc w:val="both"/>
        <w:rPr>
          <w:rFonts w:ascii="Calibri" w:hAnsi="Calibri" w:eastAsia="Calibri" w:cs="Calibri" w:asciiTheme="minorAscii" w:hAnsiTheme="minorAscii" w:eastAsiaTheme="minorAscii" w:cstheme="minorAscii"/>
          <w:noProof w:val="0"/>
          <w:sz w:val="22"/>
          <w:szCs w:val="22"/>
          <w:lang w:val="en-US"/>
        </w:rPr>
      </w:pPr>
      <w:r w:rsidRPr="4CDAEBC5" w:rsidR="2AC2E2CF">
        <w:rPr>
          <w:rFonts w:ascii="Calibri" w:hAnsi="Calibri" w:eastAsia="Calibri" w:cs="Calibri" w:asciiTheme="minorAscii" w:hAnsiTheme="minorAscii" w:eastAsiaTheme="minorAscii" w:cstheme="minorAscii"/>
          <w:b w:val="1"/>
          <w:bCs w:val="1"/>
          <w:noProof w:val="0"/>
          <w:sz w:val="22"/>
          <w:szCs w:val="22"/>
          <w:lang w:val="en-US"/>
        </w:rPr>
        <w:t>Modeled structured content</w:t>
      </w:r>
      <w:r w:rsidRPr="4CDAEBC5" w:rsidR="2AC2E2CF">
        <w:rPr>
          <w:rFonts w:ascii="Calibri" w:hAnsi="Calibri" w:eastAsia="Calibri" w:cs="Calibri" w:asciiTheme="minorAscii" w:hAnsiTheme="minorAscii" w:eastAsiaTheme="minorAscii" w:cstheme="minorAscii"/>
          <w:noProof w:val="0"/>
          <w:sz w:val="22"/>
          <w:szCs w:val="22"/>
          <w:lang w:val="en-US"/>
        </w:rPr>
        <w:t xml:space="preserve"> in CMS for dynamic rendering of components such as carousels, testimonials, product listings, and feature sections, ensuring scalability across multiple pages.</w:t>
      </w:r>
    </w:p>
    <w:p w:rsidR="2AC2E2CF" w:rsidP="4CDAEBC5" w:rsidRDefault="2AC2E2CF" w14:paraId="28FA40CE" w14:textId="31BC3781">
      <w:pPr>
        <w:pStyle w:val="ListParagraph"/>
        <w:numPr>
          <w:ilvl w:val="0"/>
          <w:numId w:val="20"/>
        </w:numPr>
        <w:ind w:right="113"/>
        <w:jc w:val="both"/>
        <w:rPr>
          <w:rFonts w:ascii="Calibri" w:hAnsi="Calibri" w:eastAsia="Calibri" w:cs="Calibri" w:asciiTheme="minorAscii" w:hAnsiTheme="minorAscii" w:eastAsiaTheme="minorAscii" w:cstheme="minorAscii"/>
          <w:noProof w:val="0"/>
          <w:sz w:val="22"/>
          <w:szCs w:val="22"/>
          <w:lang w:val="en-US"/>
        </w:rPr>
      </w:pPr>
      <w:r w:rsidRPr="4CDAEBC5" w:rsidR="2AC2E2CF">
        <w:rPr>
          <w:rFonts w:ascii="Calibri" w:hAnsi="Calibri" w:eastAsia="Calibri" w:cs="Calibri" w:asciiTheme="minorAscii" w:hAnsiTheme="minorAscii" w:eastAsiaTheme="minorAscii" w:cstheme="minorAscii"/>
          <w:noProof w:val="0"/>
          <w:sz w:val="22"/>
          <w:szCs w:val="22"/>
          <w:lang w:val="en-US"/>
        </w:rPr>
        <w:t xml:space="preserve">Designed and implemented </w:t>
      </w:r>
      <w:r w:rsidRPr="4CDAEBC5" w:rsidR="2AC2E2CF">
        <w:rPr>
          <w:rFonts w:ascii="Calibri" w:hAnsi="Calibri" w:eastAsia="Calibri" w:cs="Calibri" w:asciiTheme="minorAscii" w:hAnsiTheme="minorAscii" w:eastAsiaTheme="minorAscii" w:cstheme="minorAscii"/>
          <w:b w:val="1"/>
          <w:bCs w:val="1"/>
          <w:noProof w:val="0"/>
          <w:sz w:val="22"/>
          <w:szCs w:val="22"/>
          <w:lang w:val="en-US"/>
        </w:rPr>
        <w:t>CMS-driven routing</w:t>
      </w:r>
      <w:r w:rsidRPr="4CDAEBC5" w:rsidR="2AC2E2CF">
        <w:rPr>
          <w:rFonts w:ascii="Calibri" w:hAnsi="Calibri" w:eastAsia="Calibri" w:cs="Calibri" w:asciiTheme="minorAscii" w:hAnsiTheme="minorAscii" w:eastAsiaTheme="minorAscii" w:cstheme="minorAscii"/>
          <w:noProof w:val="0"/>
          <w:sz w:val="22"/>
          <w:szCs w:val="22"/>
          <w:lang w:val="en-US"/>
        </w:rPr>
        <w:t>, where slugs, paths, and content types in CMS map directly to Next.js dynamic routes (</w:t>
      </w:r>
      <w:r w:rsidRPr="4CDAEBC5" w:rsidR="2AC2E2CF">
        <w:rPr>
          <w:rFonts w:ascii="Calibri" w:hAnsi="Calibri" w:eastAsia="Calibri" w:cs="Calibri" w:asciiTheme="minorAscii" w:hAnsiTheme="minorAscii" w:eastAsiaTheme="minorAscii" w:cstheme="minorAscii"/>
          <w:noProof w:val="0"/>
          <w:sz w:val="22"/>
          <w:szCs w:val="22"/>
          <w:lang w:val="en-US"/>
        </w:rPr>
        <w:t>[slug].</w:t>
      </w:r>
      <w:r w:rsidRPr="4CDAEBC5" w:rsidR="2AC2E2CF">
        <w:rPr>
          <w:rFonts w:ascii="Calibri" w:hAnsi="Calibri" w:eastAsia="Calibri" w:cs="Calibri" w:asciiTheme="minorAscii" w:hAnsiTheme="minorAscii" w:eastAsiaTheme="minorAscii" w:cstheme="minorAscii"/>
          <w:noProof w:val="0"/>
          <w:sz w:val="22"/>
          <w:szCs w:val="22"/>
          <w:lang w:val="en-US"/>
        </w:rPr>
        <w:t>js</w:t>
      </w:r>
      <w:r w:rsidRPr="4CDAEBC5" w:rsidR="2AC2E2CF">
        <w:rPr>
          <w:rFonts w:ascii="Calibri" w:hAnsi="Calibri" w:eastAsia="Calibri" w:cs="Calibri" w:asciiTheme="minorAscii" w:hAnsiTheme="minorAscii" w:eastAsiaTheme="minorAscii" w:cstheme="minorAscii"/>
          <w:noProof w:val="0"/>
          <w:sz w:val="22"/>
          <w:szCs w:val="22"/>
          <w:lang w:val="en-US"/>
        </w:rPr>
        <w:t>), enabling scalable content expansion.</w:t>
      </w:r>
    </w:p>
    <w:p w:rsidRPr="003057EC" w:rsidR="00770F8E" w:rsidP="4CDAEBC5" w:rsidRDefault="00770F8E" w14:paraId="7E69018D" w14:textId="77777777">
      <w:pPr>
        <w:pStyle w:val="ListParagraph"/>
        <w:numPr>
          <w:ilvl w:val="0"/>
          <w:numId w:val="20"/>
        </w:numPr>
        <w:spacing/>
        <w:jc w:val="both"/>
        <w:rPr>
          <w:rFonts w:ascii="Calibri" w:hAnsi="Calibri" w:cs="Calibri"/>
          <w:sz w:val="22"/>
          <w:szCs w:val="22"/>
        </w:rPr>
      </w:pPr>
      <w:r w:rsidRPr="4CDAEBC5" w:rsidR="00770F8E">
        <w:rPr>
          <w:rFonts w:ascii="Calibri" w:hAnsi="Calibri" w:eastAsia="Calibri" w:cs="Calibri" w:asciiTheme="minorAscii" w:hAnsiTheme="minorAscii" w:eastAsiaTheme="minorAscii" w:cstheme="minorAscii"/>
          <w:sz w:val="22"/>
          <w:szCs w:val="22"/>
        </w:rPr>
        <w:t>Improved performance by applying code splitting, lazy loading, and image optimization with Next</w:t>
      </w:r>
      <w:r w:rsidRPr="4CDAEBC5" w:rsidR="00770F8E">
        <w:rPr>
          <w:rFonts w:ascii="Calibri" w:hAnsi="Calibri" w:cs="Calibri"/>
          <w:sz w:val="22"/>
          <w:szCs w:val="22"/>
        </w:rPr>
        <w:t>.js, enhancing load times, especially during high-traffic periods.</w:t>
      </w:r>
    </w:p>
    <w:p w:rsidRPr="003057EC" w:rsidR="00770F8E" w:rsidP="0095680C" w:rsidRDefault="00770F8E" w14:paraId="790D35F2" w14:textId="77777777">
      <w:pPr>
        <w:pStyle w:val="ListParagraph"/>
        <w:numPr>
          <w:ilvl w:val="0"/>
          <w:numId w:val="20"/>
        </w:numPr>
        <w:contextualSpacing w:val="0"/>
        <w:jc w:val="both"/>
        <w:rPr>
          <w:rFonts w:ascii="Calibri" w:hAnsi="Calibri" w:cs="Calibri"/>
          <w:sz w:val="22"/>
          <w:szCs w:val="22"/>
        </w:rPr>
      </w:pPr>
      <w:r w:rsidRPr="003057EC">
        <w:rPr>
          <w:rFonts w:ascii="Calibri" w:hAnsi="Calibri" w:cs="Calibri"/>
          <w:sz w:val="22"/>
          <w:szCs w:val="22"/>
        </w:rPr>
        <w:t>Collaborated with backend developers, designers, and product managers to ensure frontend work aligned with project requirements.</w:t>
      </w:r>
    </w:p>
    <w:p w:rsidRPr="003057EC" w:rsidR="00770F8E" w:rsidP="0095680C" w:rsidRDefault="00770F8E" w14:paraId="6A7CB1EC" w14:textId="77777777">
      <w:pPr>
        <w:pStyle w:val="ListParagraph"/>
        <w:numPr>
          <w:ilvl w:val="0"/>
          <w:numId w:val="20"/>
        </w:numPr>
        <w:contextualSpacing w:val="0"/>
        <w:jc w:val="both"/>
        <w:rPr>
          <w:rFonts w:ascii="Calibri" w:hAnsi="Calibri" w:cs="Calibri"/>
          <w:sz w:val="22"/>
          <w:szCs w:val="22"/>
        </w:rPr>
      </w:pPr>
      <w:r w:rsidRPr="003057EC">
        <w:rPr>
          <w:rFonts w:ascii="Calibri" w:hAnsi="Calibri" w:cs="Calibri"/>
          <w:sz w:val="22"/>
          <w:szCs w:val="22"/>
        </w:rPr>
        <w:t>Contributed to agile workflows, participating in standups, sprint planning, and retrospectives, while using Jira for progress tracking.</w:t>
      </w:r>
    </w:p>
    <w:p w:rsidRPr="003057EC" w:rsidR="00770F8E" w:rsidP="0095680C" w:rsidRDefault="00770F8E" w14:paraId="2C1545EF" w14:textId="77777777">
      <w:pPr>
        <w:pStyle w:val="ListParagraph"/>
        <w:numPr>
          <w:ilvl w:val="0"/>
          <w:numId w:val="20"/>
        </w:numPr>
        <w:contextualSpacing w:val="0"/>
        <w:jc w:val="both"/>
        <w:rPr>
          <w:rFonts w:ascii="Calibri" w:hAnsi="Calibri" w:cs="Calibri"/>
          <w:sz w:val="22"/>
          <w:szCs w:val="22"/>
        </w:rPr>
      </w:pPr>
      <w:r w:rsidRPr="003057EC">
        <w:rPr>
          <w:rFonts w:ascii="Calibri" w:hAnsi="Calibri" w:cs="Calibri"/>
          <w:sz w:val="22"/>
          <w:szCs w:val="22"/>
        </w:rPr>
        <w:t>Conducted peer code reviews to maintain code quality, consistency, and adherence to best practices in React.js and Next.js.</w:t>
      </w:r>
    </w:p>
    <w:p w:rsidRPr="003057EC" w:rsidR="00770F8E" w:rsidP="00006E03" w:rsidRDefault="00770F8E" w14:paraId="30D372FF" w14:textId="77777777">
      <w:pPr>
        <w:pStyle w:val="ListParagraph"/>
        <w:numPr>
          <w:ilvl w:val="0"/>
          <w:numId w:val="20"/>
        </w:numPr>
        <w:contextualSpacing w:val="0"/>
        <w:jc w:val="both"/>
        <w:rPr>
          <w:rFonts w:ascii="Calibri" w:hAnsi="Calibri" w:cs="Calibri"/>
          <w:sz w:val="22"/>
          <w:szCs w:val="22"/>
        </w:rPr>
      </w:pPr>
      <w:r w:rsidRPr="003057EC">
        <w:rPr>
          <w:rFonts w:ascii="Calibri" w:hAnsi="Calibri" w:cs="Calibri"/>
          <w:sz w:val="22"/>
          <w:szCs w:val="22"/>
        </w:rPr>
        <w:t>Prioritized and delegated frontend development tasks, ensuring timely delivery while maintaining high standards.</w:t>
      </w:r>
    </w:p>
    <w:p w:rsidRPr="003057EC" w:rsidR="0095680C" w:rsidP="00006E03" w:rsidRDefault="00770F8E" w14:paraId="6B11E328" w14:textId="225BAF5E">
      <w:pPr>
        <w:pStyle w:val="ListParagraph"/>
        <w:numPr>
          <w:ilvl w:val="0"/>
          <w:numId w:val="20"/>
        </w:numPr>
        <w:contextualSpacing w:val="0"/>
        <w:jc w:val="both"/>
        <w:rPr>
          <w:rFonts w:ascii="Calibri" w:hAnsi="Calibri" w:cs="Calibri"/>
          <w:sz w:val="22"/>
          <w:szCs w:val="22"/>
        </w:rPr>
      </w:pPr>
      <w:r w:rsidRPr="003057EC">
        <w:rPr>
          <w:rFonts w:ascii="Calibri" w:hAnsi="Calibri" w:cs="Calibri"/>
          <w:sz w:val="22"/>
          <w:szCs w:val="22"/>
        </w:rPr>
        <w:t>Mentored junior developers, providing technical guidance and support to help them improve their React.js and Next.js skills.</w:t>
      </w:r>
    </w:p>
    <w:p w:rsidRPr="003057EC" w:rsidR="00770F8E" w:rsidP="00006E03" w:rsidRDefault="00770F8E" w14:paraId="32637760" w14:textId="42884C14">
      <w:pPr>
        <w:pStyle w:val="ListParagraph"/>
        <w:numPr>
          <w:ilvl w:val="0"/>
          <w:numId w:val="20"/>
        </w:numPr>
        <w:contextualSpacing w:val="0"/>
        <w:jc w:val="both"/>
        <w:rPr>
          <w:rFonts w:ascii="Calibri" w:hAnsi="Calibri" w:cs="Calibri"/>
          <w:sz w:val="22"/>
          <w:szCs w:val="22"/>
        </w:rPr>
      </w:pPr>
      <w:r w:rsidRPr="003057EC">
        <w:rPr>
          <w:rFonts w:ascii="Calibri" w:hAnsi="Calibri" w:cs="Calibri"/>
          <w:sz w:val="22"/>
          <w:szCs w:val="22"/>
        </w:rPr>
        <w:t>Communicated with stakeholders to gather feedback, align project goals, and proactively manage risks related to frontend development.</w:t>
      </w:r>
    </w:p>
    <w:p w:rsidRPr="003057EC" w:rsidR="00006E03" w:rsidP="00006E03" w:rsidRDefault="00006E03" w14:paraId="5FBEFD3C" w14:textId="77777777">
      <w:pPr>
        <w:pStyle w:val="ListParagraph"/>
        <w:contextualSpacing w:val="0"/>
        <w:jc w:val="both"/>
        <w:rPr>
          <w:rFonts w:ascii="Calibri" w:hAnsi="Calibri" w:cs="Calibri"/>
          <w:sz w:val="22"/>
          <w:szCs w:val="22"/>
        </w:rPr>
      </w:pPr>
    </w:p>
    <w:p w:rsidRPr="003057EC" w:rsidR="0095680C" w:rsidP="0095680C" w:rsidRDefault="0095680C" w14:paraId="4A78D55B" w14:textId="71D70A28">
      <w:pPr>
        <w:jc w:val="both"/>
        <w:rPr>
          <w:rFonts w:ascii="Calibri" w:hAnsi="Calibri" w:cs="Calibri"/>
          <w:color w:val="000000"/>
          <w:sz w:val="22"/>
          <w:szCs w:val="22"/>
        </w:rPr>
      </w:pPr>
      <w:r w:rsidRPr="003057EC">
        <w:rPr>
          <w:rFonts w:ascii="Calibri" w:hAnsi="Calibri" w:cs="Calibri"/>
          <w:b/>
          <w:sz w:val="22"/>
          <w:szCs w:val="22"/>
        </w:rPr>
        <w:t>Tools &amp; Technologies used:</w:t>
      </w:r>
      <w:r w:rsidRPr="003057EC">
        <w:rPr>
          <w:rFonts w:ascii="Calibri" w:hAnsi="Calibri" w:cs="Calibri"/>
          <w:sz w:val="22"/>
          <w:szCs w:val="22"/>
        </w:rPr>
        <w:t xml:space="preserve"> </w:t>
      </w:r>
      <w:r w:rsidR="00C620B4">
        <w:rPr>
          <w:rFonts w:ascii="Calibri" w:hAnsi="Calibri" w:cs="Calibri"/>
          <w:sz w:val="22"/>
          <w:szCs w:val="22"/>
        </w:rPr>
        <w:t xml:space="preserve">React JS, </w:t>
      </w:r>
      <w:r w:rsidRPr="003057EC" w:rsidR="00B15356">
        <w:rPr>
          <w:rFonts w:ascii="Calibri" w:hAnsi="Calibri" w:cs="Calibri"/>
          <w:color w:val="000000"/>
          <w:sz w:val="22"/>
          <w:szCs w:val="22"/>
        </w:rPr>
        <w:t>Next JS</w:t>
      </w:r>
      <w:r w:rsidRPr="003057EC" w:rsidR="00120513">
        <w:rPr>
          <w:rFonts w:ascii="Calibri" w:hAnsi="Calibri" w:cs="Calibri"/>
          <w:color w:val="000000"/>
          <w:sz w:val="22"/>
          <w:szCs w:val="22"/>
        </w:rPr>
        <w:t>,</w:t>
      </w:r>
      <w:r w:rsidRPr="003057EC" w:rsidR="00096656">
        <w:rPr>
          <w:rFonts w:ascii="Calibri" w:hAnsi="Calibri" w:cs="Calibri"/>
          <w:color w:val="000000"/>
          <w:sz w:val="22"/>
          <w:szCs w:val="22"/>
        </w:rPr>
        <w:t xml:space="preserve"> Java, Micro services</w:t>
      </w:r>
      <w:r w:rsidRPr="003057EC">
        <w:rPr>
          <w:rFonts w:ascii="Calibri" w:hAnsi="Calibri" w:cs="Calibri"/>
          <w:color w:val="000000"/>
          <w:sz w:val="22"/>
          <w:szCs w:val="22"/>
        </w:rPr>
        <w:t>, AWS stack,</w:t>
      </w:r>
      <w:r w:rsidRPr="003057EC">
        <w:rPr>
          <w:rFonts w:ascii="Calibri" w:hAnsi="Calibri" w:eastAsia="Roboto" w:cs="Calibri"/>
          <w:color w:val="000000"/>
          <w:sz w:val="22"/>
          <w:szCs w:val="22"/>
        </w:rPr>
        <w:t xml:space="preserve"> </w:t>
      </w:r>
      <w:r w:rsidRPr="003057EC" w:rsidR="00096656">
        <w:rPr>
          <w:rFonts w:ascii="Calibri" w:hAnsi="Calibri" w:eastAsia="Roboto" w:cs="Calibri"/>
          <w:color w:val="000000"/>
          <w:sz w:val="22"/>
          <w:szCs w:val="22"/>
        </w:rPr>
        <w:t>Sanity</w:t>
      </w:r>
      <w:r w:rsidRPr="003057EC">
        <w:rPr>
          <w:rFonts w:ascii="Calibri" w:hAnsi="Calibri" w:cs="Calibri"/>
          <w:color w:val="000000"/>
          <w:sz w:val="22"/>
          <w:szCs w:val="22"/>
        </w:rPr>
        <w:t>, Nest JS, Kafka, AWS Cloud Platform, Apollo GraphQL, Spring MVC</w:t>
      </w:r>
      <w:r w:rsidRPr="003057EC" w:rsidR="00096656">
        <w:rPr>
          <w:rFonts w:ascii="Calibri" w:hAnsi="Calibri" w:cs="Calibri"/>
          <w:color w:val="000000"/>
          <w:sz w:val="22"/>
          <w:szCs w:val="22"/>
        </w:rPr>
        <w:t>, Spring Boot, Fluent Commerce, Elastic Search, Flutter</w:t>
      </w:r>
    </w:p>
    <w:p w:rsidR="007C0AF7" w:rsidP="0095680C" w:rsidRDefault="007C0AF7" w14:paraId="3D5B3C14" w14:textId="77777777">
      <w:pPr>
        <w:jc w:val="both"/>
        <w:rPr>
          <w:rFonts w:ascii="Calibri" w:hAnsi="Calibri" w:cs="Calibri"/>
          <w:color w:val="000000"/>
          <w:sz w:val="22"/>
          <w:szCs w:val="22"/>
        </w:rPr>
      </w:pPr>
    </w:p>
    <w:p w:rsidRPr="003057EC" w:rsidR="00BB4A41" w:rsidP="00BB4A41" w:rsidRDefault="00BB4A41" w14:paraId="7C1E7964" w14:textId="5157CAF5">
      <w:pPr>
        <w:tabs>
          <w:tab w:val="right" w:pos="10224"/>
        </w:tabs>
        <w:jc w:val="both"/>
        <w:rPr>
          <w:rFonts w:ascii="Calibri" w:hAnsi="Calibri" w:cs="Calibri"/>
          <w:b/>
          <w:sz w:val="22"/>
          <w:szCs w:val="22"/>
          <w:shd w:val="clear" w:color="auto" w:fill="BFBFBF"/>
        </w:rPr>
      </w:pPr>
      <w:r w:rsidRPr="003057EC">
        <w:rPr>
          <w:rFonts w:ascii="Calibri" w:hAnsi="Calibri" w:cs="Calibri"/>
          <w:b/>
          <w:sz w:val="22"/>
          <w:szCs w:val="22"/>
          <w:shd w:val="clear" w:color="auto" w:fill="BFBFBF"/>
        </w:rPr>
        <w:t xml:space="preserve">Project: Air Asia </w:t>
      </w:r>
      <w:r w:rsidR="00A857E5">
        <w:rPr>
          <w:rFonts w:ascii="Calibri" w:hAnsi="Calibri" w:cs="Calibri"/>
          <w:b/>
          <w:sz w:val="22"/>
          <w:szCs w:val="22"/>
          <w:shd w:val="clear" w:color="auto" w:fill="BFBFBF"/>
        </w:rPr>
        <w:t>A</w:t>
      </w:r>
      <w:r w:rsidRPr="003057EC">
        <w:rPr>
          <w:rFonts w:ascii="Calibri" w:hAnsi="Calibri" w:cs="Calibri"/>
          <w:b/>
          <w:sz w:val="22"/>
          <w:szCs w:val="22"/>
          <w:shd w:val="clear" w:color="auto" w:fill="BFBFBF"/>
        </w:rPr>
        <w:t>irlines</w:t>
      </w:r>
    </w:p>
    <w:p w:rsidRPr="003057EC" w:rsidR="00BB4A41" w:rsidP="00BB4A41" w:rsidRDefault="00BB4A41" w14:paraId="3823F607" w14:textId="77777777">
      <w:pPr>
        <w:tabs>
          <w:tab w:val="right" w:pos="10224"/>
        </w:tabs>
        <w:jc w:val="both"/>
        <w:rPr>
          <w:rFonts w:ascii="Calibri" w:hAnsi="Calibri" w:cs="Calibri"/>
          <w:b/>
          <w:sz w:val="22"/>
          <w:szCs w:val="22"/>
        </w:rPr>
      </w:pPr>
      <w:r w:rsidRPr="003057EC">
        <w:rPr>
          <w:rFonts w:ascii="Calibri" w:hAnsi="Calibri" w:cs="Calibri"/>
          <w:b/>
          <w:bCs/>
          <w:sz w:val="22"/>
          <w:szCs w:val="22"/>
        </w:rPr>
        <w:t>Client</w:t>
      </w:r>
      <w:r w:rsidRPr="003057EC">
        <w:rPr>
          <w:rFonts w:ascii="Calibri" w:hAnsi="Calibri" w:cs="Calibri"/>
          <w:sz w:val="22"/>
          <w:szCs w:val="22"/>
        </w:rPr>
        <w:t>: AirAsia</w:t>
      </w:r>
    </w:p>
    <w:p w:rsidR="00BB4A41" w:rsidP="00BB4A41" w:rsidRDefault="00BB4A41" w14:paraId="56A23864" w14:textId="77777777">
      <w:pPr>
        <w:jc w:val="both"/>
        <w:rPr>
          <w:rFonts w:ascii="Calibri" w:hAnsi="Calibri" w:cs="Calibri"/>
          <w:bCs/>
          <w:sz w:val="22"/>
          <w:szCs w:val="22"/>
        </w:rPr>
      </w:pPr>
      <w:r w:rsidRPr="003057EC">
        <w:rPr>
          <w:rFonts w:ascii="Calibri" w:hAnsi="Calibri" w:cs="Calibri"/>
          <w:b/>
          <w:sz w:val="22"/>
          <w:szCs w:val="22"/>
        </w:rPr>
        <w:t xml:space="preserve">Role: </w:t>
      </w:r>
      <w:r w:rsidRPr="003057EC">
        <w:rPr>
          <w:rFonts w:ascii="Calibri" w:hAnsi="Calibri" w:cs="Calibri"/>
          <w:bCs/>
          <w:sz w:val="22"/>
          <w:szCs w:val="22"/>
        </w:rPr>
        <w:t xml:space="preserve">Team Lead </w:t>
      </w:r>
    </w:p>
    <w:p w:rsidRPr="003057EC" w:rsidR="000C44D5" w:rsidP="35AD00E2" w:rsidRDefault="000C44D5" w14:paraId="0E2F51AC" w14:textId="7D5F7C4A">
      <w:pPr>
        <w:jc w:val="both"/>
        <w:rPr>
          <w:rFonts w:ascii="Calibri" w:hAnsi="Calibri" w:cs="Calibri"/>
          <w:sz w:val="22"/>
          <w:szCs w:val="22"/>
        </w:rPr>
      </w:pPr>
      <w:r w:rsidRPr="35AD00E2" w:rsidR="000C44D5">
        <w:rPr>
          <w:rFonts w:ascii="Calibri" w:hAnsi="Calibri" w:cs="Calibri"/>
          <w:b w:val="1"/>
          <w:bCs w:val="1"/>
          <w:sz w:val="22"/>
          <w:szCs w:val="22"/>
        </w:rPr>
        <w:t>Employer</w:t>
      </w:r>
      <w:r w:rsidRPr="35AD00E2" w:rsidR="000C44D5">
        <w:rPr>
          <w:rFonts w:ascii="Calibri" w:hAnsi="Calibri" w:cs="Calibri"/>
          <w:sz w:val="22"/>
          <w:szCs w:val="22"/>
        </w:rPr>
        <w:t>: Techouts</w:t>
      </w:r>
      <w:r w:rsidRPr="35AD00E2" w:rsidR="00D02600">
        <w:rPr>
          <w:rFonts w:ascii="Calibri" w:hAnsi="Calibri" w:cs="Calibri"/>
          <w:sz w:val="22"/>
          <w:szCs w:val="22"/>
        </w:rPr>
        <w:t xml:space="preserve"> (</w:t>
      </w:r>
      <w:r w:rsidRPr="35AD00E2" w:rsidR="761E1B20">
        <w:rPr>
          <w:rFonts w:ascii="Calibri" w:hAnsi="Calibri" w:cs="Calibri"/>
          <w:sz w:val="22"/>
          <w:szCs w:val="22"/>
        </w:rPr>
        <w:t>A</w:t>
      </w:r>
      <w:r w:rsidRPr="35AD00E2" w:rsidR="3A3BFFE8">
        <w:rPr>
          <w:rFonts w:ascii="Calibri" w:hAnsi="Calibri" w:cs="Calibri"/>
          <w:sz w:val="22"/>
          <w:szCs w:val="22"/>
        </w:rPr>
        <w:t>pr</w:t>
      </w:r>
      <w:r w:rsidRPr="35AD00E2" w:rsidR="13FE9041">
        <w:rPr>
          <w:rFonts w:ascii="Calibri" w:hAnsi="Calibri" w:cs="Calibri"/>
          <w:sz w:val="22"/>
          <w:szCs w:val="22"/>
        </w:rPr>
        <w:t xml:space="preserve"> </w:t>
      </w:r>
      <w:r w:rsidRPr="35AD00E2" w:rsidR="00D02600">
        <w:rPr>
          <w:rFonts w:ascii="Calibri" w:hAnsi="Calibri" w:cs="Calibri"/>
          <w:sz w:val="22"/>
          <w:szCs w:val="22"/>
        </w:rPr>
        <w:t>2021-</w:t>
      </w:r>
      <w:r w:rsidRPr="35AD00E2" w:rsidR="61907530">
        <w:rPr>
          <w:rFonts w:ascii="Calibri" w:hAnsi="Calibri" w:cs="Calibri"/>
          <w:sz w:val="22"/>
          <w:szCs w:val="22"/>
        </w:rPr>
        <w:t>A</w:t>
      </w:r>
      <w:r w:rsidRPr="35AD00E2" w:rsidR="57A2A66E">
        <w:rPr>
          <w:rFonts w:ascii="Calibri" w:hAnsi="Calibri" w:cs="Calibri"/>
          <w:sz w:val="22"/>
          <w:szCs w:val="22"/>
        </w:rPr>
        <w:t>pr</w:t>
      </w:r>
      <w:r w:rsidRPr="35AD00E2" w:rsidR="00D02600">
        <w:rPr>
          <w:rFonts w:ascii="Calibri" w:hAnsi="Calibri" w:cs="Calibri"/>
          <w:sz w:val="22"/>
          <w:szCs w:val="22"/>
        </w:rPr>
        <w:t>2022)</w:t>
      </w:r>
    </w:p>
    <w:p w:rsidR="7FA5A634" w:rsidP="1EA71B19" w:rsidRDefault="7FA5A634" w14:paraId="1786B389" w14:textId="2A766444">
      <w:pPr>
        <w:jc w:val="both"/>
        <w:rPr>
          <w:rFonts w:ascii="Calibri" w:hAnsi="Calibri" w:cs="Calibri"/>
          <w:sz w:val="22"/>
          <w:szCs w:val="22"/>
        </w:rPr>
      </w:pPr>
      <w:r w:rsidRPr="1EA71B19" w:rsidR="7FA5A634">
        <w:rPr>
          <w:rFonts w:ascii="Calibri" w:hAnsi="Calibri" w:cs="Calibri"/>
          <w:b w:val="1"/>
          <w:bCs w:val="1"/>
          <w:sz w:val="22"/>
          <w:szCs w:val="22"/>
        </w:rPr>
        <w:t>Location</w:t>
      </w:r>
      <w:r w:rsidRPr="1EA71B19" w:rsidR="7FA5A634">
        <w:rPr>
          <w:rFonts w:ascii="Calibri" w:hAnsi="Calibri" w:cs="Calibri"/>
          <w:sz w:val="22"/>
          <w:szCs w:val="22"/>
        </w:rPr>
        <w:t>: Hyderabad</w:t>
      </w:r>
    </w:p>
    <w:p w:rsidRPr="003057EC" w:rsidR="00BB4A41" w:rsidP="00BB4A41" w:rsidRDefault="00BB4A41" w14:paraId="285A49F8" w14:textId="77777777">
      <w:pPr>
        <w:pStyle w:val="BodyText"/>
        <w:ind w:right="113"/>
        <w:jc w:val="both"/>
        <w:rPr>
          <w:rFonts w:ascii="Calibri" w:hAnsi="Calibri" w:cs="Calibri"/>
          <w:b/>
          <w:sz w:val="22"/>
          <w:szCs w:val="22"/>
        </w:rPr>
      </w:pPr>
    </w:p>
    <w:p w:rsidRPr="003057EC" w:rsidR="00BB4A41" w:rsidP="00BB4A41" w:rsidRDefault="00BB4A41" w14:paraId="2AD46951" w14:textId="77777777">
      <w:pPr>
        <w:pStyle w:val="BodyText"/>
        <w:ind w:right="113"/>
        <w:jc w:val="both"/>
        <w:rPr>
          <w:rFonts w:ascii="Calibri" w:hAnsi="Calibri" w:cs="Calibri"/>
          <w:color w:val="000000"/>
          <w:sz w:val="22"/>
          <w:szCs w:val="22"/>
        </w:rPr>
      </w:pPr>
      <w:r w:rsidRPr="003057EC">
        <w:rPr>
          <w:rFonts w:ascii="Calibri" w:hAnsi="Calibri" w:cs="Calibri"/>
          <w:b/>
          <w:sz w:val="22"/>
          <w:szCs w:val="22"/>
        </w:rPr>
        <w:t xml:space="preserve">Description: </w:t>
      </w:r>
      <w:r w:rsidRPr="003057EC">
        <w:rPr>
          <w:rFonts w:ascii="Calibri" w:hAnsi="Calibri" w:cs="Calibri"/>
          <w:sz w:val="22"/>
          <w:szCs w:val="22"/>
          <w:lang w:eastAsia="en-US"/>
        </w:rPr>
        <w:t>AirAsia Airlines network expansion into India led to enhancement of Customer Facing Website dealing with all aspects Air Travel. Our goal was to provide customers with a single space to book, manage, check-in and other activities including account management, tracking of PNRs etc.</w:t>
      </w:r>
    </w:p>
    <w:p w:rsidRPr="003057EC" w:rsidR="00BB4A41" w:rsidP="00BB4A41" w:rsidRDefault="00BB4A41" w14:paraId="31D90113" w14:textId="77777777">
      <w:pPr>
        <w:jc w:val="both"/>
        <w:rPr>
          <w:rFonts w:ascii="Calibri" w:hAnsi="Calibri" w:cs="Calibri"/>
          <w:b/>
          <w:sz w:val="22"/>
          <w:szCs w:val="22"/>
        </w:rPr>
      </w:pPr>
    </w:p>
    <w:p w:rsidRPr="003057EC" w:rsidR="00BB4A41" w:rsidP="00BB4A41" w:rsidRDefault="00BB4A41" w14:paraId="6D0AF5AA" w14:textId="77777777">
      <w:pPr>
        <w:jc w:val="both"/>
        <w:rPr>
          <w:rFonts w:ascii="Calibri" w:hAnsi="Calibri" w:cs="Calibri"/>
          <w:b/>
          <w:sz w:val="22"/>
          <w:szCs w:val="22"/>
        </w:rPr>
      </w:pPr>
      <w:r w:rsidRPr="003057EC">
        <w:rPr>
          <w:rFonts w:ascii="Calibri" w:hAnsi="Calibri" w:cs="Calibri"/>
          <w:b/>
          <w:sz w:val="22"/>
          <w:szCs w:val="22"/>
        </w:rPr>
        <w:t>Responsibilities:</w:t>
      </w:r>
    </w:p>
    <w:p w:rsidRPr="003057EC" w:rsidR="00BB4A41" w:rsidP="00BB4A41" w:rsidRDefault="00BB4A41" w14:paraId="587F6AB3"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Managed teams to build modules from scratch, ensuring timely and efficient delivery.</w:t>
      </w:r>
    </w:p>
    <w:p w:rsidRPr="003057EC" w:rsidR="00BB4A41" w:rsidP="00BB4A41" w:rsidRDefault="00BB4A41" w14:paraId="2B2D3D41"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Integrated AEM (Adobe Experience Manager) with React for enhanced content management.</w:t>
      </w:r>
    </w:p>
    <w:p w:rsidRPr="003057EC" w:rsidR="00BB4A41" w:rsidP="00BB4A41" w:rsidRDefault="00BB4A41" w14:paraId="0193B37E"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Developed UI components using React and JavaScript libraries to create a dynamic user interface.</w:t>
      </w:r>
    </w:p>
    <w:p w:rsidRPr="003057EC" w:rsidR="00BB4A41" w:rsidP="00BB4A41" w:rsidRDefault="00BB4A41" w14:paraId="1A59AA30"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Built services to integrate with Spring RESTful web APIs for smooth data exchange.</w:t>
      </w:r>
    </w:p>
    <w:p w:rsidRPr="003057EC" w:rsidR="00BB4A41" w:rsidP="00BB4A41" w:rsidRDefault="00BB4A41" w14:paraId="7CE2BCDD" w14:textId="77777777">
      <w:pPr>
        <w:pStyle w:val="ListParagraph"/>
        <w:widowControl w:val="0"/>
        <w:numPr>
          <w:ilvl w:val="0"/>
          <w:numId w:val="20"/>
        </w:numPr>
        <w:suppressAutoHyphens w:val="0"/>
        <w:autoSpaceDE w:val="0"/>
        <w:autoSpaceDN w:val="0"/>
        <w:adjustRightInd w:val="0"/>
        <w:spacing w:after="160"/>
        <w:ind w:right="-270"/>
        <w:contextualSpacing w:val="0"/>
        <w:jc w:val="both"/>
        <w:rPr>
          <w:rFonts w:ascii="Calibri" w:hAnsi="Calibri" w:cs="Calibri"/>
          <w:sz w:val="22"/>
          <w:szCs w:val="22"/>
        </w:rPr>
      </w:pPr>
      <w:r w:rsidRPr="003057EC">
        <w:rPr>
          <w:rFonts w:ascii="Calibri" w:hAnsi="Calibri" w:cs="Calibri"/>
          <w:sz w:val="22"/>
          <w:szCs w:val="22"/>
        </w:rPr>
        <w:t>Managed authentication and authorization for customer access, ensuring secure and seamless user experiences</w:t>
      </w:r>
    </w:p>
    <w:p w:rsidRPr="003057EC" w:rsidR="00BB4A41" w:rsidP="00BB4A41" w:rsidRDefault="00BB4A41" w14:paraId="2174764A" w14:textId="77777777">
      <w:pPr>
        <w:pStyle w:val="ListParagraph"/>
        <w:contextualSpacing w:val="0"/>
        <w:jc w:val="both"/>
        <w:rPr>
          <w:rFonts w:ascii="Calibri" w:hAnsi="Calibri" w:cs="Calibri"/>
          <w:sz w:val="22"/>
          <w:szCs w:val="22"/>
        </w:rPr>
      </w:pPr>
    </w:p>
    <w:p w:rsidR="00BB4A41" w:rsidP="00BB4A41" w:rsidRDefault="00BB4A41" w14:paraId="0BEACAD4" w14:textId="17CAE96C">
      <w:pPr>
        <w:jc w:val="both"/>
        <w:rPr>
          <w:rFonts w:ascii="Calibri" w:hAnsi="Calibri" w:cs="Calibri"/>
          <w:sz w:val="22"/>
          <w:szCs w:val="22"/>
        </w:rPr>
      </w:pPr>
      <w:r w:rsidRPr="003057EC">
        <w:rPr>
          <w:rFonts w:ascii="Calibri" w:hAnsi="Calibri" w:cs="Calibri"/>
          <w:b/>
          <w:sz w:val="22"/>
          <w:szCs w:val="22"/>
        </w:rPr>
        <w:t>Tools &amp; Technologies used:</w:t>
      </w:r>
      <w:r w:rsidRPr="003057EC">
        <w:rPr>
          <w:rFonts w:ascii="Calibri" w:hAnsi="Calibri" w:cs="Calibri"/>
          <w:sz w:val="22"/>
          <w:szCs w:val="22"/>
        </w:rPr>
        <w:t xml:space="preserve"> </w:t>
      </w:r>
      <w:r w:rsidR="00787B9D">
        <w:rPr>
          <w:rFonts w:ascii="Calibri" w:hAnsi="Calibri" w:cs="Calibri"/>
          <w:sz w:val="22"/>
          <w:szCs w:val="22"/>
        </w:rPr>
        <w:t>React JS</w:t>
      </w:r>
      <w:r w:rsidRPr="003057EC">
        <w:rPr>
          <w:rFonts w:ascii="Calibri" w:hAnsi="Calibri" w:cs="Calibri"/>
          <w:sz w:val="22"/>
          <w:szCs w:val="22"/>
        </w:rPr>
        <w:t xml:space="preserve">, Next JS, Redux, </w:t>
      </w:r>
      <w:r w:rsidRPr="003057EC" w:rsidR="00787B9D">
        <w:rPr>
          <w:rFonts w:ascii="Calibri" w:hAnsi="Calibri" w:cs="Calibri"/>
          <w:sz w:val="22"/>
          <w:szCs w:val="22"/>
        </w:rPr>
        <w:t>AEM 6.5</w:t>
      </w:r>
      <w:r w:rsidRPr="003057EC">
        <w:rPr>
          <w:rFonts w:ascii="Calibri" w:hAnsi="Calibri" w:cs="Calibri"/>
          <w:sz w:val="22"/>
          <w:szCs w:val="22"/>
        </w:rPr>
        <w:t>, Java, Confluence, JIRA, GitLab</w:t>
      </w:r>
    </w:p>
    <w:p w:rsidR="000C44D5" w:rsidP="00BB4A41" w:rsidRDefault="000C44D5" w14:paraId="7E168273" w14:textId="77777777">
      <w:pPr>
        <w:jc w:val="both"/>
        <w:rPr>
          <w:rFonts w:ascii="Calibri" w:hAnsi="Calibri" w:cs="Calibri"/>
          <w:sz w:val="22"/>
          <w:szCs w:val="22"/>
        </w:rPr>
      </w:pPr>
    </w:p>
    <w:p w:rsidRPr="003057EC" w:rsidR="000C44D5" w:rsidP="35AD00E2" w:rsidRDefault="000C44D5" w14:paraId="58849F0E" w14:textId="58FF3470">
      <w:pPr>
        <w:tabs>
          <w:tab w:val="right" w:pos="10224"/>
        </w:tabs>
        <w:jc w:val="both"/>
        <w:rPr>
          <w:rFonts w:ascii="Calibri" w:hAnsi="Calibri" w:cs="Calibri"/>
          <w:b w:val="1"/>
          <w:bCs w:val="1"/>
          <w:sz w:val="22"/>
          <w:szCs w:val="22"/>
          <w:shd w:val="clear" w:color="auto" w:fill="BFBFBF"/>
        </w:rPr>
      </w:pPr>
      <w:r w:rsidRPr="35AD00E2" w:rsidR="000C44D5">
        <w:rPr>
          <w:rFonts w:ascii="Calibri" w:hAnsi="Calibri" w:cs="Calibri"/>
          <w:b w:val="1"/>
          <w:bCs w:val="1"/>
          <w:sz w:val="22"/>
          <w:szCs w:val="22"/>
          <w:shd w:val="clear" w:color="auto" w:fill="BFBFBF"/>
        </w:rPr>
        <w:t xml:space="preserve">Project: </w:t>
      </w:r>
      <w:r w:rsidRPr="35AD00E2" w:rsidR="000C44D5">
        <w:rPr>
          <w:rFonts w:ascii="Calibri" w:hAnsi="Calibri" w:cs="Calibri"/>
          <w:b w:val="1"/>
          <w:bCs w:val="1"/>
          <w:sz w:val="22"/>
          <w:szCs w:val="22"/>
          <w:shd w:val="clear" w:color="auto" w:fill="BFBFBF"/>
        </w:rPr>
        <w:t>Croma Shop With Video</w:t>
      </w:r>
    </w:p>
    <w:p w:rsidRPr="003057EC" w:rsidR="000C44D5" w:rsidP="000C44D5" w:rsidRDefault="000C44D5" w14:paraId="72D6CDC0" w14:textId="30D1DC7E">
      <w:pPr>
        <w:tabs>
          <w:tab w:val="right" w:pos="10224"/>
        </w:tabs>
        <w:jc w:val="both"/>
        <w:rPr>
          <w:rFonts w:ascii="Calibri" w:hAnsi="Calibri" w:cs="Calibri"/>
          <w:b/>
          <w:sz w:val="22"/>
          <w:szCs w:val="22"/>
        </w:rPr>
      </w:pPr>
      <w:r w:rsidRPr="003057EC">
        <w:rPr>
          <w:rFonts w:ascii="Calibri" w:hAnsi="Calibri" w:cs="Calibri"/>
          <w:b/>
          <w:bCs/>
          <w:sz w:val="22"/>
          <w:szCs w:val="22"/>
        </w:rPr>
        <w:t>Client</w:t>
      </w:r>
      <w:r w:rsidRPr="003057EC">
        <w:rPr>
          <w:rFonts w:ascii="Calibri" w:hAnsi="Calibri" w:cs="Calibri"/>
          <w:sz w:val="22"/>
          <w:szCs w:val="22"/>
        </w:rPr>
        <w:t xml:space="preserve">: </w:t>
      </w:r>
      <w:r>
        <w:rPr>
          <w:rFonts w:ascii="Calibri" w:hAnsi="Calibri" w:cs="Calibri"/>
          <w:sz w:val="22"/>
          <w:szCs w:val="22"/>
        </w:rPr>
        <w:t>Croma/Infinity Retail</w:t>
      </w:r>
    </w:p>
    <w:p w:rsidR="000C44D5" w:rsidP="000C44D5" w:rsidRDefault="000C44D5" w14:paraId="35A02DA5" w14:textId="6426616F">
      <w:pPr>
        <w:jc w:val="both"/>
        <w:rPr>
          <w:rFonts w:ascii="Calibri" w:hAnsi="Calibri" w:cs="Calibri"/>
          <w:bCs/>
          <w:sz w:val="22"/>
          <w:szCs w:val="22"/>
        </w:rPr>
      </w:pPr>
      <w:r w:rsidRPr="003057EC">
        <w:rPr>
          <w:rFonts w:ascii="Calibri" w:hAnsi="Calibri" w:cs="Calibri"/>
          <w:b/>
          <w:sz w:val="22"/>
          <w:szCs w:val="22"/>
        </w:rPr>
        <w:t xml:space="preserve">Role: </w:t>
      </w:r>
      <w:r>
        <w:rPr>
          <w:rFonts w:ascii="Calibri" w:hAnsi="Calibri" w:cs="Calibri"/>
          <w:bCs/>
          <w:sz w:val="22"/>
          <w:szCs w:val="22"/>
        </w:rPr>
        <w:t xml:space="preserve">Senior UI Developer </w:t>
      </w:r>
    </w:p>
    <w:p w:rsidRPr="003057EC" w:rsidR="000C44D5" w:rsidP="35AD00E2" w:rsidRDefault="000C44D5" w14:paraId="5D03E62F" w14:textId="2C2D4A63">
      <w:pPr>
        <w:jc w:val="both"/>
        <w:rPr>
          <w:rFonts w:ascii="Calibri" w:hAnsi="Calibri" w:cs="Calibri"/>
          <w:sz w:val="22"/>
          <w:szCs w:val="22"/>
        </w:rPr>
      </w:pPr>
      <w:r w:rsidRPr="35AD00E2" w:rsidR="000C44D5">
        <w:rPr>
          <w:rFonts w:ascii="Calibri" w:hAnsi="Calibri" w:cs="Calibri"/>
          <w:b w:val="1"/>
          <w:bCs w:val="1"/>
          <w:sz w:val="22"/>
          <w:szCs w:val="22"/>
        </w:rPr>
        <w:t>Employer</w:t>
      </w:r>
      <w:r w:rsidRPr="35AD00E2" w:rsidR="000C44D5">
        <w:rPr>
          <w:rFonts w:ascii="Calibri" w:hAnsi="Calibri" w:cs="Calibri"/>
          <w:sz w:val="22"/>
          <w:szCs w:val="22"/>
        </w:rPr>
        <w:t>: Noah</w:t>
      </w:r>
      <w:r w:rsidRPr="35AD00E2" w:rsidR="00D02600">
        <w:rPr>
          <w:rFonts w:ascii="Calibri" w:hAnsi="Calibri" w:cs="Calibri"/>
          <w:sz w:val="22"/>
          <w:szCs w:val="22"/>
        </w:rPr>
        <w:t xml:space="preserve"> (</w:t>
      </w:r>
      <w:r w:rsidRPr="35AD00E2" w:rsidR="75D018B6">
        <w:rPr>
          <w:rFonts w:ascii="Calibri" w:hAnsi="Calibri" w:cs="Calibri"/>
          <w:sz w:val="22"/>
          <w:szCs w:val="22"/>
        </w:rPr>
        <w:t xml:space="preserve">Nov </w:t>
      </w:r>
      <w:r w:rsidRPr="35AD00E2" w:rsidR="00D02600">
        <w:rPr>
          <w:rFonts w:ascii="Calibri" w:hAnsi="Calibri" w:cs="Calibri"/>
          <w:sz w:val="22"/>
          <w:szCs w:val="22"/>
        </w:rPr>
        <w:t>20</w:t>
      </w:r>
      <w:r w:rsidRPr="35AD00E2" w:rsidR="538E6F70">
        <w:rPr>
          <w:rFonts w:ascii="Calibri" w:hAnsi="Calibri" w:cs="Calibri"/>
          <w:sz w:val="22"/>
          <w:szCs w:val="22"/>
        </w:rPr>
        <w:t>20</w:t>
      </w:r>
      <w:r w:rsidRPr="35AD00E2" w:rsidR="00D02600">
        <w:rPr>
          <w:rFonts w:ascii="Calibri" w:hAnsi="Calibri" w:cs="Calibri"/>
          <w:sz w:val="22"/>
          <w:szCs w:val="22"/>
        </w:rPr>
        <w:t>-</w:t>
      </w:r>
      <w:r w:rsidRPr="35AD00E2" w:rsidR="3EDDEE6E">
        <w:rPr>
          <w:rFonts w:ascii="Calibri" w:hAnsi="Calibri" w:cs="Calibri"/>
          <w:sz w:val="22"/>
          <w:szCs w:val="22"/>
        </w:rPr>
        <w:t xml:space="preserve">Mar </w:t>
      </w:r>
      <w:r w:rsidRPr="35AD00E2" w:rsidR="00D02600">
        <w:rPr>
          <w:rFonts w:ascii="Calibri" w:hAnsi="Calibri" w:cs="Calibri"/>
          <w:sz w:val="22"/>
          <w:szCs w:val="22"/>
        </w:rPr>
        <w:t>2021)</w:t>
      </w:r>
    </w:p>
    <w:p w:rsidRPr="003057EC" w:rsidR="000C44D5" w:rsidP="1EA71B19" w:rsidRDefault="000C44D5" w14:paraId="232A02FD" w14:textId="2A766444">
      <w:pPr>
        <w:ind/>
        <w:jc w:val="both"/>
        <w:rPr>
          <w:rFonts w:ascii="Calibri" w:hAnsi="Calibri" w:cs="Calibri"/>
          <w:sz w:val="22"/>
          <w:szCs w:val="22"/>
        </w:rPr>
      </w:pPr>
      <w:r w:rsidRPr="1EA71B19" w:rsidR="52F4CF70">
        <w:rPr>
          <w:rFonts w:ascii="Calibri" w:hAnsi="Calibri" w:cs="Calibri"/>
          <w:b w:val="1"/>
          <w:bCs w:val="1"/>
          <w:sz w:val="22"/>
          <w:szCs w:val="22"/>
        </w:rPr>
        <w:t>Location</w:t>
      </w:r>
      <w:r w:rsidRPr="1EA71B19" w:rsidR="52F4CF70">
        <w:rPr>
          <w:rFonts w:ascii="Calibri" w:hAnsi="Calibri" w:cs="Calibri"/>
          <w:sz w:val="22"/>
          <w:szCs w:val="22"/>
        </w:rPr>
        <w:t>: Hyderabad</w:t>
      </w:r>
    </w:p>
    <w:p w:rsidRPr="003057EC" w:rsidR="000C44D5" w:rsidP="1EA71B19" w:rsidRDefault="000C44D5" w14:paraId="79A291B5" w14:textId="281344C4">
      <w:pPr>
        <w:pStyle w:val="BodyText"/>
        <w:ind w:right="113"/>
        <w:jc w:val="both"/>
        <w:rPr>
          <w:rFonts w:ascii="Calibri" w:hAnsi="Calibri" w:cs="Calibri"/>
          <w:b w:val="1"/>
          <w:bCs w:val="1"/>
          <w:sz w:val="22"/>
          <w:szCs w:val="22"/>
        </w:rPr>
      </w:pPr>
    </w:p>
    <w:p w:rsidRPr="003057EC" w:rsidR="000C44D5" w:rsidP="000C44D5" w:rsidRDefault="000C44D5" w14:paraId="6CBCB786" w14:textId="320A4FD4">
      <w:pPr>
        <w:pStyle w:val="BodyText"/>
        <w:ind w:right="113"/>
        <w:jc w:val="both"/>
        <w:rPr>
          <w:rFonts w:ascii="Calibri" w:hAnsi="Calibri" w:cs="Calibri"/>
          <w:color w:val="000000"/>
          <w:sz w:val="22"/>
          <w:szCs w:val="22"/>
        </w:rPr>
      </w:pPr>
      <w:r w:rsidRPr="003057EC">
        <w:rPr>
          <w:rFonts w:ascii="Calibri" w:hAnsi="Calibri" w:cs="Calibri"/>
          <w:b/>
          <w:sz w:val="22"/>
          <w:szCs w:val="22"/>
        </w:rPr>
        <w:t xml:space="preserve">Description: </w:t>
      </w:r>
      <w:r w:rsidRPr="000C44D5">
        <w:rPr>
          <w:rFonts w:ascii="Calibri" w:hAnsi="Calibri" w:cs="Calibri"/>
          <w:sz w:val="22"/>
          <w:szCs w:val="22"/>
          <w:lang w:eastAsia="en-US"/>
        </w:rPr>
        <w:t xml:space="preserve">Croma is a big Tata e-commerce brand for electronics of a wide range. I was tasked with heading the team to build a very new concept of Shop </w:t>
      </w:r>
      <w:r w:rsidRPr="000C44D5" w:rsidR="00AA4E06">
        <w:rPr>
          <w:rFonts w:ascii="Calibri" w:hAnsi="Calibri" w:cs="Calibri"/>
          <w:sz w:val="22"/>
          <w:szCs w:val="22"/>
          <w:lang w:eastAsia="en-US"/>
        </w:rPr>
        <w:t>with</w:t>
      </w:r>
      <w:r w:rsidRPr="000C44D5">
        <w:rPr>
          <w:rFonts w:ascii="Calibri" w:hAnsi="Calibri" w:cs="Calibri"/>
          <w:sz w:val="22"/>
          <w:szCs w:val="22"/>
          <w:lang w:eastAsia="en-US"/>
        </w:rPr>
        <w:t xml:space="preserve"> Video where customer can get in touch with store associates in a video call and get a demo of the product and buy right in the Video Call.</w:t>
      </w:r>
    </w:p>
    <w:p w:rsidRPr="003057EC" w:rsidR="000C44D5" w:rsidP="000C44D5" w:rsidRDefault="000C44D5" w14:paraId="1ED989BD" w14:textId="77777777">
      <w:pPr>
        <w:jc w:val="both"/>
        <w:rPr>
          <w:rFonts w:ascii="Calibri" w:hAnsi="Calibri" w:cs="Calibri"/>
          <w:b/>
          <w:sz w:val="22"/>
          <w:szCs w:val="22"/>
        </w:rPr>
      </w:pPr>
    </w:p>
    <w:p w:rsidRPr="003057EC" w:rsidR="000C44D5" w:rsidP="000C44D5" w:rsidRDefault="000C44D5" w14:paraId="1A85ED75" w14:textId="77777777">
      <w:pPr>
        <w:jc w:val="both"/>
        <w:rPr>
          <w:rFonts w:ascii="Calibri" w:hAnsi="Calibri" w:cs="Calibri"/>
          <w:b/>
          <w:sz w:val="22"/>
          <w:szCs w:val="22"/>
        </w:rPr>
      </w:pPr>
      <w:r w:rsidRPr="003057EC">
        <w:rPr>
          <w:rFonts w:ascii="Calibri" w:hAnsi="Calibri" w:cs="Calibri"/>
          <w:b/>
          <w:sz w:val="22"/>
          <w:szCs w:val="22"/>
        </w:rPr>
        <w:t>Responsibilities:</w:t>
      </w:r>
    </w:p>
    <w:p w:rsidRPr="003057EC" w:rsidR="000C44D5" w:rsidP="000C44D5" w:rsidRDefault="000C44D5" w14:paraId="1EF35428"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Managed teams to build modules from scratch, ensuring timely and efficient delivery.</w:t>
      </w:r>
    </w:p>
    <w:p w:rsidRPr="003057EC" w:rsidR="000C44D5" w:rsidP="000C44D5" w:rsidRDefault="000C44D5" w14:paraId="77F05446"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Integrated AEM (Adobe Experience Manager) with React for enhanced content management.</w:t>
      </w:r>
    </w:p>
    <w:p w:rsidRPr="003057EC" w:rsidR="000C44D5" w:rsidP="000C44D5" w:rsidRDefault="000C44D5" w14:paraId="59DE0826"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Developed UI components using React and JavaScript libraries to create a dynamic user interface.</w:t>
      </w:r>
    </w:p>
    <w:p w:rsidRPr="003057EC" w:rsidR="000C44D5" w:rsidP="000C44D5" w:rsidRDefault="000C44D5" w14:paraId="35EB8A6C"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Built services to integrate with Spring RESTful web APIs for smooth data exchange.</w:t>
      </w:r>
    </w:p>
    <w:p w:rsidRPr="003057EC" w:rsidR="000C44D5" w:rsidP="000C44D5" w:rsidRDefault="000C44D5" w14:paraId="282A2B4D" w14:textId="77777777">
      <w:pPr>
        <w:pStyle w:val="ListParagraph"/>
        <w:widowControl w:val="0"/>
        <w:numPr>
          <w:ilvl w:val="0"/>
          <w:numId w:val="20"/>
        </w:numPr>
        <w:suppressAutoHyphens w:val="0"/>
        <w:autoSpaceDE w:val="0"/>
        <w:autoSpaceDN w:val="0"/>
        <w:adjustRightInd w:val="0"/>
        <w:spacing w:after="160"/>
        <w:ind w:right="-270"/>
        <w:contextualSpacing w:val="0"/>
        <w:jc w:val="both"/>
        <w:rPr>
          <w:rFonts w:ascii="Calibri" w:hAnsi="Calibri" w:cs="Calibri"/>
          <w:sz w:val="22"/>
          <w:szCs w:val="22"/>
        </w:rPr>
      </w:pPr>
      <w:r w:rsidRPr="003057EC">
        <w:rPr>
          <w:rFonts w:ascii="Calibri" w:hAnsi="Calibri" w:cs="Calibri"/>
          <w:sz w:val="22"/>
          <w:szCs w:val="22"/>
        </w:rPr>
        <w:t>Managed authentication and authorization for customer access, ensuring secure and seamless user experiences</w:t>
      </w:r>
    </w:p>
    <w:p w:rsidRPr="003057EC" w:rsidR="000C44D5" w:rsidP="000C44D5" w:rsidRDefault="000C44D5" w14:paraId="74CBE92F" w14:textId="77777777">
      <w:pPr>
        <w:pStyle w:val="ListParagraph"/>
        <w:contextualSpacing w:val="0"/>
        <w:jc w:val="both"/>
        <w:rPr>
          <w:rFonts w:ascii="Calibri" w:hAnsi="Calibri" w:cs="Calibri"/>
          <w:sz w:val="22"/>
          <w:szCs w:val="22"/>
        </w:rPr>
      </w:pPr>
    </w:p>
    <w:p w:rsidRPr="003057EC" w:rsidR="000C44D5" w:rsidP="00BB4A41" w:rsidRDefault="000C44D5" w14:paraId="0A2C1740" w14:textId="22DC6A24">
      <w:pPr>
        <w:jc w:val="both"/>
        <w:rPr>
          <w:rFonts w:ascii="Calibri" w:hAnsi="Calibri" w:cs="Calibri"/>
          <w:color w:val="000000"/>
          <w:sz w:val="22"/>
          <w:szCs w:val="22"/>
        </w:rPr>
      </w:pPr>
      <w:r w:rsidRPr="003057EC">
        <w:rPr>
          <w:rFonts w:ascii="Calibri" w:hAnsi="Calibri" w:cs="Calibri"/>
          <w:b/>
          <w:sz w:val="22"/>
          <w:szCs w:val="22"/>
        </w:rPr>
        <w:t>Tools &amp; Technologies used:</w:t>
      </w:r>
      <w:r w:rsidRPr="003057EC">
        <w:rPr>
          <w:rFonts w:ascii="Calibri" w:hAnsi="Calibri" w:cs="Calibri"/>
          <w:sz w:val="22"/>
          <w:szCs w:val="22"/>
        </w:rPr>
        <w:t xml:space="preserve"> </w:t>
      </w:r>
      <w:r w:rsidR="00D10FEF">
        <w:rPr>
          <w:rFonts w:ascii="Calibri" w:hAnsi="Calibri" w:cs="Calibri"/>
          <w:sz w:val="22"/>
          <w:szCs w:val="22"/>
        </w:rPr>
        <w:t xml:space="preserve">React </w:t>
      </w:r>
      <w:proofErr w:type="spellStart"/>
      <w:r w:rsidR="00D10FEF">
        <w:rPr>
          <w:rFonts w:ascii="Calibri" w:hAnsi="Calibri" w:cs="Calibri"/>
          <w:sz w:val="22"/>
          <w:szCs w:val="22"/>
        </w:rPr>
        <w:t>JS,</w:t>
      </w:r>
      <w:r w:rsidRPr="003057EC">
        <w:rPr>
          <w:rFonts w:ascii="Calibri" w:hAnsi="Calibri" w:cs="Calibri"/>
          <w:sz w:val="22"/>
          <w:szCs w:val="22"/>
        </w:rPr>
        <w:t>Next</w:t>
      </w:r>
      <w:proofErr w:type="spellEnd"/>
      <w:r w:rsidRPr="003057EC">
        <w:rPr>
          <w:rFonts w:ascii="Calibri" w:hAnsi="Calibri" w:cs="Calibri"/>
          <w:sz w:val="22"/>
          <w:szCs w:val="22"/>
        </w:rPr>
        <w:t xml:space="preserve"> JS, Redux, Jest, Java, Confluence, JIRA, GitLab</w:t>
      </w:r>
    </w:p>
    <w:p w:rsidRPr="003057EC" w:rsidR="00BB4A41" w:rsidP="0095680C" w:rsidRDefault="00BB4A41" w14:paraId="191956AA" w14:textId="77777777">
      <w:pPr>
        <w:jc w:val="both"/>
        <w:rPr>
          <w:rFonts w:ascii="Calibri" w:hAnsi="Calibri" w:cs="Calibri"/>
          <w:color w:val="000000"/>
          <w:sz w:val="22"/>
          <w:szCs w:val="22"/>
        </w:rPr>
      </w:pPr>
    </w:p>
    <w:p w:rsidRPr="003057EC" w:rsidR="007C0AF7" w:rsidP="007C0AF7" w:rsidRDefault="007C0AF7" w14:paraId="247D69C3" w14:textId="5FA13B66">
      <w:pPr>
        <w:tabs>
          <w:tab w:val="right" w:pos="10224"/>
        </w:tabs>
        <w:jc w:val="both"/>
        <w:rPr>
          <w:rFonts w:ascii="Calibri" w:hAnsi="Calibri" w:cs="Calibri"/>
          <w:b/>
          <w:sz w:val="22"/>
          <w:szCs w:val="22"/>
          <w:shd w:val="clear" w:color="auto" w:fill="BFBFBF"/>
        </w:rPr>
      </w:pPr>
      <w:r w:rsidRPr="003057EC">
        <w:rPr>
          <w:rFonts w:ascii="Calibri" w:hAnsi="Calibri" w:cs="Calibri"/>
          <w:b/>
          <w:sz w:val="22"/>
          <w:szCs w:val="22"/>
          <w:shd w:val="clear" w:color="auto" w:fill="BFBFBF"/>
        </w:rPr>
        <w:t>Project: O</w:t>
      </w:r>
      <w:r w:rsidRPr="003057EC" w:rsidR="00A73FB5">
        <w:rPr>
          <w:rFonts w:ascii="Calibri" w:hAnsi="Calibri" w:cs="Calibri"/>
          <w:b/>
          <w:sz w:val="22"/>
          <w:szCs w:val="22"/>
          <w:shd w:val="clear" w:color="auto" w:fill="BFBFBF"/>
        </w:rPr>
        <w:t>C</w:t>
      </w:r>
      <w:r w:rsidRPr="003057EC">
        <w:rPr>
          <w:rFonts w:ascii="Calibri" w:hAnsi="Calibri" w:cs="Calibri"/>
          <w:b/>
          <w:sz w:val="22"/>
          <w:szCs w:val="22"/>
          <w:shd w:val="clear" w:color="auto" w:fill="BFBFBF"/>
        </w:rPr>
        <w:t>BC Singapore</w:t>
      </w:r>
    </w:p>
    <w:p w:rsidRPr="003057EC" w:rsidR="007C0AF7" w:rsidP="007C0AF7" w:rsidRDefault="007C0AF7" w14:paraId="7A4F3042" w14:textId="18B04999">
      <w:pPr>
        <w:tabs>
          <w:tab w:val="right" w:pos="10224"/>
        </w:tabs>
        <w:jc w:val="both"/>
        <w:rPr>
          <w:rFonts w:ascii="Calibri" w:hAnsi="Calibri" w:cs="Calibri"/>
          <w:b/>
          <w:sz w:val="22"/>
          <w:szCs w:val="22"/>
        </w:rPr>
      </w:pPr>
      <w:r w:rsidRPr="003057EC">
        <w:rPr>
          <w:rFonts w:ascii="Calibri" w:hAnsi="Calibri" w:cs="Calibri"/>
          <w:b/>
          <w:bCs/>
          <w:sz w:val="22"/>
          <w:szCs w:val="22"/>
        </w:rPr>
        <w:t>Client</w:t>
      </w:r>
      <w:r w:rsidRPr="003057EC" w:rsidR="00A73FB5">
        <w:rPr>
          <w:rFonts w:ascii="Calibri" w:hAnsi="Calibri" w:cs="Calibri"/>
          <w:sz w:val="22"/>
          <w:szCs w:val="22"/>
        </w:rPr>
        <w:t>: OC</w:t>
      </w:r>
      <w:r w:rsidRPr="003057EC">
        <w:rPr>
          <w:rFonts w:ascii="Calibri" w:hAnsi="Calibri" w:cs="Calibri"/>
          <w:sz w:val="22"/>
          <w:szCs w:val="22"/>
        </w:rPr>
        <w:t>BC Consumer Banking &amp; Advisory</w:t>
      </w:r>
    </w:p>
    <w:p w:rsidR="007C0AF7" w:rsidP="007C0AF7" w:rsidRDefault="007C0AF7" w14:paraId="4AFB4CB0" w14:textId="4D63DE28">
      <w:pPr>
        <w:jc w:val="both"/>
        <w:rPr>
          <w:rFonts w:ascii="Calibri" w:hAnsi="Calibri" w:cs="Calibri"/>
          <w:bCs/>
          <w:sz w:val="22"/>
          <w:szCs w:val="22"/>
        </w:rPr>
      </w:pPr>
      <w:r w:rsidRPr="003057EC">
        <w:rPr>
          <w:rFonts w:ascii="Calibri" w:hAnsi="Calibri" w:cs="Calibri"/>
          <w:b/>
          <w:sz w:val="22"/>
          <w:szCs w:val="22"/>
        </w:rPr>
        <w:t xml:space="preserve">Role: </w:t>
      </w:r>
      <w:r w:rsidRPr="003057EC">
        <w:rPr>
          <w:rFonts w:ascii="Calibri" w:hAnsi="Calibri" w:cs="Calibri"/>
          <w:bCs/>
          <w:sz w:val="22"/>
          <w:szCs w:val="22"/>
        </w:rPr>
        <w:t>UI Developer</w:t>
      </w:r>
    </w:p>
    <w:p w:rsidRPr="003057EC" w:rsidR="000C44D5" w:rsidP="35AD00E2" w:rsidRDefault="000C44D5" w14:paraId="5BE2E4BC" w14:textId="628727E8">
      <w:pPr>
        <w:jc w:val="both"/>
        <w:rPr>
          <w:rFonts w:ascii="Calibri" w:hAnsi="Calibri" w:cs="Calibri"/>
          <w:sz w:val="22"/>
          <w:szCs w:val="22"/>
        </w:rPr>
      </w:pPr>
      <w:r w:rsidRPr="35AD00E2" w:rsidR="000C44D5">
        <w:rPr>
          <w:rFonts w:ascii="Calibri" w:hAnsi="Calibri" w:cs="Calibri"/>
          <w:b w:val="1"/>
          <w:bCs w:val="1"/>
          <w:sz w:val="22"/>
          <w:szCs w:val="22"/>
        </w:rPr>
        <w:t>Employer</w:t>
      </w:r>
      <w:r w:rsidRPr="35AD00E2" w:rsidR="000C44D5">
        <w:rPr>
          <w:rFonts w:ascii="Calibri" w:hAnsi="Calibri" w:cs="Calibri"/>
          <w:sz w:val="22"/>
          <w:szCs w:val="22"/>
        </w:rPr>
        <w:t xml:space="preserve">: </w:t>
      </w:r>
      <w:r w:rsidRPr="35AD00E2" w:rsidR="00D02600">
        <w:rPr>
          <w:rFonts w:ascii="Calibri" w:hAnsi="Calibri" w:cs="Calibri"/>
          <w:sz w:val="22"/>
          <w:szCs w:val="22"/>
        </w:rPr>
        <w:t>Noah (</w:t>
      </w:r>
      <w:r w:rsidRPr="35AD00E2" w:rsidR="6A0C8395">
        <w:rPr>
          <w:rFonts w:ascii="Calibri" w:hAnsi="Calibri" w:cs="Calibri"/>
          <w:sz w:val="22"/>
          <w:szCs w:val="22"/>
        </w:rPr>
        <w:t xml:space="preserve">Sep </w:t>
      </w:r>
      <w:r w:rsidRPr="35AD00E2" w:rsidR="00D02600">
        <w:rPr>
          <w:rFonts w:ascii="Calibri" w:hAnsi="Calibri" w:cs="Calibri"/>
          <w:sz w:val="22"/>
          <w:szCs w:val="22"/>
        </w:rPr>
        <w:t>2018-</w:t>
      </w:r>
      <w:r w:rsidRPr="35AD00E2" w:rsidR="461DFBE7">
        <w:rPr>
          <w:rFonts w:ascii="Calibri" w:hAnsi="Calibri" w:cs="Calibri"/>
          <w:sz w:val="22"/>
          <w:szCs w:val="22"/>
        </w:rPr>
        <w:t xml:space="preserve">Oct </w:t>
      </w:r>
      <w:r w:rsidRPr="35AD00E2" w:rsidR="00D02600">
        <w:rPr>
          <w:rFonts w:ascii="Calibri" w:hAnsi="Calibri" w:cs="Calibri"/>
          <w:sz w:val="22"/>
          <w:szCs w:val="22"/>
        </w:rPr>
        <w:t>2</w:t>
      </w:r>
      <w:r w:rsidRPr="35AD00E2" w:rsidR="7FD39D17">
        <w:rPr>
          <w:rFonts w:ascii="Calibri" w:hAnsi="Calibri" w:cs="Calibri"/>
          <w:sz w:val="22"/>
          <w:szCs w:val="22"/>
        </w:rPr>
        <w:t>020</w:t>
      </w:r>
      <w:r w:rsidRPr="35AD00E2" w:rsidR="00D02600">
        <w:rPr>
          <w:rFonts w:ascii="Calibri" w:hAnsi="Calibri" w:cs="Calibri"/>
          <w:sz w:val="22"/>
          <w:szCs w:val="22"/>
        </w:rPr>
        <w:t>)</w:t>
      </w:r>
    </w:p>
    <w:p w:rsidR="683FED92" w:rsidP="1EA71B19" w:rsidRDefault="683FED92" w14:paraId="73EE1C50" w14:textId="2A766444">
      <w:pPr>
        <w:jc w:val="both"/>
        <w:rPr>
          <w:rFonts w:ascii="Calibri" w:hAnsi="Calibri" w:cs="Calibri"/>
          <w:sz w:val="22"/>
          <w:szCs w:val="22"/>
        </w:rPr>
      </w:pPr>
      <w:r w:rsidRPr="1EA71B19" w:rsidR="683FED92">
        <w:rPr>
          <w:rFonts w:ascii="Calibri" w:hAnsi="Calibri" w:cs="Calibri"/>
          <w:b w:val="1"/>
          <w:bCs w:val="1"/>
          <w:sz w:val="22"/>
          <w:szCs w:val="22"/>
        </w:rPr>
        <w:t>Location</w:t>
      </w:r>
      <w:r w:rsidRPr="1EA71B19" w:rsidR="683FED92">
        <w:rPr>
          <w:rFonts w:ascii="Calibri" w:hAnsi="Calibri" w:cs="Calibri"/>
          <w:sz w:val="22"/>
          <w:szCs w:val="22"/>
        </w:rPr>
        <w:t>: Hyderabad</w:t>
      </w:r>
    </w:p>
    <w:p w:rsidRPr="003057EC" w:rsidR="007C0AF7" w:rsidP="0095680C" w:rsidRDefault="007C0AF7" w14:paraId="1707E233" w14:textId="77777777">
      <w:pPr>
        <w:jc w:val="both"/>
        <w:rPr>
          <w:rFonts w:ascii="Calibri" w:hAnsi="Calibri" w:cs="Calibri"/>
          <w:color w:val="000000"/>
          <w:sz w:val="22"/>
          <w:szCs w:val="22"/>
        </w:rPr>
      </w:pPr>
    </w:p>
    <w:p w:rsidRPr="003057EC" w:rsidR="007C0AF7" w:rsidP="007C0AF7" w:rsidRDefault="007C0AF7" w14:paraId="0137B7C9" w14:textId="2D457DBE">
      <w:pPr>
        <w:pStyle w:val="BodyText"/>
        <w:ind w:right="113"/>
        <w:jc w:val="both"/>
        <w:rPr>
          <w:rFonts w:ascii="Calibri" w:hAnsi="Calibri" w:cs="Calibri"/>
          <w:sz w:val="22"/>
          <w:szCs w:val="22"/>
          <w:lang w:eastAsia="en-US"/>
        </w:rPr>
      </w:pPr>
      <w:r w:rsidRPr="003057EC">
        <w:rPr>
          <w:rFonts w:ascii="Calibri" w:hAnsi="Calibri" w:cs="Calibri"/>
          <w:b/>
          <w:sz w:val="22"/>
          <w:szCs w:val="22"/>
        </w:rPr>
        <w:t xml:space="preserve">Description: </w:t>
      </w:r>
      <w:r w:rsidRPr="003057EC">
        <w:rPr>
          <w:rFonts w:ascii="Calibri" w:hAnsi="Calibri" w:cs="Calibri"/>
          <w:sz w:val="22"/>
          <w:szCs w:val="22"/>
          <w:lang w:eastAsia="en-US"/>
        </w:rPr>
        <w:t xml:space="preserve">The ODBC bank focuses on regular consumer day-to- day banking features, services, </w:t>
      </w:r>
      <w:r w:rsidRPr="003057EC" w:rsidR="00A73FB5">
        <w:rPr>
          <w:rFonts w:ascii="Calibri" w:hAnsi="Calibri" w:cs="Calibri"/>
          <w:sz w:val="22"/>
          <w:szCs w:val="22"/>
          <w:lang w:eastAsia="en-US"/>
        </w:rPr>
        <w:t>and transactions</w:t>
      </w:r>
      <w:r w:rsidRPr="003057EC">
        <w:rPr>
          <w:rFonts w:ascii="Calibri" w:hAnsi="Calibri" w:cs="Calibri"/>
          <w:sz w:val="22"/>
          <w:szCs w:val="22"/>
          <w:lang w:eastAsia="en-US"/>
        </w:rPr>
        <w:t>. Also focuses on offering product portfolio solutions to customers for three life goals: Retirement, The GBA flow which is a goal-based advisory model will be a shift away from the existing needs-based analysis (Financial Needs Analysis (FNA)) flows.</w:t>
      </w:r>
    </w:p>
    <w:p w:rsidRPr="003057EC" w:rsidR="007C0AF7" w:rsidP="007C0AF7" w:rsidRDefault="007C0AF7" w14:paraId="05156445" w14:textId="77777777">
      <w:pPr>
        <w:pStyle w:val="BodyText"/>
        <w:ind w:right="113"/>
        <w:jc w:val="both"/>
        <w:rPr>
          <w:rFonts w:ascii="Calibri" w:hAnsi="Calibri" w:cs="Calibri"/>
          <w:sz w:val="22"/>
          <w:szCs w:val="22"/>
          <w:lang w:eastAsia="en-US"/>
        </w:rPr>
      </w:pPr>
    </w:p>
    <w:p w:rsidRPr="003057EC" w:rsidR="007C0AF7" w:rsidP="007C0AF7" w:rsidRDefault="007C0AF7" w14:paraId="32F3DB63" w14:textId="77777777">
      <w:pPr>
        <w:jc w:val="both"/>
        <w:rPr>
          <w:rFonts w:ascii="Calibri" w:hAnsi="Calibri" w:cs="Calibri"/>
          <w:b/>
          <w:sz w:val="22"/>
          <w:szCs w:val="22"/>
        </w:rPr>
      </w:pPr>
      <w:r w:rsidRPr="003057EC">
        <w:rPr>
          <w:rFonts w:ascii="Calibri" w:hAnsi="Calibri" w:cs="Calibri"/>
          <w:b/>
          <w:sz w:val="22"/>
          <w:szCs w:val="22"/>
        </w:rPr>
        <w:t>Responsibilities:</w:t>
      </w:r>
    </w:p>
    <w:p w:rsidRPr="003057EC" w:rsidR="007C0AF7" w:rsidP="007C0AF7" w:rsidRDefault="007C0AF7" w14:paraId="50342434"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Managed teams to build modules from scratch, ensuring timely and efficient delivery.</w:t>
      </w:r>
    </w:p>
    <w:p w:rsidRPr="003057EC" w:rsidR="007C0AF7" w:rsidP="007C0AF7" w:rsidRDefault="007C0AF7" w14:paraId="3634FCE5"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 xml:space="preserve">Set up the UI project environment using </w:t>
      </w:r>
      <w:proofErr w:type="spellStart"/>
      <w:r w:rsidRPr="003057EC">
        <w:rPr>
          <w:rFonts w:ascii="Calibri" w:hAnsi="Calibri" w:cs="Calibri"/>
          <w:sz w:val="22"/>
          <w:szCs w:val="22"/>
        </w:rPr>
        <w:t>npm</w:t>
      </w:r>
      <w:proofErr w:type="spellEnd"/>
      <w:r w:rsidRPr="003057EC">
        <w:rPr>
          <w:rFonts w:ascii="Calibri" w:hAnsi="Calibri" w:cs="Calibri"/>
          <w:sz w:val="22"/>
          <w:szCs w:val="22"/>
        </w:rPr>
        <w:t>.</w:t>
      </w:r>
    </w:p>
    <w:p w:rsidRPr="003057EC" w:rsidR="007C0AF7" w:rsidP="007C0AF7" w:rsidRDefault="007C0AF7" w14:paraId="29D6ABA5"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Developed UI components using React.</w:t>
      </w:r>
    </w:p>
    <w:p w:rsidRPr="003057EC" w:rsidR="007C0AF7" w:rsidP="007C0AF7" w:rsidRDefault="007C0AF7" w14:paraId="2B83933D"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Implemented Redux for state management with React.</w:t>
      </w:r>
    </w:p>
    <w:p w:rsidRPr="003057EC" w:rsidR="007C0AF7" w:rsidP="007C0AF7" w:rsidRDefault="007C0AF7" w14:paraId="71B44AC6"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Built Ajax services for integration with Spring RESTful web services.</w:t>
      </w:r>
    </w:p>
    <w:p w:rsidRPr="003057EC" w:rsidR="007C0AF7" w:rsidP="007C0AF7" w:rsidRDefault="007C0AF7" w14:paraId="2CA56FF0"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Developed a client-side validation framework.</w:t>
      </w:r>
    </w:p>
    <w:p w:rsidRPr="003057EC" w:rsidR="007C0AF7" w:rsidP="007C0AF7" w:rsidRDefault="007C0AF7" w14:paraId="61C41424" w14:textId="77777777">
      <w:pPr>
        <w:pStyle w:val="ListParagraph"/>
        <w:widowControl w:val="0"/>
        <w:numPr>
          <w:ilvl w:val="0"/>
          <w:numId w:val="20"/>
        </w:numPr>
        <w:suppressAutoHyphens w:val="0"/>
        <w:autoSpaceDE w:val="0"/>
        <w:autoSpaceDN w:val="0"/>
        <w:adjustRightInd w:val="0"/>
        <w:spacing w:after="160"/>
        <w:ind w:right="-270"/>
        <w:jc w:val="both"/>
        <w:rPr>
          <w:rFonts w:ascii="Calibri" w:hAnsi="Calibri" w:cs="Calibri"/>
          <w:sz w:val="22"/>
          <w:szCs w:val="22"/>
        </w:rPr>
      </w:pPr>
      <w:r w:rsidRPr="003057EC">
        <w:rPr>
          <w:rFonts w:ascii="Calibri" w:hAnsi="Calibri" w:cs="Calibri"/>
          <w:sz w:val="22"/>
          <w:szCs w:val="22"/>
        </w:rPr>
        <w:t>Utilized ALM (Application Lifecycle Management) for defect triage and management.</w:t>
      </w:r>
    </w:p>
    <w:p w:rsidRPr="003057EC" w:rsidR="007C0AF7" w:rsidP="007C0AF7" w:rsidRDefault="007C0AF7" w14:paraId="4228D157" w14:textId="77777777">
      <w:pPr>
        <w:pStyle w:val="BodyText"/>
        <w:ind w:right="113"/>
        <w:jc w:val="both"/>
        <w:rPr>
          <w:rFonts w:ascii="Calibri" w:hAnsi="Calibri" w:cs="Calibri"/>
          <w:sz w:val="22"/>
          <w:szCs w:val="22"/>
          <w:lang w:eastAsia="en-US"/>
        </w:rPr>
      </w:pPr>
    </w:p>
    <w:p w:rsidRPr="003057EC" w:rsidR="007C0AF7" w:rsidP="007C0AF7" w:rsidRDefault="007C0AF7" w14:paraId="5FB9F24D" w14:textId="0B26FC34">
      <w:pPr>
        <w:pStyle w:val="paragraph"/>
        <w:spacing w:before="0" w:beforeAutospacing="0" w:after="0" w:afterAutospacing="0"/>
        <w:ind w:right="113"/>
        <w:jc w:val="both"/>
        <w:textAlignment w:val="baseline"/>
        <w:rPr>
          <w:rFonts w:ascii="Calibri" w:hAnsi="Calibri" w:eastAsia="Roboto" w:cs="Calibri"/>
          <w:color w:val="000000"/>
          <w:sz w:val="22"/>
          <w:szCs w:val="22"/>
        </w:rPr>
      </w:pPr>
      <w:r w:rsidRPr="003057EC">
        <w:rPr>
          <w:rFonts w:ascii="Calibri" w:hAnsi="Calibri" w:cs="Calibri"/>
          <w:b/>
          <w:sz w:val="22"/>
          <w:szCs w:val="22"/>
        </w:rPr>
        <w:t>Tools &amp; Technologies used:</w:t>
      </w:r>
      <w:r w:rsidRPr="003057EC">
        <w:rPr>
          <w:rFonts w:ascii="Calibri" w:hAnsi="Calibri" w:cs="Calibri"/>
          <w:sz w:val="22"/>
          <w:szCs w:val="22"/>
        </w:rPr>
        <w:t xml:space="preserve"> </w:t>
      </w:r>
      <w:r w:rsidRPr="003057EC">
        <w:rPr>
          <w:rFonts w:ascii="Calibri" w:hAnsi="Calibri" w:cs="Calibri"/>
          <w:sz w:val="22"/>
          <w:szCs w:val="22"/>
          <w:lang w:val="en-US" w:eastAsia="ar-SA"/>
        </w:rPr>
        <w:t>Angular 5, Java</w:t>
      </w:r>
      <w:r w:rsidRPr="003057EC" w:rsidR="00A73FB5">
        <w:rPr>
          <w:rFonts w:ascii="Calibri" w:hAnsi="Calibri" w:cs="Calibri"/>
          <w:sz w:val="22"/>
          <w:szCs w:val="22"/>
          <w:lang w:val="en-US" w:eastAsia="ar-SA"/>
        </w:rPr>
        <w:t>, HP</w:t>
      </w:r>
      <w:r w:rsidRPr="003057EC">
        <w:rPr>
          <w:rFonts w:ascii="Calibri" w:hAnsi="Calibri" w:cs="Calibri"/>
          <w:sz w:val="22"/>
          <w:szCs w:val="22"/>
          <w:lang w:val="en-US" w:eastAsia="ar-SA"/>
        </w:rPr>
        <w:t xml:space="preserve"> ALM</w:t>
      </w:r>
      <w:r w:rsidRPr="003057EC" w:rsidR="00A73FB5">
        <w:rPr>
          <w:rFonts w:ascii="Calibri" w:hAnsi="Calibri" w:cs="Calibri"/>
          <w:sz w:val="22"/>
          <w:szCs w:val="22"/>
          <w:lang w:val="en-US" w:eastAsia="ar-SA"/>
        </w:rPr>
        <w:t>, WebLogic</w:t>
      </w:r>
      <w:r w:rsidRPr="003057EC">
        <w:rPr>
          <w:rFonts w:ascii="Calibri" w:hAnsi="Calibri" w:cs="Calibri"/>
          <w:sz w:val="22"/>
          <w:szCs w:val="22"/>
          <w:lang w:val="en-US" w:eastAsia="ar-SA"/>
        </w:rPr>
        <w:t xml:space="preserve"> Server</w:t>
      </w:r>
    </w:p>
    <w:p w:rsidRPr="003057EC" w:rsidR="0062403D" w:rsidP="1EA71B19" w:rsidRDefault="0062403D" w14:paraId="7F403DD6" w14:noSpellErr="1" w14:textId="2A9A1702">
      <w:pPr>
        <w:pStyle w:val="Normal"/>
        <w:jc w:val="both"/>
        <w:rPr>
          <w:rFonts w:ascii="Calibri" w:hAnsi="Calibri" w:cs="Calibri"/>
          <w:sz w:val="22"/>
          <w:szCs w:val="22"/>
          <w:shd w:val="clear" w:color="auto" w:fill="BFBFBF"/>
        </w:rPr>
      </w:pPr>
    </w:p>
    <w:p w:rsidRPr="003057EC" w:rsidR="006376F0" w:rsidP="003B5589" w:rsidRDefault="005E4D62" w14:paraId="5B52A4EC" w14:textId="35E93E93">
      <w:pPr>
        <w:tabs>
          <w:tab w:val="right" w:pos="10224"/>
        </w:tabs>
        <w:jc w:val="both"/>
        <w:rPr>
          <w:rFonts w:ascii="Calibri" w:hAnsi="Calibri" w:cs="Calibri"/>
          <w:b/>
          <w:sz w:val="22"/>
          <w:szCs w:val="22"/>
          <w:shd w:val="clear" w:color="auto" w:fill="BFBFBF"/>
        </w:rPr>
      </w:pPr>
      <w:r w:rsidRPr="003057EC">
        <w:rPr>
          <w:rFonts w:ascii="Calibri" w:hAnsi="Calibri" w:cs="Calibri"/>
          <w:b/>
          <w:sz w:val="22"/>
          <w:szCs w:val="22"/>
          <w:shd w:val="clear" w:color="auto" w:fill="BFBFBF"/>
        </w:rPr>
        <w:t xml:space="preserve">Project: </w:t>
      </w:r>
      <w:r w:rsidRPr="003057EC" w:rsidR="006376F0">
        <w:rPr>
          <w:rFonts w:ascii="Calibri" w:hAnsi="Calibri" w:cs="Calibri"/>
          <w:b/>
          <w:sz w:val="22"/>
          <w:szCs w:val="22"/>
          <w:shd w:val="clear" w:color="auto" w:fill="BFBFBF"/>
        </w:rPr>
        <w:t>FedEx OMS WMS (Order Warehouse Management System)</w:t>
      </w:r>
    </w:p>
    <w:p w:rsidRPr="003057EC" w:rsidR="005E4D62" w:rsidP="005E4D62" w:rsidRDefault="005E4D62" w14:paraId="0ED72B91" w14:textId="4AB9E0FD">
      <w:pPr>
        <w:jc w:val="both"/>
        <w:rPr>
          <w:rFonts w:ascii="Calibri" w:hAnsi="Calibri" w:cs="Calibri"/>
          <w:b/>
          <w:sz w:val="22"/>
          <w:szCs w:val="22"/>
        </w:rPr>
      </w:pPr>
      <w:r w:rsidRPr="003057EC">
        <w:rPr>
          <w:rFonts w:ascii="Calibri" w:hAnsi="Calibri" w:cs="Calibri"/>
          <w:b/>
          <w:sz w:val="22"/>
          <w:szCs w:val="22"/>
        </w:rPr>
        <w:t xml:space="preserve">Client: </w:t>
      </w:r>
      <w:r w:rsidRPr="003057EC" w:rsidR="00A73FB5">
        <w:rPr>
          <w:rFonts w:ascii="Calibri" w:hAnsi="Calibri" w:cs="Calibri"/>
          <w:bCs/>
          <w:sz w:val="22"/>
          <w:szCs w:val="22"/>
        </w:rPr>
        <w:t>FedEx (</w:t>
      </w:r>
      <w:r w:rsidRPr="003057EC" w:rsidR="006376F0">
        <w:rPr>
          <w:rFonts w:ascii="Calibri" w:hAnsi="Calibri" w:cs="Calibri"/>
          <w:bCs/>
          <w:sz w:val="22"/>
          <w:szCs w:val="22"/>
        </w:rPr>
        <w:t>Singapore)</w:t>
      </w:r>
      <w:r w:rsidRPr="003057EC" w:rsidR="00D367CF">
        <w:rPr>
          <w:rFonts w:ascii="Calibri" w:hAnsi="Calibri" w:cs="Calibri"/>
          <w:bCs/>
          <w:sz w:val="22"/>
          <w:szCs w:val="22"/>
        </w:rPr>
        <w:t>.</w:t>
      </w:r>
    </w:p>
    <w:p w:rsidR="00373D52" w:rsidP="00FB7940" w:rsidRDefault="00FB7940" w14:paraId="6FAF134B" w14:textId="478E1399">
      <w:pPr>
        <w:jc w:val="both"/>
        <w:rPr>
          <w:rFonts w:ascii="Calibri" w:hAnsi="Calibri" w:cs="Calibri"/>
          <w:bCs/>
          <w:sz w:val="22"/>
          <w:szCs w:val="22"/>
        </w:rPr>
      </w:pPr>
      <w:r w:rsidRPr="003057EC">
        <w:rPr>
          <w:rFonts w:ascii="Calibri" w:hAnsi="Calibri" w:cs="Calibri"/>
          <w:b/>
          <w:sz w:val="22"/>
          <w:szCs w:val="22"/>
        </w:rPr>
        <w:t xml:space="preserve">Role: </w:t>
      </w:r>
      <w:r w:rsidRPr="003057EC" w:rsidR="006376F0">
        <w:rPr>
          <w:rFonts w:ascii="Calibri" w:hAnsi="Calibri" w:cs="Calibri"/>
          <w:bCs/>
          <w:sz w:val="22"/>
          <w:szCs w:val="22"/>
        </w:rPr>
        <w:t xml:space="preserve">Software Developer </w:t>
      </w:r>
      <w:r w:rsidRPr="003057EC" w:rsidR="003B5589">
        <w:rPr>
          <w:rFonts w:ascii="Calibri" w:hAnsi="Calibri" w:cs="Calibri"/>
          <w:bCs/>
          <w:sz w:val="22"/>
          <w:szCs w:val="22"/>
        </w:rPr>
        <w:t>–</w:t>
      </w:r>
      <w:r w:rsidRPr="003057EC" w:rsidR="006376F0">
        <w:rPr>
          <w:rFonts w:ascii="Calibri" w:hAnsi="Calibri" w:cs="Calibri"/>
          <w:bCs/>
          <w:sz w:val="22"/>
          <w:szCs w:val="22"/>
        </w:rPr>
        <w:t xml:space="preserve"> Java</w:t>
      </w:r>
      <w:r w:rsidRPr="003057EC" w:rsidR="003B5589">
        <w:rPr>
          <w:rFonts w:ascii="Calibri" w:hAnsi="Calibri" w:cs="Calibri"/>
          <w:bCs/>
          <w:sz w:val="22"/>
          <w:szCs w:val="22"/>
        </w:rPr>
        <w:t>/API</w:t>
      </w:r>
      <w:r w:rsidRPr="003057EC" w:rsidR="00373D52">
        <w:rPr>
          <w:rFonts w:ascii="Calibri" w:hAnsi="Calibri" w:cs="Calibri"/>
          <w:bCs/>
          <w:sz w:val="22"/>
          <w:szCs w:val="22"/>
        </w:rPr>
        <w:t xml:space="preserve"> </w:t>
      </w:r>
    </w:p>
    <w:p w:rsidRPr="003057EC" w:rsidR="000C44D5" w:rsidP="35AD00E2" w:rsidRDefault="000C44D5" w14:paraId="25730A41" w14:textId="0492E790">
      <w:pPr>
        <w:jc w:val="both"/>
        <w:rPr>
          <w:rFonts w:ascii="Calibri" w:hAnsi="Calibri" w:cs="Calibri"/>
          <w:sz w:val="22"/>
          <w:szCs w:val="22"/>
        </w:rPr>
      </w:pPr>
      <w:r w:rsidRPr="35AD00E2" w:rsidR="000C44D5">
        <w:rPr>
          <w:rFonts w:ascii="Calibri" w:hAnsi="Calibri" w:cs="Calibri"/>
          <w:b w:val="1"/>
          <w:bCs w:val="1"/>
          <w:sz w:val="22"/>
          <w:szCs w:val="22"/>
        </w:rPr>
        <w:t>Employer</w:t>
      </w:r>
      <w:r w:rsidRPr="35AD00E2" w:rsidR="000C44D5">
        <w:rPr>
          <w:rFonts w:ascii="Calibri" w:hAnsi="Calibri" w:cs="Calibri"/>
          <w:sz w:val="22"/>
          <w:szCs w:val="22"/>
        </w:rPr>
        <w:t>: Virtusa</w:t>
      </w:r>
      <w:r w:rsidRPr="35AD00E2" w:rsidR="00D02600">
        <w:rPr>
          <w:rFonts w:ascii="Calibri" w:hAnsi="Calibri" w:cs="Calibri"/>
          <w:sz w:val="22"/>
          <w:szCs w:val="22"/>
        </w:rPr>
        <w:t xml:space="preserve"> (</w:t>
      </w:r>
      <w:r w:rsidRPr="35AD00E2" w:rsidR="51181880">
        <w:rPr>
          <w:rFonts w:ascii="Calibri" w:hAnsi="Calibri" w:cs="Calibri"/>
          <w:sz w:val="22"/>
          <w:szCs w:val="22"/>
        </w:rPr>
        <w:t xml:space="preserve">Mar </w:t>
      </w:r>
      <w:r w:rsidRPr="35AD00E2" w:rsidR="00D02600">
        <w:rPr>
          <w:rFonts w:ascii="Calibri" w:hAnsi="Calibri" w:cs="Calibri"/>
          <w:sz w:val="22"/>
          <w:szCs w:val="22"/>
        </w:rPr>
        <w:t>2016</w:t>
      </w:r>
      <w:r w:rsidRPr="35AD00E2" w:rsidR="5C3F7F50">
        <w:rPr>
          <w:rFonts w:ascii="Calibri" w:hAnsi="Calibri" w:cs="Calibri"/>
          <w:sz w:val="22"/>
          <w:szCs w:val="22"/>
        </w:rPr>
        <w:t xml:space="preserve"> – Aug </w:t>
      </w:r>
      <w:r w:rsidRPr="35AD00E2" w:rsidR="00D02600">
        <w:rPr>
          <w:rFonts w:ascii="Calibri" w:hAnsi="Calibri" w:cs="Calibri"/>
          <w:sz w:val="22"/>
          <w:szCs w:val="22"/>
        </w:rPr>
        <w:t>2018)</w:t>
      </w:r>
    </w:p>
    <w:p w:rsidR="1F12A788" w:rsidP="1EA71B19" w:rsidRDefault="1F12A788" w14:paraId="0120146F" w14:textId="2A766444">
      <w:pPr>
        <w:jc w:val="both"/>
        <w:rPr>
          <w:rFonts w:ascii="Calibri" w:hAnsi="Calibri" w:cs="Calibri"/>
          <w:sz w:val="22"/>
          <w:szCs w:val="22"/>
        </w:rPr>
      </w:pPr>
      <w:r w:rsidRPr="1EA71B19" w:rsidR="1F12A788">
        <w:rPr>
          <w:rFonts w:ascii="Calibri" w:hAnsi="Calibri" w:cs="Calibri"/>
          <w:b w:val="1"/>
          <w:bCs w:val="1"/>
          <w:sz w:val="22"/>
          <w:szCs w:val="22"/>
        </w:rPr>
        <w:t>Location</w:t>
      </w:r>
      <w:r w:rsidRPr="1EA71B19" w:rsidR="1F12A788">
        <w:rPr>
          <w:rFonts w:ascii="Calibri" w:hAnsi="Calibri" w:cs="Calibri"/>
          <w:sz w:val="22"/>
          <w:szCs w:val="22"/>
        </w:rPr>
        <w:t>: Hyderabad</w:t>
      </w:r>
    </w:p>
    <w:p w:rsidRPr="003057EC" w:rsidR="00373D52" w:rsidP="005E4D62" w:rsidRDefault="00373D52" w14:paraId="2A84183D" w14:textId="77777777">
      <w:pPr>
        <w:jc w:val="both"/>
        <w:rPr>
          <w:rFonts w:ascii="Calibri" w:hAnsi="Calibri" w:cs="Calibri"/>
          <w:b/>
          <w:sz w:val="22"/>
          <w:szCs w:val="22"/>
        </w:rPr>
      </w:pPr>
    </w:p>
    <w:p w:rsidRPr="003057EC" w:rsidR="003B5589" w:rsidP="003B5589" w:rsidRDefault="005E4D62" w14:paraId="238955CF" w14:textId="1A285CA3">
      <w:pPr>
        <w:pStyle w:val="BodyText"/>
        <w:spacing w:before="1"/>
        <w:ind w:left="120" w:right="113"/>
        <w:jc w:val="both"/>
        <w:rPr>
          <w:rFonts w:ascii="Calibri" w:hAnsi="Calibri" w:cs="Calibri"/>
          <w:color w:val="000000"/>
          <w:sz w:val="22"/>
          <w:szCs w:val="22"/>
        </w:rPr>
      </w:pPr>
      <w:r w:rsidRPr="003057EC">
        <w:rPr>
          <w:rFonts w:ascii="Calibri" w:hAnsi="Calibri" w:cs="Calibri"/>
          <w:b/>
          <w:sz w:val="22"/>
          <w:szCs w:val="22"/>
        </w:rPr>
        <w:t xml:space="preserve">Description: </w:t>
      </w:r>
      <w:r w:rsidRPr="003057EC" w:rsidR="003B5589">
        <w:rPr>
          <w:rFonts w:ascii="Calibri" w:hAnsi="Calibri" w:cs="Calibri"/>
          <w:sz w:val="22"/>
          <w:szCs w:val="22"/>
        </w:rPr>
        <w:t xml:space="preserve">FedEx currently has a centralized US instance of IBM Sterling Warehouse Management System (WMS) version 8.5 which is reaching EOS by Aug/2016. FedEx aims to migrate IBM Sterling 9.4 with each region having its own instance of Sterling. APAC would be the first region to build the stand-up Sterling instance which will eventually be replicated in another </w:t>
      </w:r>
      <w:r w:rsidRPr="003057EC" w:rsidR="00904FEB">
        <w:rPr>
          <w:rFonts w:ascii="Calibri" w:hAnsi="Calibri" w:cs="Calibri"/>
          <w:sz w:val="22"/>
          <w:szCs w:val="22"/>
        </w:rPr>
        <w:t>region. The</w:t>
      </w:r>
      <w:r w:rsidRPr="003057EC" w:rsidR="003B5589">
        <w:rPr>
          <w:rFonts w:ascii="Calibri" w:hAnsi="Calibri" w:cs="Calibri"/>
          <w:sz w:val="22"/>
          <w:szCs w:val="22"/>
        </w:rPr>
        <w:t xml:space="preserve"> project’s success will be evaluated on its ability to meet the business objectives / requirements in a timely manner while adhering to the quality standards set forth by FedEx.</w:t>
      </w:r>
    </w:p>
    <w:p w:rsidRPr="003057EC" w:rsidR="00373D52" w:rsidP="005E4D62" w:rsidRDefault="00373D52" w14:paraId="0075A5FE" w14:textId="77777777">
      <w:pPr>
        <w:jc w:val="both"/>
        <w:rPr>
          <w:rFonts w:ascii="Calibri" w:hAnsi="Calibri" w:cs="Calibri"/>
          <w:sz w:val="22"/>
          <w:szCs w:val="22"/>
        </w:rPr>
      </w:pPr>
    </w:p>
    <w:p w:rsidRPr="003057EC" w:rsidR="005E4D62" w:rsidP="005E4D62" w:rsidRDefault="005E4D62" w14:paraId="3C6DB8CC" w14:textId="77777777">
      <w:pPr>
        <w:jc w:val="both"/>
        <w:rPr>
          <w:rFonts w:ascii="Calibri" w:hAnsi="Calibri" w:cs="Calibri"/>
          <w:b/>
          <w:sz w:val="22"/>
          <w:szCs w:val="22"/>
        </w:rPr>
      </w:pPr>
      <w:r w:rsidRPr="003057EC">
        <w:rPr>
          <w:rFonts w:ascii="Calibri" w:hAnsi="Calibri" w:cs="Calibri"/>
          <w:b/>
          <w:sz w:val="22"/>
          <w:szCs w:val="22"/>
        </w:rPr>
        <w:t>Responsibilities:</w:t>
      </w:r>
    </w:p>
    <w:p w:rsidRPr="003057EC" w:rsidR="003B5589" w:rsidP="003B5589" w:rsidRDefault="003B5589" w14:paraId="40067CD6" w14:textId="77777777">
      <w:pPr>
        <w:pStyle w:val="ListParagraph"/>
        <w:numPr>
          <w:ilvl w:val="0"/>
          <w:numId w:val="20"/>
        </w:numPr>
        <w:suppressAutoHyphens w:val="0"/>
        <w:spacing w:after="160"/>
        <w:ind w:right="-270"/>
        <w:jc w:val="both"/>
        <w:rPr>
          <w:rFonts w:ascii="Calibri" w:hAnsi="Calibri" w:cs="Calibri"/>
          <w:sz w:val="22"/>
          <w:szCs w:val="22"/>
        </w:rPr>
      </w:pPr>
      <w:r w:rsidRPr="003057EC">
        <w:rPr>
          <w:rFonts w:ascii="Calibri" w:hAnsi="Calibri" w:cs="Calibri"/>
          <w:sz w:val="22"/>
          <w:szCs w:val="22"/>
        </w:rPr>
        <w:t>Full stack developer.</w:t>
      </w:r>
    </w:p>
    <w:p w:rsidRPr="003057EC" w:rsidR="003B5589" w:rsidP="003B5589" w:rsidRDefault="003B5589" w14:paraId="71D6105E" w14:textId="48A01305">
      <w:pPr>
        <w:pStyle w:val="ListParagraph"/>
        <w:numPr>
          <w:ilvl w:val="0"/>
          <w:numId w:val="20"/>
        </w:numPr>
        <w:suppressAutoHyphens w:val="0"/>
        <w:spacing w:after="160"/>
        <w:ind w:right="-270"/>
        <w:jc w:val="both"/>
        <w:rPr>
          <w:rFonts w:ascii="Calibri" w:hAnsi="Calibri" w:cs="Calibri"/>
          <w:sz w:val="22"/>
          <w:szCs w:val="22"/>
        </w:rPr>
      </w:pPr>
      <w:r w:rsidRPr="003057EC">
        <w:rPr>
          <w:rFonts w:ascii="Calibri" w:hAnsi="Calibri" w:cs="Calibri"/>
          <w:sz w:val="22"/>
          <w:szCs w:val="22"/>
        </w:rPr>
        <w:t>Set up the UI project environment using FedEx scaffolding.</w:t>
      </w:r>
    </w:p>
    <w:p w:rsidRPr="003057EC" w:rsidR="003B5589" w:rsidP="003B5589" w:rsidRDefault="003B5589" w14:paraId="3C3ED51E" w14:textId="77777777">
      <w:pPr>
        <w:pStyle w:val="ListParagraph"/>
        <w:numPr>
          <w:ilvl w:val="0"/>
          <w:numId w:val="20"/>
        </w:numPr>
        <w:suppressAutoHyphens w:val="0"/>
        <w:spacing w:after="160"/>
        <w:ind w:right="-270"/>
        <w:jc w:val="both"/>
        <w:rPr>
          <w:rFonts w:ascii="Calibri" w:hAnsi="Calibri" w:cs="Calibri"/>
          <w:sz w:val="22"/>
          <w:szCs w:val="22"/>
        </w:rPr>
      </w:pPr>
      <w:r w:rsidRPr="003057EC">
        <w:rPr>
          <w:rFonts w:ascii="Calibri" w:hAnsi="Calibri" w:cs="Calibri"/>
          <w:sz w:val="22"/>
          <w:szCs w:val="22"/>
        </w:rPr>
        <w:t xml:space="preserve">Developed UI components (controllers, views, models) using </w:t>
      </w:r>
      <w:proofErr w:type="spellStart"/>
      <w:r w:rsidRPr="003057EC">
        <w:rPr>
          <w:rFonts w:ascii="Calibri" w:hAnsi="Calibri" w:cs="Calibri"/>
          <w:sz w:val="22"/>
          <w:szCs w:val="22"/>
        </w:rPr>
        <w:t>CanJS</w:t>
      </w:r>
      <w:proofErr w:type="spellEnd"/>
      <w:r w:rsidRPr="003057EC">
        <w:rPr>
          <w:rFonts w:ascii="Calibri" w:hAnsi="Calibri" w:cs="Calibri"/>
          <w:sz w:val="22"/>
          <w:szCs w:val="22"/>
        </w:rPr>
        <w:t xml:space="preserve"> for modular and maintainable code.</w:t>
      </w:r>
    </w:p>
    <w:p w:rsidRPr="003057EC" w:rsidR="003B5589" w:rsidP="003B5589" w:rsidRDefault="003B5589" w14:paraId="5182BA30" w14:textId="77777777">
      <w:pPr>
        <w:pStyle w:val="ListParagraph"/>
        <w:numPr>
          <w:ilvl w:val="0"/>
          <w:numId w:val="20"/>
        </w:numPr>
        <w:suppressAutoHyphens w:val="0"/>
        <w:spacing w:after="160"/>
        <w:ind w:right="-270"/>
        <w:jc w:val="both"/>
        <w:rPr>
          <w:rFonts w:ascii="Calibri" w:hAnsi="Calibri" w:cs="Calibri"/>
          <w:sz w:val="22"/>
          <w:szCs w:val="22"/>
        </w:rPr>
      </w:pPr>
      <w:r w:rsidRPr="003057EC">
        <w:rPr>
          <w:rFonts w:ascii="Calibri" w:hAnsi="Calibri" w:cs="Calibri"/>
          <w:sz w:val="22"/>
          <w:szCs w:val="22"/>
        </w:rPr>
        <w:t>Built Ajax services to interact with Spring RESTful web services for seamless data exchange.</w:t>
      </w:r>
    </w:p>
    <w:p w:rsidRPr="003057EC" w:rsidR="003B5589" w:rsidP="003B5589" w:rsidRDefault="003B5589" w14:paraId="1F2D988F" w14:textId="77777777">
      <w:pPr>
        <w:pStyle w:val="ListParagraph"/>
        <w:numPr>
          <w:ilvl w:val="0"/>
          <w:numId w:val="20"/>
        </w:numPr>
        <w:suppressAutoHyphens w:val="0"/>
        <w:spacing w:after="160"/>
        <w:ind w:right="-270"/>
        <w:jc w:val="both"/>
        <w:rPr>
          <w:rFonts w:ascii="Calibri" w:hAnsi="Calibri" w:cs="Calibri"/>
          <w:sz w:val="22"/>
          <w:szCs w:val="22"/>
        </w:rPr>
      </w:pPr>
      <w:r w:rsidRPr="003057EC">
        <w:rPr>
          <w:rFonts w:ascii="Calibri" w:hAnsi="Calibri" w:cs="Calibri"/>
          <w:sz w:val="22"/>
          <w:szCs w:val="22"/>
        </w:rPr>
        <w:t>Collaborated with cross-functional teams to ensure successful migration of IBM Sterling WMS from version 8.5 to 9.4, focusing on the APAC region as the first instance.</w:t>
      </w:r>
    </w:p>
    <w:p w:rsidRPr="003057EC" w:rsidR="003B5589" w:rsidP="003B5589" w:rsidRDefault="003B5589" w14:paraId="4B921515" w14:textId="43A85A8D">
      <w:pPr>
        <w:pStyle w:val="ListParagraph"/>
        <w:numPr>
          <w:ilvl w:val="0"/>
          <w:numId w:val="20"/>
        </w:numPr>
        <w:suppressAutoHyphens w:val="0"/>
        <w:spacing w:after="160"/>
        <w:ind w:right="-270"/>
        <w:jc w:val="both"/>
        <w:rPr>
          <w:rFonts w:ascii="Calibri" w:hAnsi="Calibri" w:cs="Calibri"/>
          <w:sz w:val="22"/>
          <w:szCs w:val="22"/>
        </w:rPr>
      </w:pPr>
      <w:r w:rsidRPr="003057EC">
        <w:rPr>
          <w:rFonts w:ascii="Calibri" w:hAnsi="Calibri" w:cs="Calibri"/>
          <w:sz w:val="22"/>
          <w:szCs w:val="22"/>
        </w:rPr>
        <w:t>Impleme</w:t>
      </w:r>
      <w:r w:rsidRPr="003057EC" w:rsidR="00904FEB">
        <w:rPr>
          <w:rFonts w:ascii="Calibri" w:hAnsi="Calibri" w:cs="Calibri"/>
          <w:sz w:val="22"/>
          <w:szCs w:val="22"/>
        </w:rPr>
        <w:t>ntation of web services/API – SO</w:t>
      </w:r>
      <w:r w:rsidRPr="003057EC">
        <w:rPr>
          <w:rFonts w:ascii="Calibri" w:hAnsi="Calibri" w:cs="Calibri"/>
          <w:sz w:val="22"/>
          <w:szCs w:val="22"/>
        </w:rPr>
        <w:t>A</w:t>
      </w:r>
      <w:r w:rsidRPr="003057EC" w:rsidR="00904FEB">
        <w:rPr>
          <w:rFonts w:ascii="Calibri" w:hAnsi="Calibri" w:cs="Calibri"/>
          <w:sz w:val="22"/>
          <w:szCs w:val="22"/>
        </w:rPr>
        <w:t>P</w:t>
      </w:r>
      <w:r w:rsidRPr="003057EC">
        <w:rPr>
          <w:rFonts w:ascii="Calibri" w:hAnsi="Calibri" w:cs="Calibri"/>
          <w:sz w:val="22"/>
          <w:szCs w:val="22"/>
        </w:rPr>
        <w:t xml:space="preserve"> &amp; REST.</w:t>
      </w:r>
    </w:p>
    <w:p w:rsidRPr="00D02600" w:rsidR="00D939DD" w:rsidP="001778F7" w:rsidRDefault="003B5589" w14:paraId="283E7433" w14:textId="62347A09">
      <w:pPr>
        <w:pStyle w:val="ListParagraph"/>
        <w:numPr>
          <w:ilvl w:val="0"/>
          <w:numId w:val="20"/>
        </w:numPr>
        <w:suppressAutoHyphens w:val="0"/>
        <w:spacing w:after="160"/>
        <w:ind w:right="-270"/>
        <w:jc w:val="both"/>
        <w:rPr>
          <w:rFonts w:ascii="Calibri" w:hAnsi="Calibri" w:cs="Calibri"/>
          <w:sz w:val="22"/>
          <w:szCs w:val="22"/>
        </w:rPr>
      </w:pPr>
      <w:r w:rsidRPr="00D02600">
        <w:rPr>
          <w:rFonts w:ascii="Calibri" w:hAnsi="Calibri" w:cs="Calibri"/>
          <w:sz w:val="22"/>
          <w:szCs w:val="22"/>
        </w:rPr>
        <w:t>Ensured that the project met business objectives and quality standards within the given timeline.</w:t>
      </w:r>
    </w:p>
    <w:p w:rsidRPr="003057EC" w:rsidR="00120513" w:rsidP="00F3552A" w:rsidRDefault="0096711A" w14:paraId="73F21BED" w14:textId="194F2431">
      <w:pPr>
        <w:widowControl w:val="0"/>
        <w:ind w:right="113"/>
        <w:jc w:val="both"/>
        <w:rPr>
          <w:rFonts w:ascii="Calibri" w:hAnsi="Calibri" w:cs="Calibri"/>
          <w:sz w:val="22"/>
          <w:szCs w:val="22"/>
        </w:rPr>
      </w:pPr>
      <w:r w:rsidRPr="003057EC">
        <w:rPr>
          <w:rFonts w:ascii="Calibri" w:hAnsi="Calibri" w:cs="Calibri"/>
          <w:b/>
          <w:sz w:val="22"/>
          <w:szCs w:val="22"/>
        </w:rPr>
        <w:t>Tools &amp; Technologies used:</w:t>
      </w:r>
      <w:r w:rsidRPr="003057EC">
        <w:rPr>
          <w:rFonts w:ascii="Calibri" w:hAnsi="Calibri" w:cs="Calibri"/>
          <w:sz w:val="22"/>
          <w:szCs w:val="22"/>
        </w:rPr>
        <w:t xml:space="preserve"> </w:t>
      </w:r>
      <w:proofErr w:type="spellStart"/>
      <w:r w:rsidRPr="003057EC" w:rsidR="00904FEB">
        <w:rPr>
          <w:rFonts w:ascii="Calibri" w:hAnsi="Calibri" w:cs="Calibri"/>
          <w:sz w:val="22"/>
          <w:szCs w:val="22"/>
        </w:rPr>
        <w:t>CanJS</w:t>
      </w:r>
      <w:proofErr w:type="spellEnd"/>
      <w:r w:rsidRPr="003057EC" w:rsidR="003B5589">
        <w:rPr>
          <w:rFonts w:ascii="Calibri" w:hAnsi="Calibri" w:cs="Calibri"/>
          <w:sz w:val="22"/>
          <w:szCs w:val="22"/>
        </w:rPr>
        <w:t xml:space="preserve">, </w:t>
      </w:r>
      <w:r w:rsidRPr="003057EC" w:rsidR="00904FEB">
        <w:rPr>
          <w:rFonts w:ascii="Calibri" w:hAnsi="Calibri" w:cs="Calibri"/>
          <w:sz w:val="22"/>
          <w:szCs w:val="22"/>
        </w:rPr>
        <w:t>WebLogic</w:t>
      </w:r>
      <w:r w:rsidRPr="003057EC" w:rsidR="003B5589">
        <w:rPr>
          <w:rFonts w:ascii="Calibri" w:hAnsi="Calibri" w:cs="Calibri"/>
          <w:sz w:val="22"/>
          <w:szCs w:val="22"/>
        </w:rPr>
        <w:t>, Java, SVN</w:t>
      </w:r>
    </w:p>
    <w:sectPr w:rsidRPr="003057EC" w:rsidR="00120513" w:rsidSect="00035F02">
      <w:headerReference w:type="default" r:id="rId10"/>
      <w:footerReference w:type="default" r:id="rId11"/>
      <w:footnotePr>
        <w:pos w:val="beneathText"/>
      </w:footnotePr>
      <w:pgSz w:w="12240" w:h="15840" w:orient="portrait"/>
      <w:pgMar w:top="776" w:right="1008" w:bottom="776" w:left="1008" w:header="720" w:footer="720" w:gutter="0"/>
      <w:pgBorders>
        <w:left w:val="single" w:color="FBFF00" w:sz="4" w:space="1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1057" w:rsidRDefault="006F1057" w14:paraId="46F9ED54" w14:textId="77777777">
      <w:r>
        <w:separator/>
      </w:r>
    </w:p>
  </w:endnote>
  <w:endnote w:type="continuationSeparator" w:id="0">
    <w:p w:rsidR="006F1057" w:rsidRDefault="006F1057" w14:paraId="4C5CEC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que Olive">
    <w:altName w:val="Arial"/>
    <w:charset w:val="00"/>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629CD" w:rsidR="00536385" w:rsidP="00DB7B5E" w:rsidRDefault="00EE59C9" w14:paraId="5AD154FD" w14:textId="77777777">
    <w:pPr>
      <w:pStyle w:val="Footer"/>
      <w:tabs>
        <w:tab w:val="clear" w:pos="4320"/>
        <w:tab w:val="clear" w:pos="8640"/>
        <w:tab w:val="right" w:pos="-4500"/>
        <w:tab w:val="right" w:pos="10224"/>
      </w:tabs>
      <w:rPr>
        <w:rFonts w:ascii="Calibri" w:hAnsi="Calibri" w:cs="Calibri"/>
        <w:sz w:val="22"/>
        <w:szCs w:val="22"/>
      </w:rPr>
    </w:pPr>
    <w:r w:rsidRPr="003629CD">
      <w:rPr>
        <w:rFonts w:ascii="Calibri" w:hAnsi="Calibri" w:cs="Calibri"/>
        <w:bCs/>
        <w:sz w:val="22"/>
        <w:szCs w:val="22"/>
        <w:lang w:val="pt-PT"/>
      </w:rPr>
      <w:tab/>
    </w:r>
    <w:r w:rsidRPr="003629CD" w:rsidR="00466F9F">
      <w:rPr>
        <w:rStyle w:val="PageNumber"/>
        <w:rFonts w:ascii="Calibri" w:hAnsi="Calibri" w:cs="Calibri"/>
        <w:sz w:val="22"/>
        <w:szCs w:val="22"/>
      </w:rPr>
      <w:fldChar w:fldCharType="begin"/>
    </w:r>
    <w:r w:rsidRPr="003629CD" w:rsidR="00536385">
      <w:rPr>
        <w:rStyle w:val="PageNumber"/>
        <w:rFonts w:ascii="Calibri" w:hAnsi="Calibri" w:cs="Calibri"/>
        <w:sz w:val="22"/>
        <w:szCs w:val="22"/>
      </w:rPr>
      <w:instrText xml:space="preserve"> PAGE </w:instrText>
    </w:r>
    <w:r w:rsidRPr="003629CD" w:rsidR="00466F9F">
      <w:rPr>
        <w:rStyle w:val="PageNumber"/>
        <w:rFonts w:ascii="Calibri" w:hAnsi="Calibri" w:cs="Calibri"/>
        <w:sz w:val="22"/>
        <w:szCs w:val="22"/>
      </w:rPr>
      <w:fldChar w:fldCharType="separate"/>
    </w:r>
    <w:r w:rsidR="00F37985">
      <w:rPr>
        <w:rStyle w:val="PageNumber"/>
        <w:rFonts w:ascii="Calibri" w:hAnsi="Calibri" w:cs="Calibri"/>
        <w:noProof/>
        <w:sz w:val="22"/>
        <w:szCs w:val="22"/>
      </w:rPr>
      <w:t>1</w:t>
    </w:r>
    <w:r w:rsidRPr="003629CD" w:rsidR="00466F9F">
      <w:rPr>
        <w:rStyle w:val="PageNumber"/>
        <w:rFonts w:ascii="Calibri" w:hAnsi="Calibri" w:cs="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1057" w:rsidRDefault="006F1057" w14:paraId="1FDAB077" w14:textId="77777777">
      <w:r>
        <w:separator/>
      </w:r>
    </w:p>
  </w:footnote>
  <w:footnote w:type="continuationSeparator" w:id="0">
    <w:p w:rsidR="006F1057" w:rsidRDefault="006F1057" w14:paraId="44DCC05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6385" w:rsidP="00FA5445" w:rsidRDefault="00536385" w14:paraId="38F4539C"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8"/>
    <w:multiLevelType w:val="singleLevel"/>
    <w:tmpl w:val="00000008"/>
    <w:name w:val="WW8Num12"/>
    <w:lvl w:ilvl="0">
      <w:start w:val="1"/>
      <w:numFmt w:val="bullet"/>
      <w:lvlText w:val=""/>
      <w:lvlJc w:val="left"/>
      <w:pPr>
        <w:tabs>
          <w:tab w:val="num" w:pos="720"/>
        </w:tabs>
        <w:ind w:left="720" w:hanging="360"/>
      </w:pPr>
      <w:rPr>
        <w:rFonts w:ascii="Symbol" w:hAnsi="Symbol"/>
      </w:rPr>
    </w:lvl>
  </w:abstractNum>
  <w:abstractNum w:abstractNumId="4" w15:restartNumberingAfterBreak="0">
    <w:nsid w:val="00CC3F40"/>
    <w:multiLevelType w:val="hybridMultilevel"/>
    <w:tmpl w:val="945AD89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011811DC"/>
    <w:multiLevelType w:val="hybridMultilevel"/>
    <w:tmpl w:val="AC782542"/>
    <w:lvl w:ilvl="0" w:tplc="40090001">
      <w:start w:val="1"/>
      <w:numFmt w:val="bullet"/>
      <w:lvlText w:val=""/>
      <w:lvlJc w:val="left"/>
      <w:pPr>
        <w:ind w:left="765" w:hanging="360"/>
      </w:pPr>
      <w:rPr>
        <w:rFonts w:hint="default" w:ascii="Symbol" w:hAnsi="Symbol"/>
      </w:rPr>
    </w:lvl>
    <w:lvl w:ilvl="1" w:tplc="40090003" w:tentative="1">
      <w:start w:val="1"/>
      <w:numFmt w:val="bullet"/>
      <w:lvlText w:val="o"/>
      <w:lvlJc w:val="left"/>
      <w:pPr>
        <w:ind w:left="1485" w:hanging="360"/>
      </w:pPr>
      <w:rPr>
        <w:rFonts w:hint="default" w:ascii="Courier New" w:hAnsi="Courier New" w:cs="Courier New"/>
      </w:rPr>
    </w:lvl>
    <w:lvl w:ilvl="2" w:tplc="40090005" w:tentative="1">
      <w:start w:val="1"/>
      <w:numFmt w:val="bullet"/>
      <w:lvlText w:val=""/>
      <w:lvlJc w:val="left"/>
      <w:pPr>
        <w:ind w:left="2205" w:hanging="360"/>
      </w:pPr>
      <w:rPr>
        <w:rFonts w:hint="default" w:ascii="Wingdings" w:hAnsi="Wingdings"/>
      </w:rPr>
    </w:lvl>
    <w:lvl w:ilvl="3" w:tplc="40090001" w:tentative="1">
      <w:start w:val="1"/>
      <w:numFmt w:val="bullet"/>
      <w:lvlText w:val=""/>
      <w:lvlJc w:val="left"/>
      <w:pPr>
        <w:ind w:left="2925" w:hanging="360"/>
      </w:pPr>
      <w:rPr>
        <w:rFonts w:hint="default" w:ascii="Symbol" w:hAnsi="Symbol"/>
      </w:rPr>
    </w:lvl>
    <w:lvl w:ilvl="4" w:tplc="40090003" w:tentative="1">
      <w:start w:val="1"/>
      <w:numFmt w:val="bullet"/>
      <w:lvlText w:val="o"/>
      <w:lvlJc w:val="left"/>
      <w:pPr>
        <w:ind w:left="3645" w:hanging="360"/>
      </w:pPr>
      <w:rPr>
        <w:rFonts w:hint="default" w:ascii="Courier New" w:hAnsi="Courier New" w:cs="Courier New"/>
      </w:rPr>
    </w:lvl>
    <w:lvl w:ilvl="5" w:tplc="40090005" w:tentative="1">
      <w:start w:val="1"/>
      <w:numFmt w:val="bullet"/>
      <w:lvlText w:val=""/>
      <w:lvlJc w:val="left"/>
      <w:pPr>
        <w:ind w:left="4365" w:hanging="360"/>
      </w:pPr>
      <w:rPr>
        <w:rFonts w:hint="default" w:ascii="Wingdings" w:hAnsi="Wingdings"/>
      </w:rPr>
    </w:lvl>
    <w:lvl w:ilvl="6" w:tplc="40090001" w:tentative="1">
      <w:start w:val="1"/>
      <w:numFmt w:val="bullet"/>
      <w:lvlText w:val=""/>
      <w:lvlJc w:val="left"/>
      <w:pPr>
        <w:ind w:left="5085" w:hanging="360"/>
      </w:pPr>
      <w:rPr>
        <w:rFonts w:hint="default" w:ascii="Symbol" w:hAnsi="Symbol"/>
      </w:rPr>
    </w:lvl>
    <w:lvl w:ilvl="7" w:tplc="40090003" w:tentative="1">
      <w:start w:val="1"/>
      <w:numFmt w:val="bullet"/>
      <w:lvlText w:val="o"/>
      <w:lvlJc w:val="left"/>
      <w:pPr>
        <w:ind w:left="5805" w:hanging="360"/>
      </w:pPr>
      <w:rPr>
        <w:rFonts w:hint="default" w:ascii="Courier New" w:hAnsi="Courier New" w:cs="Courier New"/>
      </w:rPr>
    </w:lvl>
    <w:lvl w:ilvl="8" w:tplc="40090005" w:tentative="1">
      <w:start w:val="1"/>
      <w:numFmt w:val="bullet"/>
      <w:lvlText w:val=""/>
      <w:lvlJc w:val="left"/>
      <w:pPr>
        <w:ind w:left="6525" w:hanging="360"/>
      </w:pPr>
      <w:rPr>
        <w:rFonts w:hint="default" w:ascii="Wingdings" w:hAnsi="Wingdings"/>
      </w:rPr>
    </w:lvl>
  </w:abstractNum>
  <w:abstractNum w:abstractNumId="6" w15:restartNumberingAfterBreak="0">
    <w:nsid w:val="093F6879"/>
    <w:multiLevelType w:val="hybridMultilevel"/>
    <w:tmpl w:val="7F3E1516"/>
    <w:lvl w:ilvl="0" w:tplc="40090001">
      <w:start w:val="1"/>
      <w:numFmt w:val="bullet"/>
      <w:lvlText w:val=""/>
      <w:lvlJc w:val="left"/>
      <w:pPr>
        <w:ind w:left="765" w:hanging="360"/>
      </w:pPr>
      <w:rPr>
        <w:rFonts w:hint="default" w:ascii="Symbol" w:hAnsi="Symbol"/>
      </w:rPr>
    </w:lvl>
    <w:lvl w:ilvl="1" w:tplc="40090003" w:tentative="1">
      <w:start w:val="1"/>
      <w:numFmt w:val="bullet"/>
      <w:lvlText w:val="o"/>
      <w:lvlJc w:val="left"/>
      <w:pPr>
        <w:ind w:left="1485" w:hanging="360"/>
      </w:pPr>
      <w:rPr>
        <w:rFonts w:hint="default" w:ascii="Courier New" w:hAnsi="Courier New" w:cs="Courier New"/>
      </w:rPr>
    </w:lvl>
    <w:lvl w:ilvl="2" w:tplc="40090005" w:tentative="1">
      <w:start w:val="1"/>
      <w:numFmt w:val="bullet"/>
      <w:lvlText w:val=""/>
      <w:lvlJc w:val="left"/>
      <w:pPr>
        <w:ind w:left="2205" w:hanging="360"/>
      </w:pPr>
      <w:rPr>
        <w:rFonts w:hint="default" w:ascii="Wingdings" w:hAnsi="Wingdings"/>
      </w:rPr>
    </w:lvl>
    <w:lvl w:ilvl="3" w:tplc="40090001" w:tentative="1">
      <w:start w:val="1"/>
      <w:numFmt w:val="bullet"/>
      <w:lvlText w:val=""/>
      <w:lvlJc w:val="left"/>
      <w:pPr>
        <w:ind w:left="2925" w:hanging="360"/>
      </w:pPr>
      <w:rPr>
        <w:rFonts w:hint="default" w:ascii="Symbol" w:hAnsi="Symbol"/>
      </w:rPr>
    </w:lvl>
    <w:lvl w:ilvl="4" w:tplc="40090003" w:tentative="1">
      <w:start w:val="1"/>
      <w:numFmt w:val="bullet"/>
      <w:lvlText w:val="o"/>
      <w:lvlJc w:val="left"/>
      <w:pPr>
        <w:ind w:left="3645" w:hanging="360"/>
      </w:pPr>
      <w:rPr>
        <w:rFonts w:hint="default" w:ascii="Courier New" w:hAnsi="Courier New" w:cs="Courier New"/>
      </w:rPr>
    </w:lvl>
    <w:lvl w:ilvl="5" w:tplc="40090005" w:tentative="1">
      <w:start w:val="1"/>
      <w:numFmt w:val="bullet"/>
      <w:lvlText w:val=""/>
      <w:lvlJc w:val="left"/>
      <w:pPr>
        <w:ind w:left="4365" w:hanging="360"/>
      </w:pPr>
      <w:rPr>
        <w:rFonts w:hint="default" w:ascii="Wingdings" w:hAnsi="Wingdings"/>
      </w:rPr>
    </w:lvl>
    <w:lvl w:ilvl="6" w:tplc="40090001" w:tentative="1">
      <w:start w:val="1"/>
      <w:numFmt w:val="bullet"/>
      <w:lvlText w:val=""/>
      <w:lvlJc w:val="left"/>
      <w:pPr>
        <w:ind w:left="5085" w:hanging="360"/>
      </w:pPr>
      <w:rPr>
        <w:rFonts w:hint="default" w:ascii="Symbol" w:hAnsi="Symbol"/>
      </w:rPr>
    </w:lvl>
    <w:lvl w:ilvl="7" w:tplc="40090003" w:tentative="1">
      <w:start w:val="1"/>
      <w:numFmt w:val="bullet"/>
      <w:lvlText w:val="o"/>
      <w:lvlJc w:val="left"/>
      <w:pPr>
        <w:ind w:left="5805" w:hanging="360"/>
      </w:pPr>
      <w:rPr>
        <w:rFonts w:hint="default" w:ascii="Courier New" w:hAnsi="Courier New" w:cs="Courier New"/>
      </w:rPr>
    </w:lvl>
    <w:lvl w:ilvl="8" w:tplc="40090005" w:tentative="1">
      <w:start w:val="1"/>
      <w:numFmt w:val="bullet"/>
      <w:lvlText w:val=""/>
      <w:lvlJc w:val="left"/>
      <w:pPr>
        <w:ind w:left="6525" w:hanging="360"/>
      </w:pPr>
      <w:rPr>
        <w:rFonts w:hint="default" w:ascii="Wingdings" w:hAnsi="Wingdings"/>
      </w:rPr>
    </w:lvl>
  </w:abstractNum>
  <w:abstractNum w:abstractNumId="7" w15:restartNumberingAfterBreak="0">
    <w:nsid w:val="0A6D306C"/>
    <w:multiLevelType w:val="hybridMultilevel"/>
    <w:tmpl w:val="1E388A94"/>
    <w:lvl w:ilvl="0" w:tplc="017C4774">
      <w:start w:val="1"/>
      <w:numFmt w:val="bullet"/>
      <w:lvlText w:val=""/>
      <w:lvlJc w:val="left"/>
      <w:pPr>
        <w:ind w:left="86" w:hanging="360"/>
      </w:pPr>
      <w:rPr>
        <w:rFonts w:hint="default" w:ascii="Symbol" w:hAnsi="Symbol"/>
        <w:color w:val="auto"/>
        <w:kern w:val="16"/>
        <w:position w:val="0"/>
        <w:u w:val="none"/>
      </w:rPr>
    </w:lvl>
    <w:lvl w:ilvl="1" w:tplc="04090003" w:tentative="1">
      <w:start w:val="1"/>
      <w:numFmt w:val="bullet"/>
      <w:lvlText w:val="o"/>
      <w:lvlJc w:val="left"/>
      <w:pPr>
        <w:ind w:left="806" w:hanging="360"/>
      </w:pPr>
      <w:rPr>
        <w:rFonts w:hint="default" w:ascii="Courier New" w:hAnsi="Courier New" w:cs="Courier New"/>
      </w:rPr>
    </w:lvl>
    <w:lvl w:ilvl="2" w:tplc="04090005" w:tentative="1">
      <w:start w:val="1"/>
      <w:numFmt w:val="bullet"/>
      <w:lvlText w:val=""/>
      <w:lvlJc w:val="left"/>
      <w:pPr>
        <w:ind w:left="1526" w:hanging="360"/>
      </w:pPr>
      <w:rPr>
        <w:rFonts w:hint="default" w:ascii="Wingdings" w:hAnsi="Wingdings"/>
      </w:rPr>
    </w:lvl>
    <w:lvl w:ilvl="3" w:tplc="04090001" w:tentative="1">
      <w:start w:val="1"/>
      <w:numFmt w:val="bullet"/>
      <w:lvlText w:val=""/>
      <w:lvlJc w:val="left"/>
      <w:pPr>
        <w:ind w:left="2246" w:hanging="360"/>
      </w:pPr>
      <w:rPr>
        <w:rFonts w:hint="default" w:ascii="Symbol" w:hAnsi="Symbol"/>
      </w:rPr>
    </w:lvl>
    <w:lvl w:ilvl="4" w:tplc="04090003" w:tentative="1">
      <w:start w:val="1"/>
      <w:numFmt w:val="bullet"/>
      <w:lvlText w:val="o"/>
      <w:lvlJc w:val="left"/>
      <w:pPr>
        <w:ind w:left="2966" w:hanging="360"/>
      </w:pPr>
      <w:rPr>
        <w:rFonts w:hint="default" w:ascii="Courier New" w:hAnsi="Courier New" w:cs="Courier New"/>
      </w:rPr>
    </w:lvl>
    <w:lvl w:ilvl="5" w:tplc="04090005" w:tentative="1">
      <w:start w:val="1"/>
      <w:numFmt w:val="bullet"/>
      <w:lvlText w:val=""/>
      <w:lvlJc w:val="left"/>
      <w:pPr>
        <w:ind w:left="3686" w:hanging="360"/>
      </w:pPr>
      <w:rPr>
        <w:rFonts w:hint="default" w:ascii="Wingdings" w:hAnsi="Wingdings"/>
      </w:rPr>
    </w:lvl>
    <w:lvl w:ilvl="6" w:tplc="04090001" w:tentative="1">
      <w:start w:val="1"/>
      <w:numFmt w:val="bullet"/>
      <w:lvlText w:val=""/>
      <w:lvlJc w:val="left"/>
      <w:pPr>
        <w:ind w:left="4406" w:hanging="360"/>
      </w:pPr>
      <w:rPr>
        <w:rFonts w:hint="default" w:ascii="Symbol" w:hAnsi="Symbol"/>
      </w:rPr>
    </w:lvl>
    <w:lvl w:ilvl="7" w:tplc="04090003" w:tentative="1">
      <w:start w:val="1"/>
      <w:numFmt w:val="bullet"/>
      <w:lvlText w:val="o"/>
      <w:lvlJc w:val="left"/>
      <w:pPr>
        <w:ind w:left="5126" w:hanging="360"/>
      </w:pPr>
      <w:rPr>
        <w:rFonts w:hint="default" w:ascii="Courier New" w:hAnsi="Courier New" w:cs="Courier New"/>
      </w:rPr>
    </w:lvl>
    <w:lvl w:ilvl="8" w:tplc="04090005" w:tentative="1">
      <w:start w:val="1"/>
      <w:numFmt w:val="bullet"/>
      <w:lvlText w:val=""/>
      <w:lvlJc w:val="left"/>
      <w:pPr>
        <w:ind w:left="5846" w:hanging="360"/>
      </w:pPr>
      <w:rPr>
        <w:rFonts w:hint="default" w:ascii="Wingdings" w:hAnsi="Wingdings"/>
      </w:rPr>
    </w:lvl>
  </w:abstractNum>
  <w:abstractNum w:abstractNumId="8" w15:restartNumberingAfterBreak="0">
    <w:nsid w:val="1B025989"/>
    <w:multiLevelType w:val="hybridMultilevel"/>
    <w:tmpl w:val="32EE661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20A91996"/>
    <w:multiLevelType w:val="hybridMultilevel"/>
    <w:tmpl w:val="90FC77C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2B5D375E"/>
    <w:multiLevelType w:val="hybridMultilevel"/>
    <w:tmpl w:val="955C8B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C6024FD"/>
    <w:multiLevelType w:val="hybridMultilevel"/>
    <w:tmpl w:val="81AC056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3A02DB6"/>
    <w:multiLevelType w:val="hybridMultilevel"/>
    <w:tmpl w:val="C0D430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4561010"/>
    <w:multiLevelType w:val="hybridMultilevel"/>
    <w:tmpl w:val="FBC65D64"/>
    <w:lvl w:ilvl="0" w:tplc="017C4774">
      <w:start w:val="1"/>
      <w:numFmt w:val="bullet"/>
      <w:lvlText w:val=""/>
      <w:lvlJc w:val="left"/>
      <w:pPr>
        <w:ind w:left="90" w:hanging="360"/>
      </w:pPr>
      <w:rPr>
        <w:rFonts w:hint="default" w:ascii="Symbol" w:hAnsi="Symbol"/>
        <w:color w:val="auto"/>
        <w:kern w:val="16"/>
        <w:position w:val="0"/>
        <w:sz w:val="32"/>
        <w:u w:val="none"/>
      </w:rPr>
    </w:lvl>
    <w:lvl w:ilvl="1" w:tplc="04090003" w:tentative="1">
      <w:start w:val="1"/>
      <w:numFmt w:val="bullet"/>
      <w:lvlText w:val="o"/>
      <w:lvlJc w:val="left"/>
      <w:pPr>
        <w:ind w:left="810" w:hanging="360"/>
      </w:pPr>
      <w:rPr>
        <w:rFonts w:hint="default" w:ascii="Courier New" w:hAnsi="Courier New" w:cs="Courier New"/>
      </w:rPr>
    </w:lvl>
    <w:lvl w:ilvl="2" w:tplc="04090005" w:tentative="1">
      <w:start w:val="1"/>
      <w:numFmt w:val="bullet"/>
      <w:lvlText w:val=""/>
      <w:lvlJc w:val="left"/>
      <w:pPr>
        <w:ind w:left="1530" w:hanging="360"/>
      </w:pPr>
      <w:rPr>
        <w:rFonts w:hint="default" w:ascii="Wingdings" w:hAnsi="Wingdings"/>
      </w:rPr>
    </w:lvl>
    <w:lvl w:ilvl="3" w:tplc="04090001" w:tentative="1">
      <w:start w:val="1"/>
      <w:numFmt w:val="bullet"/>
      <w:lvlText w:val=""/>
      <w:lvlJc w:val="left"/>
      <w:pPr>
        <w:ind w:left="2250" w:hanging="360"/>
      </w:pPr>
      <w:rPr>
        <w:rFonts w:hint="default" w:ascii="Symbol" w:hAnsi="Symbol"/>
      </w:rPr>
    </w:lvl>
    <w:lvl w:ilvl="4" w:tplc="04090003" w:tentative="1">
      <w:start w:val="1"/>
      <w:numFmt w:val="bullet"/>
      <w:lvlText w:val="o"/>
      <w:lvlJc w:val="left"/>
      <w:pPr>
        <w:ind w:left="2970" w:hanging="360"/>
      </w:pPr>
      <w:rPr>
        <w:rFonts w:hint="default" w:ascii="Courier New" w:hAnsi="Courier New" w:cs="Courier New"/>
      </w:rPr>
    </w:lvl>
    <w:lvl w:ilvl="5" w:tplc="04090005" w:tentative="1">
      <w:start w:val="1"/>
      <w:numFmt w:val="bullet"/>
      <w:lvlText w:val=""/>
      <w:lvlJc w:val="left"/>
      <w:pPr>
        <w:ind w:left="3690" w:hanging="360"/>
      </w:pPr>
      <w:rPr>
        <w:rFonts w:hint="default" w:ascii="Wingdings" w:hAnsi="Wingdings"/>
      </w:rPr>
    </w:lvl>
    <w:lvl w:ilvl="6" w:tplc="04090001" w:tentative="1">
      <w:start w:val="1"/>
      <w:numFmt w:val="bullet"/>
      <w:lvlText w:val=""/>
      <w:lvlJc w:val="left"/>
      <w:pPr>
        <w:ind w:left="4410" w:hanging="360"/>
      </w:pPr>
      <w:rPr>
        <w:rFonts w:hint="default" w:ascii="Symbol" w:hAnsi="Symbol"/>
      </w:rPr>
    </w:lvl>
    <w:lvl w:ilvl="7" w:tplc="04090003" w:tentative="1">
      <w:start w:val="1"/>
      <w:numFmt w:val="bullet"/>
      <w:lvlText w:val="o"/>
      <w:lvlJc w:val="left"/>
      <w:pPr>
        <w:ind w:left="5130" w:hanging="360"/>
      </w:pPr>
      <w:rPr>
        <w:rFonts w:hint="default" w:ascii="Courier New" w:hAnsi="Courier New" w:cs="Courier New"/>
      </w:rPr>
    </w:lvl>
    <w:lvl w:ilvl="8" w:tplc="04090005" w:tentative="1">
      <w:start w:val="1"/>
      <w:numFmt w:val="bullet"/>
      <w:lvlText w:val=""/>
      <w:lvlJc w:val="left"/>
      <w:pPr>
        <w:ind w:left="5850" w:hanging="360"/>
      </w:pPr>
      <w:rPr>
        <w:rFonts w:hint="default" w:ascii="Wingdings" w:hAnsi="Wingdings"/>
      </w:rPr>
    </w:lvl>
  </w:abstractNum>
  <w:abstractNum w:abstractNumId="14" w15:restartNumberingAfterBreak="0">
    <w:nsid w:val="351E7C41"/>
    <w:multiLevelType w:val="hybridMultilevel"/>
    <w:tmpl w:val="4D2C234E"/>
    <w:lvl w:ilvl="0" w:tplc="017C4774">
      <w:start w:val="1"/>
      <w:numFmt w:val="bullet"/>
      <w:lvlText w:val=""/>
      <w:lvlJc w:val="left"/>
      <w:pPr>
        <w:ind w:left="-904" w:hanging="360"/>
      </w:pPr>
      <w:rPr>
        <w:rFonts w:hint="default" w:ascii="Symbol" w:hAnsi="Symbol"/>
        <w:color w:val="auto"/>
        <w:kern w:val="16"/>
        <w:position w:val="0"/>
        <w:sz w:val="32"/>
        <w:u w:val="none"/>
      </w:rPr>
    </w:lvl>
    <w:lvl w:ilvl="1" w:tplc="04090003" w:tentative="1">
      <w:start w:val="1"/>
      <w:numFmt w:val="bullet"/>
      <w:lvlText w:val="o"/>
      <w:lvlJc w:val="left"/>
      <w:pPr>
        <w:ind w:left="810" w:hanging="360"/>
      </w:pPr>
      <w:rPr>
        <w:rFonts w:hint="default" w:ascii="Courier New" w:hAnsi="Courier New" w:cs="Courier New"/>
      </w:rPr>
    </w:lvl>
    <w:lvl w:ilvl="2" w:tplc="04090005" w:tentative="1">
      <w:start w:val="1"/>
      <w:numFmt w:val="bullet"/>
      <w:lvlText w:val=""/>
      <w:lvlJc w:val="left"/>
      <w:pPr>
        <w:ind w:left="1530" w:hanging="360"/>
      </w:pPr>
      <w:rPr>
        <w:rFonts w:hint="default" w:ascii="Wingdings" w:hAnsi="Wingdings"/>
      </w:rPr>
    </w:lvl>
    <w:lvl w:ilvl="3" w:tplc="04090001" w:tentative="1">
      <w:start w:val="1"/>
      <w:numFmt w:val="bullet"/>
      <w:lvlText w:val=""/>
      <w:lvlJc w:val="left"/>
      <w:pPr>
        <w:ind w:left="2250" w:hanging="360"/>
      </w:pPr>
      <w:rPr>
        <w:rFonts w:hint="default" w:ascii="Symbol" w:hAnsi="Symbol"/>
      </w:rPr>
    </w:lvl>
    <w:lvl w:ilvl="4" w:tplc="04090003" w:tentative="1">
      <w:start w:val="1"/>
      <w:numFmt w:val="bullet"/>
      <w:lvlText w:val="o"/>
      <w:lvlJc w:val="left"/>
      <w:pPr>
        <w:ind w:left="2970" w:hanging="360"/>
      </w:pPr>
      <w:rPr>
        <w:rFonts w:hint="default" w:ascii="Courier New" w:hAnsi="Courier New" w:cs="Courier New"/>
      </w:rPr>
    </w:lvl>
    <w:lvl w:ilvl="5" w:tplc="04090005" w:tentative="1">
      <w:start w:val="1"/>
      <w:numFmt w:val="bullet"/>
      <w:lvlText w:val=""/>
      <w:lvlJc w:val="left"/>
      <w:pPr>
        <w:ind w:left="3690" w:hanging="360"/>
      </w:pPr>
      <w:rPr>
        <w:rFonts w:hint="default" w:ascii="Wingdings" w:hAnsi="Wingdings"/>
      </w:rPr>
    </w:lvl>
    <w:lvl w:ilvl="6" w:tplc="04090001" w:tentative="1">
      <w:start w:val="1"/>
      <w:numFmt w:val="bullet"/>
      <w:lvlText w:val=""/>
      <w:lvlJc w:val="left"/>
      <w:pPr>
        <w:ind w:left="4410" w:hanging="360"/>
      </w:pPr>
      <w:rPr>
        <w:rFonts w:hint="default" w:ascii="Symbol" w:hAnsi="Symbol"/>
      </w:rPr>
    </w:lvl>
    <w:lvl w:ilvl="7" w:tplc="04090003" w:tentative="1">
      <w:start w:val="1"/>
      <w:numFmt w:val="bullet"/>
      <w:lvlText w:val="o"/>
      <w:lvlJc w:val="left"/>
      <w:pPr>
        <w:ind w:left="5130" w:hanging="360"/>
      </w:pPr>
      <w:rPr>
        <w:rFonts w:hint="default" w:ascii="Courier New" w:hAnsi="Courier New" w:cs="Courier New"/>
      </w:rPr>
    </w:lvl>
    <w:lvl w:ilvl="8" w:tplc="04090005" w:tentative="1">
      <w:start w:val="1"/>
      <w:numFmt w:val="bullet"/>
      <w:lvlText w:val=""/>
      <w:lvlJc w:val="left"/>
      <w:pPr>
        <w:ind w:left="5850" w:hanging="360"/>
      </w:pPr>
      <w:rPr>
        <w:rFonts w:hint="default" w:ascii="Wingdings" w:hAnsi="Wingdings"/>
      </w:rPr>
    </w:lvl>
  </w:abstractNum>
  <w:abstractNum w:abstractNumId="15" w15:restartNumberingAfterBreak="0">
    <w:nsid w:val="371E3092"/>
    <w:multiLevelType w:val="hybridMultilevel"/>
    <w:tmpl w:val="3140E4D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FAF5FA7"/>
    <w:multiLevelType w:val="multilevel"/>
    <w:tmpl w:val="0C8A5B5E"/>
    <w:lvl w:ilvl="0">
      <w:start w:val="1"/>
      <w:numFmt w:val="bullet"/>
      <w:lvlText w:val=""/>
      <w:lvlJc w:val="left"/>
      <w:pPr>
        <w:tabs>
          <w:tab w:val="num" w:pos="360"/>
        </w:tabs>
        <w:ind w:left="360" w:hanging="360"/>
      </w:pPr>
      <w:rPr>
        <w:rFonts w:hint="default" w:ascii="Symbol" w:hAnsi="Symbol" w:cs="Times New Roman"/>
      </w:rPr>
    </w:lvl>
    <w:lvl w:ilvl="1">
      <w:start w:val="1"/>
      <w:numFmt w:val="bullet"/>
      <w:lvlText w:val="o"/>
      <w:lvlJc w:val="left"/>
      <w:pPr>
        <w:tabs>
          <w:tab w:val="num" w:pos="1800"/>
        </w:tabs>
        <w:ind w:left="1800" w:hanging="360"/>
      </w:pPr>
      <w:rPr>
        <w:rFonts w:hint="default" w:ascii="Courier New" w:hAnsi="Courier New" w:cs="Courier New"/>
      </w:rPr>
    </w:lvl>
    <w:lvl w:ilvl="2">
      <w:start w:val="1"/>
      <w:numFmt w:val="bullet"/>
      <w:lvlText w:val=""/>
      <w:lvlJc w:val="left"/>
      <w:pPr>
        <w:tabs>
          <w:tab w:val="num" w:pos="2520"/>
        </w:tabs>
        <w:ind w:left="2520" w:hanging="360"/>
      </w:pPr>
      <w:rPr>
        <w:rFonts w:hint="default" w:ascii="Wingdings" w:hAnsi="Wingdings" w:cs="Times New Roman"/>
      </w:rPr>
    </w:lvl>
    <w:lvl w:ilvl="3">
      <w:start w:val="1"/>
      <w:numFmt w:val="bullet"/>
      <w:lvlText w:val=""/>
      <w:lvlJc w:val="left"/>
      <w:pPr>
        <w:tabs>
          <w:tab w:val="num" w:pos="3240"/>
        </w:tabs>
        <w:ind w:left="3240" w:hanging="360"/>
      </w:pPr>
      <w:rPr>
        <w:rFonts w:hint="default" w:ascii="Symbol" w:hAnsi="Symbol" w:cs="Times New Roman"/>
      </w:rPr>
    </w:lvl>
    <w:lvl w:ilvl="4">
      <w:start w:val="1"/>
      <w:numFmt w:val="bullet"/>
      <w:lvlText w:val="o"/>
      <w:lvlJc w:val="left"/>
      <w:pPr>
        <w:tabs>
          <w:tab w:val="num" w:pos="3960"/>
        </w:tabs>
        <w:ind w:left="3960" w:hanging="360"/>
      </w:pPr>
      <w:rPr>
        <w:rFonts w:hint="default" w:ascii="Courier New" w:hAnsi="Courier New" w:cs="Courier New"/>
      </w:rPr>
    </w:lvl>
    <w:lvl w:ilvl="5">
      <w:start w:val="1"/>
      <w:numFmt w:val="bullet"/>
      <w:lvlText w:val=""/>
      <w:lvlJc w:val="left"/>
      <w:pPr>
        <w:tabs>
          <w:tab w:val="num" w:pos="4680"/>
        </w:tabs>
        <w:ind w:left="4680" w:hanging="360"/>
      </w:pPr>
      <w:rPr>
        <w:rFonts w:hint="default" w:ascii="Wingdings" w:hAnsi="Wingdings" w:cs="Times New Roman"/>
      </w:rPr>
    </w:lvl>
    <w:lvl w:ilvl="6">
      <w:start w:val="1"/>
      <w:numFmt w:val="bullet"/>
      <w:lvlText w:val=""/>
      <w:lvlJc w:val="left"/>
      <w:pPr>
        <w:tabs>
          <w:tab w:val="num" w:pos="5400"/>
        </w:tabs>
        <w:ind w:left="5400" w:hanging="360"/>
      </w:pPr>
      <w:rPr>
        <w:rFonts w:hint="default" w:ascii="Symbol" w:hAnsi="Symbol" w:cs="Times New Roman"/>
      </w:rPr>
    </w:lvl>
    <w:lvl w:ilvl="7">
      <w:start w:val="1"/>
      <w:numFmt w:val="bullet"/>
      <w:lvlText w:val="o"/>
      <w:lvlJc w:val="left"/>
      <w:pPr>
        <w:tabs>
          <w:tab w:val="num" w:pos="6120"/>
        </w:tabs>
        <w:ind w:left="6120" w:hanging="360"/>
      </w:pPr>
      <w:rPr>
        <w:rFonts w:hint="default" w:ascii="Courier New" w:hAnsi="Courier New" w:cs="Courier New"/>
      </w:rPr>
    </w:lvl>
    <w:lvl w:ilvl="8">
      <w:start w:val="1"/>
      <w:numFmt w:val="bullet"/>
      <w:lvlText w:val=""/>
      <w:lvlJc w:val="left"/>
      <w:pPr>
        <w:tabs>
          <w:tab w:val="num" w:pos="6840"/>
        </w:tabs>
        <w:ind w:left="6840" w:hanging="360"/>
      </w:pPr>
      <w:rPr>
        <w:rFonts w:hint="default" w:ascii="Wingdings" w:hAnsi="Wingdings" w:cs="Times New Roman"/>
      </w:rPr>
    </w:lvl>
  </w:abstractNum>
  <w:abstractNum w:abstractNumId="17" w15:restartNumberingAfterBreak="0">
    <w:nsid w:val="41855B70"/>
    <w:multiLevelType w:val="multilevel"/>
    <w:tmpl w:val="576C5AA4"/>
    <w:lvl w:ilvl="0">
      <w:start w:val="1"/>
      <w:numFmt w:val="bullet"/>
      <w:lvlText w:val=""/>
      <w:lvlJc w:val="left"/>
      <w:pPr>
        <w:tabs>
          <w:tab w:val="num" w:pos="360"/>
        </w:tabs>
        <w:ind w:left="360" w:hanging="360"/>
      </w:pPr>
      <w:rPr>
        <w:rFonts w:hint="default" w:ascii="Symbol" w:hAnsi="Symbol"/>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421E477B"/>
    <w:multiLevelType w:val="hybridMultilevel"/>
    <w:tmpl w:val="06F40286"/>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713D33"/>
    <w:multiLevelType w:val="hybridMultilevel"/>
    <w:tmpl w:val="3016206A"/>
    <w:lvl w:ilvl="0" w:tplc="017C4774">
      <w:start w:val="1"/>
      <w:numFmt w:val="bullet"/>
      <w:lvlText w:val=""/>
      <w:lvlJc w:val="left"/>
      <w:pPr>
        <w:ind w:left="270" w:hanging="360"/>
      </w:pPr>
      <w:rPr>
        <w:rFonts w:hint="default" w:ascii="Symbol" w:hAnsi="Symbol"/>
        <w:color w:val="auto"/>
        <w:kern w:val="16"/>
        <w:position w:val="0"/>
        <w:u w:val="none"/>
      </w:rPr>
    </w:lvl>
    <w:lvl w:ilvl="1" w:tplc="04090003" w:tentative="1">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0" w15:restartNumberingAfterBreak="0">
    <w:nsid w:val="48EA7ECA"/>
    <w:multiLevelType w:val="hybridMultilevel"/>
    <w:tmpl w:val="D5106EB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AA97C03"/>
    <w:multiLevelType w:val="hybridMultilevel"/>
    <w:tmpl w:val="B2202C8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B430A6F"/>
    <w:multiLevelType w:val="hybridMultilevel"/>
    <w:tmpl w:val="D55497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DF03537"/>
    <w:multiLevelType w:val="hybridMultilevel"/>
    <w:tmpl w:val="808C21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4F2E5F42"/>
    <w:multiLevelType w:val="hybridMultilevel"/>
    <w:tmpl w:val="80B62BDC"/>
    <w:lvl w:ilvl="0" w:tplc="017C4774">
      <w:start w:val="1"/>
      <w:numFmt w:val="bullet"/>
      <w:lvlText w:val=""/>
      <w:lvlJc w:val="left"/>
      <w:pPr>
        <w:ind w:left="720" w:hanging="360"/>
      </w:pPr>
      <w:rPr>
        <w:rFonts w:hint="default" w:ascii="Symbol" w:hAnsi="Symbol"/>
        <w:color w:val="auto"/>
        <w:kern w:val="16"/>
        <w:position w:val="0"/>
        <w:u w:val="no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1060F6B"/>
    <w:multiLevelType w:val="hybridMultilevel"/>
    <w:tmpl w:val="03B0D0D0"/>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534C4305"/>
    <w:multiLevelType w:val="hybridMultilevel"/>
    <w:tmpl w:val="AA3A0E8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548E0DEA"/>
    <w:multiLevelType w:val="hybridMultilevel"/>
    <w:tmpl w:val="1024770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56F9694C"/>
    <w:multiLevelType w:val="hybridMultilevel"/>
    <w:tmpl w:val="E8F808B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58835A8B"/>
    <w:multiLevelType w:val="hybridMultilevel"/>
    <w:tmpl w:val="3850D194"/>
    <w:lvl w:ilvl="0" w:tplc="017C4774">
      <w:start w:val="1"/>
      <w:numFmt w:val="bullet"/>
      <w:lvlText w:val=""/>
      <w:lvlJc w:val="left"/>
      <w:pPr>
        <w:ind w:left="-904" w:hanging="360"/>
      </w:pPr>
      <w:rPr>
        <w:rFonts w:hint="default" w:ascii="Symbol" w:hAnsi="Symbol"/>
        <w:color w:val="auto"/>
        <w:kern w:val="16"/>
        <w:position w:val="0"/>
        <w:sz w:val="32"/>
        <w:u w:val="none"/>
      </w:rPr>
    </w:lvl>
    <w:lvl w:ilvl="1" w:tplc="04090003" w:tentative="1">
      <w:start w:val="1"/>
      <w:numFmt w:val="bullet"/>
      <w:lvlText w:val="o"/>
      <w:lvlJc w:val="left"/>
      <w:pPr>
        <w:ind w:left="810" w:hanging="360"/>
      </w:pPr>
      <w:rPr>
        <w:rFonts w:hint="default" w:ascii="Courier New" w:hAnsi="Courier New" w:cs="Courier New"/>
      </w:rPr>
    </w:lvl>
    <w:lvl w:ilvl="2" w:tplc="04090005" w:tentative="1">
      <w:start w:val="1"/>
      <w:numFmt w:val="bullet"/>
      <w:lvlText w:val=""/>
      <w:lvlJc w:val="left"/>
      <w:pPr>
        <w:ind w:left="1530" w:hanging="360"/>
      </w:pPr>
      <w:rPr>
        <w:rFonts w:hint="default" w:ascii="Wingdings" w:hAnsi="Wingdings"/>
      </w:rPr>
    </w:lvl>
    <w:lvl w:ilvl="3" w:tplc="04090001" w:tentative="1">
      <w:start w:val="1"/>
      <w:numFmt w:val="bullet"/>
      <w:lvlText w:val=""/>
      <w:lvlJc w:val="left"/>
      <w:pPr>
        <w:ind w:left="2250" w:hanging="360"/>
      </w:pPr>
      <w:rPr>
        <w:rFonts w:hint="default" w:ascii="Symbol" w:hAnsi="Symbol"/>
      </w:rPr>
    </w:lvl>
    <w:lvl w:ilvl="4" w:tplc="04090003" w:tentative="1">
      <w:start w:val="1"/>
      <w:numFmt w:val="bullet"/>
      <w:lvlText w:val="o"/>
      <w:lvlJc w:val="left"/>
      <w:pPr>
        <w:ind w:left="2970" w:hanging="360"/>
      </w:pPr>
      <w:rPr>
        <w:rFonts w:hint="default" w:ascii="Courier New" w:hAnsi="Courier New" w:cs="Courier New"/>
      </w:rPr>
    </w:lvl>
    <w:lvl w:ilvl="5" w:tplc="04090005" w:tentative="1">
      <w:start w:val="1"/>
      <w:numFmt w:val="bullet"/>
      <w:lvlText w:val=""/>
      <w:lvlJc w:val="left"/>
      <w:pPr>
        <w:ind w:left="3690" w:hanging="360"/>
      </w:pPr>
      <w:rPr>
        <w:rFonts w:hint="default" w:ascii="Wingdings" w:hAnsi="Wingdings"/>
      </w:rPr>
    </w:lvl>
    <w:lvl w:ilvl="6" w:tplc="04090001" w:tentative="1">
      <w:start w:val="1"/>
      <w:numFmt w:val="bullet"/>
      <w:lvlText w:val=""/>
      <w:lvlJc w:val="left"/>
      <w:pPr>
        <w:ind w:left="4410" w:hanging="360"/>
      </w:pPr>
      <w:rPr>
        <w:rFonts w:hint="default" w:ascii="Symbol" w:hAnsi="Symbol"/>
      </w:rPr>
    </w:lvl>
    <w:lvl w:ilvl="7" w:tplc="04090003" w:tentative="1">
      <w:start w:val="1"/>
      <w:numFmt w:val="bullet"/>
      <w:lvlText w:val="o"/>
      <w:lvlJc w:val="left"/>
      <w:pPr>
        <w:ind w:left="5130" w:hanging="360"/>
      </w:pPr>
      <w:rPr>
        <w:rFonts w:hint="default" w:ascii="Courier New" w:hAnsi="Courier New" w:cs="Courier New"/>
      </w:rPr>
    </w:lvl>
    <w:lvl w:ilvl="8" w:tplc="04090005" w:tentative="1">
      <w:start w:val="1"/>
      <w:numFmt w:val="bullet"/>
      <w:lvlText w:val=""/>
      <w:lvlJc w:val="left"/>
      <w:pPr>
        <w:ind w:left="5850" w:hanging="360"/>
      </w:pPr>
      <w:rPr>
        <w:rFonts w:hint="default" w:ascii="Wingdings" w:hAnsi="Wingdings"/>
      </w:rPr>
    </w:lvl>
  </w:abstractNum>
  <w:abstractNum w:abstractNumId="30" w15:restartNumberingAfterBreak="0">
    <w:nsid w:val="5D664CCC"/>
    <w:multiLevelType w:val="hybridMultilevel"/>
    <w:tmpl w:val="EB14DDBA"/>
    <w:lvl w:ilvl="0" w:tplc="A8321B3A">
      <w:start w:val="1"/>
      <w:numFmt w:val="bullet"/>
      <w:lvlText w:val=""/>
      <w:lvlJc w:val="left"/>
      <w:pPr>
        <w:tabs>
          <w:tab w:val="num" w:pos="720"/>
        </w:tabs>
        <w:ind w:left="720" w:hanging="360"/>
      </w:pPr>
      <w:rPr>
        <w:rFonts w:hint="default" w:ascii="Symbol" w:hAnsi="Symbol"/>
        <w:sz w:val="22"/>
        <w:szCs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5F3B2B65"/>
    <w:multiLevelType w:val="multilevel"/>
    <w:tmpl w:val="1E40E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60D10792"/>
    <w:multiLevelType w:val="hybridMultilevel"/>
    <w:tmpl w:val="E6E2F248"/>
    <w:lvl w:ilvl="0" w:tplc="789C6526">
      <w:start w:val="1"/>
      <w:numFmt w:val="bullet"/>
      <w:lvlText w:val=""/>
      <w:lvlJc w:val="left"/>
      <w:pPr>
        <w:tabs>
          <w:tab w:val="num" w:pos="720"/>
        </w:tabs>
        <w:ind w:left="720" w:hanging="360"/>
      </w:pPr>
      <w:rPr>
        <w:rFonts w:hint="default" w:ascii="Symbol" w:hAnsi="Symbol"/>
        <w:sz w:val="22"/>
        <w:szCs w:val="22"/>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66AD45AE"/>
    <w:multiLevelType w:val="hybridMultilevel"/>
    <w:tmpl w:val="BA98D35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6BFC7CD1"/>
    <w:multiLevelType w:val="hybridMultilevel"/>
    <w:tmpl w:val="20A6E640"/>
    <w:lvl w:ilvl="0" w:tplc="08090005">
      <w:start w:val="1"/>
      <w:numFmt w:val="bullet"/>
      <w:lvlText w:val=""/>
      <w:lvlJc w:val="left"/>
      <w:pPr>
        <w:ind w:left="720" w:hanging="360"/>
      </w:pPr>
      <w:rPr>
        <w:rFonts w:hint="default" w:ascii="Wingdings" w:hAnsi="Wingdings"/>
        <w:u w:val="none"/>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6EE043B1"/>
    <w:multiLevelType w:val="hybridMultilevel"/>
    <w:tmpl w:val="5F18B5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16A476C"/>
    <w:multiLevelType w:val="hybridMultilevel"/>
    <w:tmpl w:val="CF92C86E"/>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72B43EA7"/>
    <w:multiLevelType w:val="hybridMultilevel"/>
    <w:tmpl w:val="A1721D7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6E91C4D"/>
    <w:multiLevelType w:val="hybridMultilevel"/>
    <w:tmpl w:val="CC9879D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9" w15:restartNumberingAfterBreak="0">
    <w:nsid w:val="78BF0D22"/>
    <w:multiLevelType w:val="hybridMultilevel"/>
    <w:tmpl w:val="EB9C5F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40" w15:restartNumberingAfterBreak="0">
    <w:nsid w:val="78F407AA"/>
    <w:multiLevelType w:val="hybridMultilevel"/>
    <w:tmpl w:val="7456A76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1" w15:restartNumberingAfterBreak="0">
    <w:nsid w:val="7D0C109C"/>
    <w:multiLevelType w:val="hybridMultilevel"/>
    <w:tmpl w:val="DB3054F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2" w15:restartNumberingAfterBreak="0">
    <w:nsid w:val="7D213BAA"/>
    <w:multiLevelType w:val="hybridMultilevel"/>
    <w:tmpl w:val="4282F00A"/>
    <w:lvl w:ilvl="0" w:tplc="6666B0E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E665DB5"/>
    <w:multiLevelType w:val="hybridMultilevel"/>
    <w:tmpl w:val="F4A62D8E"/>
    <w:lvl w:ilvl="0" w:tplc="017C4774">
      <w:start w:val="1"/>
      <w:numFmt w:val="bullet"/>
      <w:lvlText w:val=""/>
      <w:lvlJc w:val="left"/>
      <w:pPr>
        <w:ind w:left="86" w:hanging="360"/>
      </w:pPr>
      <w:rPr>
        <w:rFonts w:hint="default" w:ascii="Symbol" w:hAnsi="Symbol"/>
        <w:color w:val="auto"/>
        <w:kern w:val="16"/>
        <w:position w:val="0"/>
        <w:u w:val="none"/>
      </w:rPr>
    </w:lvl>
    <w:lvl w:ilvl="1" w:tplc="04090003" w:tentative="1">
      <w:start w:val="1"/>
      <w:numFmt w:val="bullet"/>
      <w:lvlText w:val="o"/>
      <w:lvlJc w:val="left"/>
      <w:pPr>
        <w:ind w:left="806" w:hanging="360"/>
      </w:pPr>
      <w:rPr>
        <w:rFonts w:hint="default" w:ascii="Courier New" w:hAnsi="Courier New" w:cs="Courier New"/>
      </w:rPr>
    </w:lvl>
    <w:lvl w:ilvl="2" w:tplc="04090005" w:tentative="1">
      <w:start w:val="1"/>
      <w:numFmt w:val="bullet"/>
      <w:lvlText w:val=""/>
      <w:lvlJc w:val="left"/>
      <w:pPr>
        <w:ind w:left="1526" w:hanging="360"/>
      </w:pPr>
      <w:rPr>
        <w:rFonts w:hint="default" w:ascii="Wingdings" w:hAnsi="Wingdings"/>
      </w:rPr>
    </w:lvl>
    <w:lvl w:ilvl="3" w:tplc="04090001" w:tentative="1">
      <w:start w:val="1"/>
      <w:numFmt w:val="bullet"/>
      <w:lvlText w:val=""/>
      <w:lvlJc w:val="left"/>
      <w:pPr>
        <w:ind w:left="2246" w:hanging="360"/>
      </w:pPr>
      <w:rPr>
        <w:rFonts w:hint="default" w:ascii="Symbol" w:hAnsi="Symbol"/>
      </w:rPr>
    </w:lvl>
    <w:lvl w:ilvl="4" w:tplc="04090003" w:tentative="1">
      <w:start w:val="1"/>
      <w:numFmt w:val="bullet"/>
      <w:lvlText w:val="o"/>
      <w:lvlJc w:val="left"/>
      <w:pPr>
        <w:ind w:left="2966" w:hanging="360"/>
      </w:pPr>
      <w:rPr>
        <w:rFonts w:hint="default" w:ascii="Courier New" w:hAnsi="Courier New" w:cs="Courier New"/>
      </w:rPr>
    </w:lvl>
    <w:lvl w:ilvl="5" w:tplc="04090005" w:tentative="1">
      <w:start w:val="1"/>
      <w:numFmt w:val="bullet"/>
      <w:lvlText w:val=""/>
      <w:lvlJc w:val="left"/>
      <w:pPr>
        <w:ind w:left="3686" w:hanging="360"/>
      </w:pPr>
      <w:rPr>
        <w:rFonts w:hint="default" w:ascii="Wingdings" w:hAnsi="Wingdings"/>
      </w:rPr>
    </w:lvl>
    <w:lvl w:ilvl="6" w:tplc="04090001" w:tentative="1">
      <w:start w:val="1"/>
      <w:numFmt w:val="bullet"/>
      <w:lvlText w:val=""/>
      <w:lvlJc w:val="left"/>
      <w:pPr>
        <w:ind w:left="4406" w:hanging="360"/>
      </w:pPr>
      <w:rPr>
        <w:rFonts w:hint="default" w:ascii="Symbol" w:hAnsi="Symbol"/>
      </w:rPr>
    </w:lvl>
    <w:lvl w:ilvl="7" w:tplc="04090003" w:tentative="1">
      <w:start w:val="1"/>
      <w:numFmt w:val="bullet"/>
      <w:lvlText w:val="o"/>
      <w:lvlJc w:val="left"/>
      <w:pPr>
        <w:ind w:left="5126" w:hanging="360"/>
      </w:pPr>
      <w:rPr>
        <w:rFonts w:hint="default" w:ascii="Courier New" w:hAnsi="Courier New" w:cs="Courier New"/>
      </w:rPr>
    </w:lvl>
    <w:lvl w:ilvl="8" w:tplc="04090005" w:tentative="1">
      <w:start w:val="1"/>
      <w:numFmt w:val="bullet"/>
      <w:lvlText w:val=""/>
      <w:lvlJc w:val="left"/>
      <w:pPr>
        <w:ind w:left="5846" w:hanging="360"/>
      </w:pPr>
      <w:rPr>
        <w:rFonts w:hint="default" w:ascii="Wingdings" w:hAnsi="Wingdings"/>
      </w:rPr>
    </w:lvl>
  </w:abstractNum>
  <w:num w:numId="1" w16cid:durableId="549652843">
    <w:abstractNumId w:val="0"/>
  </w:num>
  <w:num w:numId="2" w16cid:durableId="2099323150">
    <w:abstractNumId w:val="3"/>
  </w:num>
  <w:num w:numId="3" w16cid:durableId="660960949">
    <w:abstractNumId w:val="20"/>
  </w:num>
  <w:num w:numId="4" w16cid:durableId="1669358352">
    <w:abstractNumId w:val="21"/>
  </w:num>
  <w:num w:numId="5" w16cid:durableId="1704550939">
    <w:abstractNumId w:val="1"/>
  </w:num>
  <w:num w:numId="6" w16cid:durableId="460616707">
    <w:abstractNumId w:val="17"/>
  </w:num>
  <w:num w:numId="7" w16cid:durableId="26611232">
    <w:abstractNumId w:val="33"/>
  </w:num>
  <w:num w:numId="8" w16cid:durableId="251428073">
    <w:abstractNumId w:val="15"/>
  </w:num>
  <w:num w:numId="9" w16cid:durableId="138771170">
    <w:abstractNumId w:val="38"/>
  </w:num>
  <w:num w:numId="10" w16cid:durableId="798038616">
    <w:abstractNumId w:val="40"/>
  </w:num>
  <w:num w:numId="11" w16cid:durableId="312491802">
    <w:abstractNumId w:val="41"/>
  </w:num>
  <w:num w:numId="12" w16cid:durableId="1572810246">
    <w:abstractNumId w:val="4"/>
  </w:num>
  <w:num w:numId="13" w16cid:durableId="1889101259">
    <w:abstractNumId w:val="37"/>
  </w:num>
  <w:num w:numId="14" w16cid:durableId="788664314">
    <w:abstractNumId w:val="7"/>
  </w:num>
  <w:num w:numId="15" w16cid:durableId="1907110952">
    <w:abstractNumId w:val="43"/>
  </w:num>
  <w:num w:numId="16" w16cid:durableId="655231739">
    <w:abstractNumId w:val="14"/>
  </w:num>
  <w:num w:numId="17" w16cid:durableId="1883443586">
    <w:abstractNumId w:val="29"/>
  </w:num>
  <w:num w:numId="18" w16cid:durableId="880216544">
    <w:abstractNumId w:val="13"/>
  </w:num>
  <w:num w:numId="19" w16cid:durableId="1283344874">
    <w:abstractNumId w:val="19"/>
  </w:num>
  <w:num w:numId="20" w16cid:durableId="700323461">
    <w:abstractNumId w:val="12"/>
  </w:num>
  <w:num w:numId="21" w16cid:durableId="1971398176">
    <w:abstractNumId w:val="22"/>
  </w:num>
  <w:num w:numId="22" w16cid:durableId="1411349213">
    <w:abstractNumId w:val="11"/>
  </w:num>
  <w:num w:numId="23" w16cid:durableId="1744836410">
    <w:abstractNumId w:val="24"/>
  </w:num>
  <w:num w:numId="24" w16cid:durableId="1573657313">
    <w:abstractNumId w:val="25"/>
  </w:num>
  <w:num w:numId="25" w16cid:durableId="1016811261">
    <w:abstractNumId w:val="2"/>
  </w:num>
  <w:num w:numId="26" w16cid:durableId="1528176063">
    <w:abstractNumId w:val="26"/>
  </w:num>
  <w:num w:numId="27" w16cid:durableId="827789879">
    <w:abstractNumId w:val="42"/>
  </w:num>
  <w:num w:numId="28" w16cid:durableId="1857649170">
    <w:abstractNumId w:val="32"/>
  </w:num>
  <w:num w:numId="29" w16cid:durableId="855118249">
    <w:abstractNumId w:val="30"/>
  </w:num>
  <w:num w:numId="30" w16cid:durableId="144593336">
    <w:abstractNumId w:val="16"/>
  </w:num>
  <w:num w:numId="31" w16cid:durableId="839270369">
    <w:abstractNumId w:val="16"/>
  </w:num>
  <w:num w:numId="32" w16cid:durableId="30081102">
    <w:abstractNumId w:val="18"/>
  </w:num>
  <w:num w:numId="33" w16cid:durableId="710885594">
    <w:abstractNumId w:val="26"/>
  </w:num>
  <w:num w:numId="34" w16cid:durableId="405224325">
    <w:abstractNumId w:val="35"/>
  </w:num>
  <w:num w:numId="35" w16cid:durableId="1355764728">
    <w:abstractNumId w:val="10"/>
  </w:num>
  <w:num w:numId="36" w16cid:durableId="1425146808">
    <w:abstractNumId w:val="36"/>
  </w:num>
  <w:num w:numId="37" w16cid:durableId="1962759907">
    <w:abstractNumId w:val="39"/>
  </w:num>
  <w:num w:numId="38" w16cid:durableId="863059075">
    <w:abstractNumId w:val="28"/>
  </w:num>
  <w:num w:numId="39" w16cid:durableId="1555849713">
    <w:abstractNumId w:val="12"/>
  </w:num>
  <w:num w:numId="40" w16cid:durableId="1993176770">
    <w:abstractNumId w:val="34"/>
  </w:num>
  <w:num w:numId="41" w16cid:durableId="4749175">
    <w:abstractNumId w:val="31"/>
  </w:num>
  <w:num w:numId="42" w16cid:durableId="1343896237">
    <w:abstractNumId w:val="8"/>
  </w:num>
  <w:num w:numId="43" w16cid:durableId="1878614073">
    <w:abstractNumId w:val="23"/>
  </w:num>
  <w:num w:numId="44" w16cid:durableId="1547720735">
    <w:abstractNumId w:val="9"/>
  </w:num>
  <w:num w:numId="45" w16cid:durableId="445462592">
    <w:abstractNumId w:val="6"/>
  </w:num>
  <w:num w:numId="46" w16cid:durableId="1274483430">
    <w:abstractNumId w:val="5"/>
  </w:num>
  <w:num w:numId="47" w16cid:durableId="2128809088">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309"/>
    <w:rsid w:val="00000002"/>
    <w:rsid w:val="00001A88"/>
    <w:rsid w:val="000035F1"/>
    <w:rsid w:val="00005D83"/>
    <w:rsid w:val="00006E03"/>
    <w:rsid w:val="00007BD1"/>
    <w:rsid w:val="00011C42"/>
    <w:rsid w:val="00011E65"/>
    <w:rsid w:val="000238EE"/>
    <w:rsid w:val="0002763E"/>
    <w:rsid w:val="00031A46"/>
    <w:rsid w:val="000352AC"/>
    <w:rsid w:val="00035F02"/>
    <w:rsid w:val="00037FF7"/>
    <w:rsid w:val="00045560"/>
    <w:rsid w:val="00051AC0"/>
    <w:rsid w:val="00057D44"/>
    <w:rsid w:val="0006452C"/>
    <w:rsid w:val="00070D34"/>
    <w:rsid w:val="00080C46"/>
    <w:rsid w:val="00081BC0"/>
    <w:rsid w:val="0008304D"/>
    <w:rsid w:val="00083EC4"/>
    <w:rsid w:val="00092352"/>
    <w:rsid w:val="00092D68"/>
    <w:rsid w:val="00096656"/>
    <w:rsid w:val="000968BB"/>
    <w:rsid w:val="00096C83"/>
    <w:rsid w:val="000A1E32"/>
    <w:rsid w:val="000A559A"/>
    <w:rsid w:val="000A6DC8"/>
    <w:rsid w:val="000B295A"/>
    <w:rsid w:val="000B32DA"/>
    <w:rsid w:val="000C164E"/>
    <w:rsid w:val="000C3875"/>
    <w:rsid w:val="000C44D5"/>
    <w:rsid w:val="000D06C4"/>
    <w:rsid w:val="000D183D"/>
    <w:rsid w:val="000E336F"/>
    <w:rsid w:val="000F1405"/>
    <w:rsid w:val="000F2497"/>
    <w:rsid w:val="00100138"/>
    <w:rsid w:val="00102ED3"/>
    <w:rsid w:val="00105654"/>
    <w:rsid w:val="00106523"/>
    <w:rsid w:val="00115069"/>
    <w:rsid w:val="001160B7"/>
    <w:rsid w:val="00120513"/>
    <w:rsid w:val="00120C4B"/>
    <w:rsid w:val="0012183C"/>
    <w:rsid w:val="00132605"/>
    <w:rsid w:val="00133F7A"/>
    <w:rsid w:val="001367DF"/>
    <w:rsid w:val="00137ADF"/>
    <w:rsid w:val="00151844"/>
    <w:rsid w:val="00155143"/>
    <w:rsid w:val="001603E8"/>
    <w:rsid w:val="0016630E"/>
    <w:rsid w:val="00170024"/>
    <w:rsid w:val="001702C8"/>
    <w:rsid w:val="00180B44"/>
    <w:rsid w:val="00181FD3"/>
    <w:rsid w:val="00192003"/>
    <w:rsid w:val="00192F23"/>
    <w:rsid w:val="00193FD2"/>
    <w:rsid w:val="001940CB"/>
    <w:rsid w:val="001946B5"/>
    <w:rsid w:val="001953DD"/>
    <w:rsid w:val="001A40EC"/>
    <w:rsid w:val="001A4F3E"/>
    <w:rsid w:val="001B3308"/>
    <w:rsid w:val="001B6B7D"/>
    <w:rsid w:val="001B7CE2"/>
    <w:rsid w:val="001C0CE5"/>
    <w:rsid w:val="001C749D"/>
    <w:rsid w:val="001C7E7F"/>
    <w:rsid w:val="001D75C2"/>
    <w:rsid w:val="001E256B"/>
    <w:rsid w:val="001E3B48"/>
    <w:rsid w:val="001E498B"/>
    <w:rsid w:val="001F70E2"/>
    <w:rsid w:val="00202034"/>
    <w:rsid w:val="00204A38"/>
    <w:rsid w:val="00204BDC"/>
    <w:rsid w:val="0021021B"/>
    <w:rsid w:val="002128A9"/>
    <w:rsid w:val="00213DB1"/>
    <w:rsid w:val="00221309"/>
    <w:rsid w:val="00233127"/>
    <w:rsid w:val="00235417"/>
    <w:rsid w:val="00236D41"/>
    <w:rsid w:val="002401E5"/>
    <w:rsid w:val="00240B26"/>
    <w:rsid w:val="00241508"/>
    <w:rsid w:val="00242E2F"/>
    <w:rsid w:val="00251215"/>
    <w:rsid w:val="0025227E"/>
    <w:rsid w:val="0025459D"/>
    <w:rsid w:val="002546BF"/>
    <w:rsid w:val="00260E41"/>
    <w:rsid w:val="00261562"/>
    <w:rsid w:val="00263A19"/>
    <w:rsid w:val="00264313"/>
    <w:rsid w:val="00265BFA"/>
    <w:rsid w:val="00267275"/>
    <w:rsid w:val="00271EBB"/>
    <w:rsid w:val="00275EE5"/>
    <w:rsid w:val="0028587F"/>
    <w:rsid w:val="0028591F"/>
    <w:rsid w:val="00287A05"/>
    <w:rsid w:val="002903C6"/>
    <w:rsid w:val="002924EE"/>
    <w:rsid w:val="00293CB3"/>
    <w:rsid w:val="0029620D"/>
    <w:rsid w:val="002A0433"/>
    <w:rsid w:val="002A284D"/>
    <w:rsid w:val="002B1FCB"/>
    <w:rsid w:val="002B5841"/>
    <w:rsid w:val="002C22C2"/>
    <w:rsid w:val="002C79D8"/>
    <w:rsid w:val="002C7DC2"/>
    <w:rsid w:val="002D5F57"/>
    <w:rsid w:val="002E0D92"/>
    <w:rsid w:val="002E3520"/>
    <w:rsid w:val="002F0D92"/>
    <w:rsid w:val="002F3DF7"/>
    <w:rsid w:val="002F5B1D"/>
    <w:rsid w:val="003057EC"/>
    <w:rsid w:val="00307AB1"/>
    <w:rsid w:val="00307D82"/>
    <w:rsid w:val="00315A24"/>
    <w:rsid w:val="00323403"/>
    <w:rsid w:val="00323996"/>
    <w:rsid w:val="00327520"/>
    <w:rsid w:val="00327E56"/>
    <w:rsid w:val="00331058"/>
    <w:rsid w:val="003473C8"/>
    <w:rsid w:val="00356CE2"/>
    <w:rsid w:val="003629CD"/>
    <w:rsid w:val="00373D52"/>
    <w:rsid w:val="00382110"/>
    <w:rsid w:val="00384DCE"/>
    <w:rsid w:val="00387794"/>
    <w:rsid w:val="00393061"/>
    <w:rsid w:val="003935E5"/>
    <w:rsid w:val="00393F07"/>
    <w:rsid w:val="003A2E10"/>
    <w:rsid w:val="003A55BC"/>
    <w:rsid w:val="003B0CDD"/>
    <w:rsid w:val="003B5589"/>
    <w:rsid w:val="003E122B"/>
    <w:rsid w:val="004003FC"/>
    <w:rsid w:val="00406259"/>
    <w:rsid w:val="00413AF4"/>
    <w:rsid w:val="00414E16"/>
    <w:rsid w:val="0041630D"/>
    <w:rsid w:val="004174A4"/>
    <w:rsid w:val="00424D82"/>
    <w:rsid w:val="0044128B"/>
    <w:rsid w:val="00444EC6"/>
    <w:rsid w:val="00445156"/>
    <w:rsid w:val="00447901"/>
    <w:rsid w:val="00464081"/>
    <w:rsid w:val="00464D67"/>
    <w:rsid w:val="00465B53"/>
    <w:rsid w:val="00466F9F"/>
    <w:rsid w:val="00466FF9"/>
    <w:rsid w:val="00470B2A"/>
    <w:rsid w:val="00480DA9"/>
    <w:rsid w:val="004812E4"/>
    <w:rsid w:val="004819DA"/>
    <w:rsid w:val="00483C0F"/>
    <w:rsid w:val="004850B8"/>
    <w:rsid w:val="0049010D"/>
    <w:rsid w:val="00493140"/>
    <w:rsid w:val="0049329C"/>
    <w:rsid w:val="00496379"/>
    <w:rsid w:val="00497AC8"/>
    <w:rsid w:val="004A1CCD"/>
    <w:rsid w:val="004A63AC"/>
    <w:rsid w:val="004B0C9C"/>
    <w:rsid w:val="004B358A"/>
    <w:rsid w:val="004B3D65"/>
    <w:rsid w:val="004C0971"/>
    <w:rsid w:val="004C3AA2"/>
    <w:rsid w:val="004D49F8"/>
    <w:rsid w:val="004D5E3E"/>
    <w:rsid w:val="004F0251"/>
    <w:rsid w:val="004F3C5F"/>
    <w:rsid w:val="004F60A7"/>
    <w:rsid w:val="004F6E88"/>
    <w:rsid w:val="00505D45"/>
    <w:rsid w:val="0051205A"/>
    <w:rsid w:val="00512492"/>
    <w:rsid w:val="00512497"/>
    <w:rsid w:val="00514DF7"/>
    <w:rsid w:val="0052001A"/>
    <w:rsid w:val="00520EAE"/>
    <w:rsid w:val="005213FD"/>
    <w:rsid w:val="00523DA6"/>
    <w:rsid w:val="005243CE"/>
    <w:rsid w:val="00525523"/>
    <w:rsid w:val="00527709"/>
    <w:rsid w:val="00527CFC"/>
    <w:rsid w:val="00530FC4"/>
    <w:rsid w:val="005321F4"/>
    <w:rsid w:val="00536385"/>
    <w:rsid w:val="00546C5B"/>
    <w:rsid w:val="00552B2E"/>
    <w:rsid w:val="005573F4"/>
    <w:rsid w:val="00560C33"/>
    <w:rsid w:val="00564BBC"/>
    <w:rsid w:val="00565481"/>
    <w:rsid w:val="00581467"/>
    <w:rsid w:val="005814D9"/>
    <w:rsid w:val="00585B9C"/>
    <w:rsid w:val="00590FAF"/>
    <w:rsid w:val="00592961"/>
    <w:rsid w:val="005942FB"/>
    <w:rsid w:val="005A4849"/>
    <w:rsid w:val="005B37A1"/>
    <w:rsid w:val="005B3E0C"/>
    <w:rsid w:val="005B50E5"/>
    <w:rsid w:val="005C0E72"/>
    <w:rsid w:val="005C5635"/>
    <w:rsid w:val="005D6009"/>
    <w:rsid w:val="005D61B3"/>
    <w:rsid w:val="005D75D2"/>
    <w:rsid w:val="005D7814"/>
    <w:rsid w:val="005E018E"/>
    <w:rsid w:val="005E0BF8"/>
    <w:rsid w:val="005E27A3"/>
    <w:rsid w:val="005E2F99"/>
    <w:rsid w:val="005E4D62"/>
    <w:rsid w:val="005F2CDA"/>
    <w:rsid w:val="005F5A2B"/>
    <w:rsid w:val="0060731E"/>
    <w:rsid w:val="00607AA1"/>
    <w:rsid w:val="00612FE0"/>
    <w:rsid w:val="006144E3"/>
    <w:rsid w:val="00614F7E"/>
    <w:rsid w:val="00617B45"/>
    <w:rsid w:val="00621E03"/>
    <w:rsid w:val="0062403D"/>
    <w:rsid w:val="006351F2"/>
    <w:rsid w:val="00636784"/>
    <w:rsid w:val="006376F0"/>
    <w:rsid w:val="006423BD"/>
    <w:rsid w:val="006430AD"/>
    <w:rsid w:val="00645D7B"/>
    <w:rsid w:val="0064612B"/>
    <w:rsid w:val="00647074"/>
    <w:rsid w:val="00647353"/>
    <w:rsid w:val="00650676"/>
    <w:rsid w:val="00655DDE"/>
    <w:rsid w:val="00665BAF"/>
    <w:rsid w:val="006704E4"/>
    <w:rsid w:val="00694493"/>
    <w:rsid w:val="006976AC"/>
    <w:rsid w:val="006A1979"/>
    <w:rsid w:val="006A3F09"/>
    <w:rsid w:val="006A51A9"/>
    <w:rsid w:val="006A7624"/>
    <w:rsid w:val="006B300F"/>
    <w:rsid w:val="006B5C18"/>
    <w:rsid w:val="006C15AB"/>
    <w:rsid w:val="006C1ACB"/>
    <w:rsid w:val="006C2F72"/>
    <w:rsid w:val="006D0C49"/>
    <w:rsid w:val="006D6148"/>
    <w:rsid w:val="006D7941"/>
    <w:rsid w:val="006E33C1"/>
    <w:rsid w:val="006E373A"/>
    <w:rsid w:val="006E392B"/>
    <w:rsid w:val="006E3C5D"/>
    <w:rsid w:val="006E50F1"/>
    <w:rsid w:val="006E529E"/>
    <w:rsid w:val="006E6483"/>
    <w:rsid w:val="006E6590"/>
    <w:rsid w:val="006F1057"/>
    <w:rsid w:val="006F197F"/>
    <w:rsid w:val="0070040A"/>
    <w:rsid w:val="007014B3"/>
    <w:rsid w:val="00703EFA"/>
    <w:rsid w:val="00705DDE"/>
    <w:rsid w:val="00715841"/>
    <w:rsid w:val="00715C8D"/>
    <w:rsid w:val="00723790"/>
    <w:rsid w:val="00732942"/>
    <w:rsid w:val="00735C03"/>
    <w:rsid w:val="007407E1"/>
    <w:rsid w:val="00744D08"/>
    <w:rsid w:val="007511F4"/>
    <w:rsid w:val="0075606E"/>
    <w:rsid w:val="0076086A"/>
    <w:rsid w:val="00765FA4"/>
    <w:rsid w:val="0076664E"/>
    <w:rsid w:val="00770F8E"/>
    <w:rsid w:val="00787B9D"/>
    <w:rsid w:val="00790A62"/>
    <w:rsid w:val="00790D2F"/>
    <w:rsid w:val="0079180F"/>
    <w:rsid w:val="007A4B67"/>
    <w:rsid w:val="007B0711"/>
    <w:rsid w:val="007B7CE3"/>
    <w:rsid w:val="007C0AF7"/>
    <w:rsid w:val="007C72A2"/>
    <w:rsid w:val="007D17B2"/>
    <w:rsid w:val="007D262F"/>
    <w:rsid w:val="007D6704"/>
    <w:rsid w:val="007E4B0A"/>
    <w:rsid w:val="007E71F7"/>
    <w:rsid w:val="007F08F9"/>
    <w:rsid w:val="007F13A3"/>
    <w:rsid w:val="007F39FE"/>
    <w:rsid w:val="007F4163"/>
    <w:rsid w:val="007F705D"/>
    <w:rsid w:val="0080023B"/>
    <w:rsid w:val="008013F8"/>
    <w:rsid w:val="00801FE6"/>
    <w:rsid w:val="00802067"/>
    <w:rsid w:val="00807800"/>
    <w:rsid w:val="008116D6"/>
    <w:rsid w:val="00811E1F"/>
    <w:rsid w:val="00822B8E"/>
    <w:rsid w:val="00823B8C"/>
    <w:rsid w:val="008276DA"/>
    <w:rsid w:val="008351E7"/>
    <w:rsid w:val="00835F89"/>
    <w:rsid w:val="008368B3"/>
    <w:rsid w:val="00836B76"/>
    <w:rsid w:val="00842F1C"/>
    <w:rsid w:val="00845A07"/>
    <w:rsid w:val="008470B8"/>
    <w:rsid w:val="0085475D"/>
    <w:rsid w:val="008550AA"/>
    <w:rsid w:val="00856DFB"/>
    <w:rsid w:val="00857CF4"/>
    <w:rsid w:val="00867A76"/>
    <w:rsid w:val="008756DC"/>
    <w:rsid w:val="008774BB"/>
    <w:rsid w:val="00881014"/>
    <w:rsid w:val="008844B4"/>
    <w:rsid w:val="00892CC6"/>
    <w:rsid w:val="008A013B"/>
    <w:rsid w:val="008A0227"/>
    <w:rsid w:val="008A290B"/>
    <w:rsid w:val="008A60EE"/>
    <w:rsid w:val="008A68C6"/>
    <w:rsid w:val="008A7EFF"/>
    <w:rsid w:val="008B0ED9"/>
    <w:rsid w:val="008B2E58"/>
    <w:rsid w:val="008B704C"/>
    <w:rsid w:val="008C10D1"/>
    <w:rsid w:val="008C44EE"/>
    <w:rsid w:val="008C7079"/>
    <w:rsid w:val="008C7228"/>
    <w:rsid w:val="008C7F47"/>
    <w:rsid w:val="008D0057"/>
    <w:rsid w:val="008D75E4"/>
    <w:rsid w:val="008E7AB5"/>
    <w:rsid w:val="008F709F"/>
    <w:rsid w:val="00903DAE"/>
    <w:rsid w:val="00904FEB"/>
    <w:rsid w:val="00921A22"/>
    <w:rsid w:val="00921D65"/>
    <w:rsid w:val="009266AA"/>
    <w:rsid w:val="00930FD5"/>
    <w:rsid w:val="009431D9"/>
    <w:rsid w:val="0095151D"/>
    <w:rsid w:val="009545CE"/>
    <w:rsid w:val="00955F63"/>
    <w:rsid w:val="00956088"/>
    <w:rsid w:val="0095680C"/>
    <w:rsid w:val="009610B9"/>
    <w:rsid w:val="0096320C"/>
    <w:rsid w:val="00964E36"/>
    <w:rsid w:val="0096529D"/>
    <w:rsid w:val="00965AF6"/>
    <w:rsid w:val="00966298"/>
    <w:rsid w:val="0096711A"/>
    <w:rsid w:val="00970898"/>
    <w:rsid w:val="009742E6"/>
    <w:rsid w:val="0097465A"/>
    <w:rsid w:val="009746AE"/>
    <w:rsid w:val="00974A4E"/>
    <w:rsid w:val="009844B8"/>
    <w:rsid w:val="009907AB"/>
    <w:rsid w:val="00991529"/>
    <w:rsid w:val="009A0CE5"/>
    <w:rsid w:val="009A0D6F"/>
    <w:rsid w:val="009A3522"/>
    <w:rsid w:val="009B270C"/>
    <w:rsid w:val="009B3222"/>
    <w:rsid w:val="009C0B90"/>
    <w:rsid w:val="009C1907"/>
    <w:rsid w:val="009C243F"/>
    <w:rsid w:val="009C610F"/>
    <w:rsid w:val="009E0F00"/>
    <w:rsid w:val="009E322D"/>
    <w:rsid w:val="009E40A3"/>
    <w:rsid w:val="009E521F"/>
    <w:rsid w:val="009E6470"/>
    <w:rsid w:val="009F73F2"/>
    <w:rsid w:val="00A043DF"/>
    <w:rsid w:val="00A04A1B"/>
    <w:rsid w:val="00A061D7"/>
    <w:rsid w:val="00A156B6"/>
    <w:rsid w:val="00A202A6"/>
    <w:rsid w:val="00A209C7"/>
    <w:rsid w:val="00A22C94"/>
    <w:rsid w:val="00A2701D"/>
    <w:rsid w:val="00A271AD"/>
    <w:rsid w:val="00A33104"/>
    <w:rsid w:val="00A400EA"/>
    <w:rsid w:val="00A42132"/>
    <w:rsid w:val="00A4345F"/>
    <w:rsid w:val="00A436A4"/>
    <w:rsid w:val="00A45B7C"/>
    <w:rsid w:val="00A4670F"/>
    <w:rsid w:val="00A505F4"/>
    <w:rsid w:val="00A51445"/>
    <w:rsid w:val="00A60EDA"/>
    <w:rsid w:val="00A625E5"/>
    <w:rsid w:val="00A6481D"/>
    <w:rsid w:val="00A65D83"/>
    <w:rsid w:val="00A661E1"/>
    <w:rsid w:val="00A73FB5"/>
    <w:rsid w:val="00A8109D"/>
    <w:rsid w:val="00A82814"/>
    <w:rsid w:val="00A857E5"/>
    <w:rsid w:val="00A96C66"/>
    <w:rsid w:val="00A97F12"/>
    <w:rsid w:val="00AA496A"/>
    <w:rsid w:val="00AA4E06"/>
    <w:rsid w:val="00AB5004"/>
    <w:rsid w:val="00AC0822"/>
    <w:rsid w:val="00AD3103"/>
    <w:rsid w:val="00AD3F7E"/>
    <w:rsid w:val="00AE3575"/>
    <w:rsid w:val="00AE3D6A"/>
    <w:rsid w:val="00AE780B"/>
    <w:rsid w:val="00AF6E16"/>
    <w:rsid w:val="00AF702C"/>
    <w:rsid w:val="00B00859"/>
    <w:rsid w:val="00B02A6D"/>
    <w:rsid w:val="00B04EBF"/>
    <w:rsid w:val="00B0547B"/>
    <w:rsid w:val="00B13407"/>
    <w:rsid w:val="00B15356"/>
    <w:rsid w:val="00B22CBE"/>
    <w:rsid w:val="00B3025A"/>
    <w:rsid w:val="00B344DB"/>
    <w:rsid w:val="00B36AA5"/>
    <w:rsid w:val="00B37693"/>
    <w:rsid w:val="00B53772"/>
    <w:rsid w:val="00B54566"/>
    <w:rsid w:val="00B547FD"/>
    <w:rsid w:val="00B55C36"/>
    <w:rsid w:val="00B56423"/>
    <w:rsid w:val="00B62E9C"/>
    <w:rsid w:val="00B656A2"/>
    <w:rsid w:val="00B725D6"/>
    <w:rsid w:val="00B73021"/>
    <w:rsid w:val="00B732B3"/>
    <w:rsid w:val="00B76437"/>
    <w:rsid w:val="00B81959"/>
    <w:rsid w:val="00B92B29"/>
    <w:rsid w:val="00B96EB8"/>
    <w:rsid w:val="00BA1B14"/>
    <w:rsid w:val="00BA3B01"/>
    <w:rsid w:val="00BA4B53"/>
    <w:rsid w:val="00BA511B"/>
    <w:rsid w:val="00BB3F88"/>
    <w:rsid w:val="00BB4A41"/>
    <w:rsid w:val="00BD5EB2"/>
    <w:rsid w:val="00BE11D6"/>
    <w:rsid w:val="00BE4CD3"/>
    <w:rsid w:val="00BE6037"/>
    <w:rsid w:val="00BF0575"/>
    <w:rsid w:val="00BF1242"/>
    <w:rsid w:val="00BF379D"/>
    <w:rsid w:val="00BF571E"/>
    <w:rsid w:val="00C042C9"/>
    <w:rsid w:val="00C054D8"/>
    <w:rsid w:val="00C0572D"/>
    <w:rsid w:val="00C07605"/>
    <w:rsid w:val="00C13553"/>
    <w:rsid w:val="00C13EF1"/>
    <w:rsid w:val="00C14754"/>
    <w:rsid w:val="00C15894"/>
    <w:rsid w:val="00C17FEA"/>
    <w:rsid w:val="00C2236A"/>
    <w:rsid w:val="00C22955"/>
    <w:rsid w:val="00C27826"/>
    <w:rsid w:val="00C33AE9"/>
    <w:rsid w:val="00C356A1"/>
    <w:rsid w:val="00C42D1B"/>
    <w:rsid w:val="00C4520D"/>
    <w:rsid w:val="00C515D5"/>
    <w:rsid w:val="00C620B4"/>
    <w:rsid w:val="00C62F67"/>
    <w:rsid w:val="00C649A4"/>
    <w:rsid w:val="00C6670E"/>
    <w:rsid w:val="00C67C1F"/>
    <w:rsid w:val="00C7362B"/>
    <w:rsid w:val="00C760C2"/>
    <w:rsid w:val="00C80D98"/>
    <w:rsid w:val="00C82866"/>
    <w:rsid w:val="00C84132"/>
    <w:rsid w:val="00C84A47"/>
    <w:rsid w:val="00C86FD4"/>
    <w:rsid w:val="00C941CB"/>
    <w:rsid w:val="00C95112"/>
    <w:rsid w:val="00CA1623"/>
    <w:rsid w:val="00CA4C8F"/>
    <w:rsid w:val="00CA6272"/>
    <w:rsid w:val="00CA7A7C"/>
    <w:rsid w:val="00CB08B9"/>
    <w:rsid w:val="00CB58AF"/>
    <w:rsid w:val="00CB6F31"/>
    <w:rsid w:val="00CB7ECD"/>
    <w:rsid w:val="00CC0D4D"/>
    <w:rsid w:val="00CC43F1"/>
    <w:rsid w:val="00CC54D2"/>
    <w:rsid w:val="00CD7043"/>
    <w:rsid w:val="00CE3CD2"/>
    <w:rsid w:val="00CE6130"/>
    <w:rsid w:val="00CE61D8"/>
    <w:rsid w:val="00CE6E0F"/>
    <w:rsid w:val="00CF0530"/>
    <w:rsid w:val="00CF3FF6"/>
    <w:rsid w:val="00D02600"/>
    <w:rsid w:val="00D030D8"/>
    <w:rsid w:val="00D10FEF"/>
    <w:rsid w:val="00D1255D"/>
    <w:rsid w:val="00D1579E"/>
    <w:rsid w:val="00D272E1"/>
    <w:rsid w:val="00D344FE"/>
    <w:rsid w:val="00D367CF"/>
    <w:rsid w:val="00D368AF"/>
    <w:rsid w:val="00D37A18"/>
    <w:rsid w:val="00D407CE"/>
    <w:rsid w:val="00D40D62"/>
    <w:rsid w:val="00D472AF"/>
    <w:rsid w:val="00D50126"/>
    <w:rsid w:val="00D52F38"/>
    <w:rsid w:val="00D5520F"/>
    <w:rsid w:val="00D57460"/>
    <w:rsid w:val="00D801DB"/>
    <w:rsid w:val="00D80592"/>
    <w:rsid w:val="00D83EBF"/>
    <w:rsid w:val="00D90018"/>
    <w:rsid w:val="00D90C84"/>
    <w:rsid w:val="00D939DD"/>
    <w:rsid w:val="00D97135"/>
    <w:rsid w:val="00DA04E9"/>
    <w:rsid w:val="00DA6AAC"/>
    <w:rsid w:val="00DB449C"/>
    <w:rsid w:val="00DB7B5E"/>
    <w:rsid w:val="00DC4D32"/>
    <w:rsid w:val="00DD043F"/>
    <w:rsid w:val="00DD0EDF"/>
    <w:rsid w:val="00DD6038"/>
    <w:rsid w:val="00DD64A5"/>
    <w:rsid w:val="00DE5D5E"/>
    <w:rsid w:val="00DF1879"/>
    <w:rsid w:val="00DF73D4"/>
    <w:rsid w:val="00E024F4"/>
    <w:rsid w:val="00E05E98"/>
    <w:rsid w:val="00E07747"/>
    <w:rsid w:val="00E10066"/>
    <w:rsid w:val="00E151D9"/>
    <w:rsid w:val="00E173BE"/>
    <w:rsid w:val="00E212E9"/>
    <w:rsid w:val="00E260BF"/>
    <w:rsid w:val="00E3321F"/>
    <w:rsid w:val="00E33339"/>
    <w:rsid w:val="00E33AF5"/>
    <w:rsid w:val="00E33E39"/>
    <w:rsid w:val="00E34615"/>
    <w:rsid w:val="00E34FA0"/>
    <w:rsid w:val="00E409B4"/>
    <w:rsid w:val="00E41FC7"/>
    <w:rsid w:val="00E50E43"/>
    <w:rsid w:val="00E622E1"/>
    <w:rsid w:val="00E715C6"/>
    <w:rsid w:val="00E81FE6"/>
    <w:rsid w:val="00E8445C"/>
    <w:rsid w:val="00E91E09"/>
    <w:rsid w:val="00E91F0B"/>
    <w:rsid w:val="00E92C42"/>
    <w:rsid w:val="00E9566C"/>
    <w:rsid w:val="00EA335F"/>
    <w:rsid w:val="00EA373E"/>
    <w:rsid w:val="00EB0AF6"/>
    <w:rsid w:val="00EB2291"/>
    <w:rsid w:val="00EB5CC5"/>
    <w:rsid w:val="00EC4AF3"/>
    <w:rsid w:val="00EC76ED"/>
    <w:rsid w:val="00ED10AB"/>
    <w:rsid w:val="00ED7ACF"/>
    <w:rsid w:val="00EE15B3"/>
    <w:rsid w:val="00EE59C9"/>
    <w:rsid w:val="00EE634E"/>
    <w:rsid w:val="00EE6884"/>
    <w:rsid w:val="00EF11D7"/>
    <w:rsid w:val="00EF56C5"/>
    <w:rsid w:val="00F07BC5"/>
    <w:rsid w:val="00F30FB5"/>
    <w:rsid w:val="00F32FDB"/>
    <w:rsid w:val="00F3552A"/>
    <w:rsid w:val="00F37161"/>
    <w:rsid w:val="00F37241"/>
    <w:rsid w:val="00F3745D"/>
    <w:rsid w:val="00F37985"/>
    <w:rsid w:val="00F431D2"/>
    <w:rsid w:val="00F43555"/>
    <w:rsid w:val="00F44391"/>
    <w:rsid w:val="00F514A1"/>
    <w:rsid w:val="00F535D0"/>
    <w:rsid w:val="00F5604A"/>
    <w:rsid w:val="00F56EB4"/>
    <w:rsid w:val="00F57A2C"/>
    <w:rsid w:val="00F6471F"/>
    <w:rsid w:val="00F708D8"/>
    <w:rsid w:val="00F7233B"/>
    <w:rsid w:val="00F746BA"/>
    <w:rsid w:val="00F804C4"/>
    <w:rsid w:val="00F80531"/>
    <w:rsid w:val="00F954AB"/>
    <w:rsid w:val="00F97E0B"/>
    <w:rsid w:val="00FA5445"/>
    <w:rsid w:val="00FA6674"/>
    <w:rsid w:val="00FA68C3"/>
    <w:rsid w:val="00FA7C53"/>
    <w:rsid w:val="00FB186F"/>
    <w:rsid w:val="00FB2F5F"/>
    <w:rsid w:val="00FB45D2"/>
    <w:rsid w:val="00FB7940"/>
    <w:rsid w:val="00FC4BA3"/>
    <w:rsid w:val="00FD0702"/>
    <w:rsid w:val="00FD619C"/>
    <w:rsid w:val="00FE1B11"/>
    <w:rsid w:val="00FF1A05"/>
    <w:rsid w:val="00FF2ACB"/>
    <w:rsid w:val="00FF4350"/>
    <w:rsid w:val="00FF5E8C"/>
    <w:rsid w:val="00FF798E"/>
    <w:rsid w:val="00FF7B8F"/>
    <w:rsid w:val="07496CF7"/>
    <w:rsid w:val="0870E70B"/>
    <w:rsid w:val="102A7374"/>
    <w:rsid w:val="12C470A8"/>
    <w:rsid w:val="13EF330B"/>
    <w:rsid w:val="13FE9041"/>
    <w:rsid w:val="1872F4C3"/>
    <w:rsid w:val="1A762138"/>
    <w:rsid w:val="1DDF2AD5"/>
    <w:rsid w:val="1E69628B"/>
    <w:rsid w:val="1EA71B19"/>
    <w:rsid w:val="1F12A788"/>
    <w:rsid w:val="23AB1BB5"/>
    <w:rsid w:val="287A2558"/>
    <w:rsid w:val="2AC2E2CF"/>
    <w:rsid w:val="2ADBB893"/>
    <w:rsid w:val="3415F2B8"/>
    <w:rsid w:val="3426C075"/>
    <w:rsid w:val="35AD00E2"/>
    <w:rsid w:val="3A3BFFE8"/>
    <w:rsid w:val="3A7C8DB3"/>
    <w:rsid w:val="3D68F4AF"/>
    <w:rsid w:val="3EDDEE6E"/>
    <w:rsid w:val="42432B2F"/>
    <w:rsid w:val="457BE887"/>
    <w:rsid w:val="461DFBE7"/>
    <w:rsid w:val="4CDAEBC5"/>
    <w:rsid w:val="4D540F53"/>
    <w:rsid w:val="51181880"/>
    <w:rsid w:val="52F4CF70"/>
    <w:rsid w:val="538E6F70"/>
    <w:rsid w:val="557A9D0D"/>
    <w:rsid w:val="5663B132"/>
    <w:rsid w:val="57A2A66E"/>
    <w:rsid w:val="5C3F7F50"/>
    <w:rsid w:val="61907530"/>
    <w:rsid w:val="664C2CB6"/>
    <w:rsid w:val="683FED92"/>
    <w:rsid w:val="6A0C8395"/>
    <w:rsid w:val="6B16042E"/>
    <w:rsid w:val="75D018B6"/>
    <w:rsid w:val="761E1B20"/>
    <w:rsid w:val="7FA5A634"/>
    <w:rsid w:val="7FD39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235DB"/>
  <w15:chartTrackingRefBased/>
  <w15:docId w15:val="{DE7E8A25-DAFE-4E3D-B912-F0BC316415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33AF5"/>
    <w:pPr>
      <w:suppressAutoHyphens/>
    </w:pPr>
    <w:rPr>
      <w:sz w:val="24"/>
      <w:szCs w:val="24"/>
      <w:lang w:val="en-US" w:eastAsia="ar-SA"/>
    </w:rPr>
  </w:style>
  <w:style w:type="paragraph" w:styleId="Heading5">
    <w:name w:val="heading 5"/>
    <w:basedOn w:val="Normal"/>
    <w:next w:val="Normal"/>
    <w:qFormat/>
    <w:rsid w:val="00E33AF5"/>
    <w:pPr>
      <w:keepNext/>
      <w:shd w:val="clear" w:color="auto" w:fill="E5E5E5"/>
      <w:tabs>
        <w:tab w:val="num" w:pos="0"/>
      </w:tabs>
      <w:spacing w:before="240"/>
      <w:jc w:val="both"/>
      <w:outlineLvl w:val="4"/>
    </w:pPr>
    <w:rPr>
      <w:rFonts w:ascii="Antique Olive" w:hAnsi="Antique Olive"/>
      <w:b/>
      <w:smallCaps/>
      <w:sz w:val="20"/>
      <w:szCs w:val="20"/>
      <w:u w:val="words"/>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ook" w:customStyle="1">
    <w:name w:val="Book"/>
    <w:rsid w:val="00E33AF5"/>
    <w:rPr>
      <w:rFonts w:ascii="Book Antiqua" w:hAnsi="Book Antiqua"/>
      <w:position w:val="0"/>
      <w:sz w:val="20"/>
      <w:vertAlign w:val="baseline"/>
      <w:lang w:val="en-GB"/>
    </w:rPr>
  </w:style>
  <w:style w:type="character" w:styleId="PageNumber">
    <w:name w:val="page number"/>
    <w:basedOn w:val="DefaultParagraphFont"/>
    <w:rsid w:val="00E33AF5"/>
  </w:style>
  <w:style w:type="paragraph" w:styleId="BodyText">
    <w:name w:val="Body Text"/>
    <w:basedOn w:val="Normal"/>
    <w:rsid w:val="00E33AF5"/>
    <w:rPr>
      <w:rFonts w:ascii="Verdana" w:hAnsi="Verdana"/>
      <w:sz w:val="20"/>
      <w:szCs w:val="20"/>
    </w:rPr>
  </w:style>
  <w:style w:type="paragraph" w:styleId="Header">
    <w:name w:val="header"/>
    <w:basedOn w:val="Normal"/>
    <w:rsid w:val="00E33AF5"/>
    <w:pPr>
      <w:tabs>
        <w:tab w:val="center" w:pos="4320"/>
        <w:tab w:val="right" w:pos="8640"/>
      </w:tabs>
    </w:pPr>
  </w:style>
  <w:style w:type="paragraph" w:styleId="Footer">
    <w:name w:val="footer"/>
    <w:basedOn w:val="Normal"/>
    <w:link w:val="FooterChar"/>
    <w:uiPriority w:val="99"/>
    <w:rsid w:val="00E33AF5"/>
    <w:pPr>
      <w:tabs>
        <w:tab w:val="center" w:pos="4320"/>
        <w:tab w:val="right" w:pos="8640"/>
      </w:tabs>
    </w:pPr>
  </w:style>
  <w:style w:type="paragraph" w:styleId="BodyTextIndent">
    <w:name w:val="Body Text Indent"/>
    <w:basedOn w:val="Normal"/>
    <w:rsid w:val="00536385"/>
    <w:pPr>
      <w:spacing w:before="40" w:after="120"/>
      <w:ind w:left="360"/>
    </w:pPr>
    <w:rPr>
      <w:rFonts w:ascii="Arial" w:hAnsi="Arial"/>
      <w:sz w:val="18"/>
      <w:szCs w:val="20"/>
      <w:lang w:val="en-GB"/>
    </w:rPr>
  </w:style>
  <w:style w:type="paragraph" w:styleId="ListParagraph">
    <w:name w:val="List Paragraph"/>
    <w:basedOn w:val="Normal"/>
    <w:link w:val="ListParagraphChar"/>
    <w:uiPriority w:val="1"/>
    <w:qFormat/>
    <w:rsid w:val="008276DA"/>
    <w:pPr>
      <w:ind w:left="720"/>
      <w:contextualSpacing/>
    </w:pPr>
  </w:style>
  <w:style w:type="paragraph" w:styleId="BalloonText">
    <w:name w:val="Balloon Text"/>
    <w:basedOn w:val="Normal"/>
    <w:link w:val="BalloonTextChar"/>
    <w:rsid w:val="00264313"/>
    <w:rPr>
      <w:rFonts w:ascii="Segoe UI" w:hAnsi="Segoe UI" w:cs="Segoe UI"/>
      <w:sz w:val="18"/>
      <w:szCs w:val="18"/>
    </w:rPr>
  </w:style>
  <w:style w:type="character" w:styleId="BalloonTextChar" w:customStyle="1">
    <w:name w:val="Balloon Text Char"/>
    <w:link w:val="BalloonText"/>
    <w:rsid w:val="00264313"/>
    <w:rPr>
      <w:rFonts w:ascii="Segoe UI" w:hAnsi="Segoe UI" w:cs="Segoe UI"/>
      <w:sz w:val="18"/>
      <w:szCs w:val="18"/>
      <w:lang w:eastAsia="ar-SA"/>
    </w:rPr>
  </w:style>
  <w:style w:type="paragraph" w:styleId="NormalWeb">
    <w:name w:val="Normal (Web)"/>
    <w:basedOn w:val="Normal"/>
    <w:uiPriority w:val="99"/>
    <w:unhideWhenUsed/>
    <w:rsid w:val="001603E8"/>
    <w:pPr>
      <w:suppressAutoHyphens w:val="0"/>
      <w:spacing w:before="100" w:beforeAutospacing="1" w:after="100" w:afterAutospacing="1"/>
    </w:pPr>
    <w:rPr>
      <w:lang w:eastAsia="en-US"/>
    </w:rPr>
  </w:style>
  <w:style w:type="paragraph" w:styleId="TableContents" w:customStyle="1">
    <w:name w:val="Table Contents"/>
    <w:basedOn w:val="BodyText"/>
    <w:rsid w:val="00051AC0"/>
    <w:pPr>
      <w:suppressLineNumbers/>
      <w:jc w:val="both"/>
    </w:pPr>
    <w:rPr>
      <w:rFonts w:ascii="Times New Roman" w:hAnsi="Times New Roman"/>
      <w:color w:val="000000"/>
      <w:lang w:eastAsia="en-US"/>
    </w:rPr>
  </w:style>
  <w:style w:type="paragraph" w:styleId="HTMLPreformatted">
    <w:name w:val="HTML Preformatted"/>
    <w:basedOn w:val="Normal"/>
    <w:link w:val="HTMLPreformattedChar"/>
    <w:rsid w:val="0032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val="0"/>
      <w:autoSpaceDN w:val="0"/>
    </w:pPr>
    <w:rPr>
      <w:sz w:val="20"/>
      <w:szCs w:val="20"/>
      <w:lang w:eastAsia="en-US"/>
    </w:rPr>
  </w:style>
  <w:style w:type="character" w:styleId="HTMLPreformattedChar" w:customStyle="1">
    <w:name w:val="HTML Preformatted Char"/>
    <w:link w:val="HTMLPreformatted"/>
    <w:rsid w:val="00323403"/>
    <w:rPr>
      <w:lang w:val="en-US" w:eastAsia="en-US"/>
    </w:rPr>
  </w:style>
  <w:style w:type="character" w:styleId="Hyperlink">
    <w:name w:val="Hyperlink"/>
    <w:rsid w:val="00BF0575"/>
    <w:rPr>
      <w:color w:val="0563C1"/>
      <w:u w:val="single"/>
    </w:rPr>
  </w:style>
  <w:style w:type="character" w:styleId="UnresolvedMention1" w:customStyle="1">
    <w:name w:val="Unresolved Mention1"/>
    <w:uiPriority w:val="99"/>
    <w:semiHidden/>
    <w:unhideWhenUsed/>
    <w:rsid w:val="00BF0575"/>
    <w:rPr>
      <w:color w:val="605E5C"/>
      <w:shd w:val="clear" w:color="auto" w:fill="E1DFDD"/>
    </w:rPr>
  </w:style>
  <w:style w:type="character" w:styleId="FollowedHyperlink">
    <w:name w:val="FollowedHyperlink"/>
    <w:rsid w:val="009E521F"/>
    <w:rPr>
      <w:color w:val="954F72"/>
      <w:u w:val="single"/>
    </w:rPr>
  </w:style>
  <w:style w:type="paragraph" w:styleId="Preformatted" w:customStyle="1">
    <w:name w:val="Preformatted"/>
    <w:basedOn w:val="Normal"/>
    <w:rsid w:val="00204BDC"/>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alibri"/>
      <w:sz w:val="20"/>
      <w:szCs w:val="20"/>
    </w:rPr>
  </w:style>
  <w:style w:type="character" w:styleId="HTMLTypewriter">
    <w:name w:val="HTML Typewriter"/>
    <w:rsid w:val="006E373A"/>
    <w:rPr>
      <w:rFonts w:hint="default" w:ascii="Courier New" w:hAnsi="Courier New" w:eastAsia="Courier New" w:cs="Courier New"/>
      <w:sz w:val="20"/>
      <w:szCs w:val="20"/>
    </w:rPr>
  </w:style>
  <w:style w:type="character" w:styleId="ListParagraphChar" w:customStyle="1">
    <w:name w:val="List Paragraph Char"/>
    <w:link w:val="ListParagraph"/>
    <w:locked/>
    <w:rsid w:val="00265BFA"/>
    <w:rPr>
      <w:sz w:val="24"/>
      <w:szCs w:val="24"/>
      <w:lang w:eastAsia="ar-SA"/>
    </w:rPr>
  </w:style>
  <w:style w:type="character" w:styleId="FooterChar" w:customStyle="1">
    <w:name w:val="Footer Char"/>
    <w:link w:val="Footer"/>
    <w:uiPriority w:val="99"/>
    <w:rsid w:val="000F1405"/>
    <w:rPr>
      <w:sz w:val="24"/>
      <w:szCs w:val="24"/>
      <w:lang w:eastAsia="ar-SA"/>
    </w:rPr>
  </w:style>
  <w:style w:type="paragraph" w:styleId="paragraph" w:customStyle="1">
    <w:name w:val="paragraph"/>
    <w:basedOn w:val="Normal"/>
    <w:rsid w:val="007B7CE3"/>
    <w:pPr>
      <w:suppressAutoHyphens w:val="0"/>
      <w:spacing w:before="100" w:beforeAutospacing="1" w:after="100" w:afterAutospacing="1"/>
    </w:pPr>
    <w:rPr>
      <w:lang w:val="en-IN" w:eastAsia="en-GB"/>
    </w:rPr>
  </w:style>
  <w:style w:type="paragraph" w:styleId="Default" w:customStyle="1">
    <w:name w:val="Default"/>
    <w:rsid w:val="00614F7E"/>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949073">
      <w:bodyDiv w:val="1"/>
      <w:marLeft w:val="0"/>
      <w:marRight w:val="0"/>
      <w:marTop w:val="0"/>
      <w:marBottom w:val="0"/>
      <w:divBdr>
        <w:top w:val="none" w:sz="0" w:space="0" w:color="auto"/>
        <w:left w:val="none" w:sz="0" w:space="0" w:color="auto"/>
        <w:bottom w:val="none" w:sz="0" w:space="0" w:color="auto"/>
        <w:right w:val="none" w:sz="0" w:space="0" w:color="auto"/>
      </w:divBdr>
    </w:div>
    <w:div w:id="398483933">
      <w:bodyDiv w:val="1"/>
      <w:marLeft w:val="0"/>
      <w:marRight w:val="0"/>
      <w:marTop w:val="0"/>
      <w:marBottom w:val="0"/>
      <w:divBdr>
        <w:top w:val="none" w:sz="0" w:space="0" w:color="auto"/>
        <w:left w:val="none" w:sz="0" w:space="0" w:color="auto"/>
        <w:bottom w:val="none" w:sz="0" w:space="0" w:color="auto"/>
        <w:right w:val="none" w:sz="0" w:space="0" w:color="auto"/>
      </w:divBdr>
      <w:divsChild>
        <w:div w:id="1778787628">
          <w:marLeft w:val="0"/>
          <w:marRight w:val="0"/>
          <w:marTop w:val="0"/>
          <w:marBottom w:val="0"/>
          <w:divBdr>
            <w:top w:val="none" w:sz="0" w:space="0" w:color="auto"/>
            <w:left w:val="none" w:sz="0" w:space="0" w:color="auto"/>
            <w:bottom w:val="none" w:sz="0" w:space="0" w:color="auto"/>
            <w:right w:val="none" w:sz="0" w:space="0" w:color="auto"/>
          </w:divBdr>
        </w:div>
      </w:divsChild>
    </w:div>
    <w:div w:id="410858280">
      <w:bodyDiv w:val="1"/>
      <w:marLeft w:val="0"/>
      <w:marRight w:val="0"/>
      <w:marTop w:val="0"/>
      <w:marBottom w:val="0"/>
      <w:divBdr>
        <w:top w:val="none" w:sz="0" w:space="0" w:color="auto"/>
        <w:left w:val="none" w:sz="0" w:space="0" w:color="auto"/>
        <w:bottom w:val="none" w:sz="0" w:space="0" w:color="auto"/>
        <w:right w:val="none" w:sz="0" w:space="0" w:color="auto"/>
      </w:divBdr>
    </w:div>
    <w:div w:id="515508713">
      <w:bodyDiv w:val="1"/>
      <w:marLeft w:val="0"/>
      <w:marRight w:val="0"/>
      <w:marTop w:val="0"/>
      <w:marBottom w:val="0"/>
      <w:divBdr>
        <w:top w:val="none" w:sz="0" w:space="0" w:color="auto"/>
        <w:left w:val="none" w:sz="0" w:space="0" w:color="auto"/>
        <w:bottom w:val="none" w:sz="0" w:space="0" w:color="auto"/>
        <w:right w:val="none" w:sz="0" w:space="0" w:color="auto"/>
      </w:divBdr>
    </w:div>
    <w:div w:id="536234356">
      <w:bodyDiv w:val="1"/>
      <w:marLeft w:val="0"/>
      <w:marRight w:val="0"/>
      <w:marTop w:val="0"/>
      <w:marBottom w:val="0"/>
      <w:divBdr>
        <w:top w:val="none" w:sz="0" w:space="0" w:color="auto"/>
        <w:left w:val="none" w:sz="0" w:space="0" w:color="auto"/>
        <w:bottom w:val="none" w:sz="0" w:space="0" w:color="auto"/>
        <w:right w:val="none" w:sz="0" w:space="0" w:color="auto"/>
      </w:divBdr>
    </w:div>
    <w:div w:id="540558246">
      <w:bodyDiv w:val="1"/>
      <w:marLeft w:val="0"/>
      <w:marRight w:val="0"/>
      <w:marTop w:val="0"/>
      <w:marBottom w:val="0"/>
      <w:divBdr>
        <w:top w:val="none" w:sz="0" w:space="0" w:color="auto"/>
        <w:left w:val="none" w:sz="0" w:space="0" w:color="auto"/>
        <w:bottom w:val="none" w:sz="0" w:space="0" w:color="auto"/>
        <w:right w:val="none" w:sz="0" w:space="0" w:color="auto"/>
      </w:divBdr>
    </w:div>
    <w:div w:id="670063930">
      <w:bodyDiv w:val="1"/>
      <w:marLeft w:val="0"/>
      <w:marRight w:val="0"/>
      <w:marTop w:val="0"/>
      <w:marBottom w:val="0"/>
      <w:divBdr>
        <w:top w:val="none" w:sz="0" w:space="0" w:color="auto"/>
        <w:left w:val="none" w:sz="0" w:space="0" w:color="auto"/>
        <w:bottom w:val="none" w:sz="0" w:space="0" w:color="auto"/>
        <w:right w:val="none" w:sz="0" w:space="0" w:color="auto"/>
      </w:divBdr>
    </w:div>
    <w:div w:id="681515670">
      <w:bodyDiv w:val="1"/>
      <w:marLeft w:val="0"/>
      <w:marRight w:val="0"/>
      <w:marTop w:val="0"/>
      <w:marBottom w:val="0"/>
      <w:divBdr>
        <w:top w:val="none" w:sz="0" w:space="0" w:color="auto"/>
        <w:left w:val="none" w:sz="0" w:space="0" w:color="auto"/>
        <w:bottom w:val="none" w:sz="0" w:space="0" w:color="auto"/>
        <w:right w:val="none" w:sz="0" w:space="0" w:color="auto"/>
      </w:divBdr>
    </w:div>
    <w:div w:id="715395120">
      <w:bodyDiv w:val="1"/>
      <w:marLeft w:val="0"/>
      <w:marRight w:val="0"/>
      <w:marTop w:val="0"/>
      <w:marBottom w:val="0"/>
      <w:divBdr>
        <w:top w:val="none" w:sz="0" w:space="0" w:color="auto"/>
        <w:left w:val="none" w:sz="0" w:space="0" w:color="auto"/>
        <w:bottom w:val="none" w:sz="0" w:space="0" w:color="auto"/>
        <w:right w:val="none" w:sz="0" w:space="0" w:color="auto"/>
      </w:divBdr>
    </w:div>
    <w:div w:id="764770130">
      <w:bodyDiv w:val="1"/>
      <w:marLeft w:val="0"/>
      <w:marRight w:val="0"/>
      <w:marTop w:val="0"/>
      <w:marBottom w:val="0"/>
      <w:divBdr>
        <w:top w:val="none" w:sz="0" w:space="0" w:color="auto"/>
        <w:left w:val="none" w:sz="0" w:space="0" w:color="auto"/>
        <w:bottom w:val="none" w:sz="0" w:space="0" w:color="auto"/>
        <w:right w:val="none" w:sz="0" w:space="0" w:color="auto"/>
      </w:divBdr>
    </w:div>
    <w:div w:id="843402627">
      <w:bodyDiv w:val="1"/>
      <w:marLeft w:val="0"/>
      <w:marRight w:val="0"/>
      <w:marTop w:val="0"/>
      <w:marBottom w:val="0"/>
      <w:divBdr>
        <w:top w:val="none" w:sz="0" w:space="0" w:color="auto"/>
        <w:left w:val="none" w:sz="0" w:space="0" w:color="auto"/>
        <w:bottom w:val="none" w:sz="0" w:space="0" w:color="auto"/>
        <w:right w:val="none" w:sz="0" w:space="0" w:color="auto"/>
      </w:divBdr>
    </w:div>
    <w:div w:id="969944494">
      <w:bodyDiv w:val="1"/>
      <w:marLeft w:val="0"/>
      <w:marRight w:val="0"/>
      <w:marTop w:val="0"/>
      <w:marBottom w:val="0"/>
      <w:divBdr>
        <w:top w:val="none" w:sz="0" w:space="0" w:color="auto"/>
        <w:left w:val="none" w:sz="0" w:space="0" w:color="auto"/>
        <w:bottom w:val="none" w:sz="0" w:space="0" w:color="auto"/>
        <w:right w:val="none" w:sz="0" w:space="0" w:color="auto"/>
      </w:divBdr>
    </w:div>
    <w:div w:id="1037504423">
      <w:bodyDiv w:val="1"/>
      <w:marLeft w:val="0"/>
      <w:marRight w:val="0"/>
      <w:marTop w:val="0"/>
      <w:marBottom w:val="0"/>
      <w:divBdr>
        <w:top w:val="none" w:sz="0" w:space="0" w:color="auto"/>
        <w:left w:val="none" w:sz="0" w:space="0" w:color="auto"/>
        <w:bottom w:val="none" w:sz="0" w:space="0" w:color="auto"/>
        <w:right w:val="none" w:sz="0" w:space="0" w:color="auto"/>
      </w:divBdr>
    </w:div>
    <w:div w:id="1244335491">
      <w:bodyDiv w:val="1"/>
      <w:marLeft w:val="0"/>
      <w:marRight w:val="0"/>
      <w:marTop w:val="0"/>
      <w:marBottom w:val="0"/>
      <w:divBdr>
        <w:top w:val="none" w:sz="0" w:space="0" w:color="auto"/>
        <w:left w:val="none" w:sz="0" w:space="0" w:color="auto"/>
        <w:bottom w:val="none" w:sz="0" w:space="0" w:color="auto"/>
        <w:right w:val="none" w:sz="0" w:space="0" w:color="auto"/>
      </w:divBdr>
    </w:div>
    <w:div w:id="1248417482">
      <w:bodyDiv w:val="1"/>
      <w:marLeft w:val="0"/>
      <w:marRight w:val="0"/>
      <w:marTop w:val="0"/>
      <w:marBottom w:val="0"/>
      <w:divBdr>
        <w:top w:val="none" w:sz="0" w:space="0" w:color="auto"/>
        <w:left w:val="none" w:sz="0" w:space="0" w:color="auto"/>
        <w:bottom w:val="none" w:sz="0" w:space="0" w:color="auto"/>
        <w:right w:val="none" w:sz="0" w:space="0" w:color="auto"/>
      </w:divBdr>
    </w:div>
    <w:div w:id="1282881115">
      <w:bodyDiv w:val="1"/>
      <w:marLeft w:val="0"/>
      <w:marRight w:val="0"/>
      <w:marTop w:val="0"/>
      <w:marBottom w:val="0"/>
      <w:divBdr>
        <w:top w:val="none" w:sz="0" w:space="0" w:color="auto"/>
        <w:left w:val="none" w:sz="0" w:space="0" w:color="auto"/>
        <w:bottom w:val="none" w:sz="0" w:space="0" w:color="auto"/>
        <w:right w:val="none" w:sz="0" w:space="0" w:color="auto"/>
      </w:divBdr>
    </w:div>
    <w:div w:id="1458135451">
      <w:bodyDiv w:val="1"/>
      <w:marLeft w:val="0"/>
      <w:marRight w:val="0"/>
      <w:marTop w:val="0"/>
      <w:marBottom w:val="0"/>
      <w:divBdr>
        <w:top w:val="none" w:sz="0" w:space="0" w:color="auto"/>
        <w:left w:val="none" w:sz="0" w:space="0" w:color="auto"/>
        <w:bottom w:val="none" w:sz="0" w:space="0" w:color="auto"/>
        <w:right w:val="none" w:sz="0" w:space="0" w:color="auto"/>
      </w:divBdr>
    </w:div>
    <w:div w:id="1558710148">
      <w:bodyDiv w:val="1"/>
      <w:marLeft w:val="0"/>
      <w:marRight w:val="0"/>
      <w:marTop w:val="0"/>
      <w:marBottom w:val="0"/>
      <w:divBdr>
        <w:top w:val="none" w:sz="0" w:space="0" w:color="auto"/>
        <w:left w:val="none" w:sz="0" w:space="0" w:color="auto"/>
        <w:bottom w:val="none" w:sz="0" w:space="0" w:color="auto"/>
        <w:right w:val="none" w:sz="0" w:space="0" w:color="auto"/>
      </w:divBdr>
    </w:div>
    <w:div w:id="1629819584">
      <w:bodyDiv w:val="1"/>
      <w:marLeft w:val="0"/>
      <w:marRight w:val="0"/>
      <w:marTop w:val="0"/>
      <w:marBottom w:val="0"/>
      <w:divBdr>
        <w:top w:val="none" w:sz="0" w:space="0" w:color="auto"/>
        <w:left w:val="none" w:sz="0" w:space="0" w:color="auto"/>
        <w:bottom w:val="none" w:sz="0" w:space="0" w:color="auto"/>
        <w:right w:val="none" w:sz="0" w:space="0" w:color="auto"/>
      </w:divBdr>
    </w:div>
    <w:div w:id="1687555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mailto:%20shivakiranpdev@gmail.com" TargetMode="External" Id="rId9" /><Relationship Type="http://schemas.openxmlformats.org/officeDocument/2006/relationships/hyperlink" Target="https://www.linkedin.com/in/shiva-kiran-p-6141a0162/" TargetMode="External" Id="R508fa8ed35b04ee9" /></Relationships>
</file>

<file path=word/_rels/settings.xml.rels><?xml version="1.0" encoding="UTF-8" standalone="yes"?>
<Relationships xmlns="http://schemas.openxmlformats.org/package/2006/relationships"><Relationship Id="rId1" Type="http://schemas.openxmlformats.org/officeDocument/2006/relationships/attachedTemplate" Target="file:///D:\Bhavani\Synechron_Template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886A02-B8B1-4C0A-B7F1-FFA299CC9AA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Synechron_Template_New</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Synechron</dc:title>
  <dc:subject/>
  <dc:creator>Shiva Kiran</dc:creator>
  <keywords/>
  <lastModifiedBy>Shiva Kiran Pasunuru</lastModifiedBy>
  <revision>20</revision>
  <lastPrinted>2018-02-01T08:14:00.0000000Z</lastPrinted>
  <dcterms:created xsi:type="dcterms:W3CDTF">2025-04-14T02:00:00.0000000Z</dcterms:created>
  <dcterms:modified xsi:type="dcterms:W3CDTF">2025-05-09T13:52:29.2707357Z</dcterms:modified>
</coreProperties>
</file>