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4B855F1">
      <w:pPr>
        <w:pStyle w:val="19"/>
        <w:pBdr>
          <w:top w:val="none" w:color="auto" w:sz="0" w:space="0"/>
          <w:left w:val="none" w:color="auto" w:sz="0" w:space="0"/>
          <w:bottom w:val="none" w:color="auto" w:sz="0" w:space="0"/>
          <w:right w:val="none" w:color="auto" w:sz="0" w:space="0"/>
        </w:pBdr>
        <w:spacing w:before="280" w:after="0"/>
        <w:ind w:left="0" w:right="0"/>
        <w:rPr>
          <w:rFonts w:ascii="Times New Roman" w:hAnsi="Times New Roman" w:eastAsia="Times New Roman" w:cs="Times New Roman"/>
          <w:b/>
          <w:bCs/>
          <w:caps/>
          <w:sz w:val="58"/>
          <w:szCs w:val="58"/>
          <w:vertAlign w:val="baseline"/>
        </w:rPr>
      </w:pPr>
      <w:r>
        <w:rPr>
          <w:rStyle w:val="21"/>
          <w:rFonts w:ascii="Times New Roman" w:hAnsi="Times New Roman" w:eastAsia="Times New Roman" w:cs="Times New Roman"/>
          <w:b/>
          <w:bCs/>
          <w:caps/>
          <w:sz w:val="58"/>
          <w:szCs w:val="58"/>
        </w:rPr>
        <w:t xml:space="preserve">Rupa Shravan </w:t>
      </w:r>
      <w:r>
        <w:rPr>
          <w:rStyle w:val="22"/>
          <w:rFonts w:ascii="Times New Roman" w:hAnsi="Times New Roman" w:eastAsia="Times New Roman" w:cs="Times New Roman"/>
          <w:b/>
          <w:bCs/>
          <w:caps/>
        </w:rPr>
        <w:t xml:space="preserve">Rayabharapu </w:t>
      </w:r>
    </w:p>
    <w:tbl>
      <w:tblPr>
        <w:tblStyle w:val="28"/>
        <w:tblW w:w="10560" w:type="dxa"/>
        <w:tblInd w:w="0" w:type="dxa"/>
        <w:tblLayout w:type="autofit"/>
        <w:tblCellMar>
          <w:top w:w="0" w:type="dxa"/>
          <w:left w:w="0" w:type="dxa"/>
          <w:bottom w:w="0" w:type="dxa"/>
          <w:right w:w="0" w:type="dxa"/>
        </w:tblCellMar>
      </w:tblPr>
      <w:tblGrid>
        <w:gridCol w:w="10560"/>
      </w:tblGrid>
      <w:tr w14:paraId="636360E8">
        <w:tblPrEx>
          <w:tblCellMar>
            <w:top w:w="0" w:type="dxa"/>
            <w:left w:w="0" w:type="dxa"/>
            <w:bottom w:w="0" w:type="dxa"/>
            <w:right w:w="0" w:type="dxa"/>
          </w:tblCellMar>
        </w:tblPrEx>
        <w:tc>
          <w:tcPr>
            <w:shd w:val="clear" w:color="auto" w:fill="000000"/>
            <w:tcMar>
              <w:top w:w="0" w:type="dxa"/>
              <w:left w:w="0" w:type="dxa"/>
              <w:bottom w:w="0" w:type="dxa"/>
              <w:right w:w="0" w:type="dxa"/>
            </w:tcMar>
            <w:vAlign w:val="center"/>
          </w:tcPr>
          <w:p w14:paraId="7D77CDF1">
            <w:pPr>
              <w:pStyle w:val="20"/>
              <w:pBdr>
                <w:top w:val="none" w:color="auto" w:sz="0" w:space="0"/>
                <w:left w:val="none" w:color="auto" w:sz="0" w:space="0"/>
                <w:bottom w:val="none" w:color="auto" w:sz="0" w:space="0"/>
                <w:right w:val="none" w:color="auto" w:sz="0" w:space="0"/>
              </w:pBdr>
              <w:spacing w:before="0" w:after="0" w:line="60" w:lineRule="exact"/>
              <w:ind w:left="100" w:right="100"/>
              <w:jc w:val="right"/>
              <w:rPr>
                <w:rFonts w:ascii="Times New Roman" w:hAnsi="Times New Roman" w:eastAsia="Times New Roman" w:cs="Times New Roman"/>
                <w:b/>
                <w:bCs/>
                <w:color w:val="FFFFFF"/>
                <w:sz w:val="20"/>
                <w:szCs w:val="20"/>
                <w:vertAlign w:val="baseline"/>
              </w:rPr>
            </w:pPr>
          </w:p>
          <w:p w14:paraId="071E93E0">
            <w:pPr>
              <w:pStyle w:val="20"/>
              <w:pBdr>
                <w:top w:val="none" w:color="auto" w:sz="0" w:space="0"/>
                <w:left w:val="none" w:color="auto" w:sz="0" w:space="0"/>
                <w:bottom w:val="none" w:color="auto" w:sz="0" w:space="0"/>
                <w:right w:val="none" w:color="auto" w:sz="0" w:space="0"/>
              </w:pBdr>
              <w:spacing w:before="0" w:after="0" w:line="320" w:lineRule="exact"/>
              <w:ind w:left="100" w:right="100"/>
              <w:jc w:val="right"/>
              <w:rPr>
                <w:rFonts w:ascii="Times New Roman" w:hAnsi="Times New Roman" w:eastAsia="Times New Roman" w:cs="Times New Roman"/>
                <w:b/>
                <w:bCs/>
                <w:color w:val="FFFFFF"/>
                <w:sz w:val="20"/>
                <w:szCs w:val="20"/>
                <w:vertAlign w:val="baseline"/>
              </w:rPr>
            </w:pPr>
            <w:r>
              <w:rPr>
                <w:rStyle w:val="26"/>
                <w:rFonts w:ascii="Times New Roman" w:hAnsi="Times New Roman" w:eastAsia="Times New Roman" w:cs="Times New Roman"/>
                <w:b/>
                <w:bCs/>
                <w:color w:val="FFFFFF"/>
                <w:sz w:val="20"/>
                <w:szCs w:val="20"/>
              </w:rPr>
              <w:t xml:space="preserve">  </w:t>
            </w:r>
            <w:r>
              <w:rPr>
                <w:rStyle w:val="27"/>
                <w:rFonts w:ascii="Times New Roman" w:hAnsi="Times New Roman" w:eastAsia="Times New Roman" w:cs="Times New Roman"/>
                <w:b/>
                <w:bCs/>
                <w:vanish/>
                <w:color w:val="FFFFFF"/>
                <w:sz w:val="20"/>
                <w:szCs w:val="20"/>
              </w:rPr>
              <w:t xml:space="preserve"> </w:t>
            </w:r>
            <w:r>
              <w:rPr>
                <w:rStyle w:val="21"/>
                <w:rFonts w:ascii="Times New Roman" w:hAnsi="Times New Roman" w:eastAsia="Times New Roman" w:cs="Times New Roman"/>
                <w:b/>
                <w:bCs/>
                <w:color w:val="FFFFFF"/>
                <w:sz w:val="20"/>
                <w:szCs w:val="20"/>
              </w:rPr>
              <w:t>Lake Stevens, USA 98258 | 206</w:t>
            </w:r>
            <w:r>
              <w:rPr>
                <w:rStyle w:val="21"/>
                <w:rFonts w:ascii="Times New Roman" w:hAnsi="Times New Roman" w:eastAsia="Times New Roman" w:cs="Times New Roman"/>
                <w:b/>
                <w:bCs/>
                <w:color w:val="FFFFFF"/>
                <w:sz w:val="20"/>
                <w:szCs w:val="20"/>
              </w:rPr>
              <w:noBreakHyphen/>
            </w:r>
            <w:r>
              <w:rPr>
                <w:rStyle w:val="21"/>
                <w:rFonts w:ascii="Times New Roman" w:hAnsi="Times New Roman" w:eastAsia="Times New Roman" w:cs="Times New Roman"/>
                <w:b/>
                <w:bCs/>
                <w:color w:val="FFFFFF"/>
                <w:sz w:val="20"/>
                <w:szCs w:val="20"/>
              </w:rPr>
              <w:t>472</w:t>
            </w:r>
            <w:r>
              <w:rPr>
                <w:rStyle w:val="21"/>
                <w:rFonts w:ascii="Times New Roman" w:hAnsi="Times New Roman" w:eastAsia="Times New Roman" w:cs="Times New Roman"/>
                <w:b/>
                <w:bCs/>
                <w:color w:val="FFFFFF"/>
                <w:sz w:val="20"/>
                <w:szCs w:val="20"/>
              </w:rPr>
              <w:noBreakHyphen/>
            </w:r>
            <w:r>
              <w:rPr>
                <w:rStyle w:val="21"/>
                <w:rFonts w:ascii="Times New Roman" w:hAnsi="Times New Roman" w:eastAsia="Times New Roman" w:cs="Times New Roman"/>
                <w:b/>
                <w:bCs/>
                <w:color w:val="FFFFFF"/>
                <w:sz w:val="20"/>
                <w:szCs w:val="20"/>
              </w:rPr>
              <w:t>0786 | rs.rayabha@gmail.com</w:t>
            </w:r>
            <w:r>
              <w:rPr>
                <w:rFonts w:ascii="Times New Roman" w:hAnsi="Times New Roman" w:eastAsia="Times New Roman" w:cs="Times New Roman"/>
                <w:b/>
                <w:bCs/>
                <w:color w:val="FFFFFF"/>
                <w:sz w:val="20"/>
                <w:szCs w:val="20"/>
                <w:vertAlign w:val="baseline"/>
              </w:rPr>
              <w:t> </w:t>
            </w:r>
          </w:p>
          <w:p w14:paraId="45FAB19C">
            <w:pPr>
              <w:pStyle w:val="20"/>
              <w:pBdr>
                <w:top w:val="none" w:color="auto" w:sz="0" w:space="0"/>
                <w:left w:val="none" w:color="auto" w:sz="0" w:space="0"/>
                <w:bottom w:val="none" w:color="auto" w:sz="0" w:space="0"/>
                <w:right w:val="none" w:color="auto" w:sz="0" w:space="0"/>
              </w:pBdr>
              <w:spacing w:before="0" w:after="60" w:line="60" w:lineRule="exact"/>
              <w:ind w:left="100" w:right="100"/>
              <w:jc w:val="right"/>
              <w:rPr>
                <w:rFonts w:ascii="Times New Roman" w:hAnsi="Times New Roman" w:eastAsia="Times New Roman" w:cs="Times New Roman"/>
                <w:b/>
                <w:bCs/>
                <w:color w:val="FFFFFF"/>
                <w:sz w:val="20"/>
                <w:szCs w:val="20"/>
                <w:vertAlign w:val="baseline"/>
              </w:rPr>
            </w:pPr>
          </w:p>
        </w:tc>
      </w:tr>
    </w:tbl>
    <w:p w14:paraId="3338DB7D">
      <w:pPr>
        <w:pStyle w:val="30"/>
        <w:pBdr>
          <w:top w:val="none" w:color="auto" w:sz="0" w:space="0"/>
          <w:left w:val="none" w:color="auto" w:sz="0" w:space="0"/>
          <w:bottom w:val="single" w:color="34383C" w:sz="8" w:space="1"/>
          <w:right w:val="none" w:color="auto" w:sz="0" w:space="0"/>
        </w:pBdr>
        <w:spacing w:before="280" w:after="180"/>
        <w:ind w:left="0" w:right="0"/>
        <w:rPr>
          <w:rFonts w:ascii="Times New Roman" w:hAnsi="Times New Roman" w:eastAsia="Times New Roman" w:cs="Times New Roman"/>
          <w:b/>
          <w:bCs/>
          <w:sz w:val="30"/>
          <w:szCs w:val="30"/>
          <w:vertAlign w:val="baseline"/>
        </w:rPr>
      </w:pPr>
      <w:r>
        <w:rPr>
          <w:rFonts w:ascii="Times New Roman" w:hAnsi="Times New Roman" w:eastAsia="Times New Roman" w:cs="Times New Roman"/>
          <w:b/>
          <w:bCs/>
          <w:vertAlign w:val="baseline"/>
        </w:rPr>
        <w:t>Professional Summary</w:t>
      </w:r>
    </w:p>
    <w:p w14:paraId="5E88881A">
      <w:pPr>
        <w:pStyle w:val="32"/>
        <w:pBdr>
          <w:top w:val="none" w:color="auto" w:sz="0" w:space="0"/>
          <w:left w:val="none" w:color="auto" w:sz="0" w:space="0"/>
          <w:bottom w:val="none" w:color="auto" w:sz="0" w:space="0"/>
          <w:right w:val="none" w:color="auto" w:sz="0" w:space="0"/>
        </w:pBdr>
        <w:spacing w:before="0" w:after="0" w:line="280" w:lineRule="atLeast"/>
        <w:ind w:left="0" w:right="0"/>
        <w:rPr>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Senior Cloud/DevOps Engineer | AWS/Azure Specialist</w:t>
      </w:r>
    </w:p>
    <w:p w14:paraId="4EDC1462">
      <w:pPr>
        <w:pStyle w:val="32"/>
        <w:spacing w:before="0" w:after="0" w:line="280" w:lineRule="atLeast"/>
        <w:ind w:left="0" w:right="0"/>
        <w:rPr>
          <w:rFonts w:ascii="Times New Roman" w:hAnsi="Times New Roman" w:eastAsia="Times New Roman" w:cs="Times New Roman"/>
          <w:sz w:val="22"/>
          <w:szCs w:val="22"/>
          <w:vertAlign w:val="baseline"/>
        </w:rPr>
      </w:pPr>
      <w:r>
        <w:rPr>
          <w:rFonts w:ascii="Times New Roman" w:hAnsi="Times New Roman" w:eastAsia="Times New Roman" w:cs="Times New Roman"/>
          <w:sz w:val="22"/>
          <w:szCs w:val="22"/>
          <w:vertAlign w:val="baseline"/>
        </w:rPr>
        <w:t>With 10+ years of experience in designing scalable, secure, and resilient cloud infrastructure, I specialize in AWS  services, serverless computing, Kubernetes, and CI/CD automation. Expertise includes event-driven architectures using Kafka, and automation with Python and Java. Proven track record in leading cloud migrations, optimizing system performance, and mentoring teams.</w:t>
      </w:r>
    </w:p>
    <w:p w14:paraId="352C8294">
      <w:pPr>
        <w:pStyle w:val="30"/>
        <w:pBdr>
          <w:top w:val="none" w:color="auto" w:sz="0" w:space="0"/>
          <w:left w:val="none" w:color="auto" w:sz="0" w:space="0"/>
          <w:bottom w:val="single" w:color="34383C" w:sz="8" w:space="1"/>
          <w:right w:val="none" w:color="auto" w:sz="0" w:space="0"/>
        </w:pBdr>
        <w:spacing w:before="280" w:after="180"/>
        <w:ind w:left="0" w:right="0"/>
        <w:rPr>
          <w:rFonts w:ascii="Times New Roman" w:hAnsi="Times New Roman" w:eastAsia="Times New Roman" w:cs="Times New Roman"/>
          <w:b/>
          <w:bCs/>
          <w:sz w:val="30"/>
          <w:szCs w:val="30"/>
          <w:vertAlign w:val="baseline"/>
        </w:rPr>
      </w:pPr>
      <w:r>
        <w:rPr>
          <w:rFonts w:ascii="Times New Roman" w:hAnsi="Times New Roman" w:eastAsia="Times New Roman" w:cs="Times New Roman"/>
          <w:b/>
          <w:bCs/>
          <w:vertAlign w:val="baseline"/>
        </w:rPr>
        <w:t>Skills</w:t>
      </w:r>
    </w:p>
    <w:tbl>
      <w:tblPr>
        <w:tblStyle w:val="39"/>
        <w:tblW w:w="0" w:type="auto"/>
        <w:tblCellSpacing w:w="0" w:type="dxa"/>
        <w:tblInd w:w="0" w:type="dxa"/>
        <w:tblLayout w:type="fixed"/>
        <w:tblCellMar>
          <w:top w:w="0" w:type="dxa"/>
          <w:left w:w="0" w:type="dxa"/>
          <w:bottom w:w="0" w:type="dxa"/>
          <w:right w:w="0" w:type="dxa"/>
        </w:tblCellMar>
      </w:tblPr>
      <w:tblGrid>
        <w:gridCol w:w="5130"/>
        <w:gridCol w:w="300"/>
        <w:gridCol w:w="5130"/>
      </w:tblGrid>
      <w:tr w14:paraId="5094585D">
        <w:tblPrEx>
          <w:tblCellMar>
            <w:top w:w="0" w:type="dxa"/>
            <w:left w:w="0" w:type="dxa"/>
            <w:bottom w:w="0" w:type="dxa"/>
            <w:right w:w="0" w:type="dxa"/>
          </w:tblCellMar>
        </w:tblPrEx>
        <w:trPr>
          <w:tblCellSpacing w:w="0" w:type="dxa"/>
        </w:trPr>
        <w:tc>
          <w:tcPr>
            <w:tcW w:w="5130" w:type="dxa"/>
            <w:noWrap w:val="0"/>
            <w:tcMar>
              <w:top w:w="0" w:type="dxa"/>
              <w:left w:w="0" w:type="dxa"/>
              <w:bottom w:w="100" w:type="dxa"/>
              <w:right w:w="0" w:type="dxa"/>
            </w:tcMar>
            <w:vAlign w:val="top"/>
          </w:tcPr>
          <w:p w14:paraId="653066D2">
            <w:pPr>
              <w:pStyle w:val="37"/>
              <w:numPr>
                <w:ilvl w:val="0"/>
                <w:numId w:val="1"/>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Cloud Platforms:</w:t>
            </w:r>
            <w:r>
              <w:rPr>
                <w:rStyle w:val="21"/>
                <w:rFonts w:ascii="Times New Roman" w:hAnsi="Times New Roman" w:eastAsia="Times New Roman" w:cs="Times New Roman"/>
                <w:sz w:val="22"/>
                <w:szCs w:val="22"/>
                <w:vertAlign w:val="baseline"/>
              </w:rPr>
              <w:t xml:space="preserve"> AWS (Lambda, API Gateway, EC2, S3, RDS, DynamoDB, IAM, CloudFormation)</w:t>
            </w:r>
          </w:p>
          <w:p w14:paraId="76268BD0">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c>
          <w:tcPr>
            <w:tcW w:w="300" w:type="dxa"/>
            <w:noWrap w:val="0"/>
            <w:tcMar>
              <w:top w:w="0" w:type="dxa"/>
              <w:left w:w="0" w:type="dxa"/>
              <w:bottom w:w="100" w:type="dxa"/>
              <w:right w:w="0" w:type="dxa"/>
            </w:tcMar>
            <w:vAlign w:val="top"/>
          </w:tcPr>
          <w:p w14:paraId="273675F5"/>
        </w:tc>
        <w:tc>
          <w:tcPr>
            <w:tcW w:w="5130" w:type="dxa"/>
            <w:tcMar>
              <w:top w:w="0" w:type="dxa"/>
              <w:left w:w="0" w:type="dxa"/>
              <w:bottom w:w="100" w:type="dxa"/>
              <w:right w:w="0" w:type="dxa"/>
            </w:tcMar>
            <w:vAlign w:val="top"/>
          </w:tcPr>
          <w:p w14:paraId="25C5166D">
            <w:pPr>
              <w:pStyle w:val="37"/>
              <w:numPr>
                <w:ilvl w:val="0"/>
                <w:numId w:val="2"/>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Programming Languages:</w:t>
            </w:r>
            <w:r>
              <w:rPr>
                <w:rStyle w:val="21"/>
                <w:rFonts w:ascii="Times New Roman" w:hAnsi="Times New Roman" w:eastAsia="Times New Roman" w:cs="Times New Roman"/>
                <w:sz w:val="22"/>
                <w:szCs w:val="22"/>
                <w:vertAlign w:val="baseline"/>
              </w:rPr>
              <w:t xml:space="preserve"> Python, Java, Bash, PowerShell, C</w:t>
            </w:r>
          </w:p>
          <w:p w14:paraId="63D1E8D7">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r>
      <w:tr w14:paraId="4A605AAB">
        <w:tblPrEx>
          <w:tblCellMar>
            <w:top w:w="0" w:type="dxa"/>
            <w:left w:w="0" w:type="dxa"/>
            <w:bottom w:w="0" w:type="dxa"/>
            <w:right w:w="0" w:type="dxa"/>
          </w:tblCellMar>
        </w:tblPrEx>
        <w:trPr>
          <w:tblCellSpacing w:w="0" w:type="dxa"/>
        </w:trPr>
        <w:tc>
          <w:tcPr>
            <w:tcW w:w="5130" w:type="dxa"/>
            <w:tcMar>
              <w:top w:w="0" w:type="dxa"/>
              <w:left w:w="0" w:type="dxa"/>
              <w:bottom w:w="100" w:type="dxa"/>
              <w:right w:w="0" w:type="dxa"/>
            </w:tcMar>
            <w:vAlign w:val="top"/>
          </w:tcPr>
          <w:p w14:paraId="4CCCE0C0">
            <w:pPr>
              <w:pStyle w:val="37"/>
              <w:numPr>
                <w:ilvl w:val="0"/>
                <w:numId w:val="3"/>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Serverless &amp; Event-Driven:</w:t>
            </w:r>
            <w:r>
              <w:rPr>
                <w:rStyle w:val="21"/>
                <w:rFonts w:ascii="Times New Roman" w:hAnsi="Times New Roman" w:eastAsia="Times New Roman" w:cs="Times New Roman"/>
                <w:sz w:val="22"/>
                <w:szCs w:val="22"/>
                <w:vertAlign w:val="baseline"/>
              </w:rPr>
              <w:t xml:space="preserve"> AWS Lambda, SNS/SQS, Kafka, EventBridge</w:t>
            </w:r>
          </w:p>
          <w:p w14:paraId="1E36200E">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c>
          <w:tcPr>
            <w:tcW w:w="300" w:type="dxa"/>
            <w:tcMar>
              <w:top w:w="0" w:type="dxa"/>
              <w:left w:w="0" w:type="dxa"/>
              <w:bottom w:w="100" w:type="dxa"/>
              <w:right w:w="0" w:type="dxa"/>
            </w:tcMar>
            <w:vAlign w:val="top"/>
          </w:tcPr>
          <w:p w14:paraId="692E0588"/>
        </w:tc>
        <w:tc>
          <w:tcPr>
            <w:tcW w:w="5130" w:type="dxa"/>
            <w:tcMar>
              <w:top w:w="0" w:type="dxa"/>
              <w:left w:w="0" w:type="dxa"/>
              <w:bottom w:w="100" w:type="dxa"/>
              <w:right w:w="0" w:type="dxa"/>
            </w:tcMar>
            <w:vAlign w:val="top"/>
          </w:tcPr>
          <w:p w14:paraId="63FE004B">
            <w:pPr>
              <w:pStyle w:val="37"/>
              <w:numPr>
                <w:ilvl w:val="0"/>
                <w:numId w:val="4"/>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Infrastructure as Code:</w:t>
            </w:r>
            <w:r>
              <w:rPr>
                <w:rStyle w:val="21"/>
                <w:rFonts w:ascii="Times New Roman" w:hAnsi="Times New Roman" w:eastAsia="Times New Roman" w:cs="Times New Roman"/>
                <w:sz w:val="22"/>
                <w:szCs w:val="22"/>
                <w:vertAlign w:val="baseline"/>
              </w:rPr>
              <w:t xml:space="preserve"> Terraform, CloudFormation, ARM Templates</w:t>
            </w:r>
          </w:p>
          <w:p w14:paraId="4D936283">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r>
      <w:tr w14:paraId="7DEC16D5">
        <w:tblPrEx>
          <w:tblCellMar>
            <w:top w:w="0" w:type="dxa"/>
            <w:left w:w="0" w:type="dxa"/>
            <w:bottom w:w="0" w:type="dxa"/>
            <w:right w:w="0" w:type="dxa"/>
          </w:tblCellMar>
        </w:tblPrEx>
        <w:trPr>
          <w:tblCellSpacing w:w="0" w:type="dxa"/>
        </w:trPr>
        <w:tc>
          <w:tcPr>
            <w:tcW w:w="5130" w:type="dxa"/>
            <w:tcMar>
              <w:top w:w="0" w:type="dxa"/>
              <w:left w:w="0" w:type="dxa"/>
              <w:bottom w:w="100" w:type="dxa"/>
              <w:right w:w="0" w:type="dxa"/>
            </w:tcMar>
            <w:vAlign w:val="top"/>
          </w:tcPr>
          <w:p w14:paraId="603C7E73">
            <w:pPr>
              <w:pStyle w:val="37"/>
              <w:numPr>
                <w:ilvl w:val="0"/>
                <w:numId w:val="5"/>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Containers &amp; Orchestration:</w:t>
            </w:r>
            <w:r>
              <w:rPr>
                <w:rStyle w:val="21"/>
                <w:rFonts w:ascii="Times New Roman" w:hAnsi="Times New Roman" w:eastAsia="Times New Roman" w:cs="Times New Roman"/>
                <w:sz w:val="22"/>
                <w:szCs w:val="22"/>
                <w:vertAlign w:val="baseline"/>
              </w:rPr>
              <w:t xml:space="preserve"> Docker, Kubernetes (EKS, AKS), Helm</w:t>
            </w:r>
          </w:p>
          <w:p w14:paraId="0CA72E0B">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c>
          <w:tcPr>
            <w:tcW w:w="300" w:type="dxa"/>
            <w:tcMar>
              <w:top w:w="0" w:type="dxa"/>
              <w:left w:w="0" w:type="dxa"/>
              <w:bottom w:w="100" w:type="dxa"/>
              <w:right w:w="0" w:type="dxa"/>
            </w:tcMar>
            <w:vAlign w:val="top"/>
          </w:tcPr>
          <w:p w14:paraId="76E8AA34"/>
        </w:tc>
        <w:tc>
          <w:tcPr>
            <w:tcW w:w="5130" w:type="dxa"/>
            <w:tcMar>
              <w:top w:w="0" w:type="dxa"/>
              <w:left w:w="0" w:type="dxa"/>
              <w:bottom w:w="100" w:type="dxa"/>
              <w:right w:w="0" w:type="dxa"/>
            </w:tcMar>
            <w:vAlign w:val="top"/>
          </w:tcPr>
          <w:p w14:paraId="08F6E0EE">
            <w:pPr>
              <w:pStyle w:val="37"/>
              <w:numPr>
                <w:ilvl w:val="0"/>
                <w:numId w:val="6"/>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CI/CD &amp; Version Control:</w:t>
            </w:r>
            <w:r>
              <w:rPr>
                <w:rStyle w:val="21"/>
                <w:rFonts w:ascii="Times New Roman" w:hAnsi="Times New Roman" w:eastAsia="Times New Roman" w:cs="Times New Roman"/>
                <w:sz w:val="22"/>
                <w:szCs w:val="22"/>
                <w:vertAlign w:val="baseline"/>
              </w:rPr>
              <w:t xml:space="preserve"> Jenkins, GitHub Actions, Azure DevOps, Git</w:t>
            </w:r>
          </w:p>
          <w:p w14:paraId="4D097F2F">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r>
      <w:tr w14:paraId="3A11E270">
        <w:tblPrEx>
          <w:tblCellMar>
            <w:top w:w="0" w:type="dxa"/>
            <w:left w:w="0" w:type="dxa"/>
            <w:bottom w:w="0" w:type="dxa"/>
            <w:right w:w="0" w:type="dxa"/>
          </w:tblCellMar>
        </w:tblPrEx>
        <w:trPr>
          <w:tblCellSpacing w:w="0" w:type="dxa"/>
        </w:trPr>
        <w:tc>
          <w:tcPr>
            <w:tcW w:w="5130" w:type="dxa"/>
            <w:tcMar>
              <w:top w:w="0" w:type="dxa"/>
              <w:left w:w="0" w:type="dxa"/>
              <w:bottom w:w="100" w:type="dxa"/>
              <w:right w:w="0" w:type="dxa"/>
            </w:tcMar>
            <w:vAlign w:val="top"/>
          </w:tcPr>
          <w:p w14:paraId="616867E8">
            <w:pPr>
              <w:pStyle w:val="37"/>
              <w:numPr>
                <w:ilvl w:val="0"/>
                <w:numId w:val="7"/>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Monitoring &amp; Logging:</w:t>
            </w:r>
            <w:r>
              <w:rPr>
                <w:rStyle w:val="21"/>
                <w:rFonts w:ascii="Times New Roman" w:hAnsi="Times New Roman" w:eastAsia="Times New Roman" w:cs="Times New Roman"/>
                <w:sz w:val="22"/>
                <w:szCs w:val="22"/>
                <w:vertAlign w:val="baseline"/>
              </w:rPr>
              <w:t xml:space="preserve"> CloudWatch, Prometheus, Grafana, Azure Monitor, Log Analytics</w:t>
            </w:r>
          </w:p>
          <w:p w14:paraId="0B94DEED">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c>
          <w:tcPr>
            <w:tcW w:w="300" w:type="dxa"/>
            <w:tcMar>
              <w:top w:w="0" w:type="dxa"/>
              <w:left w:w="0" w:type="dxa"/>
              <w:bottom w:w="100" w:type="dxa"/>
              <w:right w:w="0" w:type="dxa"/>
            </w:tcMar>
            <w:vAlign w:val="top"/>
          </w:tcPr>
          <w:p w14:paraId="387F295E"/>
        </w:tc>
        <w:tc>
          <w:tcPr>
            <w:tcW w:w="5130" w:type="dxa"/>
            <w:tcMar>
              <w:top w:w="0" w:type="dxa"/>
              <w:left w:w="0" w:type="dxa"/>
              <w:bottom w:w="100" w:type="dxa"/>
              <w:right w:w="0" w:type="dxa"/>
            </w:tcMar>
            <w:vAlign w:val="top"/>
          </w:tcPr>
          <w:p w14:paraId="0DC0C58C">
            <w:pPr>
              <w:pStyle w:val="37"/>
              <w:numPr>
                <w:ilvl w:val="0"/>
                <w:numId w:val="8"/>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Configuration Management:</w:t>
            </w:r>
            <w:r>
              <w:rPr>
                <w:rStyle w:val="21"/>
                <w:rFonts w:ascii="Times New Roman" w:hAnsi="Times New Roman" w:eastAsia="Times New Roman" w:cs="Times New Roman"/>
                <w:sz w:val="22"/>
                <w:szCs w:val="22"/>
                <w:vertAlign w:val="baseline"/>
              </w:rPr>
              <w:t xml:space="preserve"> Ansible, Puppet, Chef</w:t>
            </w:r>
          </w:p>
          <w:p w14:paraId="0A71A7BA">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r>
      <w:tr w14:paraId="6FBBAD36">
        <w:tblPrEx>
          <w:tblCellMar>
            <w:top w:w="0" w:type="dxa"/>
            <w:left w:w="0" w:type="dxa"/>
            <w:bottom w:w="0" w:type="dxa"/>
            <w:right w:w="0" w:type="dxa"/>
          </w:tblCellMar>
        </w:tblPrEx>
        <w:trPr>
          <w:tblCellSpacing w:w="0" w:type="dxa"/>
        </w:trPr>
        <w:tc>
          <w:tcPr>
            <w:tcW w:w="5130" w:type="dxa"/>
            <w:tcMar>
              <w:top w:w="0" w:type="dxa"/>
              <w:left w:w="0" w:type="dxa"/>
              <w:bottom w:w="0" w:type="dxa"/>
              <w:right w:w="0" w:type="dxa"/>
            </w:tcMar>
            <w:vAlign w:val="top"/>
          </w:tcPr>
          <w:p w14:paraId="2BF48C2C">
            <w:pPr>
              <w:pStyle w:val="37"/>
              <w:numPr>
                <w:ilvl w:val="0"/>
                <w:numId w:val="9"/>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Security:</w:t>
            </w:r>
            <w:r>
              <w:rPr>
                <w:rStyle w:val="21"/>
                <w:rFonts w:ascii="Times New Roman" w:hAnsi="Times New Roman" w:eastAsia="Times New Roman" w:cs="Times New Roman"/>
                <w:sz w:val="22"/>
                <w:szCs w:val="22"/>
                <w:vertAlign w:val="baseline"/>
              </w:rPr>
              <w:t xml:space="preserve"> AWS IAM, Secrets Manager, Key Vault, Defender</w:t>
            </w:r>
          </w:p>
          <w:p w14:paraId="6A589706">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c>
          <w:tcPr>
            <w:tcW w:w="300" w:type="dxa"/>
            <w:tcMar>
              <w:top w:w="0" w:type="dxa"/>
              <w:left w:w="0" w:type="dxa"/>
              <w:bottom w:w="0" w:type="dxa"/>
              <w:right w:w="0" w:type="dxa"/>
            </w:tcMar>
            <w:vAlign w:val="top"/>
          </w:tcPr>
          <w:p w14:paraId="4EAA852C"/>
        </w:tc>
        <w:tc>
          <w:tcPr>
            <w:tcW w:w="5130" w:type="dxa"/>
            <w:tcMar>
              <w:top w:w="0" w:type="dxa"/>
              <w:left w:w="0" w:type="dxa"/>
              <w:bottom w:w="0" w:type="dxa"/>
              <w:right w:w="0" w:type="dxa"/>
            </w:tcMar>
            <w:vAlign w:val="top"/>
          </w:tcPr>
          <w:p w14:paraId="1F07D127">
            <w:pPr>
              <w:pStyle w:val="37"/>
              <w:numPr>
                <w:ilvl w:val="0"/>
                <w:numId w:val="10"/>
              </w:numPr>
              <w:pBdr>
                <w:top w:val="none" w:color="auto" w:sz="0" w:space="0"/>
                <w:left w:val="none" w:color="auto" w:sz="0" w:space="0"/>
                <w:bottom w:val="none" w:color="auto" w:sz="0" w:space="0"/>
                <w:right w:val="none" w:color="auto" w:sz="0" w:space="0"/>
              </w:pBdr>
              <w:spacing w:before="0" w:after="0" w:line="280" w:lineRule="atLeast"/>
              <w:ind w:left="200" w:right="0" w:hanging="21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Operating Systems:</w:t>
            </w:r>
            <w:r>
              <w:rPr>
                <w:rStyle w:val="21"/>
                <w:rFonts w:ascii="Times New Roman" w:hAnsi="Times New Roman" w:eastAsia="Times New Roman" w:cs="Times New Roman"/>
                <w:sz w:val="22"/>
                <w:szCs w:val="22"/>
                <w:vertAlign w:val="baseline"/>
              </w:rPr>
              <w:t xml:space="preserve"> Linux, Windows</w:t>
            </w:r>
          </w:p>
          <w:p w14:paraId="3E894308">
            <w:pPr>
              <w:pStyle w:val="20"/>
              <w:pBdr>
                <w:top w:val="none" w:color="auto" w:sz="0" w:space="0"/>
                <w:left w:val="none" w:color="auto" w:sz="0" w:space="0"/>
                <w:bottom w:val="none" w:color="auto" w:sz="0" w:space="0"/>
                <w:right w:val="none" w:color="auto" w:sz="0" w:space="0"/>
              </w:pBdr>
              <w:spacing w:before="0" w:after="0" w:line="20" w:lineRule="exact"/>
              <w:ind w:left="0" w:right="0"/>
              <w:rPr>
                <w:rStyle w:val="34"/>
                <w:rFonts w:ascii="Times New Roman" w:hAnsi="Times New Roman" w:eastAsia="Times New Roman" w:cs="Times New Roman"/>
                <w:sz w:val="22"/>
                <w:szCs w:val="22"/>
                <w:vertAlign w:val="baseline"/>
              </w:rPr>
            </w:pPr>
            <w:r>
              <w:rPr>
                <w:rStyle w:val="34"/>
                <w:rFonts w:ascii="Times New Roman" w:hAnsi="Times New Roman" w:eastAsia="Times New Roman" w:cs="Times New Roman"/>
                <w:sz w:val="22"/>
                <w:szCs w:val="22"/>
                <w:vertAlign w:val="baseline"/>
              </w:rPr>
              <w:t> </w:t>
            </w:r>
          </w:p>
        </w:tc>
      </w:tr>
    </w:tbl>
    <w:p w14:paraId="3977606D">
      <w:pPr>
        <w:pStyle w:val="30"/>
        <w:pBdr>
          <w:top w:val="none" w:color="auto" w:sz="0" w:space="0"/>
          <w:left w:val="none" w:color="auto" w:sz="0" w:space="0"/>
          <w:bottom w:val="single" w:color="34383C" w:sz="8" w:space="1"/>
          <w:right w:val="none" w:color="auto" w:sz="0" w:space="0"/>
        </w:pBdr>
        <w:spacing w:before="280" w:after="180"/>
        <w:ind w:left="0" w:right="0"/>
        <w:rPr>
          <w:rFonts w:ascii="Times New Roman" w:hAnsi="Times New Roman" w:eastAsia="Times New Roman" w:cs="Times New Roman"/>
          <w:b/>
          <w:bCs/>
          <w:sz w:val="30"/>
          <w:szCs w:val="30"/>
          <w:vertAlign w:val="baseline"/>
        </w:rPr>
      </w:pPr>
      <w:r>
        <w:rPr>
          <w:rFonts w:ascii="Times New Roman" w:hAnsi="Times New Roman" w:eastAsia="Times New Roman" w:cs="Times New Roman"/>
          <w:b/>
          <w:bCs/>
          <w:vertAlign w:val="baseline"/>
        </w:rPr>
        <w:t>Certifications</w:t>
      </w:r>
    </w:p>
    <w:p w14:paraId="5B065BAA">
      <w:pPr>
        <w:pStyle w:val="40"/>
        <w:numPr>
          <w:ilvl w:val="0"/>
          <w:numId w:val="11"/>
        </w:numPr>
        <w:pBdr>
          <w:top w:val="none" w:color="auto" w:sz="0" w:space="0"/>
          <w:left w:val="none" w:color="auto" w:sz="0" w:space="0"/>
          <w:bottom w:val="none" w:color="auto" w:sz="0" w:space="0"/>
          <w:right w:val="none" w:color="auto" w:sz="0" w:space="0"/>
        </w:pBdr>
        <w:spacing w:before="0"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Microsoft Azure Administrator (AZ 104)</w:t>
      </w:r>
    </w:p>
    <w:p w14:paraId="19C1BFFE">
      <w:pPr>
        <w:pStyle w:val="40"/>
        <w:numPr>
          <w:ilvl w:val="0"/>
          <w:numId w:val="11"/>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Microsoft Azure DevOps Engineer (AZ 400)</w:t>
      </w:r>
    </w:p>
    <w:p w14:paraId="7351303D">
      <w:pPr>
        <w:pStyle w:val="42"/>
        <w:pBdr>
          <w:top w:val="none" w:color="auto" w:sz="0" w:space="0"/>
          <w:left w:val="none" w:color="auto" w:sz="0" w:space="0"/>
          <w:bottom w:val="none" w:color="auto" w:sz="0" w:space="0"/>
          <w:right w:val="none" w:color="auto" w:sz="0" w:space="0"/>
        </w:pBdr>
        <w:tabs>
          <w:tab w:val="right" w:pos="10540"/>
        </w:tabs>
        <w:spacing w:after="0" w:line="280" w:lineRule="atLeast"/>
        <w:ind w:left="0" w:right="0"/>
        <w:textAlignment w:val="auto"/>
        <w:rPr>
          <w:rStyle w:val="41"/>
          <w:rFonts w:ascii="Times New Roman" w:hAnsi="Times New Roman" w:eastAsia="Times New Roman" w:cs="Times New Roman"/>
          <w:sz w:val="22"/>
          <w:szCs w:val="22"/>
        </w:rPr>
      </w:pPr>
      <w:r>
        <w:rPr>
          <w:rStyle w:val="41"/>
          <w:rFonts w:ascii="Times New Roman" w:hAnsi="Times New Roman" w:eastAsia="Times New Roman" w:cs="Times New Roman"/>
          <w:sz w:val="22"/>
          <w:szCs w:val="22"/>
        </w:rPr>
        <w:tab/>
      </w:r>
      <w:r>
        <w:rPr>
          <w:rStyle w:val="41"/>
          <w:rFonts w:ascii="Times New Roman" w:hAnsi="Times New Roman" w:eastAsia="Times New Roman" w:cs="Times New Roman"/>
          <w:sz w:val="22"/>
          <w:szCs w:val="22"/>
        </w:rPr>
        <w:t xml:space="preserve"> </w:t>
      </w:r>
    </w:p>
    <w:p w14:paraId="6701309A">
      <w:pPr>
        <w:pStyle w:val="30"/>
        <w:pBdr>
          <w:top w:val="none" w:color="auto" w:sz="0" w:space="0"/>
          <w:left w:val="none" w:color="auto" w:sz="0" w:space="0"/>
          <w:bottom w:val="single" w:color="34383C" w:sz="8" w:space="1"/>
          <w:right w:val="none" w:color="auto" w:sz="0" w:space="0"/>
        </w:pBdr>
        <w:spacing w:before="280" w:after="180"/>
        <w:ind w:left="0" w:right="0"/>
        <w:rPr>
          <w:rFonts w:ascii="Times New Roman" w:hAnsi="Times New Roman" w:eastAsia="Times New Roman" w:cs="Times New Roman"/>
          <w:b/>
          <w:bCs/>
          <w:sz w:val="30"/>
          <w:szCs w:val="30"/>
          <w:vertAlign w:val="baseline"/>
        </w:rPr>
      </w:pPr>
      <w:r>
        <w:rPr>
          <w:rFonts w:ascii="Times New Roman" w:hAnsi="Times New Roman" w:eastAsia="Times New Roman" w:cs="Times New Roman"/>
          <w:b/>
          <w:bCs/>
          <w:vertAlign w:val="baseline"/>
        </w:rPr>
        <w:t>Work History</w:t>
      </w:r>
    </w:p>
    <w:p w14:paraId="00D130B9">
      <w:pPr>
        <w:pStyle w:val="31"/>
        <w:pBdr>
          <w:top w:val="none" w:color="auto" w:sz="0" w:space="0"/>
          <w:left w:val="none" w:color="auto" w:sz="0" w:space="0"/>
          <w:bottom w:val="none" w:color="auto" w:sz="0" w:space="0"/>
          <w:right w:val="none" w:color="auto" w:sz="0" w:space="0"/>
        </w:pBdr>
        <w:tabs>
          <w:tab w:val="right" w:pos="10540"/>
        </w:tabs>
        <w:spacing w:before="0" w:line="280" w:lineRule="atLeast"/>
        <w:ind w:left="0" w:right="0"/>
        <w:rPr>
          <w:rFonts w:ascii="Times New Roman" w:hAnsi="Times New Roman" w:eastAsia="Times New Roman" w:cs="Times New Roman"/>
          <w:sz w:val="22"/>
          <w:szCs w:val="22"/>
          <w:vertAlign w:val="baseline"/>
        </w:rPr>
      </w:pPr>
      <w:r>
        <w:rPr>
          <w:rStyle w:val="44"/>
          <w:rFonts w:ascii="Times New Roman" w:hAnsi="Times New Roman" w:eastAsia="Times New Roman" w:cs="Times New Roman"/>
          <w:b/>
          <w:bCs/>
          <w:sz w:val="22"/>
          <w:szCs w:val="22"/>
        </w:rPr>
        <w:t>AWS Cloud Engineer</w:t>
      </w:r>
      <w:r>
        <w:rPr>
          <w:rStyle w:val="43"/>
          <w:rFonts w:ascii="Times New Roman" w:hAnsi="Times New Roman" w:eastAsia="Times New Roman" w:cs="Times New Roman"/>
          <w:sz w:val="22"/>
          <w:szCs w:val="22"/>
        </w:rPr>
        <w:t xml:space="preserve"> </w:t>
      </w:r>
      <w:r>
        <w:rPr>
          <w:rStyle w:val="41"/>
          <w:rFonts w:ascii="Times New Roman" w:hAnsi="Times New Roman" w:eastAsia="Times New Roman" w:cs="Times New Roman"/>
          <w:sz w:val="22"/>
          <w:szCs w:val="22"/>
        </w:rPr>
        <w:tab/>
      </w:r>
      <w:r>
        <w:rPr>
          <w:rStyle w:val="41"/>
          <w:rFonts w:ascii="Times New Roman" w:hAnsi="Times New Roman" w:eastAsia="Times New Roman" w:cs="Times New Roman"/>
          <w:sz w:val="22"/>
          <w:szCs w:val="22"/>
        </w:rPr>
        <w:t xml:space="preserve"> </w:t>
      </w:r>
      <w:r>
        <w:rPr>
          <w:rStyle w:val="21"/>
          <w:rFonts w:ascii="Times New Roman" w:hAnsi="Times New Roman" w:eastAsia="Times New Roman" w:cs="Times New Roman"/>
          <w:sz w:val="22"/>
          <w:szCs w:val="22"/>
        </w:rPr>
        <w:t>10/2023 - Current</w:t>
      </w:r>
      <w:r>
        <w:rPr>
          <w:rStyle w:val="41"/>
          <w:rFonts w:ascii="Times New Roman" w:hAnsi="Times New Roman" w:eastAsia="Times New Roman" w:cs="Times New Roman"/>
          <w:sz w:val="22"/>
          <w:szCs w:val="22"/>
        </w:rPr>
        <w:t xml:space="preserve"> </w:t>
      </w:r>
    </w:p>
    <w:p w14:paraId="2DCBD0B3">
      <w:pPr>
        <w:pStyle w:val="45"/>
        <w:spacing w:before="0" w:after="0" w:line="280" w:lineRule="atLeast"/>
        <w:ind w:left="0" w:right="0"/>
        <w:rPr>
          <w:rFonts w:ascii="Times New Roman" w:hAnsi="Times New Roman" w:eastAsia="Times New Roman" w:cs="Times New Roman"/>
          <w:sz w:val="22"/>
          <w:szCs w:val="22"/>
          <w:vertAlign w:val="baseline"/>
        </w:rPr>
      </w:pPr>
      <w:r>
        <w:rPr>
          <w:rStyle w:val="47"/>
          <w:rFonts w:ascii="Times New Roman" w:hAnsi="Times New Roman" w:eastAsia="Times New Roman" w:cs="Times New Roman"/>
          <w:b/>
          <w:bCs/>
          <w:sz w:val="22"/>
          <w:szCs w:val="22"/>
        </w:rPr>
        <w:t>Assurant, Ultimus Solutions Inc</w:t>
      </w:r>
      <w:r>
        <w:rPr>
          <w:rStyle w:val="21"/>
          <w:rFonts w:ascii="Times New Roman" w:hAnsi="Times New Roman" w:eastAsia="Times New Roman" w:cs="Times New Roman"/>
          <w:sz w:val="22"/>
          <w:szCs w:val="22"/>
        </w:rPr>
        <w:t xml:space="preserve"> – Atlanta, GA</w:t>
      </w:r>
      <w:r>
        <w:rPr>
          <w:rFonts w:ascii="Times New Roman" w:hAnsi="Times New Roman" w:eastAsia="Times New Roman" w:cs="Times New Roman"/>
          <w:sz w:val="22"/>
          <w:szCs w:val="22"/>
          <w:vertAlign w:val="baseline"/>
        </w:rPr>
        <w:t xml:space="preserve"> </w:t>
      </w:r>
    </w:p>
    <w:p w14:paraId="2D4EED68">
      <w:pPr>
        <w:pStyle w:val="40"/>
        <w:numPr>
          <w:ilvl w:val="0"/>
          <w:numId w:val="12"/>
        </w:numPr>
        <w:spacing w:before="0"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Managed code repositories using Git and integrated AWS CodeCommit, CodePipeline, and Jenkins for CI/CD automation.</w:t>
      </w:r>
    </w:p>
    <w:p w14:paraId="080C09CF">
      <w:pPr>
        <w:pStyle w:val="40"/>
        <w:numPr>
          <w:ilvl w:val="0"/>
          <w:numId w:val="12"/>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Designed and implemented containerization strategies using Docker and Amazon Elastic Kubernetes Service (EKS) for scalable deployments.</w:t>
      </w:r>
    </w:p>
    <w:p w14:paraId="23BB1318">
      <w:pPr>
        <w:pStyle w:val="40"/>
        <w:numPr>
          <w:ilvl w:val="0"/>
          <w:numId w:val="12"/>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Developed event-driven architectures leveraging Kafka for real-time data streaming and integration with AWS-based services.</w:t>
      </w:r>
    </w:p>
    <w:p w14:paraId="0823F528">
      <w:pPr>
        <w:pStyle w:val="40"/>
        <w:numPr>
          <w:ilvl w:val="0"/>
          <w:numId w:val="12"/>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Implemented Python-based automation scripts, optimizing cloud provisioning, configuration management, and monitoring workflows.</w:t>
      </w:r>
    </w:p>
    <w:p w14:paraId="59F33726">
      <w:pPr>
        <w:pStyle w:val="40"/>
        <w:numPr>
          <w:ilvl w:val="0"/>
          <w:numId w:val="12"/>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Deployed microservices-based architectures using Docker containers on Amazon EC2 and AWS Fargate for serverless execution.</w:t>
      </w:r>
    </w:p>
    <w:p w14:paraId="08181E00">
      <w:pPr>
        <w:pStyle w:val="40"/>
        <w:numPr>
          <w:ilvl w:val="0"/>
          <w:numId w:val="12"/>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Enhanced system reliability by integrating Kafka for asynchronous messaging and stream processing, ensuring efficient data flow across distributed applications.</w:t>
      </w:r>
    </w:p>
    <w:p w14:paraId="713C1C9B">
      <w:pPr>
        <w:pStyle w:val="40"/>
        <w:numPr>
          <w:ilvl w:val="0"/>
          <w:numId w:val="12"/>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Optimized Kubernetes cluster configurations, improving application performance by 20% and reducing resource consumption by 15%.</w:t>
      </w:r>
    </w:p>
    <w:p w14:paraId="0D48DC58">
      <w:pPr>
        <w:pStyle w:val="40"/>
        <w:numPr>
          <w:ilvl w:val="0"/>
          <w:numId w:val="12"/>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Developed infrastructure-as-code solutions using Terraform and AWS CloudFormation, ensuring automated provisioning and configuration of AWS services.</w:t>
      </w:r>
    </w:p>
    <w:p w14:paraId="298249F5">
      <w:pPr>
        <w:pStyle w:val="40"/>
        <w:numPr>
          <w:ilvl w:val="0"/>
          <w:numId w:val="12"/>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Implemented security measures including AWS Secrets Manager, IAM policies, and code scanning, enhancing security within cloud environments.</w:t>
      </w:r>
    </w:p>
    <w:p w14:paraId="611A7F3E">
      <w:pPr>
        <w:pStyle w:val="40"/>
        <w:numPr>
          <w:ilvl w:val="0"/>
          <w:numId w:val="12"/>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Improved application performance through Java-based microservices hosted on AWS Lambda and Amazon ECS, reducing latency and improving scalability.</w:t>
      </w:r>
    </w:p>
    <w:p w14:paraId="08BEE8D9">
      <w:pPr>
        <w:pStyle w:val="32"/>
        <w:spacing w:before="0" w:after="0" w:line="280" w:lineRule="atLeast"/>
        <w:ind w:left="0" w:right="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Environment &amp; Tools:</w:t>
      </w:r>
    </w:p>
    <w:p w14:paraId="6B859853">
      <w:pPr>
        <w:pStyle w:val="32"/>
        <w:spacing w:before="0" w:after="0" w:line="280" w:lineRule="atLeast"/>
        <w:ind w:left="0" w:right="0"/>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AWS CloudFormation, IAM, AWS Lambda, EKS, Kafka, Python, Java, Git, Jenkins, Terraform, Ansible, Puppet, Docker, Maven, AWS S3, RDS, Route 53, AWS VPC, CloudWatch, Prometheus, Grafana, AWS Security Hub, SonarQube, Apache Tomcat Application Server</w:t>
      </w:r>
    </w:p>
    <w:p w14:paraId="75CE6738">
      <w:pPr>
        <w:pStyle w:val="31"/>
        <w:pBdr>
          <w:top w:val="none" w:color="auto" w:sz="0" w:space="0"/>
          <w:left w:val="none" w:color="auto" w:sz="0" w:space="0"/>
          <w:bottom w:val="none" w:color="auto" w:sz="0" w:space="0"/>
          <w:right w:val="none" w:color="auto" w:sz="0" w:space="0"/>
        </w:pBdr>
        <w:tabs>
          <w:tab w:val="right" w:pos="10540"/>
        </w:tabs>
        <w:spacing w:before="360" w:line="280" w:lineRule="atLeast"/>
        <w:ind w:left="0" w:right="0"/>
        <w:rPr>
          <w:rFonts w:ascii="Times New Roman" w:hAnsi="Times New Roman" w:eastAsia="Times New Roman" w:cs="Times New Roman"/>
          <w:sz w:val="22"/>
          <w:szCs w:val="22"/>
          <w:vertAlign w:val="baseline"/>
        </w:rPr>
      </w:pPr>
      <w:r>
        <w:rPr>
          <w:rStyle w:val="44"/>
          <w:rFonts w:ascii="Times New Roman" w:hAnsi="Times New Roman" w:eastAsia="Times New Roman" w:cs="Times New Roman"/>
          <w:b/>
          <w:bCs/>
          <w:sz w:val="22"/>
          <w:szCs w:val="22"/>
        </w:rPr>
        <w:t>Cloud/ DevOps Engineer</w:t>
      </w:r>
      <w:r>
        <w:rPr>
          <w:rStyle w:val="43"/>
          <w:rFonts w:ascii="Times New Roman" w:hAnsi="Times New Roman" w:eastAsia="Times New Roman" w:cs="Times New Roman"/>
          <w:sz w:val="22"/>
          <w:szCs w:val="22"/>
        </w:rPr>
        <w:t xml:space="preserve"> </w:t>
      </w:r>
      <w:r>
        <w:rPr>
          <w:rStyle w:val="41"/>
          <w:rFonts w:ascii="Times New Roman" w:hAnsi="Times New Roman" w:eastAsia="Times New Roman" w:cs="Times New Roman"/>
          <w:sz w:val="22"/>
          <w:szCs w:val="22"/>
        </w:rPr>
        <w:tab/>
      </w:r>
      <w:r>
        <w:rPr>
          <w:rStyle w:val="41"/>
          <w:rFonts w:ascii="Times New Roman" w:hAnsi="Times New Roman" w:eastAsia="Times New Roman" w:cs="Times New Roman"/>
          <w:sz w:val="22"/>
          <w:szCs w:val="22"/>
        </w:rPr>
        <w:t xml:space="preserve"> </w:t>
      </w:r>
      <w:r>
        <w:rPr>
          <w:rStyle w:val="21"/>
          <w:rFonts w:ascii="Times New Roman" w:hAnsi="Times New Roman" w:eastAsia="Times New Roman" w:cs="Times New Roman"/>
          <w:sz w:val="22"/>
          <w:szCs w:val="22"/>
        </w:rPr>
        <w:t>03/2021 - 09/2023</w:t>
      </w:r>
      <w:r>
        <w:rPr>
          <w:rStyle w:val="41"/>
          <w:rFonts w:ascii="Times New Roman" w:hAnsi="Times New Roman" w:eastAsia="Times New Roman" w:cs="Times New Roman"/>
          <w:sz w:val="22"/>
          <w:szCs w:val="22"/>
        </w:rPr>
        <w:t xml:space="preserve"> </w:t>
      </w:r>
    </w:p>
    <w:p w14:paraId="6A32D4C9">
      <w:pPr>
        <w:pStyle w:val="45"/>
        <w:spacing w:before="0" w:after="0" w:line="280" w:lineRule="atLeast"/>
        <w:ind w:left="0" w:right="0"/>
        <w:rPr>
          <w:rFonts w:ascii="Times New Roman" w:hAnsi="Times New Roman" w:eastAsia="Times New Roman" w:cs="Times New Roman"/>
          <w:sz w:val="22"/>
          <w:szCs w:val="22"/>
          <w:vertAlign w:val="baseline"/>
        </w:rPr>
      </w:pPr>
      <w:r>
        <w:rPr>
          <w:rStyle w:val="47"/>
          <w:rFonts w:ascii="Times New Roman" w:hAnsi="Times New Roman" w:eastAsia="Times New Roman" w:cs="Times New Roman"/>
          <w:b/>
          <w:bCs/>
          <w:sz w:val="22"/>
          <w:szCs w:val="22"/>
        </w:rPr>
        <w:t>SEI, Align Technology</w:t>
      </w:r>
      <w:r>
        <w:rPr>
          <w:rStyle w:val="21"/>
          <w:rFonts w:ascii="Times New Roman" w:hAnsi="Times New Roman" w:eastAsia="Times New Roman" w:cs="Times New Roman"/>
          <w:sz w:val="22"/>
          <w:szCs w:val="22"/>
        </w:rPr>
        <w:t xml:space="preserve"> – Oaks, PA</w:t>
      </w:r>
      <w:r>
        <w:rPr>
          <w:rFonts w:ascii="Times New Roman" w:hAnsi="Times New Roman" w:eastAsia="Times New Roman" w:cs="Times New Roman"/>
          <w:sz w:val="22"/>
          <w:szCs w:val="22"/>
          <w:vertAlign w:val="baseline"/>
        </w:rPr>
        <w:t xml:space="preserve"> </w:t>
      </w:r>
    </w:p>
    <w:p w14:paraId="38C20264">
      <w:pPr>
        <w:pStyle w:val="40"/>
        <w:numPr>
          <w:ilvl w:val="0"/>
          <w:numId w:val="13"/>
        </w:numPr>
        <w:spacing w:before="0"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 xml:space="preserve">Built and automated CI/CD pipelines using AWS CodePipeline, </w:t>
      </w:r>
      <w:bookmarkStart w:id="0" w:name="_GoBack"/>
      <w:r>
        <w:rPr>
          <w:rStyle w:val="21"/>
          <w:rFonts w:ascii="Times New Roman" w:hAnsi="Times New Roman" w:eastAsia="Times New Roman" w:cs="Times New Roman"/>
          <w:sz w:val="22"/>
          <w:szCs w:val="22"/>
          <w:vertAlign w:val="baseline"/>
        </w:rPr>
        <w:t>Azure</w:t>
      </w:r>
      <w:bookmarkEnd w:id="0"/>
      <w:r>
        <w:rPr>
          <w:rStyle w:val="21"/>
          <w:rFonts w:ascii="Times New Roman" w:hAnsi="Times New Roman" w:eastAsia="Times New Roman" w:cs="Times New Roman"/>
          <w:sz w:val="22"/>
          <w:szCs w:val="22"/>
          <w:vertAlign w:val="baseline"/>
        </w:rPr>
        <w:t xml:space="preserve"> DevOps, Kafka, Python, and Java for efficient software delivery.</w:t>
      </w:r>
    </w:p>
    <w:p w14:paraId="428C283D">
      <w:pPr>
        <w:pStyle w:val="40"/>
        <w:numPr>
          <w:ilvl w:val="0"/>
          <w:numId w:val="13"/>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Managed cloud infrastructure with AWS CloudFormation, Azure Resource Manager, and Terraform for seamless provisioning.</w:t>
      </w:r>
    </w:p>
    <w:p w14:paraId="69F117CD">
      <w:pPr>
        <w:pStyle w:val="40"/>
        <w:numPr>
          <w:ilvl w:val="0"/>
          <w:numId w:val="13"/>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Optimized system monitoring using AWS CloudWatch, Azure Monitor, Prometheus, and Grafana to ensure reliability.</w:t>
      </w:r>
    </w:p>
    <w:p w14:paraId="2C58A655">
      <w:pPr>
        <w:pStyle w:val="40"/>
        <w:numPr>
          <w:ilvl w:val="0"/>
          <w:numId w:val="13"/>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Developed event-driven architectures with Kafka, enabling real-time data streaming and system integration.</w:t>
      </w:r>
    </w:p>
    <w:p w14:paraId="04D69C3B">
      <w:pPr>
        <w:pStyle w:val="40"/>
        <w:numPr>
          <w:ilvl w:val="0"/>
          <w:numId w:val="13"/>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Improved automation using Python scripts for cloud provisioning and configuration management.</w:t>
      </w:r>
    </w:p>
    <w:p w14:paraId="4A7E70D9">
      <w:pPr>
        <w:pStyle w:val="40"/>
        <w:numPr>
          <w:ilvl w:val="0"/>
          <w:numId w:val="13"/>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Enhanced software performance with Java-based microservices running on AWS Lambda, Azure Functions, and Kubernetes (EKS &amp; AKS).</w:t>
      </w:r>
    </w:p>
    <w:p w14:paraId="72D61812">
      <w:pPr>
        <w:pStyle w:val="40"/>
        <w:numPr>
          <w:ilvl w:val="0"/>
          <w:numId w:val="13"/>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Reduced cloud costs by 25% using serverless computing, auto-scaling, and optimized resource allocation.</w:t>
      </w:r>
    </w:p>
    <w:p w14:paraId="222D29F9">
      <w:pPr>
        <w:pStyle w:val="40"/>
        <w:numPr>
          <w:ilvl w:val="0"/>
          <w:numId w:val="13"/>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Automated deployments using Docker, Kubernetes, AWS Fargate, and Ansible, ensuring scalable solutions.</w:t>
      </w:r>
    </w:p>
    <w:p w14:paraId="3B5C1689">
      <w:pPr>
        <w:pStyle w:val="32"/>
        <w:spacing w:before="0" w:after="0" w:line="280" w:lineRule="atLeast"/>
        <w:ind w:left="0" w:right="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Environment &amp; Tools:</w:t>
      </w:r>
    </w:p>
    <w:p w14:paraId="505EC333">
      <w:pPr>
        <w:pStyle w:val="32"/>
        <w:spacing w:before="0" w:after="0" w:line="280" w:lineRule="atLeast"/>
        <w:ind w:left="0" w:right="0"/>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AWS CodePipeline, Azure DevOps, Kafka, Python, Java, GitHub, Terraform, Docker, Kubernetes, Jenkins, Prometheus, Grafana, AWS Lambda, Azure Functions, CloudFormation, ARM Templates, EC2, Azure Virtual Machines, S3, Blob Storage, IAM, Azure Active Directory, Route 53, Azure DNS, CloudWatch, Azure Monitor, PowerShell</w:t>
      </w:r>
    </w:p>
    <w:p w14:paraId="041653B4">
      <w:pPr>
        <w:pStyle w:val="31"/>
        <w:pBdr>
          <w:top w:val="none" w:color="auto" w:sz="0" w:space="0"/>
          <w:left w:val="none" w:color="auto" w:sz="0" w:space="0"/>
          <w:bottom w:val="none" w:color="auto" w:sz="0" w:space="0"/>
          <w:right w:val="none" w:color="auto" w:sz="0" w:space="0"/>
        </w:pBdr>
        <w:tabs>
          <w:tab w:val="right" w:pos="10540"/>
        </w:tabs>
        <w:spacing w:before="360" w:line="280" w:lineRule="atLeast"/>
        <w:ind w:left="0" w:right="0"/>
        <w:rPr>
          <w:rFonts w:ascii="Times New Roman" w:hAnsi="Times New Roman" w:eastAsia="Times New Roman" w:cs="Times New Roman"/>
          <w:sz w:val="22"/>
          <w:szCs w:val="22"/>
          <w:vertAlign w:val="baseline"/>
        </w:rPr>
      </w:pPr>
      <w:r>
        <w:rPr>
          <w:rStyle w:val="44"/>
          <w:rFonts w:ascii="Times New Roman" w:hAnsi="Times New Roman" w:eastAsia="Times New Roman" w:cs="Times New Roman"/>
          <w:b/>
          <w:bCs/>
          <w:sz w:val="22"/>
          <w:szCs w:val="22"/>
        </w:rPr>
        <w:t>DevOps Engineer</w:t>
      </w:r>
      <w:r>
        <w:rPr>
          <w:rStyle w:val="43"/>
          <w:rFonts w:ascii="Times New Roman" w:hAnsi="Times New Roman" w:eastAsia="Times New Roman" w:cs="Times New Roman"/>
          <w:sz w:val="22"/>
          <w:szCs w:val="22"/>
        </w:rPr>
        <w:t xml:space="preserve"> </w:t>
      </w:r>
      <w:r>
        <w:rPr>
          <w:rStyle w:val="41"/>
          <w:rFonts w:ascii="Times New Roman" w:hAnsi="Times New Roman" w:eastAsia="Times New Roman" w:cs="Times New Roman"/>
          <w:sz w:val="22"/>
          <w:szCs w:val="22"/>
        </w:rPr>
        <w:tab/>
      </w:r>
      <w:r>
        <w:rPr>
          <w:rStyle w:val="41"/>
          <w:rFonts w:ascii="Times New Roman" w:hAnsi="Times New Roman" w:eastAsia="Times New Roman" w:cs="Times New Roman"/>
          <w:sz w:val="22"/>
          <w:szCs w:val="22"/>
        </w:rPr>
        <w:t xml:space="preserve"> </w:t>
      </w:r>
      <w:r>
        <w:rPr>
          <w:rStyle w:val="21"/>
          <w:rFonts w:ascii="Times New Roman" w:hAnsi="Times New Roman" w:eastAsia="Times New Roman" w:cs="Times New Roman"/>
          <w:sz w:val="22"/>
          <w:szCs w:val="22"/>
        </w:rPr>
        <w:t>04/2016 - 03/2020</w:t>
      </w:r>
      <w:r>
        <w:rPr>
          <w:rStyle w:val="41"/>
          <w:rFonts w:ascii="Times New Roman" w:hAnsi="Times New Roman" w:eastAsia="Times New Roman" w:cs="Times New Roman"/>
          <w:sz w:val="22"/>
          <w:szCs w:val="22"/>
        </w:rPr>
        <w:t xml:space="preserve"> </w:t>
      </w:r>
    </w:p>
    <w:p w14:paraId="1D5E5BA3">
      <w:pPr>
        <w:pStyle w:val="45"/>
        <w:spacing w:before="0" w:after="0" w:line="280" w:lineRule="atLeast"/>
        <w:ind w:left="0" w:right="0"/>
        <w:rPr>
          <w:rFonts w:ascii="Times New Roman" w:hAnsi="Times New Roman" w:eastAsia="Times New Roman" w:cs="Times New Roman"/>
          <w:sz w:val="22"/>
          <w:szCs w:val="22"/>
          <w:vertAlign w:val="baseline"/>
        </w:rPr>
      </w:pPr>
      <w:r>
        <w:rPr>
          <w:rStyle w:val="47"/>
          <w:rFonts w:ascii="Times New Roman" w:hAnsi="Times New Roman" w:eastAsia="Times New Roman" w:cs="Times New Roman"/>
          <w:b/>
          <w:bCs/>
          <w:sz w:val="22"/>
          <w:szCs w:val="22"/>
        </w:rPr>
        <w:t>Synchrony Financial</w:t>
      </w:r>
      <w:r>
        <w:rPr>
          <w:rStyle w:val="21"/>
          <w:rFonts w:ascii="Times New Roman" w:hAnsi="Times New Roman" w:eastAsia="Times New Roman" w:cs="Times New Roman"/>
          <w:sz w:val="22"/>
          <w:szCs w:val="22"/>
        </w:rPr>
        <w:t xml:space="preserve"> – Hyderabad, India</w:t>
      </w:r>
      <w:r>
        <w:rPr>
          <w:rFonts w:ascii="Times New Roman" w:hAnsi="Times New Roman" w:eastAsia="Times New Roman" w:cs="Times New Roman"/>
          <w:sz w:val="22"/>
          <w:szCs w:val="22"/>
          <w:vertAlign w:val="baseline"/>
        </w:rPr>
        <w:t xml:space="preserve"> </w:t>
      </w:r>
    </w:p>
    <w:p w14:paraId="1AF7F203">
      <w:pPr>
        <w:pStyle w:val="40"/>
        <w:numPr>
          <w:ilvl w:val="0"/>
          <w:numId w:val="14"/>
        </w:numPr>
        <w:spacing w:before="0"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Implemented CI/CD pipelines using AWS CodePipeline, CodeBuild, and Terraform for automated deployments.</w:t>
      </w:r>
    </w:p>
    <w:p w14:paraId="43990E58">
      <w:pPr>
        <w:pStyle w:val="40"/>
        <w:numPr>
          <w:ilvl w:val="0"/>
          <w:numId w:val="14"/>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Worked with engineers to ensure system compatibility, applying the AWS Well-Architected Framework.</w:t>
      </w:r>
    </w:p>
    <w:p w14:paraId="7CFD22C7">
      <w:pPr>
        <w:pStyle w:val="40"/>
        <w:numPr>
          <w:ilvl w:val="0"/>
          <w:numId w:val="14"/>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Monitored system performance using AWS CloudWatch and X-Ray, providing reports for optimization.</w:t>
      </w:r>
    </w:p>
    <w:p w14:paraId="67AAFA2A">
      <w:pPr>
        <w:pStyle w:val="40"/>
        <w:numPr>
          <w:ilvl w:val="0"/>
          <w:numId w:val="14"/>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Introduced Continuous Deployment using AWS CodeDeploy, Lambda, and ECS.</w:t>
      </w:r>
    </w:p>
    <w:p w14:paraId="1645C2F9">
      <w:pPr>
        <w:pStyle w:val="40"/>
        <w:numPr>
          <w:ilvl w:val="0"/>
          <w:numId w:val="14"/>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Automated infrastructure setup with AWS CloudFormation and Terraform, speeding up deployment times.</w:t>
      </w:r>
    </w:p>
    <w:p w14:paraId="695EA18C">
      <w:pPr>
        <w:pStyle w:val="40"/>
        <w:numPr>
          <w:ilvl w:val="0"/>
          <w:numId w:val="14"/>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Provided 24/7 support for critical systems using AWS Auto Scaling, Route 53, and SNS.</w:t>
      </w:r>
    </w:p>
    <w:p w14:paraId="2396C08D">
      <w:pPr>
        <w:pStyle w:val="32"/>
        <w:spacing w:before="0" w:after="0" w:line="280" w:lineRule="atLeast"/>
        <w:ind w:left="0" w:right="0"/>
        <w:rPr>
          <w:rStyle w:val="21"/>
          <w:rFonts w:ascii="Times New Roman" w:hAnsi="Times New Roman" w:eastAsia="Times New Roman" w:cs="Times New Roman"/>
          <w:sz w:val="22"/>
          <w:szCs w:val="22"/>
          <w:vertAlign w:val="baseline"/>
        </w:rPr>
      </w:pPr>
      <w:r>
        <w:rPr>
          <w:rStyle w:val="33"/>
          <w:rFonts w:ascii="Times New Roman" w:hAnsi="Times New Roman" w:eastAsia="Times New Roman" w:cs="Times New Roman"/>
          <w:b/>
          <w:bCs/>
          <w:sz w:val="22"/>
          <w:szCs w:val="22"/>
        </w:rPr>
        <w:t>Environment &amp; Tools:</w:t>
      </w:r>
    </w:p>
    <w:p w14:paraId="2F21B1BE">
      <w:pPr>
        <w:pStyle w:val="32"/>
        <w:spacing w:before="0" w:after="0" w:line="280" w:lineRule="atLeast"/>
        <w:ind w:left="0" w:right="0"/>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AWS (IAM, S3, EC2, VPC, CloudWatch, CodePipeline, CodeBuild, CodeDeploy, Lambda, ECS), Azure, CloudFormation, Java, PowerShell, GitHub, Jenkins, Jira, Apache HTTPD, Apache Tomcat</w:t>
      </w:r>
    </w:p>
    <w:p w14:paraId="7B56B8F5">
      <w:pPr>
        <w:pStyle w:val="31"/>
        <w:pBdr>
          <w:top w:val="none" w:color="auto" w:sz="0" w:space="0"/>
          <w:left w:val="none" w:color="auto" w:sz="0" w:space="0"/>
          <w:bottom w:val="none" w:color="auto" w:sz="0" w:space="0"/>
          <w:right w:val="none" w:color="auto" w:sz="0" w:space="0"/>
        </w:pBdr>
        <w:tabs>
          <w:tab w:val="right" w:pos="10540"/>
        </w:tabs>
        <w:spacing w:before="360" w:line="280" w:lineRule="atLeast"/>
        <w:ind w:left="0" w:right="0"/>
        <w:rPr>
          <w:rFonts w:ascii="Times New Roman" w:hAnsi="Times New Roman" w:eastAsia="Times New Roman" w:cs="Times New Roman"/>
          <w:sz w:val="22"/>
          <w:szCs w:val="22"/>
          <w:vertAlign w:val="baseline"/>
        </w:rPr>
      </w:pPr>
      <w:r>
        <w:rPr>
          <w:rStyle w:val="44"/>
          <w:rFonts w:ascii="Times New Roman" w:hAnsi="Times New Roman" w:eastAsia="Times New Roman" w:cs="Times New Roman"/>
          <w:b/>
          <w:bCs/>
          <w:sz w:val="22"/>
          <w:szCs w:val="22"/>
        </w:rPr>
        <w:t>IT Analyst/Incident Management Specialist</w:t>
      </w:r>
      <w:r>
        <w:rPr>
          <w:rStyle w:val="43"/>
          <w:rFonts w:ascii="Times New Roman" w:hAnsi="Times New Roman" w:eastAsia="Times New Roman" w:cs="Times New Roman"/>
          <w:sz w:val="22"/>
          <w:szCs w:val="22"/>
        </w:rPr>
        <w:t xml:space="preserve"> </w:t>
      </w:r>
      <w:r>
        <w:rPr>
          <w:rStyle w:val="41"/>
          <w:rFonts w:ascii="Times New Roman" w:hAnsi="Times New Roman" w:eastAsia="Times New Roman" w:cs="Times New Roman"/>
          <w:sz w:val="22"/>
          <w:szCs w:val="22"/>
        </w:rPr>
        <w:tab/>
      </w:r>
      <w:r>
        <w:rPr>
          <w:rStyle w:val="41"/>
          <w:rFonts w:ascii="Times New Roman" w:hAnsi="Times New Roman" w:eastAsia="Times New Roman" w:cs="Times New Roman"/>
          <w:sz w:val="22"/>
          <w:szCs w:val="22"/>
        </w:rPr>
        <w:t xml:space="preserve"> </w:t>
      </w:r>
      <w:r>
        <w:rPr>
          <w:rStyle w:val="21"/>
          <w:rFonts w:ascii="Times New Roman" w:hAnsi="Times New Roman" w:eastAsia="Times New Roman" w:cs="Times New Roman"/>
          <w:sz w:val="22"/>
          <w:szCs w:val="22"/>
        </w:rPr>
        <w:t>12/2012 - 04/2016</w:t>
      </w:r>
      <w:r>
        <w:rPr>
          <w:rStyle w:val="41"/>
          <w:rFonts w:ascii="Times New Roman" w:hAnsi="Times New Roman" w:eastAsia="Times New Roman" w:cs="Times New Roman"/>
          <w:sz w:val="22"/>
          <w:szCs w:val="22"/>
        </w:rPr>
        <w:t xml:space="preserve"> </w:t>
      </w:r>
    </w:p>
    <w:p w14:paraId="3C7DBDEA">
      <w:pPr>
        <w:pStyle w:val="45"/>
        <w:spacing w:before="0" w:after="0" w:line="280" w:lineRule="atLeast"/>
        <w:ind w:left="0" w:right="0"/>
        <w:rPr>
          <w:rFonts w:ascii="Times New Roman" w:hAnsi="Times New Roman" w:eastAsia="Times New Roman" w:cs="Times New Roman"/>
          <w:sz w:val="22"/>
          <w:szCs w:val="22"/>
          <w:vertAlign w:val="baseline"/>
        </w:rPr>
      </w:pPr>
      <w:r>
        <w:rPr>
          <w:rStyle w:val="47"/>
          <w:rFonts w:ascii="Times New Roman" w:hAnsi="Times New Roman" w:eastAsia="Times New Roman" w:cs="Times New Roman"/>
          <w:b/>
          <w:bCs/>
          <w:sz w:val="22"/>
          <w:szCs w:val="22"/>
        </w:rPr>
        <w:t>Kclink Technologies</w:t>
      </w:r>
      <w:r>
        <w:rPr>
          <w:rStyle w:val="21"/>
          <w:rFonts w:ascii="Times New Roman" w:hAnsi="Times New Roman" w:eastAsia="Times New Roman" w:cs="Times New Roman"/>
          <w:sz w:val="22"/>
          <w:szCs w:val="22"/>
        </w:rPr>
        <w:t xml:space="preserve"> – Hyderabad, India</w:t>
      </w:r>
      <w:r>
        <w:rPr>
          <w:rFonts w:ascii="Times New Roman" w:hAnsi="Times New Roman" w:eastAsia="Times New Roman" w:cs="Times New Roman"/>
          <w:sz w:val="22"/>
          <w:szCs w:val="22"/>
          <w:vertAlign w:val="baseline"/>
        </w:rPr>
        <w:t xml:space="preserve"> </w:t>
      </w:r>
    </w:p>
    <w:p w14:paraId="20CFE368">
      <w:pPr>
        <w:pStyle w:val="40"/>
        <w:numPr>
          <w:ilvl w:val="0"/>
          <w:numId w:val="15"/>
        </w:numPr>
        <w:spacing w:before="0"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Managed high-priority incidents impacting critical business operations, ensuring minimal downtime and rapid recovery.</w:t>
      </w:r>
    </w:p>
    <w:p w14:paraId="68D9F15B">
      <w:pPr>
        <w:pStyle w:val="40"/>
        <w:numPr>
          <w:ilvl w:val="0"/>
          <w:numId w:val="15"/>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Coordinated cross-functional teams during major incidents, facilitating effective communication and swift issue resolution.</w:t>
      </w:r>
    </w:p>
    <w:p w14:paraId="52EECDFC">
      <w:pPr>
        <w:pStyle w:val="40"/>
        <w:numPr>
          <w:ilvl w:val="0"/>
          <w:numId w:val="15"/>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Facilitated rapid decision-making to restore services, leveraging structured problem-solving techniques.</w:t>
      </w:r>
    </w:p>
    <w:p w14:paraId="0B658724">
      <w:pPr>
        <w:pStyle w:val="40"/>
        <w:numPr>
          <w:ilvl w:val="0"/>
          <w:numId w:val="15"/>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Hosted bridge calls to enhance collaboration and maintain detailed incident timelines for future analysis.</w:t>
      </w:r>
    </w:p>
    <w:p w14:paraId="4BDDF0EB">
      <w:pPr>
        <w:pStyle w:val="40"/>
        <w:numPr>
          <w:ilvl w:val="0"/>
          <w:numId w:val="15"/>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Led and coordinated response activities for over 100 critical IT incidents, achieving a 99% timely resolution rate while mitigating business impact.</w:t>
      </w:r>
    </w:p>
    <w:p w14:paraId="72E42C86">
      <w:pPr>
        <w:pStyle w:val="40"/>
        <w:numPr>
          <w:ilvl w:val="0"/>
          <w:numId w:val="15"/>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Migration Planning: Partnered with stakeholders to assess existing infrastructure and strategize cloud migration efforts.</w:t>
      </w:r>
    </w:p>
    <w:p w14:paraId="13FA2E84">
      <w:pPr>
        <w:pStyle w:val="40"/>
        <w:numPr>
          <w:ilvl w:val="0"/>
          <w:numId w:val="15"/>
        </w:numPr>
        <w:spacing w:after="0" w:line="280" w:lineRule="atLeast"/>
        <w:ind w:left="460" w:right="0" w:hanging="201"/>
        <w:rPr>
          <w:rStyle w:val="21"/>
          <w:rFonts w:ascii="Times New Roman" w:hAnsi="Times New Roman" w:eastAsia="Times New Roman" w:cs="Times New Roman"/>
          <w:sz w:val="22"/>
          <w:szCs w:val="22"/>
          <w:vertAlign w:val="baseline"/>
        </w:rPr>
      </w:pPr>
      <w:r>
        <w:rPr>
          <w:rStyle w:val="21"/>
          <w:rFonts w:ascii="Times New Roman" w:hAnsi="Times New Roman" w:eastAsia="Times New Roman" w:cs="Times New Roman"/>
          <w:sz w:val="22"/>
          <w:szCs w:val="22"/>
          <w:vertAlign w:val="baseline"/>
        </w:rPr>
        <w:t>Post-Incident Reviews: Conducted proactive assessments, identifying process improvements and sharing insights across the organization.</w:t>
      </w:r>
    </w:p>
    <w:p w14:paraId="2AE64DD5">
      <w:pPr>
        <w:pStyle w:val="30"/>
        <w:pBdr>
          <w:top w:val="none" w:color="auto" w:sz="0" w:space="0"/>
          <w:left w:val="none" w:color="auto" w:sz="0" w:space="0"/>
          <w:bottom w:val="single" w:color="34383C" w:sz="8" w:space="1"/>
          <w:right w:val="none" w:color="auto" w:sz="0" w:space="0"/>
        </w:pBdr>
        <w:spacing w:before="280" w:after="180"/>
        <w:ind w:left="0" w:right="0"/>
        <w:rPr>
          <w:rFonts w:ascii="Times New Roman" w:hAnsi="Times New Roman" w:eastAsia="Times New Roman" w:cs="Times New Roman"/>
          <w:b/>
          <w:bCs/>
          <w:sz w:val="30"/>
          <w:szCs w:val="30"/>
          <w:vertAlign w:val="baseline"/>
        </w:rPr>
      </w:pPr>
      <w:r>
        <w:rPr>
          <w:rFonts w:ascii="Times New Roman" w:hAnsi="Times New Roman" w:eastAsia="Times New Roman" w:cs="Times New Roman"/>
          <w:b/>
          <w:bCs/>
          <w:vertAlign w:val="baseline"/>
        </w:rPr>
        <w:t>Education</w:t>
      </w:r>
    </w:p>
    <w:p w14:paraId="625F06D5">
      <w:pPr>
        <w:pStyle w:val="31"/>
        <w:pBdr>
          <w:top w:val="none" w:color="auto" w:sz="0" w:space="0"/>
          <w:left w:val="none" w:color="auto" w:sz="0" w:space="0"/>
          <w:bottom w:val="none" w:color="auto" w:sz="0" w:space="0"/>
          <w:right w:val="none" w:color="auto" w:sz="0" w:space="0"/>
        </w:pBdr>
        <w:tabs>
          <w:tab w:val="right" w:pos="10540"/>
        </w:tabs>
        <w:spacing w:before="0" w:after="0" w:line="280" w:lineRule="atLeast"/>
        <w:ind w:left="0" w:right="0"/>
        <w:rPr>
          <w:rFonts w:ascii="Times New Roman" w:hAnsi="Times New Roman" w:eastAsia="Times New Roman" w:cs="Times New Roman"/>
          <w:sz w:val="22"/>
          <w:szCs w:val="22"/>
          <w:vertAlign w:val="baseline"/>
        </w:rPr>
      </w:pPr>
      <w:r>
        <w:rPr>
          <w:rStyle w:val="48"/>
          <w:rFonts w:ascii="Times New Roman" w:hAnsi="Times New Roman" w:eastAsia="Times New Roman" w:cs="Times New Roman"/>
          <w:b/>
          <w:bCs/>
          <w:sz w:val="22"/>
          <w:szCs w:val="22"/>
        </w:rPr>
        <w:t>Bachelors of Technology</w:t>
      </w:r>
      <w:r>
        <w:rPr>
          <w:rStyle w:val="21"/>
          <w:rFonts w:ascii="Times New Roman" w:hAnsi="Times New Roman" w:eastAsia="Times New Roman" w:cs="Times New Roman"/>
          <w:sz w:val="22"/>
          <w:szCs w:val="22"/>
        </w:rPr>
        <w:t>: Information Technology</w:t>
      </w:r>
      <w:r>
        <w:rPr>
          <w:rStyle w:val="43"/>
          <w:rFonts w:ascii="Times New Roman" w:hAnsi="Times New Roman" w:eastAsia="Times New Roman" w:cs="Times New Roman"/>
          <w:sz w:val="22"/>
          <w:szCs w:val="22"/>
        </w:rPr>
        <w:t xml:space="preserve"> </w:t>
      </w:r>
      <w:r>
        <w:rPr>
          <w:rStyle w:val="41"/>
          <w:rFonts w:ascii="Times New Roman" w:hAnsi="Times New Roman" w:eastAsia="Times New Roman" w:cs="Times New Roman"/>
          <w:sz w:val="22"/>
          <w:szCs w:val="22"/>
        </w:rPr>
        <w:tab/>
      </w:r>
      <w:r>
        <w:rPr>
          <w:rStyle w:val="21"/>
          <w:rFonts w:ascii="Times New Roman" w:hAnsi="Times New Roman" w:eastAsia="Times New Roman" w:cs="Times New Roman"/>
          <w:sz w:val="22"/>
          <w:szCs w:val="22"/>
        </w:rPr>
        <w:t>05/2007</w:t>
      </w:r>
      <w:r>
        <w:rPr>
          <w:rStyle w:val="43"/>
          <w:rFonts w:ascii="Times New Roman" w:hAnsi="Times New Roman" w:eastAsia="Times New Roman" w:cs="Times New Roman"/>
          <w:sz w:val="22"/>
          <w:szCs w:val="22"/>
        </w:rPr>
        <w:t xml:space="preserve"> </w:t>
      </w:r>
    </w:p>
    <w:p w14:paraId="2274D8D7">
      <w:pPr>
        <w:pStyle w:val="45"/>
        <w:spacing w:before="0" w:after="0" w:line="280" w:lineRule="atLeast"/>
        <w:ind w:left="0" w:right="0"/>
        <w:rPr>
          <w:rFonts w:ascii="Times New Roman" w:hAnsi="Times New Roman" w:eastAsia="Times New Roman" w:cs="Times New Roman"/>
          <w:sz w:val="22"/>
          <w:szCs w:val="22"/>
          <w:vertAlign w:val="baseline"/>
        </w:rPr>
      </w:pPr>
      <w:r>
        <w:rPr>
          <w:rStyle w:val="47"/>
          <w:rFonts w:ascii="Times New Roman" w:hAnsi="Times New Roman" w:eastAsia="Times New Roman" w:cs="Times New Roman"/>
          <w:b/>
          <w:bCs/>
          <w:sz w:val="22"/>
          <w:szCs w:val="22"/>
        </w:rPr>
        <w:t>Jyothishmathi Institute of Technology And Science</w:t>
      </w:r>
    </w:p>
    <w:p w14:paraId="075634B9">
      <w:pPr>
        <w:pStyle w:val="30"/>
        <w:pBdr>
          <w:top w:val="none" w:color="auto" w:sz="0" w:space="0"/>
          <w:left w:val="none" w:color="auto" w:sz="0" w:space="0"/>
          <w:bottom w:val="single" w:color="34383C" w:sz="8" w:space="1"/>
          <w:right w:val="none" w:color="auto" w:sz="0" w:space="0"/>
        </w:pBdr>
        <w:spacing w:before="280" w:after="180"/>
        <w:ind w:left="0" w:right="0"/>
        <w:rPr>
          <w:rFonts w:ascii="Times New Roman" w:hAnsi="Times New Roman" w:eastAsia="Times New Roman" w:cs="Times New Roman"/>
          <w:b/>
          <w:bCs/>
          <w:sz w:val="30"/>
          <w:szCs w:val="30"/>
          <w:vertAlign w:val="baseline"/>
        </w:rPr>
      </w:pPr>
      <w:r>
        <w:rPr>
          <w:rFonts w:ascii="Times New Roman" w:hAnsi="Times New Roman" w:eastAsia="Times New Roman" w:cs="Times New Roman"/>
          <w:b/>
          <w:bCs/>
          <w:vertAlign w:val="baseline"/>
        </w:rPr>
        <w:t>Awards</w:t>
      </w:r>
    </w:p>
    <w:p w14:paraId="241CBD95">
      <w:pPr>
        <w:pStyle w:val="31"/>
        <w:pBdr>
          <w:top w:val="none" w:color="auto" w:sz="0" w:space="0"/>
          <w:left w:val="none" w:color="auto" w:sz="0" w:space="0"/>
          <w:bottom w:val="none" w:color="auto" w:sz="0" w:space="0"/>
          <w:right w:val="none" w:color="auto" w:sz="0" w:space="0"/>
        </w:pBdr>
        <w:spacing w:before="0" w:after="0" w:line="280" w:lineRule="atLeast"/>
        <w:ind w:left="0" w:right="0"/>
        <w:rPr>
          <w:rFonts w:ascii="Times New Roman" w:hAnsi="Times New Roman" w:eastAsia="Times New Roman" w:cs="Times New Roman"/>
          <w:sz w:val="22"/>
          <w:szCs w:val="22"/>
          <w:vertAlign w:val="baseline"/>
        </w:rPr>
      </w:pPr>
      <w:r>
        <w:rPr>
          <w:rFonts w:ascii="Times New Roman" w:hAnsi="Times New Roman" w:eastAsia="Times New Roman" w:cs="Times New Roman"/>
          <w:sz w:val="22"/>
          <w:szCs w:val="22"/>
          <w:vertAlign w:val="baseline"/>
        </w:rPr>
        <w:t>On the Spot Award, Received multiple 'On the SPOT' awards for outperforming my responsibilities and helping deliver client needs in a timely manner.</w:t>
      </w:r>
    </w:p>
    <w:p w14:paraId="5929078E">
      <w:pPr>
        <w:spacing w:line="14" w:lineRule="exact"/>
      </w:pPr>
      <w:r>
        <w:rPr>
          <w:color w:val="FFFFFF"/>
          <w:sz w:val="2"/>
        </w:rPr>
        <w:t>#HRJ#b67dc304-6491-4579-9250-48a175a6760b#</w:t>
      </w:r>
    </w:p>
    <w:sectPr>
      <w:pgSz w:w="12240" w:h="15840"/>
      <w:pgMar w:top="500" w:right="840" w:bottom="500" w:left="8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CC56888-B257-410E-A7AB-5E887A549537}"/>
  </w:font>
  <w:font w:name="Arial">
    <w:panose1 w:val="020B0604020202020204"/>
    <w:charset w:val="00"/>
    <w:family w:val="swiss"/>
    <w:pitch w:val="default"/>
    <w:sig w:usb0="E0002EFF" w:usb1="C000785B" w:usb2="00000009" w:usb3="00000000" w:csb0="400001FF" w:csb1="FFFF0000"/>
    <w:embedRegular r:id="rId2" w:fontKey="{9AB01EFB-361D-4A9B-838E-9737562A989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D8015AB-08D3-4495-A07E-45C3286A0DB9}"/>
  </w:font>
  <w:font w:name="Wingdings">
    <w:panose1 w:val="05000000000000000000"/>
    <w:charset w:val="02"/>
    <w:family w:val="auto"/>
    <w:pitch w:val="default"/>
    <w:sig w:usb0="00000000" w:usb1="00000000" w:usb2="00000000" w:usb3="00000000" w:csb0="80000000" w:csb1="00000000"/>
    <w:embedRegular r:id="rId4" w:fontKey="{2EF346FA-0F13-4CF1-BDF9-BAC724A25C28}"/>
  </w:font>
  <w:font w:name="Calibri">
    <w:panose1 w:val="020F0502020204030204"/>
    <w:charset w:val="00"/>
    <w:family w:val="swiss"/>
    <w:pitch w:val="default"/>
    <w:sig w:usb0="E4002EFF" w:usb1="C200247B" w:usb2="00000009" w:usb3="00000000" w:csb0="200001FF" w:csb1="00000000"/>
    <w:embedRegular r:id="rId5" w:fontKey="{C432BD37-58FD-47CD-8DF7-B494352ED9BB}"/>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FDB9CF7D-02D1-4B1F-A007-0A1A40E37A29}"/>
  </w:font>
  <w:font w:name="Wingdings">
    <w:panose1 w:val="05000000000000000000"/>
    <w:charset w:val="00"/>
    <w:family w:val="auto"/>
    <w:pitch w:val="default"/>
    <w:sig w:usb0="00000000" w:usb1="00000000" w:usb2="00000000" w:usb3="00000000" w:csb0="80000000" w:csb1="00000000"/>
    <w:embedRegular r:id="rId7" w:fontKey="{3EDC1235-B146-492A-92E1-357F7DF9C4C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
    <w:nsid w:val="00000002"/>
    <w:multiLevelType w:val="multilevel"/>
    <w:tmpl w:val="00000002"/>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2">
    <w:nsid w:val="00000003"/>
    <w:multiLevelType w:val="multilevel"/>
    <w:tmpl w:val="00000003"/>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3">
    <w:nsid w:val="00000004"/>
    <w:multiLevelType w:val="multilevel"/>
    <w:tmpl w:val="00000004"/>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4">
    <w:nsid w:val="00000005"/>
    <w:multiLevelType w:val="multilevel"/>
    <w:tmpl w:val="00000005"/>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5">
    <w:nsid w:val="00000006"/>
    <w:multiLevelType w:val="multilevel"/>
    <w:tmpl w:val="00000006"/>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6">
    <w:nsid w:val="00000007"/>
    <w:multiLevelType w:val="multilevel"/>
    <w:tmpl w:val="00000007"/>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7">
    <w:nsid w:val="00000008"/>
    <w:multiLevelType w:val="multilevel"/>
    <w:tmpl w:val="00000008"/>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8">
    <w:nsid w:val="00000009"/>
    <w:multiLevelType w:val="multilevel"/>
    <w:tmpl w:val="00000009"/>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9">
    <w:nsid w:val="0000000A"/>
    <w:multiLevelType w:val="multilevel"/>
    <w:tmpl w:val="0000000A"/>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0">
    <w:nsid w:val="0000000B"/>
    <w:multiLevelType w:val="multilevel"/>
    <w:tmpl w:val="0000000B"/>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1">
    <w:nsid w:val="0000000C"/>
    <w:multiLevelType w:val="multilevel"/>
    <w:tmpl w:val="0000000C"/>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2">
    <w:nsid w:val="0000000D"/>
    <w:multiLevelType w:val="multilevel"/>
    <w:tmpl w:val="0000000D"/>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3">
    <w:nsid w:val="0000000E"/>
    <w:multiLevelType w:val="multilevel"/>
    <w:tmpl w:val="0000000E"/>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4">
    <w:nsid w:val="0000000F"/>
    <w:multiLevelType w:val="multilevel"/>
    <w:tmpl w:val="0000000F"/>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isplayBackgroundShape w:val="1"/>
  <w:embedTrueTypeFonts/>
  <w:documentProtection w:enforcement="0"/>
  <w:defaultTabStop w:val="720"/>
  <w:noPunctuationKerning w:val="1"/>
  <w:characterSpacingControl w:val="doNotCompress"/>
  <w:footnotePr>
    <w:footnote w:id="0"/>
    <w:footnote w:id="1"/>
  </w:footnotePr>
  <w:endnotePr>
    <w:endnote w:id="0"/>
    <w:endnote w:id="1"/>
  </w:endnotePr>
  <w:compat>
    <w:compatSetting w:name="compatibilityMode" w:uri="http://schemas.microsoft.com/office/word" w:val="12"/>
  </w:compat>
  <w:rsids>
    <w:rsidRoot w:val="00000000"/>
    <w:rsid w:val="7BD827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spacing w:line="240" w:lineRule="atLeast"/>
      <w:jc w:val="left"/>
      <w:textAlignment w:val="baseline"/>
    </w:pPr>
    <w:rPr>
      <w:sz w:val="24"/>
      <w:szCs w:val="24"/>
      <w:vertAlign w:val="baseline"/>
      <w:lang w:val="en-US" w:eastAsia="en-US" w:bidi="ar-SA"/>
    </w:rPr>
  </w:style>
  <w:style w:type="paragraph" w:styleId="2">
    <w:name w:val="heading 1"/>
    <w:basedOn w:val="1"/>
    <w:next w:val="1"/>
    <w:link w:val="10"/>
    <w:qFormat/>
    <w:uiPriority w:val="9"/>
    <w:pPr>
      <w:keepNext/>
      <w:keepLines/>
      <w:pBdr>
        <w:top w:val="none" w:color="auto" w:sz="0" w:space="0"/>
        <w:left w:val="none" w:color="auto" w:sz="0" w:space="0"/>
        <w:bottom w:val="none" w:color="auto" w:sz="0" w:space="0"/>
        <w:right w:val="none" w:color="auto" w:sz="0" w:space="0"/>
      </w:pBdr>
      <w:spacing w:before="240" w:after="0"/>
      <w:textAlignment w:val="baseline"/>
      <w:outlineLvl w:val="0"/>
    </w:pPr>
    <w:rPr>
      <w:rFonts w:ascii="Times New Roman" w:hAnsi="Times New Roman" w:eastAsia="Times New Roman" w:cs="Times New Roman"/>
      <w:b/>
      <w:bCs/>
      <w:color w:val="2F5496"/>
      <w:kern w:val="36"/>
      <w:sz w:val="24"/>
      <w:szCs w:val="24"/>
      <w:vertAlign w:val="baseline"/>
    </w:rPr>
  </w:style>
  <w:style w:type="paragraph" w:styleId="3">
    <w:name w:val="heading 2"/>
    <w:basedOn w:val="1"/>
    <w:next w:val="1"/>
    <w:link w:val="11"/>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1"/>
    </w:pPr>
    <w:rPr>
      <w:rFonts w:ascii="Times New Roman" w:hAnsi="Times New Roman" w:eastAsia="Times New Roman" w:cs="Times New Roman"/>
      <w:b/>
      <w:bCs/>
      <w:color w:val="2F5496"/>
      <w:sz w:val="24"/>
      <w:szCs w:val="24"/>
      <w:vertAlign w:val="baseline"/>
    </w:rPr>
  </w:style>
  <w:style w:type="paragraph" w:styleId="4">
    <w:name w:val="heading 3"/>
    <w:basedOn w:val="1"/>
    <w:next w:val="1"/>
    <w:link w:val="12"/>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2"/>
    </w:pPr>
    <w:rPr>
      <w:rFonts w:ascii="Times New Roman" w:hAnsi="Times New Roman" w:eastAsia="Times New Roman" w:cs="Times New Roman"/>
      <w:b/>
      <w:bCs/>
      <w:color w:val="1F3763"/>
      <w:sz w:val="24"/>
      <w:szCs w:val="24"/>
      <w:vertAlign w:val="baseline"/>
    </w:rPr>
  </w:style>
  <w:style w:type="paragraph" w:styleId="5">
    <w:name w:val="heading 4"/>
    <w:basedOn w:val="1"/>
    <w:next w:val="1"/>
    <w:link w:val="13"/>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3"/>
    </w:pPr>
    <w:rPr>
      <w:rFonts w:ascii="Times New Roman" w:hAnsi="Times New Roman" w:eastAsia="Times New Roman" w:cs="Times New Roman"/>
      <w:b/>
      <w:bCs/>
      <w:iCs/>
      <w:color w:val="2F5496"/>
      <w:sz w:val="24"/>
      <w:szCs w:val="24"/>
      <w:vertAlign w:val="baseline"/>
    </w:rPr>
  </w:style>
  <w:style w:type="paragraph" w:styleId="6">
    <w:name w:val="heading 5"/>
    <w:basedOn w:val="1"/>
    <w:next w:val="1"/>
    <w:link w:val="14"/>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4"/>
    </w:pPr>
    <w:rPr>
      <w:rFonts w:ascii="Times New Roman" w:hAnsi="Times New Roman" w:eastAsia="Times New Roman" w:cs="Times New Roman"/>
      <w:b/>
      <w:bCs/>
      <w:color w:val="2F5496"/>
      <w:sz w:val="24"/>
      <w:szCs w:val="24"/>
      <w:vertAlign w:val="baseline"/>
    </w:rPr>
  </w:style>
  <w:style w:type="paragraph" w:styleId="7">
    <w:name w:val="heading 6"/>
    <w:basedOn w:val="1"/>
    <w:next w:val="1"/>
    <w:link w:val="15"/>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5"/>
    </w:pPr>
    <w:rPr>
      <w:rFonts w:ascii="Times New Roman" w:hAnsi="Times New Roman" w:eastAsia="Times New Roman" w:cs="Times New Roman"/>
      <w:b/>
      <w:bCs/>
      <w:color w:val="1F3763"/>
      <w:sz w:val="24"/>
      <w:szCs w:val="24"/>
      <w:vertAlign w:val="baseline"/>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customStyle="1" w:styleId="10">
    <w:name w:val="Heading 1 Char"/>
    <w:basedOn w:val="8"/>
    <w:link w:val="2"/>
    <w:qFormat/>
    <w:uiPriority w:val="9"/>
    <w:rPr>
      <w:rFonts w:ascii="Times New Roman" w:hAnsi="Times New Roman" w:eastAsia="Times New Roman" w:cs="Times New Roman"/>
      <w:color w:val="2F5496"/>
      <w:sz w:val="32"/>
      <w:szCs w:val="32"/>
    </w:rPr>
  </w:style>
  <w:style w:type="character" w:customStyle="1" w:styleId="11">
    <w:name w:val="Heading 2 Char"/>
    <w:basedOn w:val="8"/>
    <w:link w:val="3"/>
    <w:qFormat/>
    <w:uiPriority w:val="9"/>
    <w:rPr>
      <w:rFonts w:ascii="Times New Roman" w:hAnsi="Times New Roman" w:eastAsia="Times New Roman" w:cs="Times New Roman"/>
      <w:color w:val="2F5496"/>
      <w:sz w:val="26"/>
      <w:szCs w:val="26"/>
    </w:rPr>
  </w:style>
  <w:style w:type="character" w:customStyle="1" w:styleId="12">
    <w:name w:val="Heading 3 Char"/>
    <w:basedOn w:val="8"/>
    <w:link w:val="4"/>
    <w:qFormat/>
    <w:uiPriority w:val="9"/>
    <w:rPr>
      <w:rFonts w:ascii="Times New Roman" w:hAnsi="Times New Roman" w:eastAsia="Times New Roman" w:cs="Times New Roman"/>
      <w:color w:val="1F3763"/>
      <w:sz w:val="24"/>
      <w:szCs w:val="24"/>
    </w:rPr>
  </w:style>
  <w:style w:type="character" w:customStyle="1" w:styleId="13">
    <w:name w:val="Heading 4 Char"/>
    <w:basedOn w:val="8"/>
    <w:link w:val="5"/>
    <w:qFormat/>
    <w:uiPriority w:val="9"/>
    <w:rPr>
      <w:rFonts w:ascii="Times New Roman" w:hAnsi="Times New Roman" w:eastAsia="Times New Roman" w:cs="Times New Roman"/>
      <w:i/>
      <w:iCs/>
      <w:color w:val="2F5496"/>
    </w:rPr>
  </w:style>
  <w:style w:type="character" w:customStyle="1" w:styleId="14">
    <w:name w:val="Heading 5 Char"/>
    <w:basedOn w:val="8"/>
    <w:link w:val="6"/>
    <w:qFormat/>
    <w:uiPriority w:val="9"/>
    <w:rPr>
      <w:rFonts w:ascii="Times New Roman" w:hAnsi="Times New Roman" w:eastAsia="Times New Roman" w:cs="Times New Roman"/>
      <w:color w:val="2F5496"/>
    </w:rPr>
  </w:style>
  <w:style w:type="character" w:customStyle="1" w:styleId="15">
    <w:name w:val="Heading 6 Char"/>
    <w:basedOn w:val="8"/>
    <w:link w:val="7"/>
    <w:qFormat/>
    <w:uiPriority w:val="9"/>
    <w:rPr>
      <w:rFonts w:ascii="Times New Roman" w:hAnsi="Times New Roman" w:eastAsia="Times New Roman" w:cs="Times New Roman"/>
      <w:color w:val="1F3763"/>
    </w:rPr>
  </w:style>
  <w:style w:type="paragraph" w:customStyle="1" w:styleId="16">
    <w:name w:val="div_document"/>
    <w:basedOn w:val="1"/>
    <w:qFormat/>
    <w:uiPriority w:val="0"/>
    <w:pPr>
      <w:spacing w:line="280" w:lineRule="atLeast"/>
    </w:pPr>
  </w:style>
  <w:style w:type="paragraph" w:customStyle="1" w:styleId="17">
    <w:name w:val="div_document_section"/>
    <w:basedOn w:val="1"/>
    <w:qFormat/>
    <w:uiPriority w:val="0"/>
  </w:style>
  <w:style w:type="paragraph" w:customStyle="1" w:styleId="18">
    <w:name w:val="div_document_div_paragraph"/>
    <w:basedOn w:val="1"/>
    <w:qFormat/>
    <w:uiPriority w:val="0"/>
  </w:style>
  <w:style w:type="paragraph" w:customStyle="1" w:styleId="19">
    <w:name w:val="div_name"/>
    <w:basedOn w:val="20"/>
    <w:qFormat/>
    <w:uiPriority w:val="0"/>
    <w:pPr>
      <w:pBdr>
        <w:top w:val="none" w:color="auto" w:sz="0" w:space="0"/>
        <w:left w:val="none" w:color="auto" w:sz="0" w:space="0"/>
        <w:bottom w:val="none" w:color="auto" w:sz="0" w:space="0"/>
        <w:right w:val="none" w:color="auto" w:sz="0" w:space="0"/>
      </w:pBdr>
      <w:spacing w:line="700" w:lineRule="atLeast"/>
      <w:jc w:val="right"/>
    </w:pPr>
    <w:rPr>
      <w:b/>
      <w:bCs/>
      <w:caps/>
      <w:sz w:val="58"/>
      <w:szCs w:val="58"/>
    </w:rPr>
  </w:style>
  <w:style w:type="paragraph" w:customStyle="1" w:styleId="20">
    <w:name w:val="div"/>
    <w:basedOn w:val="1"/>
    <w:qFormat/>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character" w:customStyle="1" w:styleId="21">
    <w:name w:val="span"/>
    <w:basedOn w:val="8"/>
    <w:qFormat/>
    <w:uiPriority w:val="0"/>
    <w:rPr>
      <w:sz w:val="24"/>
      <w:szCs w:val="24"/>
      <w:vertAlign w:val="baseline"/>
    </w:rPr>
  </w:style>
  <w:style w:type="character" w:customStyle="1" w:styleId="22">
    <w:name w:val="div_name_span_lName"/>
    <w:basedOn w:val="8"/>
    <w:qFormat/>
    <w:uiPriority w:val="0"/>
    <w:rPr>
      <w:color w:val="34383C"/>
    </w:rPr>
  </w:style>
  <w:style w:type="paragraph" w:customStyle="1" w:styleId="23">
    <w:name w:val="div_document_div_SECTION_CNTC"/>
    <w:basedOn w:val="1"/>
    <w:qFormat/>
    <w:uiPriority w:val="0"/>
  </w:style>
  <w:style w:type="paragraph" w:customStyle="1" w:styleId="24">
    <w:name w:val="div_address"/>
    <w:basedOn w:val="20"/>
    <w:uiPriority w:val="0"/>
    <w:pPr>
      <w:pBdr>
        <w:left w:val="none" w:color="auto" w:sz="0" w:space="5"/>
        <w:right w:val="none" w:color="auto" w:sz="0" w:space="5"/>
      </w:pBdr>
      <w:shd w:val="clear" w:color="auto" w:fill="000000"/>
      <w:spacing w:line="320" w:lineRule="atLeast"/>
      <w:jc w:val="right"/>
    </w:pPr>
    <w:rPr>
      <w:b/>
      <w:bCs/>
      <w:color w:val="FFFFFF"/>
      <w:sz w:val="20"/>
      <w:szCs w:val="20"/>
      <w:shd w:val="clear" w:color="auto" w:fill="000000"/>
    </w:rPr>
  </w:style>
  <w:style w:type="character" w:customStyle="1" w:styleId="25">
    <w:name w:val="div Character"/>
    <w:basedOn w:val="8"/>
    <w:uiPriority w:val="0"/>
    <w:rPr>
      <w:sz w:val="24"/>
      <w:szCs w:val="24"/>
      <w:vertAlign w:val="baseline"/>
    </w:rPr>
  </w:style>
  <w:style w:type="character" w:customStyle="1" w:styleId="26">
    <w:name w:val="document_zipsuffix"/>
    <w:basedOn w:val="8"/>
    <w:uiPriority w:val="0"/>
  </w:style>
  <w:style w:type="character" w:customStyle="1" w:styleId="27">
    <w:name w:val="document_zipprefix"/>
    <w:basedOn w:val="8"/>
    <w:uiPriority w:val="0"/>
    <w:rPr>
      <w:vanish/>
    </w:rPr>
  </w:style>
  <w:style w:type="table" w:customStyle="1" w:styleId="28">
    <w:name w:val="div_document_table_contact_aspose"/>
    <w:basedOn w:val="9"/>
    <w:uiPriority w:val="0"/>
  </w:style>
  <w:style w:type="paragraph" w:customStyle="1" w:styleId="29">
    <w:name w:val="div_document_div_heading"/>
    <w:basedOn w:val="1"/>
    <w:uiPriority w:val="0"/>
    <w:pPr>
      <w:pBdr>
        <w:bottom w:val="none" w:color="auto" w:sz="0" w:space="1"/>
      </w:pBdr>
    </w:pPr>
  </w:style>
  <w:style w:type="paragraph" w:customStyle="1" w:styleId="30">
    <w:name w:val="div_document_div_sectiontitle"/>
    <w:basedOn w:val="1"/>
    <w:uiPriority w:val="0"/>
    <w:pPr>
      <w:spacing w:line="330" w:lineRule="atLeast"/>
    </w:pPr>
    <w:rPr>
      <w:sz w:val="30"/>
      <w:szCs w:val="30"/>
    </w:rPr>
  </w:style>
  <w:style w:type="paragraph" w:customStyle="1" w:styleId="31">
    <w:name w:val="div_document_singlecolumn"/>
    <w:basedOn w:val="1"/>
    <w:uiPriority w:val="0"/>
  </w:style>
  <w:style w:type="paragraph" w:customStyle="1" w:styleId="32">
    <w:name w:val="p"/>
    <w:basedOn w:val="1"/>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character" w:customStyle="1" w:styleId="33">
    <w:name w:val="strong"/>
    <w:basedOn w:val="8"/>
    <w:uiPriority w:val="0"/>
    <w:rPr>
      <w:sz w:val="24"/>
      <w:szCs w:val="24"/>
      <w:vertAlign w:val="baseline"/>
    </w:rPr>
  </w:style>
  <w:style w:type="character" w:customStyle="1" w:styleId="34">
    <w:name w:val="document_skliSec_paragraph"/>
    <w:basedOn w:val="8"/>
    <w:uiPriority w:val="0"/>
  </w:style>
  <w:style w:type="paragraph" w:customStyle="1" w:styleId="35">
    <w:name w:val="document_skliSec_singlecolumn"/>
    <w:basedOn w:val="1"/>
    <w:uiPriority w:val="0"/>
  </w:style>
  <w:style w:type="character" w:customStyle="1" w:styleId="36">
    <w:name w:val="document_skliSec_field_p"/>
    <w:basedOn w:val="8"/>
    <w:uiPriority w:val="0"/>
  </w:style>
  <w:style w:type="paragraph" w:customStyle="1" w:styleId="37">
    <w:name w:val="div_document_skliSec_ul_li"/>
    <w:basedOn w:val="1"/>
    <w:uiPriority w:val="0"/>
  </w:style>
  <w:style w:type="character" w:customStyle="1" w:styleId="38">
    <w:name w:val="div_document_skliSec_ul_li Character"/>
    <w:basedOn w:val="8"/>
    <w:uiPriority w:val="0"/>
  </w:style>
  <w:style w:type="table" w:customStyle="1" w:styleId="39">
    <w:name w:val="document_infoparatable"/>
    <w:basedOn w:val="9"/>
    <w:uiPriority w:val="0"/>
  </w:style>
  <w:style w:type="paragraph" w:customStyle="1" w:styleId="40">
    <w:name w:val="ul_li"/>
    <w:basedOn w:val="1"/>
    <w:uiPriority w:val="0"/>
  </w:style>
  <w:style w:type="character" w:customStyle="1" w:styleId="41">
    <w:name w:val="datesWrapper"/>
    <w:basedOn w:val="8"/>
    <w:uiPriority w:val="0"/>
  </w:style>
  <w:style w:type="paragraph" w:customStyle="1" w:styleId="42">
    <w:name w:val="datesWrapper Paragraph"/>
    <w:basedOn w:val="1"/>
    <w:uiPriority w:val="0"/>
  </w:style>
  <w:style w:type="character" w:customStyle="1" w:styleId="43">
    <w:name w:val="singlecolumn_span_paddedline_nth-child(1)"/>
    <w:basedOn w:val="8"/>
    <w:uiPriority w:val="0"/>
  </w:style>
  <w:style w:type="character" w:customStyle="1" w:styleId="44">
    <w:name w:val="span_jobtitle"/>
    <w:basedOn w:val="21"/>
    <w:uiPriority w:val="0"/>
    <w:rPr>
      <w:b/>
      <w:bCs/>
    </w:rPr>
  </w:style>
  <w:style w:type="paragraph" w:customStyle="1" w:styleId="45">
    <w:name w:val="span_paddedline"/>
    <w:basedOn w:val="46"/>
    <w:uiPriority w:val="0"/>
  </w:style>
  <w:style w:type="paragraph" w:customStyle="1" w:styleId="46">
    <w:name w:val="span Paragraph"/>
    <w:basedOn w:val="1"/>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character" w:customStyle="1" w:styleId="47">
    <w:name w:val="span_companyname"/>
    <w:basedOn w:val="21"/>
    <w:uiPriority w:val="0"/>
    <w:rPr>
      <w:b/>
      <w:bCs/>
    </w:rPr>
  </w:style>
  <w:style w:type="character" w:customStyle="1" w:styleId="48">
    <w:name w:val="span_degree"/>
    <w:basedOn w:val="21"/>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0</Words>
  <Characters>0</Characters>
  <Lines>0</Lines>
  <Paragraphs>0</Paragraphs>
  <TotalTime>159</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2025-05-29T16:55:22Z</dcterms:created>
  <dc:creator>jyoth</dc:creator>
  <cp:lastModifiedBy>Deepa Javvadhi</cp:lastModifiedBy>
  <dcterms:modified xsi:type="dcterms:W3CDTF">2025-05-29T19:42:27Z</dcterms:modified>
  <dc:title>Rupa Shravan    Rayabharapu</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b67dc304-6491-4579-9250-48a175a6760b</vt:lpwstr>
  </property>
  <property fmtid="{D5CDD505-2E9C-101B-9397-08002B2CF9AE}" pid="3" name="x1ye=0">
    <vt:lpwstr>4HYAAB+LCAAAAAAABAAUmkWyg0AURRfEALch7u7MgrtrVv/zx0mFpul37zlUYJpHKJznKE4kEJjgCREnYATDEZpCCR7FZ2fCdolyqpCXvrOUDQLRVwvV6plcGme2lvuO0kaF1NLZIOc4liMSI3AAAo12OhsrzRCCvBuOtKe4CPn8auP4kPchqU0EBhfGMV+T9i8RiZWTTAk1YS4bNfEijPcuRwLgw4RkXeDppO238R0bDReOXt42buPQLzMFi7a</vt:lpwstr>
  </property>
  <property fmtid="{D5CDD505-2E9C-101B-9397-08002B2CF9AE}" pid="4" name="x1ye=1">
    <vt:lpwstr>hOwfYbIMTK2UvxHHEWk4F7mzrZO4O7JJKHLZxrmvL7xC/MIBK6sxbNttnD53l46uxIq4hRigSFc+nj1PfYfuqi7chFY3GCjvPuhgkGZHbZyYSH/5tmIidJg2qwIkcFCdv0NF2vLLhqi1HJQCOV3Wv9O/XNJJT2LQn2ea85i1XEz3+hPre0Ox7w6/UJNGJASSQPPQ888E90Nk90u+2mZqcqeGKjxybuOPEezTxKfgTSF8orcaIRUJFu6SNMV8l83</vt:lpwstr>
  </property>
  <property fmtid="{D5CDD505-2E9C-101B-9397-08002B2CF9AE}" pid="5" name="x1ye=10">
    <vt:lpwstr>dK7r5WPXNNnENqEua79OEqqv8YwA3ioEURTlQxgw1vrezpSMahzqya3GVDCvAKdIoZxnCJxiCUsIMUH5Dn7UjXKewQLVAHfhuAYHSi+HAmD91hobeOL+aM9VJ+lRsldGeHrFVB6EQ76TaAHq7DXFGpQEIr7fyVcxXSMckJpvappihWhs9D6flnZiIwpa564H7EduAQEsVNo7DFiqTOPhVXfmg1L0QKf9fTkKxi+wnPDxEyTfBdGcSPlCoBOh7b2</vt:lpwstr>
  </property>
  <property fmtid="{D5CDD505-2E9C-101B-9397-08002B2CF9AE}" pid="6" name="x1ye=100">
    <vt:lpwstr>XtA6c3RYkOjvXmal8dOLZIan8F6OBHLi47vw2mznR5ce66ZQwesiufGFUmMDG1s+SZDAnWcxYCV52LcG/BQ//5+0RvE/hiW0ovOPNmW/0g9ZSYyl8WS7tgpTnUhbBormIrQg88kv+KVrdfj3ZNwudlucz+IHJL7CjFwK+f84HVgAhXm2b/ZAC4X2gkxL5MgidlM6urEx92Xl4ogb+e63XW51h1RtPO8muAosT9ixfx2A6ggHRyhHDd2ZUQN8T7A</vt:lpwstr>
  </property>
  <property fmtid="{D5CDD505-2E9C-101B-9397-08002B2CF9AE}" pid="7" name="x1ye=101">
    <vt:lpwstr>kgXWpeXXHf6e5VhXoITjcEtjGT7QGMvrl6++K3VK8RPLspFF0NHYl+8ujAKU0XruXDy037bsWgyOzLRsdBInnowNI0fG1AI5iSt107i4OyTm90wmyVbMLjbtjJ7NRZawj/XiP34PV9/BnQPzkN6CBuG96bYigUz9U9sZ3i9PiQ432KQN+H+DUF5p5Fd6ietq2MIy/BK49T1QNh921gVb3R2yBp4wuLyUCbTxEVP8T60uGDmuOY6dbdoB+olarK/</vt:lpwstr>
  </property>
  <property fmtid="{D5CDD505-2E9C-101B-9397-08002B2CF9AE}" pid="8" name="x1ye=102">
    <vt:lpwstr>14B9zzQqKtGocSmB1CzOX0Gl92VxCCeinlT81bDZE+aH314bAqMiPe3moCDAkxmoapgBwQkZpQUpnLuMAQUFCEM6C2fHAU5aeQeP7CUY6NsCIsYJI+EZZqx+8TrS5t1/9JJ1MYahYMyhZC+ilizHXkNh8ucFv0n4ANC0mdHsx9IzyNjNokPmX51JqJFvZQe/NkT+qFaidJtN66ed7HbYlCsWf1h8FewfUOQmR21Kp6NUI3+PsZAESIlxHTra7az</vt:lpwstr>
  </property>
  <property fmtid="{D5CDD505-2E9C-101B-9397-08002B2CF9AE}" pid="9" name="x1ye=103">
    <vt:lpwstr>CCUmRrSvy94JcB1ZD8A3MkYcI9mMLHXYqzGAvwfrVup95iXCL7m6hpAUHseH6lDcu8wmDqEy4IzyyyAebQAsiXLcbTJW+DXJghcV4X3yk6HCSOWCbhCUPayZ8xeqDa0M7lmV6RB5cNCxPgKtfIMILC2IQzbVEIYkn1ZuAmUBtP6iSrEYE+nPgOjw0T26fV5tlY1mw6FoYZwbMoHrrHXe+N9ZLPjYzFfePCVNdPP1PQ5E9xun2l1G9rvTAMk+yBd</vt:lpwstr>
  </property>
  <property fmtid="{D5CDD505-2E9C-101B-9397-08002B2CF9AE}" pid="10" name="x1ye=104">
    <vt:lpwstr>+SLcEf1Glsx1OY48a2VINGZxNM+GqvsTNkL9Zl2UYmZCCEYZ/XgqJ/LmOeDV4VPqXedLJW+IIbFRl+JLvtG2TqaO5WzVczAEqvrp5rnpqkmlejfpKiIgkil00rgMDDyD5JDgaeeQKPGVDohZNRiUzyNvceqlezRwqOjvCktrz2p6Oktit5vaosnQJzZVSJYxML+wBpyNwaunqEm7uRfD5IeQlzdGMimpU141vVWds3e45k9gOGLbI8Mug0+yFtE</vt:lpwstr>
  </property>
  <property fmtid="{D5CDD505-2E9C-101B-9397-08002B2CF9AE}" pid="11" name="x1ye=105">
    <vt:lpwstr>4WGBmiPaoPYPwYJ/RtvqXNEmLuCexI5QbrMNs1gSYruFzPmfNwXEjMslq9H/CAv42RPoW0G1TTrVKCD7KvLjncKR22bZwNnqd/HIQtfgtaNZFUvXVrZgN811a9d0Kr5qtQIiiLMFQ3U9HdBqqjAbDVlQcjlfeVreYAdxjZKwidT7f0M/YOyFSydkqJNdJTz+CD4p27O1bjASEjnpzotj2o9Uqcfzeyyz80OVQovmpQ4B+9imC0xlJ5Y3OjcfD3c</vt:lpwstr>
  </property>
  <property fmtid="{D5CDD505-2E9C-101B-9397-08002B2CF9AE}" pid="12" name="x1ye=106">
    <vt:lpwstr>2SCvLrZwYEkUWSuyLN2V+qRttPlX799XiFsHC5Hi4gUHjjqkIYHA22ROjHXO16QN268wzaTBaIO7Onb0cMxWerFsG2I8u5utxE49aGeZQIazUuUELETB/kUordUXy4lmQtl6vwXfZ3f7Kh94KCaYfvF8obxSSZFDU68ofzqBJkui3qg7K5hGpA1Zfi4Uu3nlAbSo66FqolzvHagwRVOw+oO/zNFQ+lpzd4v4KttUzG+4CrheOy5aaqSk5HGMIX+</vt:lpwstr>
  </property>
  <property fmtid="{D5CDD505-2E9C-101B-9397-08002B2CF9AE}" pid="13" name="x1ye=107">
    <vt:lpwstr>jArqM/4rfqqVwhc+qYNwK85Z/AiiLhp4EWePVnFW26ogAq+r9mgfx4E461d7l6fInK/8F4Xfm3Jy8l4SpEspxMvaS2VMvdTDcPE6zfu/ThRrnpOrlaND21kHa5Nber3QVe+OX5bmJcfO6MgYI5dpPi4pVVD6qdcAePcwkRWF9FROPZVSH1L4EjOaAV4wrAAsOg9D9UaD0R+14v/MeftY+R5ikvPEBzA13fFEBpNQdY8aYpc12nfJWaFPMsHJqBj</vt:lpwstr>
  </property>
  <property fmtid="{D5CDD505-2E9C-101B-9397-08002B2CF9AE}" pid="14" name="x1ye=108">
    <vt:lpwstr>91ggv5RJ5XvMDl35xmNqRg1+x36sO2wyv0Z71kTAFJ9oCadZbyuZDhbgVLB4BJwFCHwslAU0PIc3FV0VC32wkNC5kMhaiRMvL4fHsBRBkYK8oX6eXRxfr5XVAAaX6DdX4onnNDN+5JqfzDprgsNBqD2tpsqrObO/OrQwBaNeFkcT5f0jEdwkpgzUN/UIVdpOaTk8XIxnfGa5t4SMi4ZRcQeNCEduHQakQmLUvur2LFn2ljus4jbCvWiBYX5iSGd</vt:lpwstr>
  </property>
  <property fmtid="{D5CDD505-2E9C-101B-9397-08002B2CF9AE}" pid="15" name="x1ye=109">
    <vt:lpwstr>ERc7NXClbW9ZFnp1gkkF+IDBfdIt9MFnokImJcBBlsAnKfYDzbGNNla47F9EE6HsxROestOUknfpgZVGPOnZYKb7LCf25cXk/PnKrh2NpS48yaN+HKUKqnc824/huuXx4fY3ZXBGnxSCgMA9ZRcTi/c1tJrAbHndM1J3LL7+JkgpcDF/Lo5TkcJWWGk7B0E6doPLb5P6n7+CjOaAaCcSiQwwlAkUwzy198Sd2U8xtpUu7DxSmzgr0AKszAAT6sL</vt:lpwstr>
  </property>
  <property fmtid="{D5CDD505-2E9C-101B-9397-08002B2CF9AE}" pid="16" name="x1ye=11">
    <vt:lpwstr>isKL8PKIVrWiMlfgU48L85Hvt96Fqsa0WkXhHnErumUjn/9q97oHXuM0sqZTqH5Xq5v4ZKIpxq3psXqeBAiL7j2i9jFjRAgnahueX08RCefXjzcacvQk5ruKcc5UsglFz013ptfZZ6WjkHo06xABRgz0G/OdiiCNb8hFga83b2B5NRBPHI5mtTriUiEWI6/QpCXWgDTMNMhhj+Wy6YHK1+XmZOVWyhCHV9b10wHadCBluPQtS/ZHxq5cvEbro93</vt:lpwstr>
  </property>
  <property fmtid="{D5CDD505-2E9C-101B-9397-08002B2CF9AE}" pid="17" name="x1ye=110">
    <vt:lpwstr>XEyXg6UnaLmXXQGPHP3KpbWo9eq30H+nTvxsNldDYx+cFEXZvon5sq6B71viXiUn9dW//WIjjKbrdDT6lL6HE3ettEl1mq06tsylYLKqLnDrhkTbS1AFjrdAE+XvdSCknDOkUxXbtestEkn6wO05nGtljpQ6Xa9cd1Ou+C2zoWEi2GNqGUGwCtnG+YFMyqRrYQRyYFyWRzSBJTLmHInLoyk0uoZxvSs9YvvGdm3QRJT1xQr4vM7lTzSNHEYdcSu</vt:lpwstr>
  </property>
  <property fmtid="{D5CDD505-2E9C-101B-9397-08002B2CF9AE}" pid="18" name="x1ye=111">
    <vt:lpwstr>gLKTNrtM1j6OLMdqodcHMc5t4/f7clAfCg3gLHVjb3GL/tDRHXTJ1UFvKQ7zqgA9Ch1ZL4kfoxcteCrPxt+MQ5D4VsY+RSDToFXwcXHdxZjw5GJLdKaTJaQTL0WciFGr04fdqxQQA6c2QhvF9sguAAxf0i0dVhDPKN+L14xUhtx/OK/qPakl//zJA1XFl7irWDolNSL4jfw/VpXebq02kU6kaNarM36kGnm+4+PJINg+B7IPzvWc2r066yWaGpD</vt:lpwstr>
  </property>
  <property fmtid="{D5CDD505-2E9C-101B-9397-08002B2CF9AE}" pid="19" name="x1ye=112">
    <vt:lpwstr>arF4uC/lncVPQR+Orwrtdpqx0bonPET2/v9hbUX6yh0FQIwoYXZbW0oKevj9pWrDLxRafxHtRJOQq+VjNYdPZNXjboL8FLbnc/8i/hgoXPSzWywpQBPQnvBfdeYPE51ZlntDPZAH/bMd0XwIhrlHW3PxhDCh3j1kzqwguGs+G4B+yo8fL82918dKSU4ztS8zVL4F4sR3i2mZK18cvVNyPwaEc+eqUQbbj3C2lSMUNLnq/+74tpDw6D5tKg3aQN+</vt:lpwstr>
  </property>
  <property fmtid="{D5CDD505-2E9C-101B-9397-08002B2CF9AE}" pid="20" name="x1ye=113">
    <vt:lpwstr>icxoES1FwcnBeZ7EPYeOYQgKbH1/hmGq/SCrtnDPqJhcp3LdxgjjHp1fhoAcII2egE7Ngs5kn7g3xeCdBFxhGodkjTvlTBK3QOAzkZJ+iNtuxDW2IRu9EXgOSoYk2XjfKsVHv9PEW9o0CXIkracEb9HzwOtYWwzto4X3SKNg2XaCmGYE3563b5ZOvaL+BXaisj7gda+c8oHNwLAFNO5WjDQxGx7VxJ5JAfr+tiZJC+AOurViaJJFdKUvVGx6ESD</vt:lpwstr>
  </property>
  <property fmtid="{D5CDD505-2E9C-101B-9397-08002B2CF9AE}" pid="21" name="x1ye=114">
    <vt:lpwstr>J7AL9L4MvFh4VvY0fQ96onEbGGmghimzH7ZXefVWg/61IcaLOz+S3pqKrhkap5/oc976PW8Nn5tRhiYOjYGjycjNyQl8u2RjmapLg8aTrXbAHB0iYTluzub2110hvfvbGzjBtqrrXSM+QUlwPB/Bg+GccPytBvaUbPrwOnigXIZWfjfMHbRM5BI83eVwhVY5REhGzauu+SFPZSPIeqpoUO+GSmoJKpOu//O9pWBvj+e5fFPqhK2s7cj3CE+IxC9</vt:lpwstr>
  </property>
  <property fmtid="{D5CDD505-2E9C-101B-9397-08002B2CF9AE}" pid="22" name="x1ye=115">
    <vt:lpwstr>G8Lzzu/HXfFR2gpa2rOf3ThMA424ylOxweFr1RczMCUz0jtKcZBZT7gYTT4B0v9k0QwxidC1JWxX0cdUbVGfskiF1BIo/BuR84Wc9DQfq+pcNWclrheUBUSUCgWc6+umCYMT+JvJPxyD/EwfGkHsPACVgfK9Atub/E98D5bmXBFI2Aogp2Ncm3TT7InAD6mT10PNnx+UXDtYjmwJoruBxB0X4YgzSWJquA7yH1lWCeHqla3RwcoqW2XeGWhtzVN</vt:lpwstr>
  </property>
  <property fmtid="{D5CDD505-2E9C-101B-9397-08002B2CF9AE}" pid="23" name="x1ye=116">
    <vt:lpwstr>fyJWLb4ropPULdo+mZDQO7HK3Gn0x8CAaspqXTVAYp0bXNKicyftc6RDdA/6B5b9Vk+omNq2iMi6Bx/c0A85KEAbCzS8y10M4MJJ2HZQaKQs7P97iqoyllSChqOMT0mxXhPdTP2c3ygB6PxavGE/rOwwle9SBFiTthKm+HoHomJ4ts+AHT95hptRPY0fBwRiNhCf+mtNWfFDLXzI1i/n9AawVAKbKQ5MDTMmEdKy4h/qHSh0FKjpp6za6HvWDWT</vt:lpwstr>
  </property>
  <property fmtid="{D5CDD505-2E9C-101B-9397-08002B2CF9AE}" pid="24" name="x1ye=117">
    <vt:lpwstr>gHZmQkEsKC7DND7o6MnLy9s5X2A9JLRqFUd5EltjKYcZ3WyJGb0mbWhnhkUCLbkAmSjCULUMsDofofJl1uZCDl/5RRyolXV0yqsVkKrQ3fGLyM9WUKz2hFldQ9OFyw1qgAx3RqdnrpP/KUDLlHzebmA+3TqlnBTFSFnv3DVtVEohuKHvgJ7S1AeiQYPGf8zeobMDH1v2SpYBnOQDIhBf0Kjn4sIvJW3B8p+yxy+8CUC1uyxzmsJGTwGXnYqE7hI</vt:lpwstr>
  </property>
  <property fmtid="{D5CDD505-2E9C-101B-9397-08002B2CF9AE}" pid="25" name="x1ye=118">
    <vt:lpwstr>WvIfOywXCMOCZZQixEtNR67ynK5nSdCAQhT6YT5qpIjFlklFkRp+b5FRqiLZ30wYBRFyOoSyrqSZR7ekeGyaCCSedHlAhio9Usl/PJBr4tecziu1eNV6lJe12hIIMIt4gbWb7ylC9xeAY9TbEm4TthhvOc9gAbOKBaw35JO+NXI2U5zRovYikUt9AbPpGzQF+nzxEskNGX7k/JTpf03yFC4NksqKlTrB4MuLmsWLeb1E3hqdG3oSKvQWNRDxz1x</vt:lpwstr>
  </property>
  <property fmtid="{D5CDD505-2E9C-101B-9397-08002B2CF9AE}" pid="26" name="x1ye=119">
    <vt:lpwstr>z2ZBYxoYoh7oy/sry8o2aGElo/pFedGvDbieCOuq0L6I7jNVpYzEHjaUN6yyWf5rYuR6RRGqDdSUZj4fGj8Egnbazo83LGHBERMlzHD59hCAZZ5mo/95caDGMRkJkKRthAPtpGll51ueu5ufYgtHBRc++jgM06YVAjL+bPIRGj0SZjxV0x9da+hzxB+uav3QAOLvgmQA4TlmQiLLQGZJLfzCeqEORthjTaHpx8KPBqFcYUeQEfczOm8YlHa+WlO</vt:lpwstr>
  </property>
  <property fmtid="{D5CDD505-2E9C-101B-9397-08002B2CF9AE}" pid="27" name="x1ye=12">
    <vt:lpwstr>DudR0fVJVjRBUGm/qFQnFOpdpnIXzIUxw+ML/rZHD1pUwu1OTBblnDWtGT9AuiqhuCDIw+PbHX/WTEsrlmtOQql1H2pA9ejwHCEb6tjyrWDUmfAkRU2+UG4jGV0oxFqr+4IBNmG2yhz0/V2i3vpD+aQak8vWZwxiNtmq0kv75tlLTkEHl2JjWM7dwiykhW098YJGP6nM+bw9tG3sHuzWodtKfkHAKgJB5gErYMZoFbyKSZ6DXrDqJIQQWFhP76G</vt:lpwstr>
  </property>
  <property fmtid="{D5CDD505-2E9C-101B-9397-08002B2CF9AE}" pid="28" name="x1ye=120">
    <vt:lpwstr>unIeZwe/pfsGIi3vEAfbeV9U0qvnj/HbxzzJLbEwKB/+CtOHLSKKJR68UXPtOL9+8uNVwxXAj6MFzcZgUt3ZAS2CC6wV8YCuADMt493DIVUrrv4R56r/1q75IdAvAWIzp32xOn1R62z+AJ4igr7gdgAA</vt:lpwstr>
  </property>
  <property fmtid="{D5CDD505-2E9C-101B-9397-08002B2CF9AE}" pid="29" name="x1ye=13">
    <vt:lpwstr>vCZCy6bykyQgy26Vp2KvI2lVj0TFUBLh2sI7fIQih/Udg5IequK/WATUkJEDdIIEoVFfkHVQtOkPrPaNqeGjLM245h5JdB7jh6QyvMHKDHYRNzQoGb8fTOBajmoGPEJ7vU9b4Hb0bto3wALFlwhJz+k3Loym4XJbMLXRynsnuY8r0lWv6e3d2tqsKQHfYtkJa7y3WRZpiK8ZrD6Pvp+rYNiEtS7T0Rf/a96gUn33f++fwczkyxJVYZiToNziCdL</vt:lpwstr>
  </property>
  <property fmtid="{D5CDD505-2E9C-101B-9397-08002B2CF9AE}" pid="30" name="x1ye=14">
    <vt:lpwstr>kPPrpyPCk4fvft0UjNBm/t5ohGzy68pllc87y3KPZB8dfPU/KQ3XGCRrB8wrnxNn/ZD/sGnH/qKENKWqHFu5tUOhOPEiJ60sunaRkQvxEA5jXQdxr4jrZw7NubRyw2PaMpPcZA0mGHNLZTeQy3bUpSSgaE8btBIrirsZ+FWxto2/UDWQ9pKr4zWrlemXXeM4lbgufGOrOqiSUgFL1eZHcBg6I89ABkS+grlzaRICim/pPAtOSUSiS8ovXdqPXPn</vt:lpwstr>
  </property>
  <property fmtid="{D5CDD505-2E9C-101B-9397-08002B2CF9AE}" pid="31" name="x1ye=15">
    <vt:lpwstr>1Koh/NB7YDo4P6I+WNo4HxXOdL5xteUeA7U4aq507x2iAhywGcG1jgejCjrTlyUvI/QwEu5Y974LU/6haLPPm13cx0zEkVwpRNNjgmbrXderoE12TvnBXfRC5CZ92HmmvASJw/mLPa1ivisAfRN9iKS8J4SAsb66qX5gc/wSP1XK1TbUsTG+wJnMWj1Vcauka5QqR3FJPLbRjiPodbN1gp78AQY+SZuWIm+xtdhZGb8QtfuLqVzT8uVD0c/EIag</vt:lpwstr>
  </property>
  <property fmtid="{D5CDD505-2E9C-101B-9397-08002B2CF9AE}" pid="32" name="x1ye=16">
    <vt:lpwstr>D7GJfIi5WxLoUQUejgMU4fcl4tYVyLF2h/lX4RVol4AcfmuiwGebrslPdqhevoiH8wK0urOSV0BHoYIPCHWbi172Cf9Wv55YvstsyQH8RVTMp8C7gYHxmXGQVgG8DNLV15bcbYTOG3GYPBFDib5z4oAGWqcOS+pXYeqHy9EJ9JKjUo8Pkk0G0LQNZAOUuS2O2JrFXe6WGN23iQ133TpjZbdIevkM9KA7QffErSzLJGN6Je4I3ro2Twj7QhAI1ZB</vt:lpwstr>
  </property>
  <property fmtid="{D5CDD505-2E9C-101B-9397-08002B2CF9AE}" pid="33" name="x1ye=17">
    <vt:lpwstr>G+ymmCW/06kR8gaqSAED+nIU7apzfhlxwcWMf3+2EDTONgOY0iiiIoF/erwwSNvqA46MVdiSzetuv+/MNpouJPkEKF4aekwV6KHScYU7ND6NAcef4luHKExGE3Q66ckoGQJqdDmzG5dSQDDVRsAnczJEyM8rLZGl3vDvbcGREFRGgZrGw/X17txsYGqRmddBtgz4drtWSbRW1dL6Ee6QMueBGtwM9qOx56yD6Q+YL3S+ff8bexUFmU/FJMVsTNG</vt:lpwstr>
  </property>
  <property fmtid="{D5CDD505-2E9C-101B-9397-08002B2CF9AE}" pid="34" name="x1ye=18">
    <vt:lpwstr>IxfOk5jMsgRjne+XZwHDgOtloMOMs1koB6dvdgCH3MIX8STtzv25UgprG6uq/15gq2zov4FajWx+q0rjqs1QxH9VJ9sMx8VEfgWZojsvArHwQX4QNt0Cbp+vaBxNdly7j5DO/YeZ/g3aiM55sdC7gy5BVe1Sc6gsHCBfc1+9o4sYyoTbN5icvGSotKYlKZFqrH7ybaV6wog+Qyh4XGU2NMNmuDD+bQCQd3FkOLNEN/tyY3YnOe6AdOf4+BlVNM5</vt:lpwstr>
  </property>
  <property fmtid="{D5CDD505-2E9C-101B-9397-08002B2CF9AE}" pid="35" name="x1ye=19">
    <vt:lpwstr>a6jy9zUBvo4ScQgqe2iYCWGWmX1l5YphC3GeVKf0aurooenwO0btFPKhzlI/V0OkJTdLa1PBu3gCMsR6gpfp1inXl1U/dVvInr4Y29VL6yeSKllur3jRGcZG9cU82FjM0YUotbP7cOgu7k72UAW7tOW0o1DpEObn6FJdbK3ql82yQKWV2XXhmBj/jLii9wKxiK48xuxc4ByAJeT37ab1oWBO8wgBU8JdtnQ3WB7hJ1rfnPR60px7ido4uVYiJAO</vt:lpwstr>
  </property>
  <property fmtid="{D5CDD505-2E9C-101B-9397-08002B2CF9AE}" pid="36" name="x1ye=2">
    <vt:lpwstr>N1aq9Om0fHaOL77gyco1z0gw51kF0uXm/5acxzhetJ1flDMzBHOfA0rFtV0Yc4WsyT0jRTrsZJJZziKWu0LT3dc0xJRCatw8QOVD68/xGPAgn9St0xWwnbha5ICINahL9qtbfEVzupWFXZMcZvZNusnbgzbgb3ZZziu/SYvrwOqcAacaQgDBRo1XmID8XPKPThPn1JJhLDHSUXqNA9bsz0UI/quGja++XdWK0FaJfdP2Iv8maYzLekYaoik6zaP</vt:lpwstr>
  </property>
  <property fmtid="{D5CDD505-2E9C-101B-9397-08002B2CF9AE}" pid="37" name="x1ye=20">
    <vt:lpwstr>gQSZbBZc7Qjety0dY4cDDDfpUiA3zA1H5eyIS3yoPDezVnfMn/edt+TXSkwV7+A0AUZBGfHLZqNcPe7X7UaWPUgPNUt6NF3ni979/GOx4tdQUV5SP4gmRCLPmiUYsnSgU81HSlOfbicg4N8BFA/VlNqn84zCGProkLJe8jCexehzgyoBw/l+jt7dFr1Pzh+uygudg5+mHX4OuIO+2MzTn80uvVv8iNpIkIKwTO2Pxq1rK/oRX1QoAJDzCQ3Jjgx</vt:lpwstr>
  </property>
  <property fmtid="{D5CDD505-2E9C-101B-9397-08002B2CF9AE}" pid="38" name="x1ye=21">
    <vt:lpwstr>Lq20933/yilZCr3t3VEHfqAPUsQTjfE2n+Xbf2KJEohIkvUH2B70FoI/CVqho8pCRykei5jQjowDvcLkVDRhHlfBGLnaiR1ZPACPK/lodCm1n2xuCgyyohWn/XxJUsHs0v10nH6mZpbD0kijHKwiwqNZ19ptYYwNr8QKIYoChjbxKMBCZGwo9YZ7SgbUJdbQk6XukTAx8O+FDr5PfX3M1PrtBZ/3Tgq6FhiPy3EtYyE8nPrsH2naUGLC7UVRnUC</vt:lpwstr>
  </property>
  <property fmtid="{D5CDD505-2E9C-101B-9397-08002B2CF9AE}" pid="39" name="x1ye=22">
    <vt:lpwstr>+XsMvkeWwj/wZTjw4i5n9RxJApj7njfKiJ+ibB61nXuxJMAJP+9i2CJku1cBhebLE0S0sDllbtCrkENV0elTXHLEsWTbP9qs9bJADv7kKNOIIHVcZVkhpOaKoa4PBKqZBFszoeAJWNlm1LY6wiro4+5NHfx0MVORewIMj6a2zBzy+Y3W2w5s94JUpm3F3fyFcyu7Dl46mGd2XIdQhMCj5W6nBS0UBk6w7cWO66EesBVJ7n75Gdd4Cekrrr4GyPV</vt:lpwstr>
  </property>
  <property fmtid="{D5CDD505-2E9C-101B-9397-08002B2CF9AE}" pid="40" name="x1ye=23">
    <vt:lpwstr>+WEXwp8zw8aIgNusj9Wq3gE6YIvhsYDmsPDgZOvNxm+1iH6wvOoszZFuhM/ZljbAh2WwE7KF2XztB3wvHhXVp+hb0N/UGEcz3dvExGUpRrD4WvfTbXd1ug7JVF993oEzB35nUPXk8IEuQDuCnULTppHfM03aUD/uU33F/hquW+irlTwYTu3F8+JkF9f1q6rTkFR+xfuY83cKeOrls9qoXvX+TdWY+GeZ1uSE9AeU5a67ma3a4e6OcP1eBlDKnHn</vt:lpwstr>
  </property>
  <property fmtid="{D5CDD505-2E9C-101B-9397-08002B2CF9AE}" pid="41" name="x1ye=24">
    <vt:lpwstr>KD8gg/93GB0Y2D1Z46fjJ2UXPGiHzLzS4ksKGjn3Y3VDUAjArqZPP2t15pLOhTTWVLC/wpWGXHT7io3qzwUyBxQgbZqRSodrk/S5cwxoKtxZ1TfqnzWyspvJfpqm9r1eV+cp3Qkc86O3H6vE95hKxsTuRV+f8a+roO36hISCXGvzgJscOYiHnwsegAp6yxpc3qaUG3UUp9s1ltICRULzOSEiFwpKdlZUJs5GR1HEm4FgUxOo/0FYRNjfEhtjcTQ</vt:lpwstr>
  </property>
  <property fmtid="{D5CDD505-2E9C-101B-9397-08002B2CF9AE}" pid="42" name="x1ye=25">
    <vt:lpwstr>9V3uqriQoKDKAxCnz6SXkC6XABa7jKNCvX2JHgvWE8j+sgnUT+PYbj7qFs+C+9bh/3D9EAEM2cD+QQvMHMJ79Dga8j64Wcskn0AfVRyMcuy4BfBG/0ZJlLOtFGxERfPYlfKvv2nZcfx66v0PiQlkf7UmgdHB3Ot/FCdLOQJZWD1hJjb5jWY6MSv/AMW9Ta75kannSbS4WkLKpM4WqjN6+PXKVhlGHmZLs+OVAGkrS9lXNrruP6JAtSFEz3SFR+U</vt:lpwstr>
  </property>
  <property fmtid="{D5CDD505-2E9C-101B-9397-08002B2CF9AE}" pid="43" name="x1ye=26">
    <vt:lpwstr>2qBjQLMSIOmcPIX4Qlhr3JCn2AMWHO8sWmg0Ge6Js561fI0zV2I/gJJiPLfkYKEsi3Lk5mWh2jSvXmSwO70X+hL05h7VkUGi1VXsHfXdVMri4+qsZb3Td7xO/67roAkNVnz36jCxyAFTX9xyj3N6ySIEPRdrxYl6zHs+6ukbR+aF5UmIpgaed+aRomlX7Mf2jffRpOE7Fh/wmHTYum4nLaB8jJ3vcqvwQFy2XAVpLNQtHL6ChB1IyPe4iszcqgX</vt:lpwstr>
  </property>
  <property fmtid="{D5CDD505-2E9C-101B-9397-08002B2CF9AE}" pid="44" name="x1ye=27">
    <vt:lpwstr>O69H7zfha5xrmaITEMQmoszeKMn18BOSUxP3mX6FGhI6BPevL9XKUaaKuCY7W9NfkSTYfm1ZBFwzYEl/J8BwrrMVA7pppi4NiDjViTRYsW11OavFs+RPaZg+12InpTxErdjdpDPAxOaL3icNbIZdtqXUc1VSjdARdw/QfbnE+1+eo0Pwk9DS+DZONXm+bzP9GOf4LYj0bBS1hiJ6aVJpb2UxIV8xE/UaR87Fpv7m1vT3OEExGeZ3n40jDpSUxS+</vt:lpwstr>
  </property>
  <property fmtid="{D5CDD505-2E9C-101B-9397-08002B2CF9AE}" pid="45" name="x1ye=28">
    <vt:lpwstr>Wk4UQI/ZrLYcDsZYFZgYqgT+jNlWlPhsgOmkU3R7hpczlSvVFVyHg5yRpBj/IALggZFQyTu1Ozm78cBp4+76sVBbQuX5YSbqKbppl3P33r27xX2mxUlwE7ZYUETg26oNZmoQdW7U+RGo+7hCoMfXXfxOF6ker8Yl0MCQ0A18KD/R6/onfjarrnlHZbo6r+TJ10VN8CINig8VI24DV6eQNrHt7RsZUYtNqgttKqQZ3+gDdqbhFCxWiSMqHUlI2pC</vt:lpwstr>
  </property>
  <property fmtid="{D5CDD505-2E9C-101B-9397-08002B2CF9AE}" pid="46" name="x1ye=29">
    <vt:lpwstr>5cl8nLtoHwgKCa5Iv67lV/31I8nCH8qwjmNJAGHUS3eJqJJq4Lzmb+MSFWxDfMHJOmIKkjuJpw0kqELGHVIKPimuDV7RuFqjYpsXTxvwZSPPAse7ynk7Lk2/Q3knaYgtsf2Qe80u6LpQjWmeYwfbm0nmtMK46H9AdXRFDcgf3WK/IzcNtVrY6AVALE0Uhzz9213w/xFnPtJsVds4Hj7DytMhHAAi2rhfNgYKMV/P14d+eNUte0ZwHxSVrr6Yhqq</vt:lpwstr>
  </property>
  <property fmtid="{D5CDD505-2E9C-101B-9397-08002B2CF9AE}" pid="47" name="x1ye=3">
    <vt:lpwstr>hE6b9+nCB8hao22rnNVl0x6tX+LUShHuW9k3dYpOLXi5QCWeLlRLIt4tg3B9Hc+noMuCevO2YlqQkGNAS0MG8Cioskm8V+04v2V6MM5qbeMgR5WzJ/11YhmCyzCQTN/mnWLJXShRIWvjMHwldCxbESuq/ZjpaiajtMARuKYCwMaofJsLZTdSTMNFxvTgWKdNmpl7BNoqYtEJwZ169uH7K1YoxbaU0uS4474PGjT8qwkmWqD6SXwwiLbKI6LryLv</vt:lpwstr>
  </property>
  <property fmtid="{D5CDD505-2E9C-101B-9397-08002B2CF9AE}" pid="48" name="x1ye=30">
    <vt:lpwstr>6wEeUkNQgsWF8zwdaNnpzmbPDGmDTP5hvcguzA2DgAxkcKlmqZgZxnBNNPS1FO8wk+8X21ssLXeeKDhMDmSR8k0kAf2nnuuRnCl0BoosoSn6Ad67aU283HXxyF1+mn0qPHVS7LpjlZ65wdUYyfbHQnZ3ZcHiOkN2xpg5sETSmo4SUTqQsGgML/OyJTmLIl9lOxXgqaiNEnvTIbuUkBwXLwYHl9ebi98aSNqqD0PoYHpA1MSo3f4jHFp49Y0XT2E</vt:lpwstr>
  </property>
  <property fmtid="{D5CDD505-2E9C-101B-9397-08002B2CF9AE}" pid="49" name="x1ye=31">
    <vt:lpwstr>4ZGBFJVaxlWA+CMQFVBCr86LlBns3zAbXpGTv1evGM0+7i8PLmyWf75rTGNIPqt7NR8Pjz0lVsq9/EcRjxKEyIh8h/4SDxFRvRf50X6J6/5VTb1ii0j3qFb+b0O18nTWzVmU75cCVQOWI49Y2qnz6/1utkVTL/P3B1YnApSQZZTlv4hBRYXZe3lL/eb9kBr/aaCunk+fHejsW+jDHWHZbkivfainc7442zHqtSXgn/7hnge3kvbl0kMXt2ezn9p</vt:lpwstr>
  </property>
  <property fmtid="{D5CDD505-2E9C-101B-9397-08002B2CF9AE}" pid="50" name="x1ye=32">
    <vt:lpwstr>y8T48dtoSGB6eu2HxIc720mvo26vS/7mtJG6v+45zZvsOnBnr8Srj8qb5H3UR66AyHqwT6hvYbqMtEL7/+brHPgiG8CfvRRo2KgcX0cKQFzoB5fTkNduercvCe5joLMdac+zbltaZAf8HyUE/Tlod71EvfMV80hnvBcxcnOvv52NkhWIdHofPJycsHmFgqzjSbPFuyQBOaHkUVA2BscGUx1ky0YRO4F3TuRrrxiwJ85s/UChT+ft29rEek3dc30</vt:lpwstr>
  </property>
  <property fmtid="{D5CDD505-2E9C-101B-9397-08002B2CF9AE}" pid="51" name="x1ye=33">
    <vt:lpwstr>kx06oj0c4Fid8pVtXaIGUJIuunDTnz9Vfx6EQMc3A/Aj/1MQCJbVWIzQukw24zEswFQzSfMYD9ISFM67wR5O7dq+UJEnX7RbRZA8rZou/GIk4hE9W8Pm0MQvFcYplSuaGBUZix2neh7J0ZngYJnkWZruM0FGj8q9Lqkg7slapowZN9B+9yMOS3dEebiMPk7svTA1lpGxlDB/kpjjF3UylTf2QJ0LN2ANioDXpW7RGCmYuXY+dbyb66ymCjbPsbe</vt:lpwstr>
  </property>
  <property fmtid="{D5CDD505-2E9C-101B-9397-08002B2CF9AE}" pid="52" name="x1ye=34">
    <vt:lpwstr>dQt99U/CE3Xicu+z6Jsw+giajmBPTLb+IWQI1GV369J+nKI5VfusvaGl0jaXxRsbAUHy7whxiO6JoKnd+INd2prSUBQuJBLpAPiYHaYTfhR2ycIfX0U5RWyEIV1ndLfY8Iyi/YdcjNgb6TIuvvz2iyYLI22HwOnszAGi5ynlsno/VI+mn4s944Qaj11VUnuuexVfo5eSquykfe6qM3Mc3sMJq0mJZsk07cXj82xjziYlDvY+HH9ua+/DB6V4XeM</vt:lpwstr>
  </property>
  <property fmtid="{D5CDD505-2E9C-101B-9397-08002B2CF9AE}" pid="53" name="x1ye=35">
    <vt:lpwstr>a7iOzGDjqD8Zr1S0d0bqL3EwFK0xapH1OqtgrILodAkvWSUu3pM2nXdLsQTW4ryVRne88jwgcghpaE+VnRA4V4x3nlJYzbmoKAaLxsImOIf0C/m5ARo4saeITq+HyF9owTVeqted77i71+ZxcVgKCUwk1wQvZ4+xYUSgTTJq8+ECDJ7Qn0HTD7xXR+5XAeB0ZIpobw7nWef3PBWH/2S+vyu+Enb3ABwpwVWtMlTGdIhFxAmkWGZMEQ/C65FQnZU</vt:lpwstr>
  </property>
  <property fmtid="{D5CDD505-2E9C-101B-9397-08002B2CF9AE}" pid="54" name="x1ye=36">
    <vt:lpwstr>rp8HAqA5z9lR6Wpc+m/ij+xrm5880No6+bXqCKuc05NePf1AaMvLs/vAWCtyPwGrfADHAsUsw29AraNu52gM5eEZ38HM1hV0j56RiHjVi94GCvhodMPvMfwCYbv4zRe/GTwD/MMJ6hKwkRjCvz1GjMTL0J59ka+eKsljZVg3JzoYmTf2xev5y/a7xRIHR9ZRfogyIwO7wh4E9X+wBdHvKOYR2odcCv2SFRkUUVcMkRK14I0MULSCw+vnfvGvzLX</vt:lpwstr>
  </property>
  <property fmtid="{D5CDD505-2E9C-101B-9397-08002B2CF9AE}" pid="55" name="x1ye=37">
    <vt:lpwstr>MhhskAJhpiPl1jhQqjeMPfEqQKsJP6Lh7XBa2T+Z2m1nAFtSQwwlPj1DaOuImwKJ8BsTR8UbAR2B+qaoxKmZ8krJEjZUhzjl3PDV04OVYqAdqTktCVU42VYb4fu4aHXRQrenvSCcz+2UzPSK33vv6moAF2QNrWXTKRScH6v2xSW/o76K2o7r+6pjUSzLF3LbbyxTBUFVS6QJKg61uPBQnKKxlcOTPMUqHES1xojpFD8yny+DMkbyLWuR6uEXh+D</vt:lpwstr>
  </property>
  <property fmtid="{D5CDD505-2E9C-101B-9397-08002B2CF9AE}" pid="56" name="x1ye=38">
    <vt:lpwstr>26jDKdlOTCwSNtgP3hcDcaJhAgKwj3FcRdrY07pcZPHHa3SLj4cIPdn7ihVPMak+LYUr6r5KKlZwxMZElzs1HlbwGh2445gyrzd+Pp+q+1Rub2fdiVWxmQwJVNBz60AaebGp/Z+XoHHmzkICVf69q2oIqG0H7r0UdVzAIMe9sEiu6RForCs/emqFGgfGVT6CasXnVlN+OcVI6fTnGJj47P47sIAD/M27E8ZhguRxJbnomBSyUGG+CELDLdP6CdY</vt:lpwstr>
  </property>
  <property fmtid="{D5CDD505-2E9C-101B-9397-08002B2CF9AE}" pid="57" name="x1ye=39">
    <vt:lpwstr>pE0S4gMs0nuE4dIxhPqrs8zQ8uUidSDpRHlbovMFzFap1m8nUKH8ZK3tZg73cPx/EaaXpvoJzPmlzUpgDYOiiLyPEaqC1UJIB+MA6+yxaI3A65IRYsm8ddOuB1dNO/WJhGgKeyZg6aZpIKdVuCcdZu+Tr5Vnr3QkTN2uSx+LWxTlTiDzYCb8928mokBTQl1GubiBZZSVYbMpGwov96RkXJiRIxsnOAsZYn7pNpi+aF6CGD1UYmzPZVKtPvf/aJ4</vt:lpwstr>
  </property>
  <property fmtid="{D5CDD505-2E9C-101B-9397-08002B2CF9AE}" pid="58" name="x1ye=4">
    <vt:lpwstr>UgzoI4PeN5Ti2ph1mlwwoq83+Skp/GQAF2uH8v7KRn63mJEAd6iZlELIJvg16yoPaAawrawbxw1M92cb0UMis/HihrxrAdoYV5r3jsiG5lDnyPUxpHyodRcyGMqmEw0IAD2QPsI4yuv5knFmvkY6ktKiFxeYcqL2NV4fuDVcSldNpE63p/r9jWivFfBsuMFMGcG6WcS7MGjlBY/MvtAsSEWtoq/rW6WB2atswM3j6Knzc+SwMQDol2Y4uG6lu6L</vt:lpwstr>
  </property>
  <property fmtid="{D5CDD505-2E9C-101B-9397-08002B2CF9AE}" pid="59" name="x1ye=40">
    <vt:lpwstr>5WAEA37GX1DIBau1xVpgfTzgb2jyBHin8SFhebyqla1AirGrtDTdZgQpyVDQGM1K2447rGKlej5Un8BQfAe+rUoaPrkQGBSnpspMU1rR/xqv2tbX8xzu069lBBQ+DOxrQMimqCvhcu8ojnfjWHkAkY28h4O9eohZLHt0wHsNu6q9FrdClZlpwmTEb+nhhOCJFXkJA1zrTvCmrR5GdTIwdSsGGFmQCUSNzvNsEJIhgOTq7xsbYxJvBR7yROIMlYS</vt:lpwstr>
  </property>
  <property fmtid="{D5CDD505-2E9C-101B-9397-08002B2CF9AE}" pid="60" name="x1ye=41">
    <vt:lpwstr>Msj13krBZdx6GOB/Jz7DeaJ0+OzGMezXAqHckg1hqIqGFVTohRWjtZi2EhahfWab8uiuXeDLC5i7Ea2NupuIsIEMvLuzDPW34TV4S1nv/cJz8h/n6rjSMT4VSJDvYljlur8zbLjhuIjhJ4YIrGFYibNB640VpC1M9ObaihAuvl3pgq42JTfCGD6TPDCMU6SlkTS1MyBdrQ4iDl46fx8sSFDEFhFduaep1Hgu8iHOxfGaMyIjdGZEEyNCMDk2Nl/</vt:lpwstr>
  </property>
  <property fmtid="{D5CDD505-2E9C-101B-9397-08002B2CF9AE}" pid="61" name="x1ye=42">
    <vt:lpwstr>FvxW84+EkWIB0lV6K6PmhjVcKRpVBYcknAuyCaQQ5fADm1i8Q1ww+OqDEpRg6e/q2WAfmM2GV/wlrGeUNv6TcNYnmlfwjaB76KMsr5fHpLIR9jE0bO1u5d+jk0vKIyVkghkcSSeVP2u+h1wnf8zF2/rugtMYtaZP32jOcrg/igr+RVVHENnC+w8f2jxUzjNRtQMe54DmyybFl3P9dIuUi9pW5SfGtXlYDhOmtLxs/ylMi6ncgjAJPoPVp+9cT8e</vt:lpwstr>
  </property>
  <property fmtid="{D5CDD505-2E9C-101B-9397-08002B2CF9AE}" pid="62" name="x1ye=43">
    <vt:lpwstr>aYnP92Pzjj71nTuSNm83K2iNs/mIpdUzCO/YwkVDr0RZK8LoorvY8jYeRc55jfU259Cz57rf0nzuyH64N+43nobUqADXri5/Qy/XJLsGvwIcpvb/f5BwG/iZBhV1rL1/x8v9m2uUrVUTmAwEsiMxbt7g9XyD8uFUomc9gYX1Hy+gjkAqSBfR8U7kEcs/idVMpqZmLUFjvtnMqo4K5YDkTTmCW5eQfNwVOvHq1H9rUiqebu0tWWepxtHZtdyFXIl</vt:lpwstr>
  </property>
  <property fmtid="{D5CDD505-2E9C-101B-9397-08002B2CF9AE}" pid="63" name="x1ye=44">
    <vt:lpwstr>HgsTbqnwgzmRKFU19VVT3sHjDV49tCeqlujoNZ1lS37145i1GrBx7t5Psjm8rjyMHCBHLAImeis3tt5c83PtlJaK/TS0CVPKJWgXxYxSsv0cqfKUH4QdwMWYpua8t2elqJ95sVND52dQX+8C1M5b1ucij6uPdfkD2zqWkCT+tXwUkr1D7PLm28/nbQFxh1Bx66MxkQ8NZfo8+rSzz2itJW/I57W9EUwOvVkVe3vjFDdIERfvMtIxfprh4E3xS+V</vt:lpwstr>
  </property>
  <property fmtid="{D5CDD505-2E9C-101B-9397-08002B2CF9AE}" pid="64" name="x1ye=45">
    <vt:lpwstr>nQJfNyXPzeMQzT2B0WKmACVWAWLzaiV2wlsTddTmD4QoiLGW4HTdEX9ra52IlxNFtey1bQBt414FQV2VbrjcJLU333libBX4EyCqP9so6XWvIhylKUNbzzLrAZs/oQWsSqwcO3J0jnIGdGYqVIcRSdzGJ+MtHm2fVP7JzKHECSMQCes03Uu+Gt8Oo366Wh5I6uHDzhNtRs418L+Vc25BVNfneyq+fXyJiSvmj331wfwcq0TF/Bb81yds/IYppJr</vt:lpwstr>
  </property>
  <property fmtid="{D5CDD505-2E9C-101B-9397-08002B2CF9AE}" pid="65" name="x1ye=46">
    <vt:lpwstr>+Rj2KMT5r3yWPOSFl/nnv+JM6PNh1F0rRxOyETeQBBlsFocuP529y+qAjz8ANJ64fylQOL6gWYmgjsjKVTGZKeTU4Jgdxwa66crqOPLfCrc1VVJHnoBW8O4Ul92WogAqLQJEOzy/UVbnPGP9BOxld3trWh37fJnBNPAe768/oOwIFtzwX7ty0nqo2QfGWH8fRfmKzvmbewb2QzR8KGtcabHaGIrbnsHfzTWHqtpyMYbc9JVq0wiXUpyPaNh0+fw</vt:lpwstr>
  </property>
  <property fmtid="{D5CDD505-2E9C-101B-9397-08002B2CF9AE}" pid="66" name="x1ye=47">
    <vt:lpwstr>lfHCUjSva6C3MY1XhqmtvzjWgZEPhSgqPY8otvaiGwnzH3Hn/Iik06mb2+irUaFENEQROuZ7lOEwKZTMLFy7+2rpWv6NPvFm24TLHonyorGaIsIEmPrgZY2aJIg7IQCB78DxuylbYCoRaBrxXAauglgku8IhvwSWPxy0/0V7DGr7e7gpDfQSPaXcoFmfMTHnjR7ck2I/0F5yQ4L+8sR6kvw6dl5RAQngUVYeI2PG1tk5g6aJjZQhb7xssZ8RrlI</vt:lpwstr>
  </property>
  <property fmtid="{D5CDD505-2E9C-101B-9397-08002B2CF9AE}" pid="67" name="x1ye=48">
    <vt:lpwstr>iVO9Ley8jOrN2eUq5lTYBbgqdyehUclMgDMcgmCD9ust9hdJLkTs5Dz9WmqJEx5QxKaiV9RQ6w4fRLn/a3lAtiOnftieJbTvr5qJUzSNDBjVhGGeNUomKbS3/Xd02futgnwaypuAP9H38HIqOn6ctBE3mpDm+pz7s/FUOdrSocSYyAsc6VwLqAwBwVRM+QHhXQwOFuWaDINlm4V+g9nUzQR9qg0Wqs++Fbc73GfER/AplleBQNVVyIyR2F+4HVN</vt:lpwstr>
  </property>
  <property fmtid="{D5CDD505-2E9C-101B-9397-08002B2CF9AE}" pid="68" name="x1ye=49">
    <vt:lpwstr>Ejbq8WFaO4tmpAi6Finbs+Zb4nTxID8qpl7y3NXNnnVVJL1a2DxSrbSYFHRfz5WVsc7seW162ZTQWgZfI8hZ9uzIdUyGJuFWHevd1KVXbp5z9k/mYhKBUEvsL5ny1RRvjCUZ4pVbubffHOJmQDPEiyngbbHk1iMw4N3ns80chDuIqnieEkfDIEpl2X6crXh6M0M8XMWPup2DIfIqE8nzn3q7x7agonCBuLZsX5y7wbxT4wg/Ij57wCY+tHwekPS</vt:lpwstr>
  </property>
  <property fmtid="{D5CDD505-2E9C-101B-9397-08002B2CF9AE}" pid="69" name="x1ye=5">
    <vt:lpwstr>VqL/Tg1iH7SRzb/HcBxUgV4fDujVgeORjZIxN72Mxrk/4rGUfYu2oaJkricw833471i6s5VaJVIGfU/KJCaPjIWeHVznf9CKCVMig3ARJ6cMBxddLYXBV9EUOm8OnWyGqM2LzN3vi7KMO6d3P7EWp6HcRbmXPlsZDE16KXfajNMhFSUN17df72+kxpomAGRha0Yg5cpjmm1bGN2nilainRsAHgvEy3Y6K7Wt1wQQIBUg4ZamcHH1Vas0gYnNxBT</vt:lpwstr>
  </property>
  <property fmtid="{D5CDD505-2E9C-101B-9397-08002B2CF9AE}" pid="70" name="x1ye=50">
    <vt:lpwstr>X/0RNETFZYkhq+qE/BV99qy+ZP+v0OIygTSTq6Cv/WeSgLrW0MAD4PxHD/ApatlddzZHgS7f0swe+aBUkowiYN2hIRsHfqOid0Sdaw+e6BUqvxSdlV7kyJuyVszMk1LqK0IxU8kxPeqTEdiSAKN+fepLvnjtHHU8TvdWbZM4qhr3AeceJ0mdvGDKzMlLdJI9DIhtYC39VKpo0SexwaRaBgHIIjm2x7zKYnzpWdfeNylzYfzTVrf2NI+VOwl/uTS</vt:lpwstr>
  </property>
  <property fmtid="{D5CDD505-2E9C-101B-9397-08002B2CF9AE}" pid="71" name="x1ye=51">
    <vt:lpwstr>xisHUkcwaLGfnkM6YiSDu5ppgbz3GRO2uQv3JB3P5nOwAXrHtkPvD9SF0AVFEV8W5CzOGoJ/PAPRP7aLDXldGnRxAtf8emB81P+SmZelc7iODqxsQwXXCmyo3Zf3aYOeRgmaTBVFQAj5E9nOUBMxBdp0DzjDkd0tyPmU84zGIgJdH0HFkncThac0T/TOkvrVs6MI5cSJ7GHyZXi/Rx9PaC6W7z62KTxjLapAsvZ4stjdutv+V9pIYtbNV0Jx5qe</vt:lpwstr>
  </property>
  <property fmtid="{D5CDD505-2E9C-101B-9397-08002B2CF9AE}" pid="72" name="x1ye=52">
    <vt:lpwstr>z3O8tTjm43maW3MqsRzfVetK+N6a2nVJIW0IE/6E+Y3B/LFie+TlWDN/KcTRxkD9BctPNk1UyHXmZdsUQIbxehDBZe/ARFCmi+v0wrKvHSnc5+vFbDKFH6c2fyxbf6BAzsX7+crD54DrrYS/neYWUYcLW9VNOum9o2gU1M9H3bwsf5TFLWMgK42FKWPSpnCtiALisJyBeL8ObBqT8Pk7k56KmMIbZhAnCKcSUQmySFdbkvVvrzDnKpHeeV+za+4</vt:lpwstr>
  </property>
  <property fmtid="{D5CDD505-2E9C-101B-9397-08002B2CF9AE}" pid="73" name="x1ye=53">
    <vt:lpwstr>KpCc8L5Y4VAQwnu4ktTx8MSwNalw/jxjC2vcK/ILvATnwYooI0jbdi5ohmxBV8/BO5bfV/lVEC+MMTrmOELR1LQ1jfRB+SSpIPf53bRB9+7iyXe+X4icXzNDH+j5r/CKUsp+xurS9RjR8+4hGT2flPWV1CRcyuyPBkzjF4YK/Mrslfu7GTt1+Ezl8G1ZGwcumY8ZRzfI9Valbdlv73czarFvogMVUbb/6C1Q+YMgcakmMW3rRVbImZOPWG+rYJv</vt:lpwstr>
  </property>
  <property fmtid="{D5CDD505-2E9C-101B-9397-08002B2CF9AE}" pid="74" name="x1ye=54">
    <vt:lpwstr>TclczHBOm9sxqUyu8sZqZqf8rASR+P1wsPzWm7VBSdtwkYCiyBLrJA2jm1pEwa+I3xEgPJraLludExZIUIPERx+dW37vf7CL4Y7pBu8Bu+yEd3J2qkG5V6BGz+3JHoE8DKTVcqQT+PBMHKQLbr4UnJsas0sJ321bsvtcLWqakfnhuNzdihHxbqLWHMS7PJixbuSLGgldfg3cy3Ib3zXpd2Ul83pBr+4PbtXTygAH6y2FuWtnejlhYplJsKoNbND</vt:lpwstr>
  </property>
  <property fmtid="{D5CDD505-2E9C-101B-9397-08002B2CF9AE}" pid="75" name="x1ye=55">
    <vt:lpwstr>sTTre/K9mS/adILJPvOd2Wa2trhzubH2ZDDD75gIOQy3ljvGA3+VRPk+hRjflhYgucqBHCNDu/ClvaHd+kfNOgCcj5d5KcIZsmJfkCKYzWkR/PM0F0KnuvZKpvBpEAoKTd5JQ2JENvp25f++O2RP636SLXBgEMnLoIJiA9RJsongMFIijCboZ4jZOgyegHBXzM6ypUoXJ0O78RTGm3W1Pfzd2ifFHeFg669AF0lKYLHVfnRxZnapXqY7KyWW3dk</vt:lpwstr>
  </property>
  <property fmtid="{D5CDD505-2E9C-101B-9397-08002B2CF9AE}" pid="76" name="x1ye=56">
    <vt:lpwstr>3Da/x882RYMMpU28eSvOt0O1KaLGPCC4zR6OXnyQRJdvJPp908fZpRTC1lRvYgqST2ecy8KHECn8rbkMRB5ZxQgIE4IO/ejFPGuKPZas7iUAMnM71/iXQsRc7CT5zTUEEjyF6x0o/CWmM8KqVXEWswr9fG/fOmWP+hOFE+XiaHhDYhvevKnI8q9KEQqCEMQFhtX9IHjn3Xyd7Cokpxoi9FWSJAci4AZvNlFil6VoBOlugO9Ms0sanNoRmZeCFzg</vt:lpwstr>
  </property>
  <property fmtid="{D5CDD505-2E9C-101B-9397-08002B2CF9AE}" pid="77" name="x1ye=57">
    <vt:lpwstr>hMIWaax91RxJuvAkqnLIiKIAik71XCLxhccCGXEIfDjHWdRbzXhYVlnue4F/RKw95LMXMyD1WQiWhl3a/WeHW4Wnpy6fUsAnINmnm63efKdR6a3EuT1ao8Of76qwJXulpNjsI781ltvvy0IYKAtObkwXoYp1vmF+Qdc0UgBpnWOyeCBZG4vy6Vi6VWjZ2n9kWnVjZSemHwaipM8ZRjJnkScQbwfwGT4FwdJ9q7iyDtFTVsey45hC/JzUVfgokib</vt:lpwstr>
  </property>
  <property fmtid="{D5CDD505-2E9C-101B-9397-08002B2CF9AE}" pid="78" name="x1ye=58">
    <vt:lpwstr>Am2YHpmKLcwtEovLgmv3567Dff3Ij5xiffYfycmAKt8OhvHIJ15yncm3cEhTWvHD/en/unilxkeTewHDCo51tIilfl0FPtWkjbsz/XmHoqo6QEWmSRppl4wp4YUngPkc17JqtoWhNdbm+SMHHQ4C/y2IY2LAmsZ8oQUIvgOtszsoIJ+7qj5c5TX9v3hPp1yjTfOTWU7g50kfXIC4WsvUzrsnMrdP++cFVjxzVsMYaUHyyfnxDHHlfyQsF7aj921</vt:lpwstr>
  </property>
  <property fmtid="{D5CDD505-2E9C-101B-9397-08002B2CF9AE}" pid="79" name="x1ye=59">
    <vt:lpwstr>Mt0aOk2iNaUg3UVZPAGEq7LZ8VWlNFhk8dt+MrNXL+gTOfWJCvQprvlDzUoesOylss+CA4JCTsi7fY4aR5D71Y614FC7LXbI7telgI/tyKOZapCi0/18II8ZGeoInbA5WFc0UCQNJrUTM1vTIUCIFJyKLL3pxnOpK0lq050auNYmMX0oG7M0Df5T6UVoyQKLMB7c7vkBBzP9AWLcucs4d2qGTgeR8J55bvIrt23jCprCyrByurnHmQoFdjjcnsR</vt:lpwstr>
  </property>
  <property fmtid="{D5CDD505-2E9C-101B-9397-08002B2CF9AE}" pid="80" name="x1ye=6">
    <vt:lpwstr>qO+syB0GuAoNEtqEqvwcvJEMndRT7T+Zu7v8/yboXvAK6QM1+/nTWeQmCylWyZOJzY2OXvY/3M6NWQYTluNzka/q4hq0PKqKzzgavTl+IVFJZnI7k4WNuzeiEGFE8paDnn4Lcwe+CMv34q+tyxCXSoGtEvujq/NKFGhPkehu+rgvzuIKUNDoQZju2IoMHdK83m9yDEUZlBEJvj1vE2eac3D0FBWKjYGYTSLBPaQTaT5/dF0ss9/Qyalrluf+4J7</vt:lpwstr>
  </property>
  <property fmtid="{D5CDD505-2E9C-101B-9397-08002B2CF9AE}" pid="81" name="x1ye=60">
    <vt:lpwstr>qOZwoVUAufCud5ikclyOYtvwygWMIjF1dnqbHod98WxjFPyRA1GlKHagtoqUZwlCAYhDTXrOSfd24TTDlXuwedYhlYVET03OMCvWcjbqYti+vcAOKZKlB+ZQKmJZYzrAEH+L4oZ7Dr4FjUa+sWJU2LOkAlxOhz6O1Zjvk4GCPE5/kuEwvg1gMZeIxsro6cayCdfgyzpggnFDHjH2MQVJBY0ih9x9NL7GR9YDzc6k93XOj5OkhksQ8utDXeWvVBQ</vt:lpwstr>
  </property>
  <property fmtid="{D5CDD505-2E9C-101B-9397-08002B2CF9AE}" pid="82" name="x1ye=61">
    <vt:lpwstr>ooyxsqtxySvJBnOGDIp2JGfx3JYA6AEADgS74UEqagJrxLObHhi6HAA8bFHconxClePbJz9/hZ1CHwQNHm7cbDXq5u1d6auXU+/1aMpi9kr3CKvge2DJB9L8Bj6nJ/RgwsgNqXlNYc3FXEf0YN4D2i4HJxw/vSB42fnkWsJFWmkeA+uEcduzr3V1WV6OnpTpkQbPf7YkA8V5b4hN3FxdfnllYQnoPNLEfMISDXtN+aG3NnUmaLSSinl7cR+eXYV</vt:lpwstr>
  </property>
  <property fmtid="{D5CDD505-2E9C-101B-9397-08002B2CF9AE}" pid="83" name="x1ye=62">
    <vt:lpwstr>k6Q+AqpGGfssJgkMO3JjDfcIFvzTXLwzHH1ZF2Y+RY2N6tzevu5157llrU6lN2qQe4nugznDJ/E4+2OQD/eKb60Z6wHQfTRkS307wsm5q+a2PJTY1QjrhyEj/BjmywlgXw75jZ7Km074qpjmlA7Ii8GMG0eXnjjpFqOPbtC2f/sKXMUG61i4ZwPj0lCCF6DXS7ciM/R6oUeDYEevG0i6azUaIHkEk0d0sdV6nw6/0TuIZQrSY/XUL7juUFXKU6m</vt:lpwstr>
  </property>
  <property fmtid="{D5CDD505-2E9C-101B-9397-08002B2CF9AE}" pid="84" name="x1ye=63">
    <vt:lpwstr>GPCThjuuLF55u89zc4eg/OV+A4pSO4sO4fv5711/LSSwV35T4WgXAlGp8LQ+nJP6usATkD1+R3XAyCNcveUkLiB948b3s6ShHWHgPdLjQ09Dz/Ti85UNx5db3tCKhtdHYXhuPTj+o2NQMXF99h7AlTbUR+GXqmR2ZB2csCCkkpWJhqm6XqjiKR2Ok7W/EvftwL7TR/WqDChgMxzXTT8IB2qZP6Le4T2S+hW91QZwXUR/a4Rwp4Y0DpgpNB4jm49</vt:lpwstr>
  </property>
  <property fmtid="{D5CDD505-2E9C-101B-9397-08002B2CF9AE}" pid="85" name="x1ye=64">
    <vt:lpwstr>Yum9KoT4S7v09xGxCWowfJZgcSw94RAakNCeCjTjDm59HR6kyaeUm2RJosNeUefgqx0f2JeI/IiqvK7oA1+6heVoa1QbR5h053D8KwXvm7gUpidG0UIC8SdeC+x/MOUbWSh+8crKT1XDmLgKSsZ3At+CSu8Ob2iD/dSBjYom7coSZjUslnzLCG+c+FtiT4V9hi0j3f6+cr4228vV27OJuFeUc4oU6PsdCx74ScdJdCTeyAg6XjeRqEoyAfM8N3a</vt:lpwstr>
  </property>
  <property fmtid="{D5CDD505-2E9C-101B-9397-08002B2CF9AE}" pid="86" name="x1ye=65">
    <vt:lpwstr>J2SCM5jh52ednjtk3/Cr5L2J+91mWe+1Pmq2SJrcfwKIbyX3FQqFhY2NMa2gxn7ot6FqA9hT7iFmJuge9wQHXV4yHMxp+hO0DguKHB9SJ5OCv4/2Oh97MOJ5j5XcfQ2wj2FbB9ceL3NYr+qEH7KyWSo/vY4n9bjHej2WlyU4DSnfVRAOe0GYE6tBvt3eAaAdp+zbTkuHI8WV2doqAdwfOfMHan6KGyEiNsbhpx5PbL8aBGy5e8mAtgBTHVGYnc5</vt:lpwstr>
  </property>
  <property fmtid="{D5CDD505-2E9C-101B-9397-08002B2CF9AE}" pid="87" name="x1ye=66">
    <vt:lpwstr>yrD2PPd/uyOIFNmmKS64krY9efDqt0vsjVo6GOZE9/m6jLHE20NAeVJvljtbCN9p8r6uZfjpyWeNwQ0YGrLTJ38qHbukLNtk9B9mOoL9cdlXGW4VJUpgcenjDJVRGRcVogsDlpkfRdqBdkNnB7fnCWLtlmbJUK58K32FEiaia3+qvgPHYbBKIo+kEs6BiWgOm9g3f03jtfH5JVIlkRnnlz7zmWwQdiLxLENiW/Wrlrmp+dS+43ZoBZYHLu516uI</vt:lpwstr>
  </property>
  <property fmtid="{D5CDD505-2E9C-101B-9397-08002B2CF9AE}" pid="88" name="x1ye=67">
    <vt:lpwstr>psT6gWHeFdexHyKse4LwhzvLvHVufELRkfCJQrwa0h0Uw8bkBprNPv4cl1IEKgJhsgPJhZ70C1A/R7SFrD0BD/5n11aWme3i3QwhBuYRl1tQPdie1RGUKCLVO3S1iSITX5+4cCwZpGVjN5JOXBggW7fwhZBQXPDflBAstQpzaeqYIV8x2CGi14ndUbUIHAUZ6j9UHbzpXA9PnaDi8bUzzy2RnaUGvqCRj/2PledH9jGs5SWRMD1wbH7IzxnPtZu</vt:lpwstr>
  </property>
  <property fmtid="{D5CDD505-2E9C-101B-9397-08002B2CF9AE}" pid="89" name="x1ye=68">
    <vt:lpwstr>LhI/9iLlcncKhphXLRvL0WEeF4OShzn8kBnUwRGUCoabSWy2FdcwPAGvkQFi7Kf7p6EVQ0n1Mmry9/D8RGwUVKGXrKxE1QdYMDPCPdqqjrtn+XNlpN4lQt2M9dShjXHf7OQ7k4Iq/a4qgEnZnnJiXqy68x+3/l0JVxsakChaqgEL2wqFYa0X05sKg9pfR25nJMdddSiyuxzLbwcTCFuW7NOY2QyJ2xdgVWQUm5vZKnjmB+MW9srD0/UxedyNYAg</vt:lpwstr>
  </property>
  <property fmtid="{D5CDD505-2E9C-101B-9397-08002B2CF9AE}" pid="90" name="x1ye=69">
    <vt:lpwstr>LW4NJq13PHKQFrshMP52TnyMOlp4E/oZ94ylFPKhqZvVXY3A3He/Jr15LBbcJkiVq42QOZe3PVIpp5vSgSQA/CsCzflXlgLmb5/yOLsV0ZWZHsY4vvOSar96RgVVgZ8vEnr1pqLsoxOoiWS7T3yvwTE3+xtHAIz7w4GFMJnnB+anlbhAe9KhzCNyCCF9Us/uDrEjr232xEVZBuHFt0LgHBat67+QkeJc2nJ2G/3tA7xBNBe+xL6tKs9q/Cvfzwr</vt:lpwstr>
  </property>
  <property fmtid="{D5CDD505-2E9C-101B-9397-08002B2CF9AE}" pid="91" name="x1ye=7">
    <vt:lpwstr>fiWebCINFQEED+357LwYgPjt32dDdeIuVt44l2hhTblClMF1wL3iB8I2qHoVtFi78q5RjYf1cMjvKKVds0bbBw+ts4o+oMujeodKY3AuO1xaiCR1bLM2SUCKy345yq41W45V4R97WsN9y3vrfo4SRxPb8aPeRkEct1AzVOKAu4yLRq0maLg6emZZSLU+Dl8t/hFkJhK1yVqDx9sOox/24Y75Kr+FcPysc5AqVP1rcOuPIk9LCANE2eMTgczgkNQ</vt:lpwstr>
  </property>
  <property fmtid="{D5CDD505-2E9C-101B-9397-08002B2CF9AE}" pid="92" name="x1ye=70">
    <vt:lpwstr>DbyF4aPYg/oM4FO2r4yMyzDWfGGdk6mne3yGX3FKQh2rxovyn8FqIAEt20qpMGv2+M/uk69ZKnhdmAdZE0E/c5wy/5QzKszlyUwqYRdQPqJxqkhcqVZdNtLy8yWfaDdhAQjlu834sgeE1fRXfhv46M9x86um5T28LSTbk7Q8a87gqwtAk1VxpAy3SJW8zviV70BMPjXPUb8jf8eqXsu1r1OMzpoonrGXXf/ShAtTqHxb5J8p0cfct4WJkIgGgna</vt:lpwstr>
  </property>
  <property fmtid="{D5CDD505-2E9C-101B-9397-08002B2CF9AE}" pid="93" name="x1ye=71">
    <vt:lpwstr>/n48VybxVEbz4cUahY+W941Y4IwEoTIfloRk1N5TlfTdR1GSjnK7z7pN1LlyhxZfvBxxtuOPz96QLcvPfIZhrpvvxcJ+mQ2r0Lzu6wf9Nmw3Nei7G3umM2szdGD36+xcQEgm2MvmvfM+aqmBxJOBEchAqoRqofH05Eue55G4UqkhZEO1QQhZ5zWhKv6jJDg7LdfwJDuJwD1ju+VJLDtcXad17dIYMkiIL5ZmMewzen0pSIFjHuoXFhJ3K6EP+ZM</vt:lpwstr>
  </property>
  <property fmtid="{D5CDD505-2E9C-101B-9397-08002B2CF9AE}" pid="94" name="x1ye=72">
    <vt:lpwstr>uyH4zITesY64wm6YKCHe4jlPdmQiq7CI2KvyALYDNZlPUhg9sW8D+BqI+b7p7WeB1NZjniGm8A+dGlJb7zYwkEgtxL6xn4B1PkrCx9aiM6XumSx+NySsoWRvE8KufbMfpG3iDVCRiXv3VBHtQoe2SxYAeVnS5ZtW07FFVlnmqTBsc5+aSpTYvgwg0CLhOsWzLyn5XrbAUTdQqrmz/xhe1/NpOvSZjrEbZt8Q9pPWBn8i75y5qhRO3Tg3NGwjMII</vt:lpwstr>
  </property>
  <property fmtid="{D5CDD505-2E9C-101B-9397-08002B2CF9AE}" pid="95" name="x1ye=73">
    <vt:lpwstr>j7KW3pkuVml27IGzCcl2mpESpBAd2qRIAwzzh/TjE9iXqgbjGLsaM8is5LnzYFo4XwCwBu/us15IVAFPI+l2frjmwIvZ/E5hCVC6ShsbHFZUh+9rfA1+uegzumYYsTe3PnlF9Sg6HO4SIVsTdB4nElUJUqGyPeIyTQw3ytJt/klQA/K7K0y+lEMQZYBqtlaKzRs+muU3e7kIwECTX3fd9kUJigJdQvYhRMsWlIPyCLP35Gr9pKcmjuR4LQeTDSn</vt:lpwstr>
  </property>
  <property fmtid="{D5CDD505-2E9C-101B-9397-08002B2CF9AE}" pid="96" name="x1ye=74">
    <vt:lpwstr>kdGo3gqe8abNKXwpxsWSWVjKXvjzbmHd2M/npeLdT1D+cw+XyiNpnNJRIZES1VV3U1kBKaFQ3MsI5PMDX2Q2KnZ38lDhZ/LI7IFfQqKJyzWp4iZa3dQedqdgQTk2oVuDyykh3Hxwm/JLT2H9GMwxe1E0SN46RJr3aS8bUpc29gl9cxmqfc4FOuXyRKgXSCY2UGR+7XsuT/hxum/tDByD84u5pUtkBqtxAP/1OLWqf2nyj/OBcjRxr7TP5GSuHMm</vt:lpwstr>
  </property>
  <property fmtid="{D5CDD505-2E9C-101B-9397-08002B2CF9AE}" pid="97" name="x1ye=75">
    <vt:lpwstr>C157hdGc2GQ+i3b7pj6JRTfpMxJqWSeYFbbiL4S+3G3U3NI5ZwWHdcBOZCpJQUD4fB15FaG2vLi6vcunW+MpvTuIUxfq/u8ZHPZbh8U7bE2H7d4A45JjsrvVo9eX9VP/F6jrpepmiVBdXpFG7k+Aa51g4Z8ACJ+J8hXBWxMtHEv4Uw//5N/6FPaZjMJMaDtg0ZjUxE6YVG4WUhTu7LVLlifTJ9a0RXZi3JBzrPMlkK3J7rTIWsCggDx5ou34Oec</vt:lpwstr>
  </property>
  <property fmtid="{D5CDD505-2E9C-101B-9397-08002B2CF9AE}" pid="98" name="x1ye=76">
    <vt:lpwstr>jNqH+FzapEPTQ5ct1WdwhahSwN09mGbBlXv4yl3q2/8PkCDRbqZoHMyJiz3PHgTx8vNI1dBp59zfdPkDGuowP0WD9ikc3Kpmzs6PuZAVCx9aoEQr6f7vmuePG61H8hKLKsSO//vZTHb2dhhTbAjj39OkiQEWHW4Y4XCEqhod/awVQSwEnlug8mzWvsNbRe57Evrz1lv6gU87qSzJGDTUKFiw4v3HZFDTkSm+A93O842GQqJsnhGJ3Qyk7HfGEJW</vt:lpwstr>
  </property>
  <property fmtid="{D5CDD505-2E9C-101B-9397-08002B2CF9AE}" pid="99" name="x1ye=77">
    <vt:lpwstr>pG+0yvnxdsmsFDPs+0GfDV8bRYF7pB5hkdzx5wkvwh0wAkhqtLKko0R2+lBeFiCBuhNh8nh1N/XKLbCuMA7TV5qCYb6U61QT57Lz4UR8CvVG13Zz2hh3PJP72Lvd198va9mfhP9+Gi9WF2b6KVjt+4zq12wgR6KZik947ue1idco6S2XQouSjJJ7noYIFWCHnaCd8Nqn8+llM57ViXUEEhecBAhSpVUawIGN0s+a4M6KhaR81HPACcsdKHnKto+</vt:lpwstr>
  </property>
  <property fmtid="{D5CDD505-2E9C-101B-9397-08002B2CF9AE}" pid="100" name="x1ye=78">
    <vt:lpwstr>KyoOHGuCUvwn6LnkKakIBbCyie71fR3aaXF7IcFlD0isnXoeDaJIaNYGconiqSG/KAZYUz2btLDH/NRSylvRF4j5UpTfAW99G6BTDE9qYo6dGIdd6wiuHdo4/Rc3K3po10uyx3+D8cznqauxG6yoUETU/y0B/GgJxNoHIWY38NENLpu53qxd3vGvDUABhe2GNK3V7yY9+2Li784h/BzpGz9XtFTJVby8DuX/EN3+4/2ETLdsmubrNES5U9DsgMM</vt:lpwstr>
  </property>
  <property fmtid="{D5CDD505-2E9C-101B-9397-08002B2CF9AE}" pid="101" name="x1ye=79">
    <vt:lpwstr>l3zAzD7LZmbxQTdw8Q8bWJ7wB4oVTSVTMerIguu+k8CpMqneT6oneGz2mCi+ZnkmuZm5X5iDSr6my/lQsg/zvnlL7vNT7v2Ot1yw90YP+pe3QV7wjbgXfbg89oZhlswjJ9JX2SE/b7BzGO115S/dC88A2tvYCBHAsjJAb9zh55MrwIa8fxZaO8rWQqZnqGnoTN2qyUJZDjz4kAf8O64likBzF0WWVlmmPJiOn52UmypYDLJlGbaNugL2eCvXV0B</vt:lpwstr>
  </property>
  <property fmtid="{D5CDD505-2E9C-101B-9397-08002B2CF9AE}" pid="102" name="x1ye=8">
    <vt:lpwstr>j/JvxXv+IpuEmUAHV95Pl2lCdR+fID9TPOgVjR75z+88Kq3Lq1yPyE4dGDrrXdm6FyOYDHcpTpWblPddUvwYdDjcc3g9RFciP8mDtTW6EqR5LaKfSBpNcz7Nf6zizedTSfMZEBGWRcq58nHMirZyO2zoygvRhUS7dBJb8QcIA85foOJZ7yHr78kpdwUTpU1baju9YDdcnxj5jlpV9/Pphd6I+ggVtrs0iliUKTq8eCj3OJAQX4FHfa/R7wRD/RA</vt:lpwstr>
  </property>
  <property fmtid="{D5CDD505-2E9C-101B-9397-08002B2CF9AE}" pid="103" name="x1ye=80">
    <vt:lpwstr>P+231hi7XnbEgZHqrvVLhwO8RRetkE/xISZ2S38zl+XrEn5rZvI6m7FqQg4NGfdcFvU5updjmEQcy1+zUnGf+MFLtzwc7pIPQhJ/oJ5s5gUQ51qSjZrZv5+uUnxA9kv91TMmzjyPKbitBInwC79FnUDazzKiO9GU0ztgNx1EC8Vw/TC2dmoyRAKZB6bdtzZng7EfKFdXasjfakqtTjxa5Iy8NDMp6C1IXeGb9bfKoT5mjswf7GYfzd0yezefcki</vt:lpwstr>
  </property>
  <property fmtid="{D5CDD505-2E9C-101B-9397-08002B2CF9AE}" pid="104" name="x1ye=81">
    <vt:lpwstr>ElGCYoeqH0Say7zhZdsyJejIwRuBPBdQonh2MnX48dcgPvsXqdOAnbqh7nALJl8vRoIqip+oFQPD03MduCq0eqGJVjstlsPgQrt9p7UoJ9scwfFoHxDgu2PGjVDRXOKGL3uR8yOjuEzs9k8QnZ/3ShZ+r+zxb4uxGy0RzIGoFGqHMhg1Ums6hDkZlIZDkjYVmON3F/MtV6Cnco0c1BG8f/sCXUSr2Rb5e7iZiIejar95v7rIubMx4tndminAaOR</vt:lpwstr>
  </property>
  <property fmtid="{D5CDD505-2E9C-101B-9397-08002B2CF9AE}" pid="105" name="x1ye=82">
    <vt:lpwstr>/xn1+Zp9aGq8PvMy4K4K00P1GYHf1/1fkZxWkwKoGmaZcjlzBq7bp/raQx274VAebThi4345f1AyB1ixcnMq0vKGAVTYunWmcV4f/OK/yJ5lrsC3y4QC5/sP2DGlXieu0iJj5RGkjCZAUmmFHQHJrWAadQ4K+U7hVmXLxMSKx+4qposs+l1vkLKgZCa8nCE/iyyvQ8oZ/J7lweHdgIv5GwlL5vRqq7LhW5gVaS9HjxTcDbtY3OilA323NPHNwEx</vt:lpwstr>
  </property>
  <property fmtid="{D5CDD505-2E9C-101B-9397-08002B2CF9AE}" pid="106" name="x1ye=83">
    <vt:lpwstr>TTJMNdnGdkdB1Kqtyx5GhkYeGvqvIEUz+/iAJKEsYy9ZdSjixDoWfE6WzZvsNnM0NtWZiSshUfaob95+mNYIYTCb2JqM8xgP0tCxevLqjS6n6px+rtc1rOuS19uSQyhkb+MWWj8ij4r5QBo9M5FiH90xsuR35XKG2mSRfqLhUb3YAM6mHvSQpN1BlsLQPN75/kjYqVPGpP6u5i00KIlZU5ovgJHkJbGLRt1nY6bYpUWdoRrLIdgzqjXmYEyWehk</vt:lpwstr>
  </property>
  <property fmtid="{D5CDD505-2E9C-101B-9397-08002B2CF9AE}" pid="107" name="x1ye=84">
    <vt:lpwstr>WMPff744ywP8wnUUi4U03zIgpm5SpGrOLzALPgEaERZqxcsD9SA8aCdgqkg7dJId8hPWGB9Jx6byzltysi9AjjUHbLf3ctqQee5WjNYlmGjfpVyJkQmwNoa+umpwD75Ui9p8veEdwFvEdHZ9LFqT4sB+3ytBv3zL+A0ksvkCWSsEmn1RHPte33rBNxe801KGEKd6uoM8pkzQowrHvRENgzmJDn7Dz54CAoSvGcVClUzd870duZIH2HFiH2ycdLL</vt:lpwstr>
  </property>
  <property fmtid="{D5CDD505-2E9C-101B-9397-08002B2CF9AE}" pid="108" name="x1ye=85">
    <vt:lpwstr>AJJb+jvS5TeH1mPsthtbhlp5K2dopWBwkAc53wR7STBLx0wj16qEimvfEmRbgykIfMwtxt0hh6ZgM4xx5PD15gKKNhC4kYbk1bnQ1rk4he8gGyy+mcMIRNvJWljhYcTvHjZRXC5FlfjWF6TMR4dJnw1RHM7NErz0bbyUu1WmjK84oIZMTym+/6qvavh9v64fax2e2cLS4+pqLF/reCfxeaRkElfF4QVBh6rdgKlTkIGtx03GSUZQ1+0fXR1vwFs</vt:lpwstr>
  </property>
  <property fmtid="{D5CDD505-2E9C-101B-9397-08002B2CF9AE}" pid="109" name="x1ye=86">
    <vt:lpwstr>DbufMxtWTIZoL6Ui4fI31xVBNqfX5S0p0hkm/Lw4Y3AJ5vC4+sBWwc2uIJ3llwg9HwtmT9wvTXhcKu9sUI6IaOktM5yLfKvrsSsOTuiBSU1Y+uT9YWsHRtbqcoIzcEJrZXX0QkESitQQ5yaZz3t17Wzp1DmiAbDp52PK+rWKIYuZlQWxewhvzKJTVwYJ0zmCOu+Zbgv3amaDHWPAvvUdjmCqbGnDTh8C386Ya8FnbH6HTUSiJq2Maftn6OmjwCA</vt:lpwstr>
  </property>
  <property fmtid="{D5CDD505-2E9C-101B-9397-08002B2CF9AE}" pid="110" name="x1ye=87">
    <vt:lpwstr>oZ3mQNVI9uG7MQJDeIhjlgTxjRi1QwdXKrPKyl6jRwUKRTc1HqXFvVPI7PdNHv5cRboBR1u7ltFNTnwv5tC6F89hi9nK4BdRlfda5hmDgt3h+r7E3HxgsqrAUrKJElkU70LFLprEmQVpyhQVbhutajqmsrw/51mUIl0ORqxDyuo3zwMPJLgm1SOJNnlG2UI3k38Cn2I5tdInWw3HvJ34w2rz9jv7kZ6Nnk4QlLuyX3zbR5FBTSsWNTu2i2gPUZi</vt:lpwstr>
  </property>
  <property fmtid="{D5CDD505-2E9C-101B-9397-08002B2CF9AE}" pid="111" name="x1ye=88">
    <vt:lpwstr>N+7YOiRvV3ZvYvsi1baQqs7Ys7IS1QAcA31+nlSkApmUvtBU5mLrXFH/21+M/f58RYBnN7bQT/V9BHY/AUlooXr7kk18cHwwDsPIGM0ADovg+y/uPnN6QBcOhWtlknR/4lF7CPLo/gzOcUfDrVHuxgY7ysJpEOVVj7ijyompUqq+D7sjT8fCkrr2++YIww5+xqWA+h1+1xAi7Fihxpeyto/Y17nE/mgIjjdJFh7HnZFIFXIosOJ9axAD8ZyQwnW</vt:lpwstr>
  </property>
  <property fmtid="{D5CDD505-2E9C-101B-9397-08002B2CF9AE}" pid="112" name="x1ye=89">
    <vt:lpwstr>JB5XLyHM4F3qPScV6R7JD0An1JBoKjEcEl3b1zWCWiSLQwqVFAlr549zVYVjD/v6pywUCXj3WkPrUv6N3n8Vi19BaAY56Pkny6dTLfb7rGAKp5PseQ1LpGPtzPyERjJqIOjS8+hLZz4pg2nmifk96O3zNPAFtY99lsGlQIRs/OFI5AwAXB2s/46V7EF870Kdpm3puMp53dhISZws0O4a7eFGKdkX6al/BE0hprj1q6QHG3K9n2SjI0Rq0O76h3D</vt:lpwstr>
  </property>
  <property fmtid="{D5CDD505-2E9C-101B-9397-08002B2CF9AE}" pid="113" name="x1ye=9">
    <vt:lpwstr>Qd+HUd9pS5NUXoADAGGeguuSTBuCnBG/q9JMjPRdeqYWFsOQ2G6IAaPMJliKpUD9JhmrlOM5BQ88iMPspWLHvwA298u3QPgtl6nrl3fEO0yXZtA/Jk+PE8q2lfg7ONrm46R8rmvC7OS0E6ROPR3ISVD+2JpY5fWkNTHybM/aueLxGjlrZ1DwUg4G+I8+rQ712MgL3RFmXzZzuce6HbyjDWaODqVqLE2In4pVfeQOGPQl3Ws+L5xZmpykCC8ItWL</vt:lpwstr>
  </property>
  <property fmtid="{D5CDD505-2E9C-101B-9397-08002B2CF9AE}" pid="114" name="x1ye=90">
    <vt:lpwstr>PVgGpO0snqj/slDa/Un7J+Q/pb91ybGcKoT4w2OLvyQWlcC4NwczxpzDifX0ri27udVKLkapWb9RWL/hgz/SpMxIwZzquxcuRoBTJ+R5d0+/l9fRHvn1nN3VpTa411DMBlV2ACmKNEsNHRDGE5TezDpw23dfzx4wVKY6v89LEYCW2VizlBlff0U6OsImQXpD4lAG5rUw8N9hw7wrSc5reIJ5/1UaKKZS2t+sXFAD2w+MNo+VyXOF7l+MljcRIIz</vt:lpwstr>
  </property>
  <property fmtid="{D5CDD505-2E9C-101B-9397-08002B2CF9AE}" pid="115" name="x1ye=91">
    <vt:lpwstr>4E65wM4g2oaP/BoDybMpBEBwIVLdTi+TUG9C4PM7nS+zTP7/LgHT/0z46xDT8eVlbvXR08aHV4KdbzsGg5dJoZGjWgpBTFb4nyNQbb/J2eO7X/TnMQFluAgdRhy8lnr/kRGg7KQfVYz+nyYU5QzK7qC93gV4iySNwhie3QfxNfLlPCmBG5mV8sI+fnDtzxLzO7rZHrrf1fls0uT5HhuNWoeaU8YFHYbcqU4CADwKVJDg39uOvCaQUGktRrr1Wx5</vt:lpwstr>
  </property>
  <property fmtid="{D5CDD505-2E9C-101B-9397-08002B2CF9AE}" pid="116" name="x1ye=92">
    <vt:lpwstr>S421UV/62BjdEBUS9vMFpDYrNGivSYErKIlGuT7OLyE3pdzC288q9tR+ersgRYYydr3RSJW2efk79x9JDSEx8tDGHPL4jQqauL0sVs54zUk6ezRBeXNrNl+RlPok/O4+ZBizK3FfPfksMaJqI4DikRRod8+ErGCEkfGbAnNHzvwZ4AI906O73QTY80TWQdZjKUD5fPwIcoDHWvbYo+GVD4OZRMnTDSkOSZnHEOT7KphGR2rw+g7rexVsGKdMdCm</vt:lpwstr>
  </property>
  <property fmtid="{D5CDD505-2E9C-101B-9397-08002B2CF9AE}" pid="117" name="x1ye=93">
    <vt:lpwstr>s0q9FGyhOFYie1gLgE7SIUH3dPjBFgD9KgBYnT91WAXzPNAO0O5ZXE5xW/S38JqIJ/x+GQy0yxkJ5G9InZExQaf/Yx8V+MGr7ic6p5LNRWlB2VKhO8TsHThCdDcDDijNYPSSamzZhrkq/k5ApaBpTr8mNRhSmtZMGaEJwCfujlATEeqTpZ0IGQnHUqUY1WEMXnQp0rvaw/CfnysGS+k1Nv8hXN4sXVR67fUXQ+HWTvO7xJwVjvhF/GV+miDEHvx</vt:lpwstr>
  </property>
  <property fmtid="{D5CDD505-2E9C-101B-9397-08002B2CF9AE}" pid="118" name="x1ye=94">
    <vt:lpwstr>gGztTF9K+hH6J89+YY4f69/+wkZwg8/9l0XUK2RwbsaZVr0E5UxVVg+TGxzpy0WCUasByj/im4yI5J2MOyfXE8paPO4hrtFRerB/siFLI7qtrinuNdUsomoeYcP9o57KmBkyYS5FT+2bhCcCO8ShKdTUnWMW13juotlRPhSxVS84N0ZY+uTG/PVBf1s10IC38d1doyJeJ9LpTA73rHoGYGJ26Qip9/nECTY7NP+TaKIZJOFIAkPEOMg0swJ4UAV</vt:lpwstr>
  </property>
  <property fmtid="{D5CDD505-2E9C-101B-9397-08002B2CF9AE}" pid="119" name="x1ye=95">
    <vt:lpwstr>mkdSC+A7mjLqc2rD0Hlm+/4zmAMca328DeRRbYOYnK/hck41xSmhQCvkhHUmQOauBNZkmdDbxKaNbSpNCCKv/WuJ8rSK3t5IS3cbSlfmluf2kOMoK1/L0PCRJb6k/UWbwfL8gBMfK7tocMzYiBfBSkGNFP4cDAO7/3Otvunp23myVDBmEuqtDeX9QcUqdqfgK+NpdR0qPayvZFHVdmjwDd48hCzDeF0cdG+aKA6RroQsGHVXWHZbT/H64hTs2PO</vt:lpwstr>
  </property>
  <property fmtid="{D5CDD505-2E9C-101B-9397-08002B2CF9AE}" pid="120" name="x1ye=96">
    <vt:lpwstr>7oBkEl2IsGtEJgytBHu/h1p3pc33uaEwWIwqsB9f0VnqtvCA4cpF1yNN1k6R9fhwt6+EniQ4/T7q6VPO/YprbKtsil/iqtI6GETeWiTnWMS1KD5iDTtXBeU7EO2ipC9DXzZ6kXwyw9WEXG8GewvJ5VCWAYAcUazxESlYn6yCYQ5jly9YYH4Cud8wAKVB0cCWSaGzDSZRkPwTUIzBWd3+g83lXQ9hc83zp3L1s5cqwf+F4FUSnL1j0X6TlCc935O</vt:lpwstr>
  </property>
  <property fmtid="{D5CDD505-2E9C-101B-9397-08002B2CF9AE}" pid="121" name="x1ye=97">
    <vt:lpwstr>THVymKjrba4CJRlZe4m/HmzeaCp/zBFT1ddAvvMpfldGZTxakY12Ny3UV1DzLxGuVPQ1yGBa3qaiQlIABcv6ZHTPSnAiovk44CtJDxTXqwzxJiLRfSmb0oxBxWLLjM8p6ZJxuUOlZ86k5Id2bX2vw8aKmg5PKsUvpyUSu4hGH8LUllS+Gp6SUotu1QPyVNm38uYZGddgwCewzmEBWb7/REjzXSX6NtSIjzVQV7+C5eSFyPwl2kFw7OkcAZ7U4x2</vt:lpwstr>
  </property>
  <property fmtid="{D5CDD505-2E9C-101B-9397-08002B2CF9AE}" pid="122" name="x1ye=98">
    <vt:lpwstr>y3hfL8yF4r7N+OEXw/3Ez/bNAAYJaA84DiMV2/qBBDvQdKg6YH6UI0vP6w3/xOGy0IhHKJhbQ/fF4iwhXOYs97T0P2eN/+o2iIQ3gfqa8RH8et3Ya/okUu0Kfei6Ggw+WVRc40wi4OguH/yUFJh+lqDr8LXn/GZ+O8UVglwIf2w/A3eewmQsPYUSdf2a7J9rfEbol9otq4iQ4Vz184WdauQi+9fACuxAQAQ2jTCFAQHbk6ptljOEjz49o295nJU</vt:lpwstr>
  </property>
  <property fmtid="{D5CDD505-2E9C-101B-9397-08002B2CF9AE}" pid="123" name="x1ye=99">
    <vt:lpwstr>9HQOHMM/BZYwv19A0W+2YSEoB0Wrexju/ZDfzus4WZgDCFY5ZNBNm3H+Wqt2pYW5AgOP3RURrYaQcZB7exWQ/WNkOWpmr8WE38O8wM602f9HjcAUTN9zPsGvALBfROM2cKMq3gsoFo3ymk7xJDptwhPfR0uyKINx+DG8yp9jZIl61l3ZmA/FW9+U+qG/ueY4PUDAv1LK4F8QjBJSiXcNMB1MSh+M6lF5kUcRBiWHjtV3E0W436ueqimR8dNKuLq</vt:lpwstr>
  </property>
  <property fmtid="{D5CDD505-2E9C-101B-9397-08002B2CF9AE}" pid="124" name="KSOProductBuildVer">
    <vt:lpwstr>1033-12.2.0.21179</vt:lpwstr>
  </property>
  <property fmtid="{D5CDD505-2E9C-101B-9397-08002B2CF9AE}" pid="125" name="ICV">
    <vt:lpwstr>56AED126CC5048EE8C3F942F133D3759_12</vt:lpwstr>
  </property>
</Properties>
</file>