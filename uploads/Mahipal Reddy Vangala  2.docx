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30CE0" w14:textId="53F754DE" w:rsidR="00B1205A" w:rsidRPr="002A29D3" w:rsidRDefault="00E45FD4" w:rsidP="00B1205A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</w:rPr>
      </w:pPr>
      <w:r w:rsidRPr="002A29D3">
        <w:rPr>
          <w:b/>
          <w:bCs/>
          <w:color w:val="000000" w:themeColor="text1"/>
        </w:rPr>
        <w:tab/>
      </w:r>
      <w:r w:rsidRPr="002A29D3">
        <w:rPr>
          <w:b/>
          <w:bCs/>
          <w:color w:val="000000" w:themeColor="text1"/>
        </w:rPr>
        <w:tab/>
      </w:r>
      <w:r w:rsidRPr="002A29D3">
        <w:rPr>
          <w:b/>
          <w:bCs/>
          <w:color w:val="000000" w:themeColor="text1"/>
        </w:rPr>
        <w:tab/>
      </w:r>
      <w:r w:rsidR="00B1205A" w:rsidRPr="002A29D3">
        <w:rPr>
          <w:b/>
          <w:bCs/>
          <w:color w:val="000000" w:themeColor="text1"/>
        </w:rPr>
        <w:tab/>
        <w:t xml:space="preserve">MAHIPAL REDDY </w:t>
      </w:r>
      <w:r w:rsidR="005167D4">
        <w:rPr>
          <w:b/>
          <w:bCs/>
          <w:color w:val="000000" w:themeColor="text1"/>
        </w:rPr>
        <w:t>VANGALA</w:t>
      </w:r>
    </w:p>
    <w:p w14:paraId="1381F140" w14:textId="77777777" w:rsidR="00B1205A" w:rsidRPr="002A29D3" w:rsidRDefault="00B1205A" w:rsidP="00B1205A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</w:rPr>
      </w:pPr>
    </w:p>
    <w:p w14:paraId="1BE9D994" w14:textId="2CFEB3B5" w:rsidR="00146250" w:rsidRDefault="00B1205A" w:rsidP="00F40B34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bCs/>
          <w:color w:val="000000" w:themeColor="text1"/>
        </w:rPr>
      </w:pPr>
      <w:r w:rsidRPr="00F12BC7">
        <w:rPr>
          <w:b/>
          <w:bCs/>
        </w:rPr>
        <w:t>Email:</w:t>
      </w:r>
      <w:r w:rsidR="00B0180C" w:rsidRPr="00F12BC7">
        <w:rPr>
          <w:b/>
          <w:bCs/>
          <w:color w:val="1F1F1F"/>
          <w:shd w:val="clear" w:color="auto" w:fill="E9EEF6"/>
        </w:rPr>
        <w:t xml:space="preserve"> </w:t>
      </w:r>
      <w:r w:rsidR="00F12BC7" w:rsidRPr="00F12BC7">
        <w:rPr>
          <w:rFonts w:eastAsiaTheme="minorHAnsi"/>
          <w:b/>
          <w:bCs/>
        </w:rPr>
        <w:t>mahipalreddyv269@gmail.com</w:t>
      </w:r>
      <w:r w:rsidRPr="00F12BC7">
        <w:rPr>
          <w:b/>
          <w:bCs/>
          <w:color w:val="000000" w:themeColor="text1"/>
        </w:rPr>
        <w:tab/>
      </w:r>
      <w:r w:rsidRPr="002A29D3">
        <w:rPr>
          <w:b/>
          <w:bCs/>
          <w:color w:val="000000" w:themeColor="text1"/>
        </w:rPr>
        <w:tab/>
      </w:r>
      <w:r w:rsidRPr="002A29D3">
        <w:rPr>
          <w:b/>
          <w:bCs/>
          <w:color w:val="000000" w:themeColor="text1"/>
        </w:rPr>
        <w:tab/>
        <w:t xml:space="preserve">      </w:t>
      </w:r>
      <w:r w:rsidR="00F12BC7">
        <w:rPr>
          <w:b/>
          <w:bCs/>
          <w:color w:val="000000" w:themeColor="text1"/>
        </w:rPr>
        <w:tab/>
      </w:r>
      <w:r w:rsidR="00F12BC7">
        <w:rPr>
          <w:b/>
          <w:bCs/>
          <w:color w:val="000000" w:themeColor="text1"/>
        </w:rPr>
        <w:tab/>
      </w:r>
      <w:r w:rsidRPr="002A29D3">
        <w:rPr>
          <w:b/>
          <w:bCs/>
          <w:color w:val="000000" w:themeColor="text1"/>
        </w:rPr>
        <w:t xml:space="preserve">Mobile: </w:t>
      </w:r>
      <w:r w:rsidR="0082493E">
        <w:rPr>
          <w:b/>
          <w:bCs/>
          <w:color w:val="000000" w:themeColor="text1"/>
        </w:rPr>
        <w:t>510</w:t>
      </w:r>
      <w:r w:rsidR="00EB2890">
        <w:rPr>
          <w:b/>
          <w:bCs/>
          <w:color w:val="000000" w:themeColor="text1"/>
        </w:rPr>
        <w:t>-</w:t>
      </w:r>
      <w:r w:rsidR="0082493E">
        <w:rPr>
          <w:b/>
          <w:bCs/>
          <w:color w:val="000000" w:themeColor="text1"/>
        </w:rPr>
        <w:t>255</w:t>
      </w:r>
      <w:r w:rsidR="00EB2890">
        <w:rPr>
          <w:b/>
          <w:bCs/>
          <w:color w:val="000000" w:themeColor="text1"/>
        </w:rPr>
        <w:t>-</w:t>
      </w:r>
      <w:r w:rsidR="00A12E2A">
        <w:rPr>
          <w:b/>
          <w:bCs/>
          <w:color w:val="000000" w:themeColor="text1"/>
        </w:rPr>
        <w:t>5572</w:t>
      </w:r>
    </w:p>
    <w:p w14:paraId="79349C2B" w14:textId="3945EFDE" w:rsidR="00F40B34" w:rsidRDefault="005636F0" w:rsidP="00F40B34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bCs/>
          <w:color w:val="000000" w:themeColor="text1"/>
        </w:rPr>
      </w:pPr>
      <w:hyperlink r:id="rId8" w:history="1">
        <w:r w:rsidRPr="00951716">
          <w:rPr>
            <w:rStyle w:val="Hyperlink"/>
            <w:b/>
            <w:bCs/>
          </w:rPr>
          <w:t>https://www.linkedin.com/in/mahipal-reddy-vangala/</w:t>
        </w:r>
      </w:hyperlink>
    </w:p>
    <w:p w14:paraId="5B7A34C4" w14:textId="77777777" w:rsidR="005636F0" w:rsidRPr="002A29D3" w:rsidRDefault="005636F0" w:rsidP="00F40B34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bCs/>
          <w:color w:val="000000" w:themeColor="text1"/>
        </w:rPr>
      </w:pPr>
    </w:p>
    <w:p w14:paraId="754CC958" w14:textId="77777777" w:rsidR="00E45FD4" w:rsidRPr="002A29D3" w:rsidRDefault="008D7706" w:rsidP="00B95530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bCs/>
          <w:color w:val="000000" w:themeColor="text1"/>
          <w:u w:val="single"/>
        </w:rPr>
      </w:pPr>
      <w:r w:rsidRPr="002A29D3">
        <w:rPr>
          <w:b/>
          <w:bCs/>
          <w:color w:val="000000" w:themeColor="text1"/>
          <w:u w:val="single"/>
        </w:rPr>
        <w:t>PROFESSIONAL EXPERIENCE</w:t>
      </w:r>
      <w:r w:rsidR="00BC2259" w:rsidRPr="002A29D3">
        <w:rPr>
          <w:b/>
          <w:bCs/>
          <w:color w:val="000000" w:themeColor="text1"/>
          <w:u w:val="single"/>
        </w:rPr>
        <w:t>:</w:t>
      </w:r>
    </w:p>
    <w:p w14:paraId="1DD53938" w14:textId="77777777" w:rsidR="00976D3F" w:rsidRPr="002A29D3" w:rsidRDefault="00976D3F" w:rsidP="00B95530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  <w:u w:val="single"/>
        </w:rPr>
      </w:pPr>
    </w:p>
    <w:p w14:paraId="1800E3C0" w14:textId="102CF0E5" w:rsidR="00976D3F" w:rsidRPr="0020227C" w:rsidRDefault="004523D1" w:rsidP="00B95530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</w:t>
      </w:r>
      <w:r w:rsidR="002A28D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+</w:t>
      </w:r>
      <w:r w:rsidR="00C713FF"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C713FF" w:rsidRPr="009678B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years</w:t>
      </w:r>
      <w:r w:rsidR="00C713FF" w:rsidRPr="009678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678B7" w:rsidRPr="009678B7">
        <w:rPr>
          <w:rFonts w:ascii="Times New Roman" w:hAnsi="Times New Roman" w:cs="Times New Roman"/>
          <w:sz w:val="24"/>
          <w:szCs w:val="24"/>
        </w:rPr>
        <w:t>of software development</w:t>
      </w:r>
      <w:r w:rsidR="009678B7" w:rsidRPr="009678B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678B7" w:rsidRPr="009678B7">
        <w:rPr>
          <w:rFonts w:ascii="Times New Roman" w:hAnsi="Times New Roman" w:cs="Times New Roman"/>
          <w:sz w:val="24"/>
          <w:szCs w:val="24"/>
        </w:rPr>
        <w:t>experience</w:t>
      </w:r>
      <w:r w:rsidR="009678B7" w:rsidRPr="009678B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678B7" w:rsidRPr="009678B7">
        <w:rPr>
          <w:rFonts w:ascii="Times New Roman" w:hAnsi="Times New Roman" w:cs="Times New Roman"/>
          <w:sz w:val="24"/>
          <w:szCs w:val="24"/>
        </w:rPr>
        <w:t>in</w:t>
      </w:r>
      <w:r w:rsidR="009678B7" w:rsidRPr="009678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678B7" w:rsidRPr="009678B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Java/J2EE</w:t>
      </w:r>
      <w:r w:rsidR="009678B7" w:rsidRPr="009678B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2C2CD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and </w:t>
      </w:r>
      <w:r w:rsidR="002C2CD5" w:rsidRPr="009678B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Node</w:t>
      </w:r>
      <w:r w:rsidR="002C2CD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.js</w:t>
      </w:r>
      <w:r w:rsidR="002C2CD5" w:rsidRPr="009678B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9678B7" w:rsidRPr="009678B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applications.</w:t>
      </w:r>
      <w:r w:rsidR="009678B7" w:rsidRPr="009678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678B7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C713FF" w:rsidRPr="002A29D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xperience in</w:t>
      </w:r>
      <w:r w:rsidR="009678B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713FF" w:rsidRPr="002A29D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all phases </w:t>
      </w:r>
      <w:r w:rsidR="00C713FF" w:rsidRPr="002A29D3">
        <w:rPr>
          <w:rStyle w:val="apple-style-span"/>
          <w:rFonts w:ascii="Times New Roman" w:hAnsi="Times New Roman" w:cs="Times New Roman"/>
          <w:color w:val="000000" w:themeColor="text1"/>
          <w:sz w:val="24"/>
          <w:szCs w:val="24"/>
        </w:rPr>
        <w:t xml:space="preserve">of </w:t>
      </w:r>
      <w:r w:rsidR="00F142C8">
        <w:rPr>
          <w:rStyle w:val="apple-style-span"/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C713FF" w:rsidRPr="002A29D3">
        <w:rPr>
          <w:rStyle w:val="apple-style-span"/>
          <w:rFonts w:ascii="Times New Roman" w:hAnsi="Times New Roman" w:cs="Times New Roman"/>
          <w:b/>
          <w:color w:val="000000" w:themeColor="text1"/>
          <w:sz w:val="24"/>
          <w:szCs w:val="24"/>
        </w:rPr>
        <w:t>Software Development Life Cycle</w:t>
      </w:r>
      <w:r w:rsidR="00C713FF" w:rsidRPr="002A29D3">
        <w:rPr>
          <w:rStyle w:val="apple-style-span"/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C713FF" w:rsidRPr="002A29D3">
        <w:rPr>
          <w:rStyle w:val="apple-style-span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SDLC</w:t>
      </w:r>
      <w:r w:rsidR="00C713FF" w:rsidRPr="002A29D3">
        <w:rPr>
          <w:rStyle w:val="apple-style-span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F142C8">
        <w:rPr>
          <w:rStyle w:val="apple-style-span"/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C713FF" w:rsidRPr="002A29D3">
        <w:rPr>
          <w:rStyle w:val="apple-style-spa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713FF" w:rsidRPr="0020227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including Requirement Analysis, Design, Implementation</w:t>
      </w:r>
      <w:r w:rsidR="00F142C8" w:rsidRPr="0020227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="00C713FF" w:rsidRPr="0020227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Testing </w:t>
      </w:r>
      <w:r w:rsidR="00C713FF" w:rsidRPr="0020227C">
        <w:rPr>
          <w:rStyle w:val="apple-style-span"/>
          <w:rFonts w:ascii="Times New Roman" w:hAnsi="Times New Roman" w:cs="Times New Roman"/>
          <w:color w:val="000000" w:themeColor="text1"/>
          <w:sz w:val="24"/>
          <w:szCs w:val="24"/>
        </w:rPr>
        <w:t>in</w:t>
      </w:r>
      <w:r w:rsidR="00FB5BEB" w:rsidRPr="0020227C">
        <w:rPr>
          <w:rStyle w:val="apple-style-spa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713FF" w:rsidRPr="0020227C">
        <w:rPr>
          <w:rFonts w:ascii="Times New Roman" w:hAnsi="Times New Roman" w:cs="Times New Roman"/>
          <w:color w:val="000000" w:themeColor="text1"/>
          <w:sz w:val="24"/>
          <w:szCs w:val="24"/>
        </w:rPr>
        <w:t>Web</w:t>
      </w:r>
      <w:r w:rsidR="00F142C8" w:rsidRPr="0020227C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C713FF" w:rsidRPr="002022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based and Enterprise </w:t>
      </w:r>
      <w:r w:rsidR="00C713FF" w:rsidRPr="0020227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applications</w:t>
      </w:r>
      <w:r w:rsidR="009678B7" w:rsidRPr="0020227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5FFE74CB" w14:textId="040F01E4" w:rsidR="00B74A9F" w:rsidRDefault="00581295" w:rsidP="00B74A9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eastAsia="SymbolMT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Experience designing and developing multi-tier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enterprise applications 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using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Java 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&amp; related technologies such as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Spring, JDBC, Hibernate, XML</w:t>
      </w:r>
      <w:r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,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 and Web services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>.</w:t>
      </w:r>
    </w:p>
    <w:p w14:paraId="0BC5E83F" w14:textId="5C11A870" w:rsidR="000D6EE7" w:rsidRDefault="00581295" w:rsidP="000D6EE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</w:pP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Expertise in </w:t>
      </w:r>
      <w:r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>front-e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nd web technologies like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HTML, CSS, JavaScript, JQUERY, ES5, ES6, AJAX, </w:t>
      </w:r>
      <w:r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and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Bootstrap JS 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to achieve design flow and develop dynamic web pages. </w:t>
      </w:r>
      <w:r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For client-side view rendering services,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CSS2/3 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(using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SASS 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and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LESS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) used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ReactJS 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>for various predefined Redux libraries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6135E43A" w14:textId="16DA61E9" w:rsidR="000D6EE7" w:rsidRPr="000D6EE7" w:rsidRDefault="000D6EE7" w:rsidP="000D6EE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</w:pPr>
      <w:r w:rsidRPr="000D6EE7">
        <w:t xml:space="preserve">Designed and developed </w:t>
      </w:r>
      <w:r w:rsidRPr="000D6EE7">
        <w:rPr>
          <w:rStyle w:val="Strong"/>
          <w:rFonts w:ascii="Times New Roman" w:hAnsi="Times New Roman" w:cs="Times New Roman"/>
          <w:sz w:val="24"/>
          <w:szCs w:val="24"/>
        </w:rPr>
        <w:t>RESTful APIs</w:t>
      </w:r>
      <w:r w:rsidRPr="000D6EE7">
        <w:t xml:space="preserve"> and </w:t>
      </w:r>
      <w:r w:rsidRPr="000D6EE7">
        <w:rPr>
          <w:rStyle w:val="Strong"/>
          <w:rFonts w:ascii="Times New Roman" w:hAnsi="Times New Roman" w:cs="Times New Roman"/>
          <w:sz w:val="24"/>
          <w:szCs w:val="24"/>
        </w:rPr>
        <w:t>GraphQL APIs</w:t>
      </w:r>
      <w:r w:rsidRPr="000D6EE7">
        <w:t xml:space="preserve"> using </w:t>
      </w:r>
      <w:r w:rsidRPr="000D6EE7">
        <w:rPr>
          <w:rStyle w:val="Strong"/>
          <w:rFonts w:ascii="Times New Roman" w:hAnsi="Times New Roman" w:cs="Times New Roman"/>
          <w:sz w:val="24"/>
          <w:szCs w:val="24"/>
        </w:rPr>
        <w:t>Node.js</w:t>
      </w:r>
      <w:r w:rsidRPr="000D6EE7">
        <w:t xml:space="preserve"> and </w:t>
      </w:r>
      <w:r w:rsidRPr="000D6EE7">
        <w:rPr>
          <w:rStyle w:val="Strong"/>
          <w:rFonts w:ascii="Times New Roman" w:hAnsi="Times New Roman" w:cs="Times New Roman"/>
          <w:sz w:val="24"/>
          <w:szCs w:val="24"/>
        </w:rPr>
        <w:t>Express.js.</w:t>
      </w:r>
    </w:p>
    <w:p w14:paraId="44E47313" w14:textId="77777777" w:rsidR="008273F4" w:rsidRPr="002A29D3" w:rsidRDefault="008273F4" w:rsidP="008273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eastAsia="SymbolMT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Developed various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single</w:t>
      </w:r>
      <w:r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page applications (SPA) 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using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REACT JS 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and various components in the </w:t>
      </w:r>
      <w:r w:rsidRPr="002A29D3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REDUX library</w:t>
      </w:r>
      <w:r w:rsidRPr="002A29D3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>.</w:t>
      </w:r>
    </w:p>
    <w:p w14:paraId="27C47D8C" w14:textId="0E4BEACC" w:rsidR="000337C9" w:rsidRPr="000337C9" w:rsidRDefault="000337C9" w:rsidP="0015495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eastAsia="SymbolMT" w:hAnsi="Times New Roman" w:cs="Times New Roman"/>
          <w:color w:val="000000" w:themeColor="text1"/>
          <w:sz w:val="24"/>
          <w:szCs w:val="24"/>
        </w:rPr>
      </w:pPr>
      <w:r w:rsidRPr="000337C9">
        <w:rPr>
          <w:rFonts w:ascii="Times New Roman" w:hAnsi="Times New Roman" w:cs="Times New Roman"/>
          <w:sz w:val="24"/>
          <w:szCs w:val="24"/>
        </w:rPr>
        <w:t xml:space="preserve">Implemented middleware for </w:t>
      </w:r>
      <w:r w:rsidRPr="000337C9">
        <w:rPr>
          <w:rStyle w:val="Strong"/>
          <w:rFonts w:ascii="Times New Roman" w:hAnsi="Times New Roman" w:cs="Times New Roman"/>
          <w:sz w:val="24"/>
          <w:szCs w:val="24"/>
        </w:rPr>
        <w:t>logging, error handling, and authentication</w:t>
      </w:r>
      <w:r w:rsidRPr="000337C9">
        <w:rPr>
          <w:rFonts w:ascii="Times New Roman" w:hAnsi="Times New Roman" w:cs="Times New Roman"/>
          <w:sz w:val="24"/>
          <w:szCs w:val="24"/>
        </w:rPr>
        <w:t xml:space="preserve"> using Express.js.</w:t>
      </w:r>
    </w:p>
    <w:p w14:paraId="2B7FE616" w14:textId="6BE164B3" w:rsidR="00E00BB4" w:rsidRPr="008273F4" w:rsidRDefault="0062304F" w:rsidP="00E00BB4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24A5">
        <w:rPr>
          <w:rFonts w:ascii="Times New Roman" w:hAnsi="Times New Roman" w:cs="Times New Roman"/>
          <w:sz w:val="24"/>
          <w:szCs w:val="24"/>
        </w:rPr>
        <w:t xml:space="preserve">Experienced in implementing authentication and authorization using </w:t>
      </w:r>
      <w:r w:rsidR="00E00BB4" w:rsidRPr="005724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O</w:t>
      </w:r>
      <w:r w:rsidR="005724A5" w:rsidRPr="005724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  <w:r w:rsidR="00E00BB4" w:rsidRPr="005724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uth2</w:t>
      </w:r>
      <w:r w:rsidR="00E00BB4" w:rsidRPr="005724A5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="00E00BB4" w:rsidRPr="005724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JWT</w:t>
      </w:r>
      <w:r w:rsidR="00E00BB4" w:rsidRPr="005724A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E9F2F5" w14:textId="08E3719D" w:rsidR="008273F4" w:rsidRPr="002A29D3" w:rsidRDefault="008273F4" w:rsidP="008273F4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Hands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experience </w:t>
      </w:r>
      <w:r w:rsidR="00BA3C8C">
        <w:rPr>
          <w:rFonts w:ascii="Times New Roman" w:hAnsi="Times New Roman" w:cs="Times New Roman"/>
          <w:color w:val="000000" w:themeColor="text1"/>
          <w:sz w:val="24"/>
          <w:szCs w:val="24"/>
        </w:rPr>
        <w:t>using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Core Java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features like Concurrency, Streams and Filters API, Collections, Multi-Threading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Functional interface programming.</w:t>
      </w:r>
    </w:p>
    <w:p w14:paraId="6A1A6928" w14:textId="77777777" w:rsidR="008273F4" w:rsidRPr="002A29D3" w:rsidRDefault="008273F4" w:rsidP="008273F4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Implemented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Microservice architecture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pring Boot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Spring REST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create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REST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endpoints and integrated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Swagger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Spring Boot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get dynamic documentation.</w:t>
      </w:r>
    </w:p>
    <w:p w14:paraId="124120AA" w14:textId="77777777" w:rsidR="008273F4" w:rsidRPr="002A29D3" w:rsidRDefault="008273F4" w:rsidP="008273F4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Implemented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exception handling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Java Spring Boot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REST API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making use of Exception Handler and Controller Advice annotations.</w:t>
      </w:r>
    </w:p>
    <w:p w14:paraId="678EDA45" w14:textId="4BFDD9F8" w:rsidR="008273F4" w:rsidRPr="002A29D3" w:rsidRDefault="008273F4" w:rsidP="008273F4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Hands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-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on Experience in developing web applications by using Spring framework modules like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Spring IOC, Spring AOP, Spring MVC, Spring Security, </w:t>
      </w:r>
      <w:r w:rsidR="006961DB" w:rsidRPr="009918F2">
        <w:rPr>
          <w:rFonts w:ascii="Times New Roman" w:hAnsi="Times New Roman" w:cs="Times New Roman"/>
          <w:b/>
          <w:bCs/>
          <w:sz w:val="24"/>
          <w:szCs w:val="24"/>
        </w:rPr>
        <w:t>Spring Web Flux</w:t>
      </w:r>
      <w:r w:rsidR="006961DB" w:rsidRPr="00AC25A2">
        <w:t xml:space="preserve">,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Spring Boot, Spring Batch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Spring Data.</w:t>
      </w:r>
    </w:p>
    <w:p w14:paraId="76D76927" w14:textId="1B72B23B" w:rsidR="008273F4" w:rsidRPr="008273F4" w:rsidRDefault="008273F4" w:rsidP="008273F4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0227C">
        <w:rPr>
          <w:rFonts w:ascii="Times New Roman" w:hAnsi="Times New Roman" w:cs="Times New Roman"/>
          <w:color w:val="000000"/>
          <w:sz w:val="24"/>
          <w:szCs w:val="24"/>
        </w:rPr>
        <w:t xml:space="preserve">Experience in using API testing tools – </w:t>
      </w:r>
      <w:r w:rsidRPr="00914A31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Postman</w:t>
      </w:r>
      <w:r w:rsidRPr="00914A3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14A3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SOAP UI.</w:t>
      </w:r>
    </w:p>
    <w:p w14:paraId="03D8E247" w14:textId="22EEAB95" w:rsidR="00350A8D" w:rsidRDefault="00350A8D" w:rsidP="00350A8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eastAsia="SymbolMT" w:hAnsi="Times New Roman" w:cs="Times New Roman"/>
          <w:color w:val="000000" w:themeColor="text1"/>
          <w:sz w:val="24"/>
          <w:szCs w:val="24"/>
        </w:rPr>
      </w:pPr>
      <w:r w:rsidRPr="0020227C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Experience in all testing stages: </w:t>
      </w:r>
      <w:r w:rsidRPr="00BD39EC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Functional, </w:t>
      </w:r>
      <w:r w:rsidR="00017646" w:rsidRPr="00BD39EC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Performance</w:t>
      </w:r>
      <w:r w:rsidR="00017646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r w:rsidR="00017646">
        <w:t>Measure speed &amp; scalability</w:t>
      </w:r>
      <w:r w:rsidR="00017646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BD39EC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, Integration, Regression</w:t>
      </w:r>
      <w:r w:rsidRPr="0020227C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, and </w:t>
      </w:r>
      <w:r w:rsidRPr="00BD39EC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User Acceptance</w:t>
      </w:r>
      <w:r w:rsidRPr="0020227C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>.</w:t>
      </w:r>
    </w:p>
    <w:p w14:paraId="15367CCF" w14:textId="40B94351" w:rsidR="002450E6" w:rsidRPr="002450E6" w:rsidRDefault="002450E6" w:rsidP="002450E6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Expertise in developing data models using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Hibernate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Object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elational mapping (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ORM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) framework and us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Hibernate Annotations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reduce time at the configuration level.</w:t>
      </w:r>
    </w:p>
    <w:p w14:paraId="50200F43" w14:textId="77777777" w:rsidR="00194E40" w:rsidRDefault="000C7E95" w:rsidP="00194E40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in implementing </w:t>
      </w:r>
      <w:r w:rsidRPr="000C7E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REST, SOAP, </w:t>
      </w:r>
      <w:r w:rsidRPr="000C7E95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0C7E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GraphQL</w:t>
      </w:r>
      <w:r w:rsidRPr="000C7E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services.</w:t>
      </w:r>
    </w:p>
    <w:p w14:paraId="11CC343D" w14:textId="53364347" w:rsidR="00A53723" w:rsidRPr="00194E40" w:rsidRDefault="00A53723" w:rsidP="00194E40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E40">
        <w:rPr>
          <w:rFonts w:ascii="Times New Roman" w:hAnsi="Times New Roman" w:cs="Times New Roman"/>
          <w:sz w:val="24"/>
          <w:szCs w:val="24"/>
        </w:rPr>
        <w:t>Utilized durable messaging systems such as</w:t>
      </w:r>
      <w:r w:rsidRPr="00194E40">
        <w:rPr>
          <w:rFonts w:ascii="Times New Roman" w:hAnsi="Times New Roman" w:cs="Times New Roman"/>
          <w:b/>
          <w:bCs/>
          <w:sz w:val="24"/>
          <w:szCs w:val="24"/>
        </w:rPr>
        <w:t xml:space="preserve"> Apache Kafka, RabbitMQ</w:t>
      </w:r>
      <w:r w:rsidRPr="00194E40">
        <w:rPr>
          <w:rFonts w:ascii="Times New Roman" w:hAnsi="Times New Roman" w:cs="Times New Roman"/>
          <w:sz w:val="24"/>
          <w:szCs w:val="24"/>
        </w:rPr>
        <w:t xml:space="preserve">, and </w:t>
      </w:r>
      <w:r w:rsidRPr="00194E40">
        <w:rPr>
          <w:rFonts w:ascii="Times New Roman" w:hAnsi="Times New Roman" w:cs="Times New Roman"/>
          <w:b/>
          <w:bCs/>
          <w:sz w:val="24"/>
          <w:szCs w:val="24"/>
        </w:rPr>
        <w:t>ActiveMQ</w:t>
      </w:r>
      <w:r w:rsidRPr="00194E40">
        <w:rPr>
          <w:rFonts w:ascii="Times New Roman" w:hAnsi="Times New Roman" w:cs="Times New Roman"/>
          <w:sz w:val="24"/>
          <w:szCs w:val="24"/>
        </w:rPr>
        <w:t xml:space="preserve"> for asynchronous communication and reliable exchange of critical information between multiple business applications</w:t>
      </w:r>
      <w:r w:rsidRPr="00194E4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C74CF4" w14:textId="72B9AF90" w:rsidR="00A36BC8" w:rsidRPr="00A36BC8" w:rsidRDefault="00A36BC8" w:rsidP="00A36BC8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7E9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Experience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>deployed application</w:t>
      </w:r>
      <w:r w:rsidR="00390811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</w:t>
      </w:r>
      <w:r w:rsidRPr="00A36BC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AWS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stack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ncluding </w:t>
      </w:r>
      <w:r w:rsidRPr="00A36BC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EC2, Docker, Kubernetes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orchestration, </w:t>
      </w:r>
      <w:r w:rsidR="003908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>container (</w:t>
      </w:r>
      <w:r w:rsidRPr="00A36BC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EKS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39081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focusing on high availability, fault tolerance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A36B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auto-scaling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47DA9F" w14:textId="77777777" w:rsidR="00357EAF" w:rsidRDefault="0034457B" w:rsidP="00357EAF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6D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with relational databases like </w:t>
      </w:r>
      <w:r w:rsidRPr="00D96D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MYSQL</w:t>
      </w:r>
      <w:r w:rsidRPr="00D96D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50A8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Oracle</w:t>
      </w:r>
      <w:r w:rsidR="00C9002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r w:rsidR="00D96D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No</w:t>
      </w:r>
      <w:r w:rsidR="001E35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SQL </w:t>
      </w:r>
      <w:r w:rsidR="00D96D3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D96D33" w:rsidRPr="008C3B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MongoDB</w:t>
      </w:r>
      <w:r w:rsidR="00D96D3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2827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F6229E" w14:textId="40849F9A" w:rsidR="00357EAF" w:rsidRPr="00357EAF" w:rsidRDefault="00357EAF" w:rsidP="00357EAF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57E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Proficient in writing unit and integration tests using </w:t>
      </w:r>
      <w:r w:rsidRPr="00357EAF">
        <w:rPr>
          <w:rStyle w:val="Strong"/>
          <w:rFonts w:ascii="Times New Roman" w:hAnsi="Times New Roman" w:cs="Times New Roman"/>
          <w:sz w:val="24"/>
          <w:szCs w:val="24"/>
        </w:rPr>
        <w:t>J</w:t>
      </w:r>
      <w:r w:rsidR="00AD1130" w:rsidRPr="00357EAF">
        <w:rPr>
          <w:rStyle w:val="Strong"/>
          <w:rFonts w:ascii="Times New Roman" w:hAnsi="Times New Roman" w:cs="Times New Roman"/>
          <w:sz w:val="24"/>
          <w:szCs w:val="24"/>
        </w:rPr>
        <w:t>u</w:t>
      </w:r>
      <w:r w:rsidRPr="00357EAF">
        <w:rPr>
          <w:rStyle w:val="Strong"/>
          <w:rFonts w:ascii="Times New Roman" w:hAnsi="Times New Roman" w:cs="Times New Roman"/>
          <w:sz w:val="24"/>
          <w:szCs w:val="24"/>
        </w:rPr>
        <w:t>nit</w:t>
      </w:r>
      <w:r w:rsidR="00AD1130">
        <w:rPr>
          <w:rStyle w:val="Strong"/>
          <w:rFonts w:ascii="Times New Roman" w:hAnsi="Times New Roman" w:cs="Times New Roman"/>
          <w:sz w:val="24"/>
          <w:szCs w:val="24"/>
        </w:rPr>
        <w:t>5</w:t>
      </w:r>
      <w:r w:rsidRPr="00357E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r w:rsidRPr="00357EAF">
        <w:rPr>
          <w:rStyle w:val="Strong"/>
          <w:rFonts w:ascii="Times New Roman" w:hAnsi="Times New Roman" w:cs="Times New Roman"/>
          <w:sz w:val="24"/>
          <w:szCs w:val="24"/>
        </w:rPr>
        <w:t>Mockito</w:t>
      </w:r>
      <w:r w:rsidRPr="00357E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 and other Java testing frameworks to ensure code quality and reliability.</w:t>
      </w:r>
    </w:p>
    <w:p w14:paraId="69448D11" w14:textId="1CC4BB02" w:rsidR="006961DB" w:rsidRPr="00282069" w:rsidRDefault="00357EAF" w:rsidP="00282069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357E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Familiarity with front-end testing frameworks such as </w:t>
      </w:r>
      <w:r w:rsidRPr="00357EAF">
        <w:rPr>
          <w:rStyle w:val="Strong"/>
          <w:rFonts w:ascii="Times New Roman" w:hAnsi="Times New Roman" w:cs="Times New Roman"/>
          <w:sz w:val="24"/>
          <w:szCs w:val="24"/>
        </w:rPr>
        <w:t>Jasmine, Karma</w:t>
      </w:r>
      <w:r w:rsidRPr="00357E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and </w:t>
      </w:r>
      <w:r w:rsidRPr="00357EAF">
        <w:rPr>
          <w:rStyle w:val="Strong"/>
          <w:rFonts w:ascii="Times New Roman" w:hAnsi="Times New Roman" w:cs="Times New Roman"/>
          <w:sz w:val="24"/>
          <w:szCs w:val="24"/>
        </w:rPr>
        <w:t>Jest</w:t>
      </w:r>
      <w:r w:rsidRPr="00357EA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for validating UI components and functionality in JavaScript-based applications</w:t>
      </w:r>
      <w:r w:rsidR="006961D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3526BFF8" w14:textId="61F58050" w:rsidR="00357EAF" w:rsidRPr="00804889" w:rsidRDefault="00E66E35" w:rsidP="00357EAF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E66E35">
        <w:rPr>
          <w:rFonts w:ascii="Times New Roman" w:hAnsi="Times New Roman" w:cs="Times New Roman"/>
          <w:sz w:val="24"/>
          <w:szCs w:val="24"/>
        </w:rPr>
        <w:t xml:space="preserve">Hands-on experience with </w:t>
      </w:r>
      <w:r w:rsidRPr="00E66E35">
        <w:rPr>
          <w:rFonts w:ascii="Times New Roman" w:hAnsi="Times New Roman" w:cs="Times New Roman"/>
          <w:b/>
          <w:bCs/>
          <w:sz w:val="24"/>
          <w:szCs w:val="24"/>
        </w:rPr>
        <w:t>Redis</w:t>
      </w:r>
      <w:r w:rsidRPr="00E66E35">
        <w:rPr>
          <w:rFonts w:ascii="Times New Roman" w:hAnsi="Times New Roman" w:cs="Times New Roman"/>
          <w:sz w:val="24"/>
          <w:szCs w:val="24"/>
        </w:rPr>
        <w:t xml:space="preserve"> for caching, real-time data processing, reducing database load, and improving response times</w:t>
      </w:r>
      <w:r w:rsidR="00357EAF" w:rsidRPr="00E66E3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6A907B7F" w14:textId="15A96C98" w:rsidR="00804889" w:rsidRPr="00804889" w:rsidRDefault="00804889" w:rsidP="00804889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F8">
        <w:rPr>
          <w:rFonts w:ascii="Times New Roman" w:hAnsi="Times New Roman" w:cs="Times New Roman"/>
          <w:color w:val="000000"/>
          <w:sz w:val="24"/>
          <w:szCs w:val="24"/>
        </w:rPr>
        <w:t xml:space="preserve">Explored and implemented </w:t>
      </w:r>
      <w:r w:rsidRPr="000104F8">
        <w:rPr>
          <w:rFonts w:ascii="Times New Roman" w:hAnsi="Times New Roman" w:cs="Times New Roman"/>
          <w:b/>
          <w:bCs/>
          <w:sz w:val="24"/>
          <w:szCs w:val="24"/>
        </w:rPr>
        <w:t>Generative AI</w:t>
      </w:r>
      <w:r w:rsidRPr="000104F8">
        <w:rPr>
          <w:rFonts w:ascii="Times New Roman" w:hAnsi="Times New Roman" w:cs="Times New Roman"/>
          <w:sz w:val="24"/>
          <w:szCs w:val="24"/>
        </w:rPr>
        <w:t xml:space="preserve"> </w:t>
      </w:r>
      <w:r w:rsidRPr="000104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(GenAI)</w:t>
      </w:r>
      <w:r w:rsidRPr="000104F8">
        <w:rPr>
          <w:rFonts w:ascii="Times New Roman" w:hAnsi="Times New Roman" w:cs="Times New Roman"/>
          <w:color w:val="000000"/>
          <w:sz w:val="24"/>
          <w:szCs w:val="24"/>
        </w:rPr>
        <w:t xml:space="preserve"> use cases by</w:t>
      </w:r>
      <w:r w:rsidRPr="000104F8">
        <w:rPr>
          <w:rFonts w:ascii="Times New Roman" w:hAnsi="Times New Roman" w:cs="Times New Roman"/>
          <w:sz w:val="24"/>
          <w:szCs w:val="24"/>
        </w:rPr>
        <w:t xml:space="preserve"> leveraging OpenAI’s Large Language Models (LLMs) for prompt engineering, semantic search, content summarization, and workflow automation.</w:t>
      </w:r>
    </w:p>
    <w:p w14:paraId="19239A42" w14:textId="686BB153" w:rsidR="008A7216" w:rsidRPr="00194E40" w:rsidRDefault="00282700" w:rsidP="00B74A9F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2700">
        <w:rPr>
          <w:rFonts w:ascii="Times New Roman" w:eastAsia="Calibri" w:hAnsi="Times New Roman" w:cs="Times New Roman"/>
          <w:color w:val="000000"/>
          <w:sz w:val="24"/>
          <w:szCs w:val="24"/>
        </w:rPr>
        <w:t>Strong background in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6300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Agile Scrum</w:t>
      </w:r>
      <w:r w:rsidRPr="004402F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methodology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6EA7490" w14:textId="77777777" w:rsidR="00397DFB" w:rsidRPr="00397DFB" w:rsidRDefault="00194E40" w:rsidP="00397DFB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4E40">
        <w:rPr>
          <w:rFonts w:ascii="Times New Roman" w:hAnsi="Times New Roman" w:cs="Times New Roman"/>
          <w:sz w:val="24"/>
          <w:szCs w:val="24"/>
        </w:rPr>
        <w:t>Strong problem-solving and debugging skills.</w:t>
      </w:r>
    </w:p>
    <w:p w14:paraId="250F5F13" w14:textId="77777777" w:rsidR="00397DFB" w:rsidRPr="00397DFB" w:rsidRDefault="00397DFB" w:rsidP="00397DFB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DFB">
        <w:rPr>
          <w:rFonts w:ascii="Times New Roman" w:hAnsi="Times New Roman" w:cs="Times New Roman"/>
          <w:b/>
          <w:bCs/>
          <w:sz w:val="24"/>
          <w:szCs w:val="24"/>
        </w:rPr>
        <w:t>Collaborated with stakeholders</w:t>
      </w:r>
      <w:r w:rsidRPr="00397DFB">
        <w:rPr>
          <w:rFonts w:ascii="Times New Roman" w:hAnsi="Times New Roman" w:cs="Times New Roman"/>
          <w:sz w:val="24"/>
          <w:szCs w:val="24"/>
        </w:rPr>
        <w:t xml:space="preserve"> to gather requirements, define project scope, and deliver solutions that meet business needs.</w:t>
      </w:r>
    </w:p>
    <w:p w14:paraId="1AD4A918" w14:textId="0753AE51" w:rsidR="00397DFB" w:rsidRPr="00A55D32" w:rsidRDefault="00397DFB" w:rsidP="00397DFB">
      <w:pPr>
        <w:pStyle w:val="ListParagraph"/>
        <w:numPr>
          <w:ilvl w:val="0"/>
          <w:numId w:val="3"/>
        </w:numPr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97DFB">
        <w:rPr>
          <w:rFonts w:ascii="Times New Roman" w:hAnsi="Times New Roman" w:cs="Times New Roman"/>
          <w:b/>
          <w:bCs/>
          <w:sz w:val="24"/>
          <w:szCs w:val="24"/>
        </w:rPr>
        <w:t>Strong communication skills</w:t>
      </w:r>
      <w:r w:rsidRPr="00397DFB">
        <w:rPr>
          <w:rFonts w:ascii="Times New Roman" w:hAnsi="Times New Roman" w:cs="Times New Roman"/>
          <w:sz w:val="24"/>
          <w:szCs w:val="24"/>
        </w:rPr>
        <w:t xml:space="preserve">, with experience </w:t>
      </w:r>
      <w:r w:rsidR="00A55D32">
        <w:rPr>
          <w:rFonts w:ascii="Times New Roman" w:hAnsi="Times New Roman" w:cs="Times New Roman"/>
          <w:sz w:val="24"/>
          <w:szCs w:val="24"/>
        </w:rPr>
        <w:t xml:space="preserve">in </w:t>
      </w:r>
      <w:r w:rsidRPr="00397DFB">
        <w:rPr>
          <w:rFonts w:ascii="Times New Roman" w:hAnsi="Times New Roman" w:cs="Times New Roman"/>
          <w:sz w:val="24"/>
          <w:szCs w:val="24"/>
        </w:rPr>
        <w:t>presenting technical concepts to non-technical stakeholders</w:t>
      </w:r>
    </w:p>
    <w:p w14:paraId="15A4240B" w14:textId="77777777" w:rsidR="000337C9" w:rsidRPr="000337C9" w:rsidRDefault="000337C9" w:rsidP="000337C9">
      <w:pPr>
        <w:spacing w:line="276" w:lineRule="auto"/>
        <w:jc w:val="both"/>
        <w:rPr>
          <w:color w:val="000000" w:themeColor="text1"/>
        </w:rPr>
      </w:pPr>
    </w:p>
    <w:p w14:paraId="02F64842" w14:textId="45C68403" w:rsidR="004C677C" w:rsidRDefault="00E02F82" w:rsidP="004513A1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</w:rPr>
      </w:pPr>
      <w:r w:rsidRPr="002A29D3">
        <w:rPr>
          <w:b/>
          <w:bCs/>
          <w:color w:val="000000" w:themeColor="text1"/>
          <w:u w:val="single"/>
        </w:rPr>
        <w:t>TECHNICAL SKILLS</w:t>
      </w:r>
      <w:r w:rsidRPr="002A29D3">
        <w:rPr>
          <w:b/>
          <w:bCs/>
          <w:color w:val="000000" w:themeColor="text1"/>
        </w:rPr>
        <w:t>:</w:t>
      </w:r>
    </w:p>
    <w:p w14:paraId="22EE2652" w14:textId="77777777" w:rsidR="00643002" w:rsidRPr="002A29D3" w:rsidRDefault="00643002" w:rsidP="00643002">
      <w:pPr>
        <w:pStyle w:val="ListParagraph"/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1062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3510"/>
        <w:gridCol w:w="7110"/>
      </w:tblGrid>
      <w:tr w:rsidR="00643002" w:rsidRPr="002A29D3" w14:paraId="0A39D6D8" w14:textId="77777777" w:rsidTr="00CD1261">
        <w:trPr>
          <w:trHeight w:val="458"/>
        </w:trPr>
        <w:tc>
          <w:tcPr>
            <w:tcW w:w="3510" w:type="dxa"/>
          </w:tcPr>
          <w:p w14:paraId="2540E857" w14:textId="77777777" w:rsidR="00643002" w:rsidRPr="009150D1" w:rsidRDefault="00643002" w:rsidP="00CD126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Languages</w:t>
            </w:r>
          </w:p>
        </w:tc>
        <w:tc>
          <w:tcPr>
            <w:tcW w:w="7110" w:type="dxa"/>
          </w:tcPr>
          <w:p w14:paraId="461E0F32" w14:textId="36017A82" w:rsidR="00643002" w:rsidRPr="009150D1" w:rsidRDefault="00643002" w:rsidP="00CD126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>Node</w:t>
            </w:r>
            <w:r w:rsidR="00ED13B0">
              <w:rPr>
                <w:b/>
                <w:bCs/>
                <w:color w:val="000000" w:themeColor="text1"/>
                <w:sz w:val="24"/>
                <w:szCs w:val="24"/>
              </w:rPr>
              <w:t>.js</w:t>
            </w: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9150D1">
              <w:rPr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JavaScript</w:t>
            </w: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>,</w:t>
            </w:r>
            <w:r w:rsidRPr="009150D1">
              <w:rPr>
                <w:b/>
                <w:bCs/>
                <w:sz w:val="24"/>
                <w:szCs w:val="24"/>
              </w:rPr>
              <w:t xml:space="preserve"> TypeScript,</w:t>
            </w: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 xml:space="preserve"> Java, Spring Boot</w:t>
            </w:r>
          </w:p>
        </w:tc>
      </w:tr>
      <w:tr w:rsidR="00643002" w:rsidRPr="002A29D3" w14:paraId="4A155DD1" w14:textId="77777777" w:rsidTr="00CD1261">
        <w:trPr>
          <w:trHeight w:val="630"/>
        </w:trPr>
        <w:tc>
          <w:tcPr>
            <w:tcW w:w="3510" w:type="dxa"/>
          </w:tcPr>
          <w:p w14:paraId="67F3E299" w14:textId="77777777" w:rsidR="00643002" w:rsidRPr="009150D1" w:rsidRDefault="00643002" w:rsidP="00CD126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Java/J2ee Technologies</w:t>
            </w:r>
          </w:p>
          <w:p w14:paraId="12490863" w14:textId="77777777" w:rsidR="00643002" w:rsidRPr="009150D1" w:rsidRDefault="00643002" w:rsidP="00CD126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110" w:type="dxa"/>
          </w:tcPr>
          <w:p w14:paraId="16D37AA9" w14:textId="325613F9" w:rsidR="00643002" w:rsidRPr="009150D1" w:rsidRDefault="00643002" w:rsidP="00CD126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>JSP, JSTL, JDBC, JMS, JPA, Multi-threading, Spring data, Spring Boot, Spring framework, Spring JDBC Templates, Hibernate, Web Services, SOAP, RESTFUL</w:t>
            </w:r>
            <w:r w:rsidR="0045709B">
              <w:rPr>
                <w:b/>
                <w:bCs/>
                <w:color w:val="000000" w:themeColor="text1"/>
                <w:sz w:val="24"/>
                <w:szCs w:val="24"/>
              </w:rPr>
              <w:t>, JSF, XSLT</w:t>
            </w:r>
          </w:p>
        </w:tc>
      </w:tr>
      <w:tr w:rsidR="00643002" w:rsidRPr="002A29D3" w14:paraId="037FDD58" w14:textId="77777777" w:rsidTr="00CD1261">
        <w:trPr>
          <w:trHeight w:val="647"/>
        </w:trPr>
        <w:tc>
          <w:tcPr>
            <w:tcW w:w="3510" w:type="dxa"/>
          </w:tcPr>
          <w:p w14:paraId="30BCEC26" w14:textId="77777777" w:rsidR="00643002" w:rsidRPr="009150D1" w:rsidRDefault="00643002" w:rsidP="00CD1261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Web Technologies</w:t>
            </w:r>
          </w:p>
        </w:tc>
        <w:tc>
          <w:tcPr>
            <w:tcW w:w="7110" w:type="dxa"/>
          </w:tcPr>
          <w:p w14:paraId="5ABC43BF" w14:textId="5ACDF1EC" w:rsidR="00643002" w:rsidRPr="009150D1" w:rsidRDefault="002727C0" w:rsidP="00CD126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>HTML 5, CSS, Java-Script, Ajax, Boot Strap, Struts, Json, Angular, React JS with Redux, Node</w:t>
            </w:r>
            <w:r w:rsidR="00ED13B0">
              <w:rPr>
                <w:b/>
                <w:bCs/>
                <w:color w:val="000000" w:themeColor="text1"/>
                <w:sz w:val="24"/>
                <w:szCs w:val="24"/>
              </w:rPr>
              <w:t>.js</w:t>
            </w: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2727C0" w:rsidRPr="002A29D3" w14:paraId="65CED8F0" w14:textId="77777777" w:rsidTr="00CD1261">
        <w:trPr>
          <w:trHeight w:val="321"/>
        </w:trPr>
        <w:tc>
          <w:tcPr>
            <w:tcW w:w="3510" w:type="dxa"/>
          </w:tcPr>
          <w:p w14:paraId="04A7DDA1" w14:textId="3932C83D" w:rsidR="002727C0" w:rsidRPr="009150D1" w:rsidRDefault="002727C0" w:rsidP="002727C0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 Knowledge</w:t>
            </w:r>
          </w:p>
        </w:tc>
        <w:tc>
          <w:tcPr>
            <w:tcW w:w="7110" w:type="dxa"/>
          </w:tcPr>
          <w:p w14:paraId="36EE0F54" w14:textId="4BB51CF1" w:rsidR="002727C0" w:rsidRPr="009150D1" w:rsidRDefault="002727C0" w:rsidP="002727C0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HealthCare, E-commerce</w:t>
            </w:r>
          </w:p>
        </w:tc>
      </w:tr>
      <w:tr w:rsidR="002727C0" w:rsidRPr="002A29D3" w14:paraId="52683831" w14:textId="77777777" w:rsidTr="00CD1261">
        <w:trPr>
          <w:trHeight w:val="321"/>
        </w:trPr>
        <w:tc>
          <w:tcPr>
            <w:tcW w:w="3510" w:type="dxa"/>
          </w:tcPr>
          <w:p w14:paraId="4B655DB5" w14:textId="77777777" w:rsidR="002727C0" w:rsidRPr="009150D1" w:rsidRDefault="002727C0" w:rsidP="002727C0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Application Servers</w:t>
            </w:r>
          </w:p>
        </w:tc>
        <w:tc>
          <w:tcPr>
            <w:tcW w:w="7110" w:type="dxa"/>
          </w:tcPr>
          <w:p w14:paraId="0AC8BF86" w14:textId="1E858D48" w:rsidR="002727C0" w:rsidRPr="009150D1" w:rsidRDefault="002727C0" w:rsidP="002727C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>Express</w:t>
            </w:r>
            <w:r w:rsidR="004852AE">
              <w:rPr>
                <w:b/>
                <w:bCs/>
                <w:color w:val="000000" w:themeColor="text1"/>
                <w:sz w:val="24"/>
                <w:szCs w:val="24"/>
              </w:rPr>
              <w:t>.js</w:t>
            </w: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>, IBM Web Sphere, Apache Tomcat.</w:t>
            </w:r>
          </w:p>
        </w:tc>
      </w:tr>
      <w:tr w:rsidR="00F27734" w:rsidRPr="009150D1" w14:paraId="038D6497" w14:textId="77777777" w:rsidTr="00C74796">
        <w:trPr>
          <w:trHeight w:val="377"/>
        </w:trPr>
        <w:tc>
          <w:tcPr>
            <w:tcW w:w="3510" w:type="dxa"/>
          </w:tcPr>
          <w:p w14:paraId="553511F1" w14:textId="5B02E66B" w:rsidR="00F27734" w:rsidRPr="00C97510" w:rsidRDefault="00F27734" w:rsidP="00C747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AI</w:t>
            </w:r>
          </w:p>
        </w:tc>
        <w:tc>
          <w:tcPr>
            <w:tcW w:w="7110" w:type="dxa"/>
          </w:tcPr>
          <w:p w14:paraId="6FFE22E3" w14:textId="09249242" w:rsidR="00F27734" w:rsidRPr="009150D1" w:rsidRDefault="00F27734" w:rsidP="00C74796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5936">
              <w:rPr>
                <w:b/>
                <w:bCs/>
                <w:sz w:val="24"/>
                <w:szCs w:val="24"/>
              </w:rPr>
              <w:t xml:space="preserve">Google </w:t>
            </w:r>
            <w:proofErr w:type="spellStart"/>
            <w:r w:rsidRPr="004B5936">
              <w:rPr>
                <w:b/>
                <w:bCs/>
                <w:sz w:val="24"/>
                <w:szCs w:val="24"/>
              </w:rPr>
              <w:t>AgentSpace</w:t>
            </w:r>
            <w:proofErr w:type="spellEnd"/>
            <w:r w:rsidRPr="004B5936">
              <w:rPr>
                <w:b/>
                <w:bCs/>
                <w:sz w:val="24"/>
                <w:szCs w:val="24"/>
              </w:rPr>
              <w:t xml:space="preserve">, Glean, GitHub Copilot, </w:t>
            </w:r>
            <w:r w:rsidR="00AA56B0">
              <w:rPr>
                <w:b/>
                <w:bCs/>
                <w:sz w:val="24"/>
                <w:szCs w:val="24"/>
              </w:rPr>
              <w:t xml:space="preserve">Microsoft Copilot, </w:t>
            </w:r>
            <w:r w:rsidR="00131FCB">
              <w:rPr>
                <w:b/>
                <w:bCs/>
                <w:sz w:val="24"/>
                <w:szCs w:val="24"/>
              </w:rPr>
              <w:t xml:space="preserve">Windsurf, </w:t>
            </w:r>
            <w:r w:rsidRPr="004B5936">
              <w:rPr>
                <w:b/>
                <w:bCs/>
                <w:sz w:val="24"/>
                <w:szCs w:val="24"/>
              </w:rPr>
              <w:t>Cursor etc.</w:t>
            </w:r>
          </w:p>
        </w:tc>
      </w:tr>
      <w:tr w:rsidR="002727C0" w:rsidRPr="002A29D3" w14:paraId="0B0F1B91" w14:textId="77777777" w:rsidTr="00CD1261">
        <w:trPr>
          <w:trHeight w:val="321"/>
        </w:trPr>
        <w:tc>
          <w:tcPr>
            <w:tcW w:w="3510" w:type="dxa"/>
          </w:tcPr>
          <w:p w14:paraId="034098B4" w14:textId="77777777" w:rsidR="002727C0" w:rsidRPr="009150D1" w:rsidRDefault="002727C0" w:rsidP="002727C0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Databases</w:t>
            </w:r>
          </w:p>
        </w:tc>
        <w:tc>
          <w:tcPr>
            <w:tcW w:w="7110" w:type="dxa"/>
          </w:tcPr>
          <w:p w14:paraId="03C3D6AB" w14:textId="39FED496" w:rsidR="00F27734" w:rsidRPr="00F27734" w:rsidRDefault="002727C0" w:rsidP="002727C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 xml:space="preserve">MySQL, </w:t>
            </w:r>
            <w:r w:rsidR="009918F2">
              <w:rPr>
                <w:b/>
                <w:bCs/>
                <w:color w:val="000000" w:themeColor="text1"/>
                <w:sz w:val="24"/>
                <w:szCs w:val="24"/>
              </w:rPr>
              <w:t>Oracle</w:t>
            </w: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>, DB2, NOSQL (MONGO DB)</w:t>
            </w:r>
            <w:r w:rsidR="002502B7">
              <w:rPr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2502B7" w:rsidRPr="002502B7">
              <w:rPr>
                <w:b/>
                <w:sz w:val="24"/>
                <w:szCs w:val="24"/>
              </w:rPr>
              <w:t>DynamoDB</w:t>
            </w:r>
            <w:r w:rsidR="00012655">
              <w:rPr>
                <w:b/>
                <w:sz w:val="24"/>
                <w:szCs w:val="24"/>
              </w:rPr>
              <w:t>, PostgreSQL</w:t>
            </w:r>
          </w:p>
        </w:tc>
      </w:tr>
      <w:tr w:rsidR="002727C0" w:rsidRPr="002A29D3" w14:paraId="36F8C68F" w14:textId="77777777" w:rsidTr="00CE3053">
        <w:trPr>
          <w:trHeight w:val="377"/>
        </w:trPr>
        <w:tc>
          <w:tcPr>
            <w:tcW w:w="3510" w:type="dxa"/>
          </w:tcPr>
          <w:p w14:paraId="5DA13B0D" w14:textId="25034B5F" w:rsidR="002727C0" w:rsidRPr="00C97510" w:rsidRDefault="00C97510" w:rsidP="002727C0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97510"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DevOps</w:t>
            </w:r>
          </w:p>
        </w:tc>
        <w:tc>
          <w:tcPr>
            <w:tcW w:w="7110" w:type="dxa"/>
          </w:tcPr>
          <w:p w14:paraId="0D635677" w14:textId="50E522C1" w:rsidR="002727C0" w:rsidRPr="009150D1" w:rsidRDefault="00C97510" w:rsidP="002727C0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b/>
                <w:bCs/>
                <w:color w:val="000000"/>
                <w:sz w:val="24"/>
                <w:szCs w:val="24"/>
              </w:rPr>
              <w:t>Bamboo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, </w:t>
            </w:r>
            <w:r w:rsidRPr="009150D1">
              <w:rPr>
                <w:b/>
                <w:bCs/>
                <w:color w:val="000000"/>
                <w:sz w:val="24"/>
                <w:szCs w:val="24"/>
              </w:rPr>
              <w:t>Jenkins</w:t>
            </w:r>
            <w:r w:rsidR="00755312">
              <w:rPr>
                <w:b/>
                <w:bCs/>
                <w:color w:val="000000"/>
                <w:sz w:val="24"/>
                <w:szCs w:val="24"/>
              </w:rPr>
              <w:t xml:space="preserve">, </w:t>
            </w:r>
            <w:r w:rsidR="00755312" w:rsidRPr="009150D1">
              <w:rPr>
                <w:b/>
                <w:bCs/>
                <w:color w:val="000000" w:themeColor="text1"/>
                <w:sz w:val="24"/>
                <w:szCs w:val="24"/>
              </w:rPr>
              <w:t xml:space="preserve">Git, </w:t>
            </w:r>
            <w:r w:rsidR="00755312" w:rsidRPr="009150D1">
              <w:rPr>
                <w:b/>
                <w:bCs/>
                <w:color w:val="000000"/>
                <w:sz w:val="24"/>
                <w:szCs w:val="24"/>
              </w:rPr>
              <w:t>Bitbucket, GitHub</w:t>
            </w:r>
            <w:r w:rsidR="003C2C30">
              <w:rPr>
                <w:b/>
                <w:bCs/>
                <w:color w:val="000000"/>
                <w:sz w:val="24"/>
                <w:szCs w:val="24"/>
              </w:rPr>
              <w:t xml:space="preserve">, </w:t>
            </w:r>
            <w:r w:rsidR="003C2C30">
              <w:rPr>
                <w:b/>
                <w:bCs/>
              </w:rPr>
              <w:t>L</w:t>
            </w:r>
            <w:r w:rsidR="003C2C30" w:rsidRPr="003C2C30">
              <w:rPr>
                <w:b/>
                <w:bCs/>
              </w:rPr>
              <w:t>inux</w:t>
            </w:r>
          </w:p>
        </w:tc>
      </w:tr>
      <w:tr w:rsidR="00CE3053" w:rsidRPr="002A29D3" w14:paraId="2117EBC5" w14:textId="77777777" w:rsidTr="00CD1261">
        <w:trPr>
          <w:trHeight w:val="89"/>
        </w:trPr>
        <w:tc>
          <w:tcPr>
            <w:tcW w:w="3510" w:type="dxa"/>
          </w:tcPr>
          <w:p w14:paraId="423FA577" w14:textId="3BDC369B" w:rsidR="00CE3053" w:rsidRPr="00CE3053" w:rsidRDefault="00CE3053" w:rsidP="002727C0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E305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Messaging services</w:t>
            </w:r>
          </w:p>
        </w:tc>
        <w:tc>
          <w:tcPr>
            <w:tcW w:w="7110" w:type="dxa"/>
          </w:tcPr>
          <w:p w14:paraId="1EBBAE3C" w14:textId="5D0AA554" w:rsidR="00CE3053" w:rsidRPr="009150D1" w:rsidRDefault="00CE3053" w:rsidP="002727C0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E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RabbitMQ</w:t>
            </w:r>
            <w:r w:rsidRPr="00194E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740E9" w:rsidRPr="00194E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Apache </w:t>
            </w:r>
            <w:r w:rsidR="009918F2" w:rsidRPr="00194E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Kafka</w:t>
            </w:r>
            <w:r w:rsidR="007740E9" w:rsidRPr="00194E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194E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ActiveMQ</w:t>
            </w:r>
          </w:p>
        </w:tc>
      </w:tr>
      <w:tr w:rsidR="002727C0" w:rsidRPr="002A29D3" w14:paraId="353FB83B" w14:textId="77777777" w:rsidTr="00CD1261">
        <w:trPr>
          <w:trHeight w:val="308"/>
        </w:trPr>
        <w:tc>
          <w:tcPr>
            <w:tcW w:w="3510" w:type="dxa"/>
          </w:tcPr>
          <w:p w14:paraId="00E61FB0" w14:textId="77777777" w:rsidR="002727C0" w:rsidRPr="009150D1" w:rsidRDefault="002727C0" w:rsidP="002727C0">
            <w:pPr>
              <w:widowControl w:val="0"/>
              <w:overflowPunct w:val="0"/>
              <w:autoSpaceDE w:val="0"/>
              <w:autoSpaceDN w:val="0"/>
              <w:adjustRightInd w:val="0"/>
              <w:spacing w:line="276" w:lineRule="auto"/>
              <w:jc w:val="both"/>
              <w:textAlignment w:val="baseline"/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lastRenderedPageBreak/>
              <w:t>Testing</w:t>
            </w:r>
          </w:p>
          <w:p w14:paraId="175A5E35" w14:textId="77777777" w:rsidR="002727C0" w:rsidRPr="009150D1" w:rsidRDefault="002727C0" w:rsidP="002727C0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0"/>
              <w:jc w:val="both"/>
              <w:rPr>
                <w:rFonts w:ascii="Times New Roman" w:eastAsia="SymbolMT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Technologies/tools</w:t>
            </w:r>
          </w:p>
        </w:tc>
        <w:tc>
          <w:tcPr>
            <w:tcW w:w="7110" w:type="dxa"/>
          </w:tcPr>
          <w:p w14:paraId="00DCE4BC" w14:textId="3AEBA35F" w:rsidR="002727C0" w:rsidRPr="009150D1" w:rsidRDefault="002727C0" w:rsidP="002727C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150D1">
              <w:rPr>
                <w:b/>
                <w:bCs/>
                <w:color w:val="000000" w:themeColor="text1"/>
                <w:sz w:val="24"/>
                <w:szCs w:val="24"/>
              </w:rPr>
              <w:t>Junit</w:t>
            </w:r>
            <w:r w:rsidR="00AD1130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9150D1">
              <w:rPr>
                <w:b/>
                <w:bCs/>
                <w:color w:val="000000"/>
                <w:sz w:val="24"/>
                <w:szCs w:val="24"/>
              </w:rPr>
              <w:t xml:space="preserve">, </w:t>
            </w:r>
            <w:r w:rsidR="00DB7503" w:rsidRPr="00357EAF">
              <w:rPr>
                <w:rStyle w:val="Strong"/>
                <w:sz w:val="24"/>
                <w:szCs w:val="24"/>
              </w:rPr>
              <w:t>Jasmine, Karma</w:t>
            </w:r>
            <w:r w:rsidR="00DB7503" w:rsidRPr="00357EAF">
              <w:rPr>
                <w:rStyle w:val="Strong"/>
                <w:b w:val="0"/>
                <w:bCs w:val="0"/>
                <w:sz w:val="24"/>
                <w:szCs w:val="24"/>
              </w:rPr>
              <w:t xml:space="preserve">, </w:t>
            </w:r>
            <w:r w:rsidR="00DB7503" w:rsidRPr="00DB7503">
              <w:rPr>
                <w:rStyle w:val="Strong"/>
                <w:sz w:val="24"/>
                <w:szCs w:val="24"/>
              </w:rPr>
              <w:t>Mocha</w:t>
            </w:r>
            <w:r w:rsidR="00DB7503">
              <w:rPr>
                <w:rStyle w:val="Strong"/>
                <w:b w:val="0"/>
                <w:bCs w:val="0"/>
                <w:sz w:val="24"/>
                <w:szCs w:val="24"/>
              </w:rPr>
              <w:t xml:space="preserve">, </w:t>
            </w:r>
            <w:r w:rsidR="00DB7503" w:rsidRPr="00357EAF">
              <w:rPr>
                <w:rStyle w:val="Strong"/>
                <w:sz w:val="24"/>
                <w:szCs w:val="24"/>
              </w:rPr>
              <w:t>Jest</w:t>
            </w:r>
            <w:r w:rsidR="00DB7503">
              <w:rPr>
                <w:rStyle w:val="Strong"/>
                <w:b w:val="0"/>
                <w:bCs w:val="0"/>
                <w:sz w:val="24"/>
                <w:szCs w:val="24"/>
              </w:rPr>
              <w:t>,</w:t>
            </w:r>
            <w:r w:rsidR="00E331E3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="00E331E3" w:rsidRPr="00E331E3">
              <w:rPr>
                <w:rStyle w:val="Strong"/>
                <w:sz w:val="24"/>
                <w:szCs w:val="24"/>
              </w:rPr>
              <w:t>AVA</w:t>
            </w:r>
            <w:r w:rsidR="00E331E3">
              <w:rPr>
                <w:rStyle w:val="Strong"/>
                <w:b w:val="0"/>
                <w:bCs w:val="0"/>
                <w:sz w:val="24"/>
                <w:szCs w:val="24"/>
              </w:rPr>
              <w:t>,</w:t>
            </w:r>
            <w:r w:rsidR="00DB7503">
              <w:rPr>
                <w:rStyle w:val="Strong"/>
                <w:b w:val="0"/>
                <w:bCs w:val="0"/>
                <w:sz w:val="24"/>
                <w:szCs w:val="24"/>
              </w:rPr>
              <w:t xml:space="preserve"> </w:t>
            </w:r>
            <w:r w:rsidRPr="009150D1">
              <w:rPr>
                <w:b/>
                <w:bCs/>
                <w:color w:val="000000"/>
                <w:sz w:val="24"/>
                <w:szCs w:val="24"/>
              </w:rPr>
              <w:t>Splunk,</w:t>
            </w:r>
            <w:r w:rsidR="005B5CE0">
              <w:rPr>
                <w:b/>
                <w:bCs/>
                <w:color w:val="000000"/>
                <w:sz w:val="24"/>
                <w:szCs w:val="24"/>
              </w:rPr>
              <w:t xml:space="preserve"> Kanban,</w:t>
            </w:r>
            <w:r w:rsidRPr="009150D1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B6B0B">
              <w:rPr>
                <w:b/>
                <w:bCs/>
                <w:color w:val="000000"/>
                <w:sz w:val="24"/>
                <w:szCs w:val="24"/>
              </w:rPr>
              <w:t>Atlassian</w:t>
            </w:r>
            <w:r w:rsidR="00A55D32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B6B0B">
              <w:rPr>
                <w:b/>
                <w:bCs/>
                <w:color w:val="000000"/>
                <w:sz w:val="24"/>
                <w:szCs w:val="24"/>
              </w:rPr>
              <w:t>(</w:t>
            </w:r>
            <w:r w:rsidR="0051182A">
              <w:rPr>
                <w:b/>
                <w:bCs/>
                <w:color w:val="000000"/>
                <w:sz w:val="24"/>
                <w:szCs w:val="24"/>
              </w:rPr>
              <w:t>Confluence</w:t>
            </w:r>
            <w:r w:rsidR="006B6B0B">
              <w:rPr>
                <w:b/>
                <w:bCs/>
                <w:color w:val="000000"/>
                <w:sz w:val="24"/>
                <w:szCs w:val="24"/>
              </w:rPr>
              <w:t>, Jira, etc.)</w:t>
            </w:r>
            <w:r w:rsidR="0051182A">
              <w:rPr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9150D1">
              <w:rPr>
                <w:b/>
                <w:bCs/>
                <w:color w:val="000000"/>
                <w:sz w:val="24"/>
                <w:szCs w:val="24"/>
              </w:rPr>
              <w:t>Jfrog</w:t>
            </w:r>
            <w:proofErr w:type="spellEnd"/>
            <w:r w:rsidRPr="009150D1">
              <w:rPr>
                <w:b/>
                <w:bCs/>
                <w:color w:val="000000"/>
                <w:sz w:val="24"/>
                <w:szCs w:val="24"/>
              </w:rPr>
              <w:t xml:space="preserve">, SonarQube, </w:t>
            </w:r>
            <w:proofErr w:type="spellStart"/>
            <w:r w:rsidRPr="009150D1">
              <w:rPr>
                <w:b/>
                <w:bCs/>
                <w:color w:val="000000"/>
                <w:sz w:val="24"/>
                <w:szCs w:val="24"/>
              </w:rPr>
              <w:t>CheckMarX</w:t>
            </w:r>
            <w:proofErr w:type="spellEnd"/>
            <w:r w:rsidRPr="009150D1">
              <w:rPr>
                <w:b/>
                <w:bCs/>
                <w:color w:val="000000"/>
                <w:sz w:val="24"/>
                <w:szCs w:val="24"/>
              </w:rPr>
              <w:t>,</w:t>
            </w:r>
            <w:r w:rsidR="00A55D32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A55D32" w:rsidRPr="001F0084">
              <w:rPr>
                <w:b/>
                <w:bCs/>
                <w:sz w:val="24"/>
                <w:szCs w:val="24"/>
              </w:rPr>
              <w:t>Dynatrace</w:t>
            </w:r>
            <w:r w:rsidR="00A55D32">
              <w:rPr>
                <w:b/>
                <w:bCs/>
                <w:sz w:val="24"/>
                <w:szCs w:val="24"/>
              </w:rPr>
              <w:t xml:space="preserve">, </w:t>
            </w:r>
            <w:r w:rsidR="00A55D32" w:rsidRPr="009150D1">
              <w:rPr>
                <w:b/>
                <w:bCs/>
                <w:color w:val="000000"/>
                <w:sz w:val="24"/>
                <w:szCs w:val="24"/>
              </w:rPr>
              <w:t>Grafana</w:t>
            </w:r>
            <w:r w:rsidR="00A55D32">
              <w:rPr>
                <w:sz w:val="24"/>
                <w:szCs w:val="24"/>
              </w:rPr>
              <w:t xml:space="preserve">, </w:t>
            </w:r>
            <w:r w:rsidR="00A64B29" w:rsidRPr="00A64B29">
              <w:rPr>
                <w:b/>
                <w:bCs/>
                <w:sz w:val="24"/>
                <w:szCs w:val="24"/>
              </w:rPr>
              <w:t>Lenses</w:t>
            </w:r>
            <w:r w:rsidR="00A64B29">
              <w:rPr>
                <w:sz w:val="24"/>
                <w:szCs w:val="24"/>
              </w:rPr>
              <w:t xml:space="preserve">, </w:t>
            </w:r>
            <w:proofErr w:type="spellStart"/>
            <w:r w:rsidRPr="009150D1">
              <w:rPr>
                <w:b/>
                <w:bCs/>
                <w:color w:val="000000"/>
                <w:sz w:val="24"/>
                <w:szCs w:val="24"/>
              </w:rPr>
              <w:t>Bitly</w:t>
            </w:r>
            <w:proofErr w:type="spellEnd"/>
            <w:r w:rsidRPr="009150D1">
              <w:rPr>
                <w:b/>
                <w:bCs/>
                <w:color w:val="000000"/>
                <w:sz w:val="24"/>
                <w:szCs w:val="24"/>
              </w:rPr>
              <w:t>, AWS3.links</w:t>
            </w:r>
            <w:r w:rsidR="000B3C03">
              <w:rPr>
                <w:b/>
                <w:bCs/>
                <w:color w:val="000000"/>
                <w:sz w:val="24"/>
                <w:szCs w:val="24"/>
              </w:rPr>
              <w:t>, APIGEE.</w:t>
            </w:r>
          </w:p>
        </w:tc>
      </w:tr>
    </w:tbl>
    <w:p w14:paraId="57062CA2" w14:textId="77777777" w:rsidR="00BB238C" w:rsidRDefault="00BB238C" w:rsidP="00E10D6A">
      <w:pPr>
        <w:tabs>
          <w:tab w:val="left" w:pos="7337"/>
        </w:tabs>
        <w:autoSpaceDE w:val="0"/>
        <w:autoSpaceDN w:val="0"/>
        <w:adjustRightInd w:val="0"/>
        <w:spacing w:line="276" w:lineRule="auto"/>
        <w:jc w:val="both"/>
        <w:rPr>
          <w:b/>
          <w:color w:val="000000" w:themeColor="text1"/>
        </w:rPr>
      </w:pPr>
    </w:p>
    <w:p w14:paraId="748CC488" w14:textId="77777777" w:rsidR="00E42053" w:rsidRDefault="00E42053" w:rsidP="00E5487D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</w:p>
    <w:p w14:paraId="5F7EF730" w14:textId="70389916" w:rsidR="00E5487D" w:rsidRPr="002A29D3" w:rsidRDefault="00E5487D" w:rsidP="00E5487D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>Client:</w:t>
      </w:r>
      <w:r>
        <w:rPr>
          <w:b/>
          <w:color w:val="000000" w:themeColor="text1"/>
        </w:rPr>
        <w:t xml:space="preserve"> Walmart </w:t>
      </w:r>
      <w:r w:rsidR="009B10F4">
        <w:rPr>
          <w:b/>
          <w:color w:val="000000" w:themeColor="text1"/>
        </w:rPr>
        <w:t>(</w:t>
      </w:r>
      <w:r w:rsidR="00AA7C07">
        <w:rPr>
          <w:b/>
          <w:color w:val="000000" w:themeColor="text1"/>
        </w:rPr>
        <w:t xml:space="preserve">Remote)  </w:t>
      </w:r>
      <w:r>
        <w:rPr>
          <w:b/>
          <w:color w:val="000000" w:themeColor="text1"/>
        </w:rPr>
        <w:t xml:space="preserve">                                                     </w:t>
      </w:r>
      <w:r>
        <w:rPr>
          <w:b/>
          <w:color w:val="000000" w:themeColor="text1"/>
        </w:rPr>
        <w:tab/>
        <w:t>April</w:t>
      </w:r>
      <w:r w:rsidRPr="002A29D3">
        <w:rPr>
          <w:b/>
          <w:color w:val="000000" w:themeColor="text1"/>
        </w:rPr>
        <w:t xml:space="preserve"> 20</w:t>
      </w:r>
      <w:r>
        <w:rPr>
          <w:b/>
          <w:color w:val="000000" w:themeColor="text1"/>
        </w:rPr>
        <w:t>25</w:t>
      </w:r>
      <w:r w:rsidRPr="002A29D3">
        <w:rPr>
          <w:b/>
          <w:color w:val="000000" w:themeColor="text1"/>
        </w:rPr>
        <w:t xml:space="preserve"> – </w:t>
      </w:r>
      <w:r>
        <w:rPr>
          <w:b/>
          <w:color w:val="000000" w:themeColor="text1"/>
        </w:rPr>
        <w:t>Till</w:t>
      </w:r>
    </w:p>
    <w:p w14:paraId="24DDE1A1" w14:textId="79D3F168" w:rsidR="00E5487D" w:rsidRDefault="00E5487D" w:rsidP="00E5487D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 xml:space="preserve">Role: </w:t>
      </w:r>
      <w:r>
        <w:rPr>
          <w:b/>
          <w:color w:val="000000" w:themeColor="text1"/>
        </w:rPr>
        <w:t xml:space="preserve">Sr </w:t>
      </w:r>
      <w:r w:rsidR="0018619D">
        <w:rPr>
          <w:b/>
          <w:color w:val="000000" w:themeColor="text1"/>
        </w:rPr>
        <w:t xml:space="preserve">Java Full Stack </w:t>
      </w:r>
      <w:r w:rsidR="0018619D" w:rsidRPr="007C1ABE">
        <w:rPr>
          <w:b/>
        </w:rPr>
        <w:t>Developer</w:t>
      </w:r>
    </w:p>
    <w:p w14:paraId="675B1B1C" w14:textId="77777777" w:rsidR="00277287" w:rsidRDefault="00277287" w:rsidP="00E5487D">
      <w:pPr>
        <w:autoSpaceDE w:val="0"/>
        <w:autoSpaceDN w:val="0"/>
        <w:adjustRightInd w:val="0"/>
        <w:spacing w:line="276" w:lineRule="auto"/>
        <w:ind w:left="-360"/>
        <w:jc w:val="both"/>
        <w:rPr>
          <w:rFonts w:eastAsia="SymbolMT"/>
          <w:b/>
          <w:bCs/>
          <w:color w:val="000000" w:themeColor="text1"/>
        </w:rPr>
      </w:pPr>
    </w:p>
    <w:p w14:paraId="2B31B7F4" w14:textId="77777777" w:rsidR="00277287" w:rsidRPr="00632799" w:rsidRDefault="00277287" w:rsidP="00277287">
      <w:pPr>
        <w:autoSpaceDE w:val="0"/>
        <w:autoSpaceDN w:val="0"/>
        <w:adjustRightInd w:val="0"/>
        <w:spacing w:line="276" w:lineRule="auto"/>
        <w:ind w:left="-360"/>
        <w:jc w:val="both"/>
        <w:rPr>
          <w:rFonts w:eastAsiaTheme="minorHAnsi"/>
          <w:color w:val="000000" w:themeColor="text1"/>
        </w:rPr>
      </w:pPr>
      <w:r w:rsidRPr="00632799">
        <w:rPr>
          <w:rFonts w:eastAsia="Verdana"/>
          <w:b/>
        </w:rPr>
        <w:t>Roles and Responsibilities:</w:t>
      </w:r>
    </w:p>
    <w:p w14:paraId="74CAE134" w14:textId="77777777" w:rsidR="00277287" w:rsidRPr="00D94426" w:rsidRDefault="00277287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94426">
        <w:rPr>
          <w:rFonts w:ascii="Times New Roman" w:hAnsi="Times New Roman" w:cs="Times New Roman"/>
          <w:sz w:val="24"/>
          <w:szCs w:val="24"/>
        </w:rPr>
        <w:t xml:space="preserve">Built and maintained real-time event pipelines using </w:t>
      </w:r>
      <w:r w:rsidRPr="00D9442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Apache Kafka</w:t>
      </w:r>
      <w:r w:rsidRPr="00D94426">
        <w:rPr>
          <w:rFonts w:ascii="Times New Roman" w:hAnsi="Times New Roman" w:cs="Times New Roman"/>
          <w:sz w:val="24"/>
          <w:szCs w:val="24"/>
        </w:rPr>
        <w:t xml:space="preserve"> </w:t>
      </w:r>
      <w:r w:rsidRPr="00D94426">
        <w:rPr>
          <w:rFonts w:ascii="Times New Roman" w:hAnsi="Times New Roman" w:cs="Times New Roman"/>
          <w:b/>
          <w:bCs/>
          <w:sz w:val="24"/>
          <w:szCs w:val="24"/>
        </w:rPr>
        <w:t>producers</w:t>
      </w:r>
      <w:r w:rsidRPr="00D94426">
        <w:rPr>
          <w:rFonts w:ascii="Times New Roman" w:hAnsi="Times New Roman" w:cs="Times New Roman"/>
          <w:sz w:val="24"/>
          <w:szCs w:val="24"/>
        </w:rPr>
        <w:t xml:space="preserve"> and </w:t>
      </w:r>
      <w:r w:rsidRPr="00D94426">
        <w:rPr>
          <w:rFonts w:ascii="Times New Roman" w:hAnsi="Times New Roman" w:cs="Times New Roman"/>
          <w:b/>
          <w:bCs/>
          <w:sz w:val="24"/>
          <w:szCs w:val="24"/>
        </w:rPr>
        <w:t>consumers</w:t>
      </w:r>
      <w:r w:rsidRPr="00D94426">
        <w:rPr>
          <w:rFonts w:ascii="Times New Roman" w:hAnsi="Times New Roman" w:cs="Times New Roman"/>
          <w:sz w:val="24"/>
          <w:szCs w:val="24"/>
        </w:rPr>
        <w:t xml:space="preserve"> to enable seamless communication between Pre-Pick services, Item Enrichment, Order Management, and downstream picking systems, ensuring high throughput and fault-tolerant messaging.</w:t>
      </w:r>
    </w:p>
    <w:p w14:paraId="0D82E3E2" w14:textId="716D044E" w:rsidR="00277287" w:rsidRPr="00D94426" w:rsidRDefault="00277287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681D">
        <w:rPr>
          <w:rFonts w:ascii="Times New Roman" w:hAnsi="Times New Roman" w:cs="Times New Roman"/>
          <w:sz w:val="24"/>
          <w:szCs w:val="24"/>
        </w:rPr>
        <w:t xml:space="preserve">Designed and developed </w:t>
      </w:r>
      <w:r w:rsidRPr="005C681D">
        <w:rPr>
          <w:rStyle w:val="Strong"/>
          <w:rFonts w:ascii="Times New Roman" w:hAnsi="Times New Roman" w:cs="Times New Roman"/>
          <w:sz w:val="24"/>
          <w:szCs w:val="24"/>
        </w:rPr>
        <w:t>high-performance Java/Spring Boot microservices</w:t>
      </w:r>
      <w:r w:rsidRPr="005C681D">
        <w:rPr>
          <w:rFonts w:ascii="Times New Roman" w:hAnsi="Times New Roman" w:cs="Times New Roman"/>
          <w:sz w:val="24"/>
          <w:szCs w:val="24"/>
        </w:rPr>
        <w:t xml:space="preserve"> for Pre</w:t>
      </w:r>
      <w:r>
        <w:rPr>
          <w:rFonts w:ascii="Times New Roman" w:hAnsi="Times New Roman" w:cs="Times New Roman"/>
          <w:sz w:val="24"/>
          <w:szCs w:val="24"/>
        </w:rPr>
        <w:t>-P</w:t>
      </w:r>
      <w:r w:rsidRPr="005C681D">
        <w:rPr>
          <w:rFonts w:ascii="Times New Roman" w:hAnsi="Times New Roman" w:cs="Times New Roman"/>
          <w:sz w:val="24"/>
          <w:szCs w:val="24"/>
        </w:rPr>
        <w:t>ick workflows supporting item readiness, picking accuracy, and fulfillment efficiency across Walmart stores</w:t>
      </w:r>
    </w:p>
    <w:p w14:paraId="60A0E40D" w14:textId="47594BC3" w:rsidR="00277287" w:rsidRPr="00D94426" w:rsidRDefault="00277287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94426">
        <w:rPr>
          <w:rFonts w:ascii="Times New Roman" w:hAnsi="Times New Roman" w:cs="Times New Roman"/>
          <w:sz w:val="24"/>
          <w:szCs w:val="24"/>
        </w:rPr>
        <w:t xml:space="preserve">Optimized API performance and resilience by implementing </w:t>
      </w:r>
      <w:r w:rsidRPr="00E24DB6">
        <w:rPr>
          <w:rFonts w:ascii="Times New Roman" w:hAnsi="Times New Roman" w:cs="Times New Roman"/>
          <w:b/>
          <w:bCs/>
          <w:sz w:val="24"/>
          <w:szCs w:val="24"/>
        </w:rPr>
        <w:t>caching</w:t>
      </w:r>
      <w:r w:rsidRPr="00D94426">
        <w:rPr>
          <w:rFonts w:ascii="Times New Roman" w:hAnsi="Times New Roman" w:cs="Times New Roman"/>
          <w:sz w:val="24"/>
          <w:szCs w:val="24"/>
        </w:rPr>
        <w:t xml:space="preserve">, </w:t>
      </w:r>
      <w:r w:rsidRPr="00277287">
        <w:rPr>
          <w:rFonts w:ascii="Times New Roman" w:hAnsi="Times New Roman" w:cs="Times New Roman"/>
          <w:b/>
          <w:bCs/>
          <w:sz w:val="24"/>
          <w:szCs w:val="24"/>
        </w:rPr>
        <w:t>circuit breakers</w:t>
      </w:r>
      <w:r w:rsidRPr="00D94426">
        <w:rPr>
          <w:rFonts w:ascii="Times New Roman" w:hAnsi="Times New Roman" w:cs="Times New Roman"/>
          <w:sz w:val="24"/>
          <w:szCs w:val="24"/>
        </w:rPr>
        <w:t xml:space="preserve">, retry mechanisms, and timeout handling </w:t>
      </w:r>
      <w:r w:rsidR="00EB0258">
        <w:rPr>
          <w:rFonts w:ascii="Times New Roman" w:hAnsi="Times New Roman" w:cs="Times New Roman"/>
          <w:sz w:val="24"/>
          <w:szCs w:val="24"/>
        </w:rPr>
        <w:t>with</w:t>
      </w:r>
      <w:r w:rsidRPr="00D94426">
        <w:rPr>
          <w:rFonts w:ascii="Times New Roman" w:hAnsi="Times New Roman" w:cs="Times New Roman"/>
          <w:sz w:val="24"/>
          <w:szCs w:val="24"/>
        </w:rPr>
        <w:t xml:space="preserve"> </w:t>
      </w:r>
      <w:r w:rsidRPr="00E24DB6">
        <w:rPr>
          <w:rFonts w:ascii="Times New Roman" w:hAnsi="Times New Roman" w:cs="Times New Roman"/>
          <w:b/>
          <w:bCs/>
          <w:sz w:val="24"/>
          <w:szCs w:val="24"/>
        </w:rPr>
        <w:t>Spring Cloud Resilience</w:t>
      </w:r>
      <w:r w:rsidRPr="00D94426">
        <w:rPr>
          <w:rFonts w:ascii="Times New Roman" w:hAnsi="Times New Roman" w:cs="Times New Roman"/>
          <w:sz w:val="24"/>
          <w:szCs w:val="24"/>
        </w:rPr>
        <w:t xml:space="preserve"> patterns.</w:t>
      </w:r>
    </w:p>
    <w:p w14:paraId="1759BE76" w14:textId="45A5A05F" w:rsidR="00277287" w:rsidRPr="009F584D" w:rsidRDefault="00277287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4426">
        <w:rPr>
          <w:rFonts w:ascii="Times New Roman" w:hAnsi="Times New Roman" w:cs="Times New Roman"/>
          <w:sz w:val="24"/>
          <w:szCs w:val="24"/>
        </w:rPr>
        <w:t xml:space="preserve">Designed and deployed </w:t>
      </w:r>
      <w:r w:rsidRPr="00D9442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the</w:t>
      </w:r>
      <w:r w:rsidRPr="00D9442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D9442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application</w:t>
      </w:r>
      <w:r w:rsidRPr="00D94426">
        <w:rPr>
          <w:rFonts w:ascii="Times New Roman" w:hAnsi="Times New Roman" w:cs="Times New Roman"/>
          <w:sz w:val="24"/>
          <w:szCs w:val="24"/>
        </w:rPr>
        <w:t xml:space="preserve"> using </w:t>
      </w:r>
      <w:r w:rsidRPr="00D9442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Azure Kubernetes Service (AKS)</w:t>
      </w:r>
      <w:r w:rsidRPr="00D94426">
        <w:rPr>
          <w:rFonts w:ascii="Times New Roman" w:hAnsi="Times New Roman" w:cs="Times New Roman"/>
          <w:sz w:val="24"/>
          <w:szCs w:val="24"/>
        </w:rPr>
        <w:t xml:space="preserve"> for</w:t>
      </w:r>
      <w:r w:rsidR="003F730B">
        <w:rPr>
          <w:rFonts w:ascii="Times New Roman" w:hAnsi="Times New Roman" w:cs="Times New Roman"/>
          <w:sz w:val="24"/>
          <w:szCs w:val="24"/>
        </w:rPr>
        <w:t xml:space="preserve"> </w:t>
      </w:r>
      <w:r w:rsidRPr="00D94426">
        <w:rPr>
          <w:rFonts w:ascii="Times New Roman" w:hAnsi="Times New Roman" w:cs="Times New Roman"/>
          <w:sz w:val="24"/>
          <w:szCs w:val="24"/>
        </w:rPr>
        <w:t>container orchestration, ensuring high availability, auto-scaling, and fault tolerance.</w:t>
      </w:r>
    </w:p>
    <w:p w14:paraId="01162054" w14:textId="0D082F79" w:rsidR="009F584D" w:rsidRPr="00B7428B" w:rsidRDefault="009F584D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428B">
        <w:rPr>
          <w:rFonts w:ascii="Times New Roman" w:hAnsi="Times New Roman" w:cs="Times New Roman"/>
          <w:sz w:val="24"/>
          <w:szCs w:val="24"/>
        </w:rPr>
        <w:t xml:space="preserve">Provisioned and managed </w:t>
      </w:r>
      <w:r w:rsidRPr="00B7428B">
        <w:rPr>
          <w:rStyle w:val="Strong"/>
          <w:rFonts w:ascii="Times New Roman" w:hAnsi="Times New Roman" w:cs="Times New Roman"/>
          <w:sz w:val="24"/>
          <w:szCs w:val="24"/>
        </w:rPr>
        <w:t>AKS infrastructure using Terraform</w:t>
      </w:r>
      <w:r w:rsidRPr="00B7428B">
        <w:rPr>
          <w:rFonts w:ascii="Times New Roman" w:hAnsi="Times New Roman" w:cs="Times New Roman"/>
          <w:sz w:val="24"/>
          <w:szCs w:val="24"/>
        </w:rPr>
        <w:t xml:space="preserve">, implemented </w:t>
      </w:r>
      <w:r w:rsidRPr="00B7428B">
        <w:rPr>
          <w:rStyle w:val="Strong"/>
          <w:rFonts w:ascii="Times New Roman" w:hAnsi="Times New Roman" w:cs="Times New Roman"/>
          <w:sz w:val="24"/>
          <w:szCs w:val="24"/>
        </w:rPr>
        <w:t>secure Azure networking</w:t>
      </w:r>
      <w:r w:rsidRPr="00B7428B">
        <w:rPr>
          <w:rFonts w:ascii="Times New Roman" w:hAnsi="Times New Roman" w:cs="Times New Roman"/>
          <w:sz w:val="24"/>
          <w:szCs w:val="24"/>
        </w:rPr>
        <w:t xml:space="preserve">, and automated microservice deployments using </w:t>
      </w:r>
      <w:r w:rsidRPr="00B7428B">
        <w:rPr>
          <w:rStyle w:val="Strong"/>
          <w:rFonts w:ascii="Times New Roman" w:hAnsi="Times New Roman" w:cs="Times New Roman"/>
          <w:sz w:val="24"/>
          <w:szCs w:val="24"/>
        </w:rPr>
        <w:t>Helm charts</w:t>
      </w:r>
      <w:r w:rsidRPr="00B7428B">
        <w:rPr>
          <w:rFonts w:ascii="Times New Roman" w:hAnsi="Times New Roman" w:cs="Times New Roman"/>
          <w:sz w:val="24"/>
          <w:szCs w:val="24"/>
        </w:rPr>
        <w:t>.</w:t>
      </w:r>
    </w:p>
    <w:p w14:paraId="63655A0C" w14:textId="77777777" w:rsidR="00D6604F" w:rsidRPr="00D6604F" w:rsidRDefault="00277287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94426">
        <w:rPr>
          <w:rFonts w:ascii="Times New Roman" w:hAnsi="Times New Roman" w:cs="Times New Roman"/>
          <w:sz w:val="24"/>
          <w:szCs w:val="24"/>
        </w:rPr>
        <w:t xml:space="preserve">Worked with </w:t>
      </w:r>
      <w:r w:rsidRPr="00D9442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Azure SQL Database</w:t>
      </w:r>
      <w:r w:rsidRPr="00D94426">
        <w:rPr>
          <w:rFonts w:ascii="Times New Roman" w:hAnsi="Times New Roman" w:cs="Times New Roman"/>
          <w:sz w:val="24"/>
          <w:szCs w:val="24"/>
        </w:rPr>
        <w:t xml:space="preserve"> and </w:t>
      </w:r>
      <w:r w:rsidRPr="00D9442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Azure Cosmos DB</w:t>
      </w:r>
      <w:r w:rsidRPr="00D94426">
        <w:rPr>
          <w:rFonts w:ascii="Times New Roman" w:hAnsi="Times New Roman" w:cs="Times New Roman"/>
          <w:sz w:val="24"/>
          <w:szCs w:val="24"/>
        </w:rPr>
        <w:t xml:space="preserve"> for relational and NoSQL data </w:t>
      </w:r>
      <w:r w:rsidRPr="00F00D62">
        <w:rPr>
          <w:rFonts w:ascii="Times New Roman" w:hAnsi="Times New Roman" w:cs="Times New Roman"/>
          <w:sz w:val="24"/>
          <w:szCs w:val="24"/>
        </w:rPr>
        <w:t>storage needs.</w:t>
      </w:r>
      <w:r w:rsidR="00D6604F" w:rsidRPr="00D660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3A5DEC" w14:textId="6A2D355E" w:rsidR="00AF5DBD" w:rsidRPr="00F00D62" w:rsidRDefault="00D6604F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6604F">
        <w:rPr>
          <w:rFonts w:ascii="Times New Roman" w:hAnsi="Times New Roman" w:cs="Times New Roman"/>
          <w:sz w:val="24"/>
          <w:szCs w:val="24"/>
        </w:rPr>
        <w:t>Integrated GKP with conversational AI platforms (e.g., chatbots) to enable real-time knowledge responses.</w:t>
      </w:r>
    </w:p>
    <w:p w14:paraId="6A740653" w14:textId="4105AEB1" w:rsidR="00F00D62" w:rsidRPr="00F00D62" w:rsidRDefault="00F00D62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00D62">
        <w:rPr>
          <w:rStyle w:val="bzpyqfadein"/>
          <w:rFonts w:ascii="Times New Roman" w:hAnsi="Times New Roman" w:cs="Times New Roman"/>
          <w:sz w:val="24"/>
          <w:szCs w:val="24"/>
        </w:rPr>
        <w:t xml:space="preserve">Developed cloud-based IoT data pipelines using </w:t>
      </w:r>
      <w:r w:rsidRPr="00F00D62">
        <w:rPr>
          <w:rStyle w:val="bzpyqfadein"/>
          <w:rFonts w:ascii="Times New Roman" w:hAnsi="Times New Roman" w:cs="Times New Roman"/>
          <w:b/>
          <w:bCs/>
          <w:sz w:val="24"/>
          <w:szCs w:val="24"/>
        </w:rPr>
        <w:t>Azure IoT</w:t>
      </w:r>
      <w:r w:rsidRPr="00F00D62">
        <w:rPr>
          <w:rStyle w:val="bzpyqfadein"/>
          <w:rFonts w:ascii="Times New Roman" w:hAnsi="Times New Roman" w:cs="Times New Roman"/>
          <w:sz w:val="24"/>
          <w:szCs w:val="24"/>
        </w:rPr>
        <w:t xml:space="preserve"> Hub and MQTT protocols to enable real-time device communication, monitoring, and analytics across distributed systems.</w:t>
      </w:r>
    </w:p>
    <w:p w14:paraId="768E86B9" w14:textId="77777777" w:rsidR="00944847" w:rsidRPr="00944847" w:rsidRDefault="00AF5DBD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4847">
        <w:rPr>
          <w:rFonts w:ascii="Times New Roman" w:hAnsi="Times New Roman" w:cs="Times New Roman"/>
          <w:sz w:val="24"/>
          <w:szCs w:val="24"/>
        </w:rPr>
        <w:t xml:space="preserve">Optimize database performance and transactions using </w:t>
      </w:r>
      <w:r w:rsidRPr="00944847">
        <w:rPr>
          <w:rFonts w:ascii="Times New Roman" w:hAnsi="Times New Roman" w:cs="Times New Roman"/>
          <w:b/>
          <w:sz w:val="24"/>
          <w:szCs w:val="24"/>
        </w:rPr>
        <w:t xml:space="preserve">Spring JPA, </w:t>
      </w:r>
      <w:r w:rsidRPr="00944847">
        <w:rPr>
          <w:rFonts w:ascii="Times New Roman" w:hAnsi="Times New Roman" w:cs="Times New Roman"/>
          <w:sz w:val="24"/>
          <w:szCs w:val="24"/>
        </w:rPr>
        <w:t>leveraging caching, pagination, and query optimization for efficient data management.</w:t>
      </w:r>
    </w:p>
    <w:p w14:paraId="7E65EF15" w14:textId="77777777" w:rsidR="00944847" w:rsidRPr="00944847" w:rsidRDefault="00944847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4847">
        <w:rPr>
          <w:rFonts w:ascii="Times New Roman" w:hAnsi="Times New Roman" w:cs="Times New Roman"/>
          <w:sz w:val="24"/>
          <w:szCs w:val="24"/>
        </w:rPr>
        <w:t xml:space="preserve"> Developed and enhanced </w:t>
      </w:r>
      <w:r w:rsidRPr="00944847">
        <w:rPr>
          <w:rStyle w:val="Strong"/>
          <w:rFonts w:ascii="Times New Roman" w:hAnsi="Times New Roman" w:cs="Times New Roman"/>
          <w:sz w:val="24"/>
          <w:szCs w:val="24"/>
        </w:rPr>
        <w:t>Point of Sale (POS)</w:t>
      </w:r>
      <w:r w:rsidRPr="00944847">
        <w:rPr>
          <w:rFonts w:ascii="Times New Roman" w:hAnsi="Times New Roman" w:cs="Times New Roman"/>
          <w:sz w:val="24"/>
          <w:szCs w:val="24"/>
        </w:rPr>
        <w:t xml:space="preserve"> functionalities, integrating secure payment workflows, order processing, and transaction validation to ensure fast, reliable, and user-friendly checkout experiences.</w:t>
      </w:r>
    </w:p>
    <w:p w14:paraId="48626EEA" w14:textId="33AA197C" w:rsidR="00AE308A" w:rsidRPr="00944847" w:rsidRDefault="00AE308A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4847">
        <w:rPr>
          <w:rFonts w:ascii="Times New Roman" w:hAnsi="Times New Roman" w:cs="Times New Roman"/>
          <w:sz w:val="24"/>
          <w:szCs w:val="24"/>
        </w:rPr>
        <w:t xml:space="preserve">Developed high-performance Java applications using </w:t>
      </w:r>
      <w:r w:rsidRPr="00944847">
        <w:rPr>
          <w:rStyle w:val="Strong"/>
          <w:rFonts w:ascii="Times New Roman" w:hAnsi="Times New Roman" w:cs="Times New Roman"/>
          <w:sz w:val="24"/>
          <w:szCs w:val="24"/>
        </w:rPr>
        <w:t>Java 21</w:t>
      </w:r>
      <w:r w:rsidRPr="00944847">
        <w:rPr>
          <w:rFonts w:ascii="Times New Roman" w:hAnsi="Times New Roman" w:cs="Times New Roman"/>
          <w:sz w:val="24"/>
          <w:szCs w:val="24"/>
        </w:rPr>
        <w:t xml:space="preserve">, leveraging </w:t>
      </w:r>
      <w:r w:rsidRPr="00944847">
        <w:rPr>
          <w:rStyle w:val="Strong"/>
          <w:rFonts w:ascii="Times New Roman" w:hAnsi="Times New Roman" w:cs="Times New Roman"/>
          <w:sz w:val="24"/>
          <w:szCs w:val="24"/>
        </w:rPr>
        <w:t>Virtual Threads</w:t>
      </w:r>
      <w:r w:rsidR="00C55852" w:rsidRPr="0094484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944847">
        <w:rPr>
          <w:rFonts w:ascii="Times New Roman" w:hAnsi="Times New Roman" w:cs="Times New Roman"/>
          <w:sz w:val="24"/>
          <w:szCs w:val="24"/>
        </w:rPr>
        <w:t xml:space="preserve">and </w:t>
      </w:r>
      <w:r w:rsidRPr="00944847">
        <w:rPr>
          <w:rStyle w:val="Strong"/>
          <w:rFonts w:ascii="Times New Roman" w:hAnsi="Times New Roman" w:cs="Times New Roman"/>
          <w:sz w:val="24"/>
          <w:szCs w:val="24"/>
        </w:rPr>
        <w:t>Structured Concurrency</w:t>
      </w:r>
      <w:r w:rsidRPr="00944847">
        <w:rPr>
          <w:rFonts w:ascii="Times New Roman" w:hAnsi="Times New Roman" w:cs="Times New Roman"/>
          <w:sz w:val="24"/>
          <w:szCs w:val="24"/>
        </w:rPr>
        <w:t xml:space="preserve"> to handle large volumes of concurrent requests with improved scalability and simplified thread management.</w:t>
      </w:r>
    </w:p>
    <w:p w14:paraId="654E5A5B" w14:textId="58C2C927" w:rsidR="00AE308A" w:rsidRPr="00AE308A" w:rsidRDefault="00AE308A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E308A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AE308A">
        <w:rPr>
          <w:rStyle w:val="Strong"/>
          <w:rFonts w:ascii="Times New Roman" w:hAnsi="Times New Roman" w:cs="Times New Roman"/>
          <w:sz w:val="24"/>
          <w:szCs w:val="24"/>
        </w:rPr>
        <w:t>Record Patterns</w:t>
      </w:r>
      <w:r w:rsidRPr="00AE308A">
        <w:rPr>
          <w:rFonts w:ascii="Times New Roman" w:hAnsi="Times New Roman" w:cs="Times New Roman"/>
          <w:sz w:val="24"/>
          <w:szCs w:val="24"/>
        </w:rPr>
        <w:t xml:space="preserve"> and enhanced </w:t>
      </w:r>
      <w:r w:rsidRPr="00AE308A">
        <w:rPr>
          <w:rStyle w:val="Strong"/>
          <w:rFonts w:ascii="Times New Roman" w:hAnsi="Times New Roman" w:cs="Times New Roman"/>
          <w:sz w:val="24"/>
          <w:szCs w:val="24"/>
        </w:rPr>
        <w:t>Pattern Matching for switch</w:t>
      </w:r>
      <w:r w:rsidRPr="00AE308A">
        <w:rPr>
          <w:rFonts w:ascii="Times New Roman" w:hAnsi="Times New Roman" w:cs="Times New Roman"/>
          <w:sz w:val="24"/>
          <w:szCs w:val="24"/>
        </w:rPr>
        <w:t xml:space="preserve"> in Java 21 to write cleaner, more readable business logic and reduce boilerplate in complex domain models.</w:t>
      </w:r>
    </w:p>
    <w:p w14:paraId="2996F0C9" w14:textId="77777777" w:rsidR="00F27734" w:rsidRPr="00AE308A" w:rsidRDefault="00F27734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308A">
        <w:rPr>
          <w:rFonts w:ascii="Times New Roman" w:hAnsi="Times New Roman" w:cs="Times New Roman"/>
          <w:sz w:val="24"/>
          <w:szCs w:val="24"/>
        </w:rPr>
        <w:t xml:space="preserve">Used </w:t>
      </w:r>
      <w:r w:rsidRPr="00AE308A">
        <w:rPr>
          <w:rFonts w:ascii="Times New Roman" w:hAnsi="Times New Roman" w:cs="Times New Roman"/>
          <w:b/>
          <w:bCs/>
          <w:sz w:val="24"/>
          <w:szCs w:val="24"/>
        </w:rPr>
        <w:t>Lenses</w:t>
      </w:r>
      <w:r w:rsidRPr="00AE308A">
        <w:rPr>
          <w:rFonts w:ascii="Times New Roman" w:hAnsi="Times New Roman" w:cs="Times New Roman"/>
          <w:sz w:val="24"/>
          <w:szCs w:val="24"/>
        </w:rPr>
        <w:t xml:space="preserve"> to monitor </w:t>
      </w:r>
      <w:r w:rsidRPr="00AE308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Apache Kafka</w:t>
      </w:r>
      <w:r w:rsidRPr="00AE308A">
        <w:rPr>
          <w:rFonts w:ascii="Times New Roman" w:hAnsi="Times New Roman" w:cs="Times New Roman"/>
          <w:sz w:val="24"/>
          <w:szCs w:val="24"/>
        </w:rPr>
        <w:t xml:space="preserve"> topics, partitions, consumer groups, and lag in real time across Pre-Pick and downstream systems.</w:t>
      </w:r>
    </w:p>
    <w:p w14:paraId="1E50BC34" w14:textId="77777777" w:rsidR="000C2EF6" w:rsidRPr="000C2EF6" w:rsidRDefault="00F27734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C2EF6">
        <w:rPr>
          <w:rFonts w:ascii="Times New Roman" w:hAnsi="Times New Roman" w:cs="Times New Roman"/>
          <w:sz w:val="24"/>
          <w:szCs w:val="24"/>
        </w:rPr>
        <w:t xml:space="preserve">Performed message inspection, replay, and payload validation in </w:t>
      </w:r>
      <w:r w:rsidRPr="000C2EF6">
        <w:rPr>
          <w:rFonts w:ascii="Times New Roman" w:hAnsi="Times New Roman" w:cs="Times New Roman"/>
          <w:b/>
          <w:bCs/>
          <w:sz w:val="24"/>
          <w:szCs w:val="24"/>
        </w:rPr>
        <w:t>Lenses</w:t>
      </w:r>
      <w:r w:rsidRPr="000C2EF6">
        <w:rPr>
          <w:rFonts w:ascii="Times New Roman" w:hAnsi="Times New Roman" w:cs="Times New Roman"/>
          <w:sz w:val="24"/>
          <w:szCs w:val="24"/>
        </w:rPr>
        <w:t xml:space="preserve"> to troubleshoot data inconsistencies between Item Enrichment and Order Management flows.</w:t>
      </w:r>
    </w:p>
    <w:p w14:paraId="278C6CF3" w14:textId="49CCCEF0" w:rsidR="000C2EF6" w:rsidRPr="000C2EF6" w:rsidRDefault="000C2EF6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C2EF6">
        <w:rPr>
          <w:rFonts w:ascii="Times New Roman" w:hAnsi="Times New Roman" w:cs="Times New Roman"/>
          <w:sz w:val="24"/>
          <w:szCs w:val="24"/>
        </w:rPr>
        <w:lastRenderedPageBreak/>
        <w:t xml:space="preserve">Implemented end-to-end distributed tracing across </w:t>
      </w:r>
      <w:r w:rsidRPr="007D3E07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0C2EF6">
        <w:rPr>
          <w:rFonts w:ascii="Times New Roman" w:hAnsi="Times New Roman" w:cs="Times New Roman"/>
          <w:sz w:val="24"/>
          <w:szCs w:val="24"/>
        </w:rPr>
        <w:t xml:space="preserve"> microservices using </w:t>
      </w:r>
      <w:r w:rsidRPr="000C2EF6">
        <w:rPr>
          <w:rFonts w:ascii="Times New Roman" w:hAnsi="Times New Roman" w:cs="Times New Roman"/>
          <w:b/>
          <w:bCs/>
          <w:sz w:val="24"/>
          <w:szCs w:val="24"/>
        </w:rPr>
        <w:t>Dynatrace</w:t>
      </w:r>
      <w:r w:rsidRPr="000C2EF6">
        <w:rPr>
          <w:rFonts w:ascii="Times New Roman" w:hAnsi="Times New Roman" w:cs="Times New Roman"/>
          <w:sz w:val="24"/>
          <w:szCs w:val="24"/>
        </w:rPr>
        <w:t xml:space="preserve"> One Agent for deep visibility into API calls and service dependencies, and created custom dashboards to monitor API latency, error rates, JVM memory, thread usage, and </w:t>
      </w:r>
      <w:r w:rsidRPr="00DB78BD">
        <w:rPr>
          <w:rFonts w:ascii="Times New Roman" w:hAnsi="Times New Roman" w:cs="Times New Roman"/>
          <w:b/>
          <w:bCs/>
          <w:sz w:val="24"/>
          <w:szCs w:val="24"/>
        </w:rPr>
        <w:t>Kubernetes pod health</w:t>
      </w:r>
      <w:r w:rsidRPr="000C2EF6">
        <w:rPr>
          <w:rFonts w:ascii="Times New Roman" w:hAnsi="Times New Roman" w:cs="Times New Roman"/>
          <w:sz w:val="24"/>
          <w:szCs w:val="24"/>
        </w:rPr>
        <w:t xml:space="preserve"> in AKS.</w:t>
      </w:r>
    </w:p>
    <w:p w14:paraId="1503AE94" w14:textId="042D3025" w:rsidR="000C2EF6" w:rsidRPr="00AF5DBD" w:rsidRDefault="000C2EF6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C2EF6">
        <w:rPr>
          <w:rFonts w:ascii="Times New Roman" w:hAnsi="Times New Roman" w:cs="Times New Roman"/>
          <w:sz w:val="24"/>
          <w:szCs w:val="24"/>
        </w:rPr>
        <w:t xml:space="preserve">Built </w:t>
      </w:r>
      <w:r w:rsidRPr="00DB78BD">
        <w:rPr>
          <w:rFonts w:ascii="Times New Roman" w:hAnsi="Times New Roman" w:cs="Times New Roman"/>
          <w:b/>
          <w:bCs/>
          <w:sz w:val="24"/>
          <w:szCs w:val="24"/>
        </w:rPr>
        <w:t>Grafana</w:t>
      </w:r>
      <w:r w:rsidRPr="000C2EF6">
        <w:rPr>
          <w:rFonts w:ascii="Times New Roman" w:hAnsi="Times New Roman" w:cs="Times New Roman"/>
          <w:sz w:val="24"/>
          <w:szCs w:val="24"/>
        </w:rPr>
        <w:t xml:space="preserve"> dashboards using Prometheus metrics to visualize </w:t>
      </w:r>
      <w:r w:rsidRPr="00DB78BD">
        <w:rPr>
          <w:rFonts w:ascii="Times New Roman" w:hAnsi="Times New Roman" w:cs="Times New Roman"/>
          <w:b/>
          <w:bCs/>
          <w:sz w:val="24"/>
          <w:szCs w:val="24"/>
        </w:rPr>
        <w:t>Kafka consumer lag</w:t>
      </w:r>
      <w:r w:rsidRPr="000C2EF6">
        <w:rPr>
          <w:rFonts w:ascii="Times New Roman" w:hAnsi="Times New Roman" w:cs="Times New Roman"/>
          <w:sz w:val="24"/>
          <w:szCs w:val="24"/>
        </w:rPr>
        <w:t xml:space="preserve">, API </w:t>
      </w:r>
      <w:r w:rsidRPr="00AF5DBD">
        <w:rPr>
          <w:rFonts w:ascii="Times New Roman" w:hAnsi="Times New Roman" w:cs="Times New Roman"/>
          <w:sz w:val="24"/>
          <w:szCs w:val="24"/>
        </w:rPr>
        <w:t>throughput, batch job status, and system health.</w:t>
      </w:r>
    </w:p>
    <w:p w14:paraId="6C5A2208" w14:textId="77777777" w:rsidR="00642D5E" w:rsidRPr="006140AA" w:rsidRDefault="00642D5E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72B2C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Developed various </w:t>
      </w:r>
      <w:r w:rsidRPr="00972B2C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single-page applications (SPA) </w:t>
      </w:r>
      <w:r w:rsidRPr="00972B2C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using </w:t>
      </w:r>
      <w:r w:rsidRPr="00972B2C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 xml:space="preserve">REACT JS </w:t>
      </w:r>
      <w:r w:rsidRPr="00972B2C">
        <w:rPr>
          <w:rFonts w:ascii="Times New Roman" w:eastAsia="SymbolMT" w:hAnsi="Times New Roman" w:cs="Times New Roman"/>
          <w:color w:val="000000" w:themeColor="text1"/>
          <w:sz w:val="24"/>
          <w:szCs w:val="24"/>
        </w:rPr>
        <w:t xml:space="preserve">with the </w:t>
      </w:r>
      <w:r w:rsidRPr="00972B2C">
        <w:rPr>
          <w:rFonts w:ascii="Times New Roman" w:eastAsia="SymbolMT" w:hAnsi="Times New Roman" w:cs="Times New Roman"/>
          <w:b/>
          <w:bCs/>
          <w:color w:val="000000" w:themeColor="text1"/>
          <w:sz w:val="24"/>
          <w:szCs w:val="24"/>
        </w:rPr>
        <w:t>Redux library.</w:t>
      </w:r>
    </w:p>
    <w:p w14:paraId="58D8822B" w14:textId="77777777" w:rsidR="00642D5E" w:rsidRPr="00A87B40" w:rsidRDefault="00642D5E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87B40">
        <w:rPr>
          <w:rFonts w:ascii="Times New Roman" w:hAnsi="Times New Roman" w:cs="Times New Roman"/>
          <w:sz w:val="24"/>
          <w:szCs w:val="24"/>
        </w:rPr>
        <w:t xml:space="preserve">Implemented reusable </w:t>
      </w:r>
      <w:r w:rsidRPr="00A87B40">
        <w:rPr>
          <w:rStyle w:val="Strong"/>
          <w:rFonts w:ascii="Times New Roman" w:hAnsi="Times New Roman" w:cs="Times New Roman"/>
          <w:sz w:val="24"/>
          <w:szCs w:val="24"/>
        </w:rPr>
        <w:t>functional components</w:t>
      </w:r>
      <w:r w:rsidRPr="00A87B40">
        <w:rPr>
          <w:rFonts w:ascii="Times New Roman" w:hAnsi="Times New Roman" w:cs="Times New Roman"/>
          <w:sz w:val="24"/>
          <w:szCs w:val="24"/>
        </w:rPr>
        <w:t xml:space="preserve"> and </w:t>
      </w:r>
      <w:r w:rsidRPr="00A87B40">
        <w:rPr>
          <w:rStyle w:val="Strong"/>
          <w:rFonts w:ascii="Times New Roman" w:hAnsi="Times New Roman" w:cs="Times New Roman"/>
          <w:sz w:val="24"/>
          <w:szCs w:val="24"/>
        </w:rPr>
        <w:t>custom hooks</w:t>
      </w:r>
      <w:r w:rsidRPr="00A87B40">
        <w:rPr>
          <w:rFonts w:ascii="Times New Roman" w:hAnsi="Times New Roman" w:cs="Times New Roman"/>
          <w:sz w:val="24"/>
          <w:szCs w:val="24"/>
        </w:rPr>
        <w:t xml:space="preserve"> to promote code reusability and reduce code duplication.</w:t>
      </w:r>
    </w:p>
    <w:p w14:paraId="05068FCE" w14:textId="77777777" w:rsidR="00642D5E" w:rsidRPr="00A87B40" w:rsidRDefault="00642D5E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87B40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A87B40">
        <w:rPr>
          <w:rStyle w:val="Strong"/>
          <w:rFonts w:ascii="Times New Roman" w:hAnsi="Times New Roman" w:cs="Times New Roman"/>
          <w:sz w:val="24"/>
          <w:szCs w:val="24"/>
        </w:rPr>
        <w:t>React Router</w:t>
      </w:r>
      <w:r w:rsidRPr="00A87B40">
        <w:rPr>
          <w:rFonts w:ascii="Times New Roman" w:hAnsi="Times New Roman" w:cs="Times New Roman"/>
          <w:sz w:val="24"/>
          <w:szCs w:val="24"/>
        </w:rPr>
        <w:t xml:space="preserve"> for client-side routing to create seamless navigation experiences in SPA (Single Page Application) architecture.</w:t>
      </w:r>
    </w:p>
    <w:p w14:paraId="78017E60" w14:textId="52358350" w:rsidR="00642D5E" w:rsidRPr="00F6658A" w:rsidRDefault="00642D5E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0D75">
        <w:rPr>
          <w:rFonts w:ascii="Times New Roman" w:hAnsi="Times New Roman" w:cs="Times New Roman"/>
          <w:sz w:val="24"/>
          <w:szCs w:val="24"/>
        </w:rPr>
        <w:t xml:space="preserve">Implemented global state management using </w:t>
      </w:r>
      <w:r w:rsidRPr="00F70D75">
        <w:rPr>
          <w:rFonts w:ascii="Times New Roman" w:hAnsi="Times New Roman" w:cs="Times New Roman"/>
          <w:b/>
          <w:bCs/>
          <w:sz w:val="24"/>
          <w:szCs w:val="24"/>
        </w:rPr>
        <w:t>Redux</w:t>
      </w:r>
      <w:r w:rsidRPr="00F70D75">
        <w:rPr>
          <w:rFonts w:ascii="Times New Roman" w:hAnsi="Times New Roman" w:cs="Times New Roman"/>
          <w:sz w:val="24"/>
          <w:szCs w:val="24"/>
        </w:rPr>
        <w:t xml:space="preserve">, </w:t>
      </w:r>
      <w:r w:rsidRPr="00F70D75">
        <w:rPr>
          <w:rFonts w:ascii="Times New Roman" w:hAnsi="Times New Roman" w:cs="Times New Roman"/>
          <w:b/>
          <w:bCs/>
          <w:sz w:val="24"/>
          <w:szCs w:val="24"/>
        </w:rPr>
        <w:t>Redux</w:t>
      </w:r>
      <w:r w:rsidRPr="00F70D75">
        <w:rPr>
          <w:rFonts w:ascii="Times New Roman" w:hAnsi="Times New Roman" w:cs="Times New Roman"/>
          <w:sz w:val="24"/>
          <w:szCs w:val="24"/>
        </w:rPr>
        <w:t xml:space="preserve"> </w:t>
      </w:r>
      <w:r w:rsidRPr="00F70D75">
        <w:rPr>
          <w:rFonts w:ascii="Times New Roman" w:hAnsi="Times New Roman" w:cs="Times New Roman"/>
          <w:b/>
          <w:bCs/>
          <w:sz w:val="24"/>
          <w:szCs w:val="24"/>
        </w:rPr>
        <w:t>Toolkit</w:t>
      </w:r>
      <w:r w:rsidRPr="00F70D75">
        <w:rPr>
          <w:rFonts w:ascii="Times New Roman" w:hAnsi="Times New Roman" w:cs="Times New Roman"/>
          <w:sz w:val="24"/>
          <w:szCs w:val="24"/>
        </w:rPr>
        <w:t>, and Context API to manage application state efficiently.</w:t>
      </w:r>
    </w:p>
    <w:p w14:paraId="0AFEDF52" w14:textId="512BB676" w:rsidR="00277287" w:rsidRPr="000C2EF6" w:rsidRDefault="00277287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C2EF6">
        <w:rPr>
          <w:rFonts w:ascii="Times New Roman" w:hAnsi="Times New Roman" w:cs="Times New Roman"/>
          <w:sz w:val="24"/>
          <w:szCs w:val="24"/>
        </w:rPr>
        <w:t>Performed root cause analysis and production support by analyzing logs, metrics, and traces across distributed services, reducing incident resolution time and improving system reliability.</w:t>
      </w:r>
    </w:p>
    <w:p w14:paraId="64B146AB" w14:textId="3FEE9BB0" w:rsidR="00F36BD6" w:rsidRDefault="00F36BD6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681D">
        <w:rPr>
          <w:rFonts w:ascii="Times New Roman" w:hAnsi="Times New Roman" w:cs="Times New Roman"/>
          <w:sz w:val="24"/>
          <w:szCs w:val="24"/>
        </w:rPr>
        <w:t xml:space="preserve">Collaborated with Architects, QA, Product Owners, and Project Managers to translate </w:t>
      </w:r>
      <w:r w:rsidRPr="00D94426">
        <w:rPr>
          <w:rFonts w:ascii="Times New Roman" w:hAnsi="Times New Roman" w:cs="Times New Roman"/>
          <w:sz w:val="24"/>
          <w:szCs w:val="24"/>
        </w:rPr>
        <w:t>business requirements and architectural designs into scalable, high-quality engineering solutions.</w:t>
      </w:r>
    </w:p>
    <w:p w14:paraId="171D0584" w14:textId="1F684ADF" w:rsidR="009F584D" w:rsidRPr="00975C88" w:rsidRDefault="009F584D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75C88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975C88">
        <w:rPr>
          <w:rStyle w:val="Strong"/>
          <w:rFonts w:ascii="Times New Roman" w:hAnsi="Times New Roman" w:cs="Times New Roman"/>
          <w:sz w:val="24"/>
          <w:szCs w:val="24"/>
        </w:rPr>
        <w:t>OpenID Connect (OIDC) based authentication</w:t>
      </w:r>
      <w:r w:rsidRPr="00975C88">
        <w:rPr>
          <w:rFonts w:ascii="Times New Roman" w:hAnsi="Times New Roman" w:cs="Times New Roman"/>
          <w:sz w:val="24"/>
          <w:szCs w:val="24"/>
        </w:rPr>
        <w:t xml:space="preserve"> for microservices using Azure AD</w:t>
      </w:r>
      <w:r w:rsidR="00B7428B" w:rsidRPr="00975C88">
        <w:rPr>
          <w:rFonts w:ascii="Times New Roman" w:hAnsi="Times New Roman" w:cs="Times New Roman"/>
          <w:sz w:val="24"/>
          <w:szCs w:val="24"/>
        </w:rPr>
        <w:t>/</w:t>
      </w:r>
      <w:r w:rsidRPr="00975C88">
        <w:rPr>
          <w:rFonts w:ascii="Times New Roman" w:hAnsi="Times New Roman" w:cs="Times New Roman"/>
          <w:sz w:val="24"/>
          <w:szCs w:val="24"/>
        </w:rPr>
        <w:t>identity providers.</w:t>
      </w:r>
    </w:p>
    <w:p w14:paraId="1AC477B9" w14:textId="2FA3D2F3" w:rsidR="00B7428B" w:rsidRDefault="00B7428B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7428B">
        <w:rPr>
          <w:rFonts w:ascii="Times New Roman" w:hAnsi="Times New Roman" w:cs="Times New Roman"/>
          <w:sz w:val="24"/>
          <w:szCs w:val="24"/>
        </w:rPr>
        <w:t xml:space="preserve">Designed services with </w:t>
      </w:r>
      <w:r w:rsidRPr="00B7428B">
        <w:rPr>
          <w:rStyle w:val="Strong"/>
          <w:rFonts w:ascii="Times New Roman" w:hAnsi="Times New Roman" w:cs="Times New Roman"/>
          <w:sz w:val="24"/>
          <w:szCs w:val="24"/>
        </w:rPr>
        <w:t>stateless architectures and event-driven patterns</w:t>
      </w:r>
      <w:r w:rsidRPr="00B7428B">
        <w:rPr>
          <w:rFonts w:ascii="Times New Roman" w:hAnsi="Times New Roman" w:cs="Times New Roman"/>
          <w:sz w:val="24"/>
          <w:szCs w:val="24"/>
        </w:rPr>
        <w:t xml:space="preserve"> to improve scalability under peak loads.</w:t>
      </w:r>
    </w:p>
    <w:p w14:paraId="3DE6E35F" w14:textId="0B2C4B01" w:rsidR="00EA7977" w:rsidRDefault="00EA7977" w:rsidP="003F730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A7977">
        <w:rPr>
          <w:rFonts w:ascii="Times New Roman" w:hAnsi="Times New Roman" w:cs="Times New Roman"/>
          <w:sz w:val="24"/>
          <w:szCs w:val="24"/>
        </w:rPr>
        <w:t xml:space="preserve">Optimized cloud resource cost usage by </w:t>
      </w:r>
      <w:r w:rsidRPr="00EA7977">
        <w:rPr>
          <w:rStyle w:val="Strong"/>
          <w:rFonts w:ascii="Times New Roman" w:hAnsi="Times New Roman" w:cs="Times New Roman"/>
          <w:sz w:val="24"/>
          <w:szCs w:val="24"/>
        </w:rPr>
        <w:t>right-sizing compute instances, tuning autoscaling policies, and eliminating idle resources</w:t>
      </w:r>
      <w:r w:rsidRPr="00EA7977">
        <w:rPr>
          <w:rFonts w:ascii="Times New Roman" w:hAnsi="Times New Roman" w:cs="Times New Roman"/>
          <w:sz w:val="24"/>
          <w:szCs w:val="24"/>
        </w:rPr>
        <w:t>.</w:t>
      </w:r>
    </w:p>
    <w:p w14:paraId="057FC0F6" w14:textId="7166C4EB" w:rsidR="0068599C" w:rsidRPr="00993D52" w:rsidRDefault="00657FB6" w:rsidP="00AB674C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93D52">
        <w:rPr>
          <w:rFonts w:ascii="Times New Roman" w:hAnsi="Times New Roman" w:cs="Times New Roman"/>
          <w:sz w:val="24"/>
          <w:szCs w:val="24"/>
        </w:rPr>
        <w:t xml:space="preserve">Automated REST API testing using </w:t>
      </w:r>
      <w:r w:rsidRPr="00993D52">
        <w:rPr>
          <w:rStyle w:val="Strong"/>
          <w:rFonts w:ascii="Times New Roman" w:hAnsi="Times New Roman" w:cs="Times New Roman"/>
          <w:sz w:val="24"/>
          <w:szCs w:val="24"/>
        </w:rPr>
        <w:t>Rest Assured</w:t>
      </w:r>
      <w:r w:rsidRPr="00993D52">
        <w:rPr>
          <w:rFonts w:ascii="Times New Roman" w:hAnsi="Times New Roman" w:cs="Times New Roman"/>
          <w:sz w:val="24"/>
          <w:szCs w:val="24"/>
        </w:rPr>
        <w:t>, validating request/response payloads, status codes, headers, and error scenarios to ensure reliable microservice communication.</w:t>
      </w:r>
    </w:p>
    <w:p w14:paraId="479C5EEE" w14:textId="5E5B13CB" w:rsidR="00993D52" w:rsidRDefault="00993D52" w:rsidP="00AB674C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93D52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993D52">
        <w:rPr>
          <w:rStyle w:val="Strong"/>
          <w:rFonts w:ascii="Times New Roman" w:hAnsi="Times New Roman" w:cs="Times New Roman"/>
          <w:sz w:val="24"/>
          <w:szCs w:val="24"/>
        </w:rPr>
        <w:t>Spring Boot applications with Elasticsearch</w:t>
      </w:r>
      <w:r w:rsidRPr="00993D52">
        <w:rPr>
          <w:rFonts w:ascii="Times New Roman" w:hAnsi="Times New Roman" w:cs="Times New Roman"/>
          <w:sz w:val="24"/>
          <w:szCs w:val="24"/>
        </w:rPr>
        <w:t xml:space="preserve"> using REST APIs and Elasticsearch clients for efficient data indexing and retrieval.</w:t>
      </w:r>
    </w:p>
    <w:p w14:paraId="07AC9E01" w14:textId="77777777" w:rsidR="00E56524" w:rsidRPr="00E56524" w:rsidRDefault="00E56524" w:rsidP="00E56524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524">
        <w:rPr>
          <w:rFonts w:ascii="Times New Roman" w:hAnsi="Times New Roman" w:cs="Times New Roman"/>
          <w:sz w:val="24"/>
          <w:szCs w:val="24"/>
        </w:rPr>
        <w:t xml:space="preserve">Integrated the </w:t>
      </w:r>
      <w:r w:rsidRPr="00E56524">
        <w:rPr>
          <w:rFonts w:ascii="Times New Roman" w:eastAsia="Times New Roman" w:hAnsi="Times New Roman" w:cs="Times New Roman"/>
          <w:b/>
          <w:bCs/>
          <w:sz w:val="24"/>
          <w:szCs w:val="24"/>
        </w:rPr>
        <w:t>Large Language Model</w:t>
      </w:r>
      <w:r w:rsidRPr="00E56524">
        <w:rPr>
          <w:rFonts w:ascii="Times New Roman" w:hAnsi="Times New Roman" w:cs="Times New Roman"/>
          <w:sz w:val="24"/>
          <w:szCs w:val="24"/>
        </w:rPr>
        <w:t xml:space="preserve"> (LLM) with one of our applications.</w:t>
      </w:r>
    </w:p>
    <w:p w14:paraId="72321DC2" w14:textId="1B14E107" w:rsidR="00E56524" w:rsidRPr="00E56524" w:rsidRDefault="00E56524" w:rsidP="00AB674C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524">
        <w:rPr>
          <w:rFonts w:ascii="Times New Roman" w:hAnsi="Times New Roman" w:cs="Times New Roman"/>
          <w:sz w:val="24"/>
          <w:szCs w:val="24"/>
        </w:rPr>
        <w:t xml:space="preserve">Leveraged </w:t>
      </w:r>
      <w:r w:rsidRPr="00E56524">
        <w:rPr>
          <w:rStyle w:val="Strong"/>
          <w:rFonts w:ascii="Times New Roman" w:hAnsi="Times New Roman" w:cs="Times New Roman"/>
          <w:sz w:val="24"/>
          <w:szCs w:val="24"/>
        </w:rPr>
        <w:t>GitHub Copilot</w:t>
      </w:r>
      <w:r w:rsidRPr="00E56524">
        <w:rPr>
          <w:rFonts w:ascii="Times New Roman" w:hAnsi="Times New Roman" w:cs="Times New Roman"/>
          <w:sz w:val="24"/>
          <w:szCs w:val="24"/>
        </w:rPr>
        <w:t xml:space="preserve"> to accelerate development by generating code suggestions, improving productivity, and reducing development time while maintaining code quality and best practices.</w:t>
      </w:r>
    </w:p>
    <w:p w14:paraId="466D05A9" w14:textId="77777777" w:rsidR="00E5487D" w:rsidRDefault="00E5487D" w:rsidP="003C1858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</w:p>
    <w:p w14:paraId="647F9223" w14:textId="77777777" w:rsidR="003550DF" w:rsidRDefault="003550DF" w:rsidP="003C1858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</w:p>
    <w:p w14:paraId="31D119CD" w14:textId="5825C7E4" w:rsidR="001D027C" w:rsidRPr="002A29D3" w:rsidRDefault="001D027C" w:rsidP="003C1858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>Client:</w:t>
      </w:r>
      <w:r>
        <w:rPr>
          <w:b/>
          <w:color w:val="000000" w:themeColor="text1"/>
        </w:rPr>
        <w:t xml:space="preserve"> </w:t>
      </w:r>
      <w:r w:rsidR="006C1523">
        <w:rPr>
          <w:b/>
          <w:color w:val="000000" w:themeColor="text1"/>
        </w:rPr>
        <w:t>Elevance Health</w:t>
      </w:r>
      <w:r w:rsidR="00B0327B">
        <w:rPr>
          <w:b/>
          <w:color w:val="000000" w:themeColor="text1"/>
        </w:rPr>
        <w:t xml:space="preserve"> </w:t>
      </w:r>
      <w:r w:rsidR="0047501D">
        <w:rPr>
          <w:b/>
          <w:color w:val="000000" w:themeColor="text1"/>
        </w:rPr>
        <w:t>(Anthem</w:t>
      </w:r>
      <w:r w:rsidR="00CE4C3B">
        <w:rPr>
          <w:b/>
          <w:color w:val="000000" w:themeColor="text1"/>
        </w:rPr>
        <w:t xml:space="preserve">) </w:t>
      </w:r>
      <w:r w:rsidR="007A17F3">
        <w:rPr>
          <w:b/>
          <w:color w:val="000000" w:themeColor="text1"/>
        </w:rPr>
        <w:t>Atlanta, GA</w:t>
      </w:r>
      <w:r w:rsidR="00CE4C3B">
        <w:rPr>
          <w:b/>
          <w:color w:val="000000" w:themeColor="text1"/>
        </w:rPr>
        <w:t xml:space="preserve"> </w:t>
      </w:r>
      <w:r w:rsidR="003C1858">
        <w:rPr>
          <w:b/>
          <w:color w:val="000000" w:themeColor="text1"/>
        </w:rPr>
        <w:t xml:space="preserve">                                           </w:t>
      </w:r>
      <w:r w:rsidR="00282069">
        <w:rPr>
          <w:b/>
          <w:color w:val="000000" w:themeColor="text1"/>
        </w:rPr>
        <w:t xml:space="preserve"> </w:t>
      </w:r>
      <w:r w:rsidR="001E3193">
        <w:rPr>
          <w:b/>
          <w:color w:val="000000" w:themeColor="text1"/>
        </w:rPr>
        <w:t>Feb</w:t>
      </w:r>
      <w:r w:rsidRPr="002A29D3">
        <w:rPr>
          <w:b/>
          <w:color w:val="000000" w:themeColor="text1"/>
        </w:rPr>
        <w:t xml:space="preserve"> 20</w:t>
      </w:r>
      <w:r>
        <w:rPr>
          <w:b/>
          <w:color w:val="000000" w:themeColor="text1"/>
        </w:rPr>
        <w:t>20</w:t>
      </w:r>
      <w:r w:rsidRPr="002A29D3">
        <w:rPr>
          <w:b/>
          <w:color w:val="000000" w:themeColor="text1"/>
        </w:rPr>
        <w:t xml:space="preserve"> – </w:t>
      </w:r>
      <w:r w:rsidR="00E5487D">
        <w:rPr>
          <w:b/>
          <w:color w:val="000000" w:themeColor="text1"/>
        </w:rPr>
        <w:t>Mar 2025</w:t>
      </w:r>
    </w:p>
    <w:p w14:paraId="72F9A833" w14:textId="288B06B6" w:rsidR="00F5352F" w:rsidRPr="00F5352F" w:rsidRDefault="001D027C" w:rsidP="00F5352F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 xml:space="preserve">Role: </w:t>
      </w:r>
      <w:r w:rsidR="006B6B0B">
        <w:rPr>
          <w:b/>
          <w:color w:val="000000" w:themeColor="text1"/>
        </w:rPr>
        <w:t xml:space="preserve">Senior </w:t>
      </w:r>
      <w:r w:rsidR="004763FD">
        <w:rPr>
          <w:b/>
          <w:color w:val="000000" w:themeColor="text1"/>
        </w:rPr>
        <w:t>Java</w:t>
      </w:r>
      <w:r w:rsidR="00412995">
        <w:rPr>
          <w:b/>
          <w:color w:val="000000" w:themeColor="text1"/>
        </w:rPr>
        <w:t xml:space="preserve"> </w:t>
      </w:r>
      <w:r w:rsidR="004763FD">
        <w:rPr>
          <w:b/>
          <w:color w:val="000000" w:themeColor="text1"/>
        </w:rPr>
        <w:t>Full Stack</w:t>
      </w:r>
      <w:r w:rsidR="0047226A">
        <w:rPr>
          <w:b/>
          <w:color w:val="000000" w:themeColor="text1"/>
        </w:rPr>
        <w:t xml:space="preserve"> </w:t>
      </w:r>
      <w:r w:rsidR="007C1ABE" w:rsidRPr="007C1ABE">
        <w:rPr>
          <w:b/>
        </w:rPr>
        <w:t>Developer</w:t>
      </w:r>
    </w:p>
    <w:p w14:paraId="02030AE2" w14:textId="77777777" w:rsidR="00277287" w:rsidRPr="0054710A" w:rsidRDefault="00277287" w:rsidP="0027728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682A">
        <w:rPr>
          <w:rFonts w:ascii="Times New Roman" w:hAnsi="Times New Roman" w:cs="Times New Roman"/>
          <w:sz w:val="24"/>
          <w:szCs w:val="24"/>
        </w:rPr>
        <w:t xml:space="preserve">Developed scalable </w:t>
      </w:r>
      <w:r w:rsidRPr="0018682A">
        <w:rPr>
          <w:rFonts w:ascii="Times New Roman" w:hAnsi="Times New Roman" w:cs="Times New Roman"/>
          <w:b/>
          <w:sz w:val="24"/>
          <w:szCs w:val="24"/>
        </w:rPr>
        <w:t>microservices</w:t>
      </w:r>
      <w:r w:rsidRPr="0018682A">
        <w:rPr>
          <w:rFonts w:ascii="Times New Roman" w:hAnsi="Times New Roman" w:cs="Times New Roman"/>
          <w:sz w:val="24"/>
          <w:szCs w:val="24"/>
        </w:rPr>
        <w:t xml:space="preserve"> using </w:t>
      </w:r>
      <w:r w:rsidRPr="0018682A">
        <w:rPr>
          <w:rFonts w:ascii="Times New Roman" w:hAnsi="Times New Roman" w:cs="Times New Roman"/>
          <w:b/>
          <w:sz w:val="24"/>
          <w:szCs w:val="24"/>
        </w:rPr>
        <w:t xml:space="preserve">Spring Boot, Spring Cloud, </w:t>
      </w:r>
      <w:r w:rsidRPr="0018682A">
        <w:rPr>
          <w:rFonts w:ascii="Times New Roman" w:hAnsi="Times New Roman" w:cs="Times New Roman"/>
          <w:sz w:val="24"/>
          <w:szCs w:val="24"/>
        </w:rPr>
        <w:t xml:space="preserve">and </w:t>
      </w:r>
      <w:r w:rsidRPr="0018682A">
        <w:rPr>
          <w:rFonts w:ascii="Times New Roman" w:hAnsi="Times New Roman" w:cs="Times New Roman"/>
          <w:b/>
          <w:sz w:val="24"/>
          <w:szCs w:val="24"/>
        </w:rPr>
        <w:t>Spring REST</w:t>
      </w:r>
      <w:r w:rsidRPr="0018682A">
        <w:rPr>
          <w:rFonts w:ascii="Times New Roman" w:hAnsi="Times New Roman" w:cs="Times New Roman"/>
          <w:sz w:val="24"/>
          <w:szCs w:val="24"/>
        </w:rPr>
        <w:t xml:space="preserve">, facilitating seamless communication through </w:t>
      </w:r>
      <w:r w:rsidRPr="0018682A">
        <w:rPr>
          <w:rFonts w:ascii="Times New Roman" w:hAnsi="Times New Roman" w:cs="Times New Roman"/>
          <w:b/>
          <w:sz w:val="24"/>
          <w:szCs w:val="24"/>
        </w:rPr>
        <w:t xml:space="preserve">API Gateway </w:t>
      </w:r>
      <w:r w:rsidRPr="0018682A">
        <w:rPr>
          <w:rFonts w:ascii="Times New Roman" w:hAnsi="Times New Roman" w:cs="Times New Roman"/>
          <w:sz w:val="24"/>
          <w:szCs w:val="24"/>
        </w:rPr>
        <w:t xml:space="preserve">and </w:t>
      </w:r>
      <w:r w:rsidRPr="0018682A">
        <w:rPr>
          <w:rFonts w:ascii="Times New Roman" w:hAnsi="Times New Roman" w:cs="Times New Roman"/>
          <w:b/>
          <w:sz w:val="24"/>
          <w:szCs w:val="24"/>
        </w:rPr>
        <w:t>Service Discovery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Pr="001868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682A">
        <w:rPr>
          <w:rFonts w:ascii="Times New Roman" w:hAnsi="Times New Roman" w:cs="Times New Roman"/>
          <w:sz w:val="24"/>
          <w:szCs w:val="24"/>
        </w:rPr>
        <w:t xml:space="preserve">and ensuring secure access control through </w:t>
      </w:r>
      <w:r w:rsidRPr="0018682A">
        <w:rPr>
          <w:rFonts w:ascii="Times New Roman" w:hAnsi="Times New Roman" w:cs="Times New Roman"/>
          <w:b/>
          <w:sz w:val="24"/>
          <w:szCs w:val="24"/>
        </w:rPr>
        <w:t>Spring Security.</w:t>
      </w:r>
    </w:p>
    <w:p w14:paraId="68E24295" w14:textId="20658DB2" w:rsidR="00585BF3" w:rsidRPr="00731DE1" w:rsidRDefault="00585BF3" w:rsidP="00585BF3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129A">
        <w:rPr>
          <w:rFonts w:ascii="Times New Roman" w:hAnsi="Times New Roman" w:cs="Times New Roman"/>
          <w:sz w:val="24"/>
          <w:szCs w:val="24"/>
        </w:rPr>
        <w:t xml:space="preserve">Implemented authentication and authorization using </w:t>
      </w:r>
      <w:r w:rsidRPr="0049129A">
        <w:rPr>
          <w:rFonts w:ascii="Times New Roman" w:hAnsi="Times New Roman" w:cs="Times New Roman"/>
          <w:b/>
          <w:bCs/>
          <w:sz w:val="24"/>
          <w:szCs w:val="24"/>
        </w:rPr>
        <w:t>JWT</w:t>
      </w:r>
      <w:r w:rsidRPr="0049129A">
        <w:rPr>
          <w:rFonts w:ascii="Times New Roman" w:hAnsi="Times New Roman" w:cs="Times New Roman"/>
          <w:sz w:val="24"/>
          <w:szCs w:val="24"/>
        </w:rPr>
        <w:t xml:space="preserve"> (JSON Web Tokens) and </w:t>
      </w:r>
      <w:r w:rsidRPr="0049129A">
        <w:rPr>
          <w:rFonts w:ascii="Times New Roman" w:hAnsi="Times New Roman" w:cs="Times New Roman"/>
          <w:b/>
          <w:bCs/>
          <w:sz w:val="24"/>
          <w:szCs w:val="24"/>
        </w:rPr>
        <w:t>OAuth2</w:t>
      </w:r>
      <w:r w:rsidRPr="0049129A">
        <w:rPr>
          <w:rFonts w:ascii="Times New Roman" w:hAnsi="Times New Roman" w:cs="Times New Roman"/>
          <w:sz w:val="24"/>
          <w:szCs w:val="24"/>
        </w:rPr>
        <w:t xml:space="preserve"> in </w:t>
      </w:r>
      <w:r w:rsidRPr="0049129A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49129A">
        <w:rPr>
          <w:rFonts w:ascii="Times New Roman" w:hAnsi="Times New Roman" w:cs="Times New Roman"/>
          <w:sz w:val="24"/>
          <w:szCs w:val="24"/>
        </w:rPr>
        <w:t xml:space="preserve"> applications</w:t>
      </w:r>
      <w:r>
        <w:t>.</w:t>
      </w:r>
    </w:p>
    <w:p w14:paraId="4A4A8091" w14:textId="16736634" w:rsidR="00972B2C" w:rsidRPr="00972B2C" w:rsidRDefault="00972B2C" w:rsidP="00972B2C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72B2C">
        <w:rPr>
          <w:rFonts w:ascii="Times New Roman" w:hAnsi="Times New Roman" w:cs="Times New Roman"/>
          <w:sz w:val="24"/>
          <w:szCs w:val="24"/>
        </w:rPr>
        <w:lastRenderedPageBreak/>
        <w:t xml:space="preserve">Developed high-performance </w:t>
      </w:r>
      <w:r w:rsidR="00D120EB">
        <w:rPr>
          <w:rFonts w:ascii="Times New Roman" w:hAnsi="Times New Roman" w:cs="Times New Roman"/>
          <w:sz w:val="24"/>
          <w:szCs w:val="24"/>
        </w:rPr>
        <w:t>Java</w:t>
      </w:r>
      <w:r w:rsidR="00276B98">
        <w:rPr>
          <w:rFonts w:ascii="Times New Roman" w:hAnsi="Times New Roman" w:cs="Times New Roman"/>
          <w:sz w:val="24"/>
          <w:szCs w:val="24"/>
        </w:rPr>
        <w:t>-b</w:t>
      </w:r>
      <w:r w:rsidR="00D120EB">
        <w:rPr>
          <w:rFonts w:ascii="Times New Roman" w:hAnsi="Times New Roman" w:cs="Times New Roman"/>
          <w:sz w:val="24"/>
          <w:szCs w:val="24"/>
        </w:rPr>
        <w:t xml:space="preserve">ased </w:t>
      </w:r>
      <w:r w:rsidRPr="00972B2C">
        <w:rPr>
          <w:rFonts w:ascii="Times New Roman" w:hAnsi="Times New Roman" w:cs="Times New Roman"/>
          <w:sz w:val="24"/>
          <w:szCs w:val="24"/>
        </w:rPr>
        <w:t xml:space="preserve">applications using </w:t>
      </w:r>
      <w:r w:rsidRPr="00972B2C">
        <w:rPr>
          <w:rStyle w:val="Strong"/>
          <w:rFonts w:ascii="Times New Roman" w:hAnsi="Times New Roman" w:cs="Times New Roman"/>
          <w:sz w:val="24"/>
          <w:szCs w:val="24"/>
        </w:rPr>
        <w:t>Java 17</w:t>
      </w:r>
      <w:r w:rsidRPr="00972B2C">
        <w:rPr>
          <w:rFonts w:ascii="Times New Roman" w:hAnsi="Times New Roman" w:cs="Times New Roman"/>
          <w:sz w:val="24"/>
          <w:szCs w:val="24"/>
        </w:rPr>
        <w:t xml:space="preserve">, leveraging </w:t>
      </w:r>
      <w:r w:rsidRPr="00972B2C">
        <w:rPr>
          <w:rStyle w:val="Strong"/>
          <w:rFonts w:ascii="Times New Roman" w:hAnsi="Times New Roman" w:cs="Times New Roman"/>
          <w:sz w:val="24"/>
          <w:szCs w:val="24"/>
        </w:rPr>
        <w:t>sealed classes, records, pattern matching, and text blocks</w:t>
      </w:r>
      <w:r w:rsidRPr="00972B2C">
        <w:rPr>
          <w:rFonts w:ascii="Times New Roman" w:hAnsi="Times New Roman" w:cs="Times New Roman"/>
          <w:sz w:val="24"/>
          <w:szCs w:val="24"/>
        </w:rPr>
        <w:t xml:space="preserve"> for clean and maintainable code. </w:t>
      </w:r>
    </w:p>
    <w:p w14:paraId="67754ABC" w14:textId="77777777" w:rsidR="00282069" w:rsidRDefault="00972B2C" w:rsidP="00282069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72B2C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972B2C">
        <w:rPr>
          <w:rStyle w:val="Strong"/>
          <w:rFonts w:ascii="Times New Roman" w:hAnsi="Times New Roman" w:cs="Times New Roman"/>
          <w:sz w:val="24"/>
          <w:szCs w:val="24"/>
        </w:rPr>
        <w:t>switch expressions</w:t>
      </w:r>
      <w:r w:rsidRPr="00972B2C">
        <w:rPr>
          <w:rFonts w:ascii="Times New Roman" w:hAnsi="Times New Roman" w:cs="Times New Roman"/>
          <w:sz w:val="24"/>
          <w:szCs w:val="24"/>
        </w:rPr>
        <w:t xml:space="preserve"> and </w:t>
      </w:r>
      <w:r w:rsidRPr="00972B2C">
        <w:rPr>
          <w:rStyle w:val="Strong"/>
          <w:rFonts w:ascii="Times New Roman" w:hAnsi="Times New Roman" w:cs="Times New Roman"/>
          <w:sz w:val="24"/>
          <w:szCs w:val="24"/>
        </w:rPr>
        <w:t>enhanced instance</w:t>
      </w:r>
      <w:r w:rsidR="00F42EF7">
        <w:rPr>
          <w:rStyle w:val="Strong"/>
          <w:rFonts w:ascii="Times New Roman" w:hAnsi="Times New Roman" w:cs="Times New Roman"/>
          <w:sz w:val="24"/>
          <w:szCs w:val="24"/>
        </w:rPr>
        <w:t xml:space="preserve">s </w:t>
      </w:r>
      <w:r w:rsidRPr="00972B2C">
        <w:rPr>
          <w:rStyle w:val="Strong"/>
          <w:rFonts w:ascii="Times New Roman" w:hAnsi="Times New Roman" w:cs="Times New Roman"/>
          <w:sz w:val="24"/>
          <w:szCs w:val="24"/>
        </w:rPr>
        <w:t>of pattern matching</w:t>
      </w:r>
      <w:r w:rsidRPr="00972B2C">
        <w:rPr>
          <w:rFonts w:ascii="Times New Roman" w:hAnsi="Times New Roman" w:cs="Times New Roman"/>
          <w:sz w:val="24"/>
          <w:szCs w:val="24"/>
        </w:rPr>
        <w:t xml:space="preserve"> for improved readability and code efficiency.</w:t>
      </w:r>
    </w:p>
    <w:p w14:paraId="272A7E60" w14:textId="2D6DC6ED" w:rsidR="00282069" w:rsidRPr="00282069" w:rsidRDefault="00282069" w:rsidP="00282069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82069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282069">
        <w:rPr>
          <w:rFonts w:ascii="Times New Roman" w:hAnsi="Times New Roman" w:cs="Times New Roman"/>
          <w:b/>
          <w:bCs/>
          <w:sz w:val="24"/>
          <w:szCs w:val="24"/>
        </w:rPr>
        <w:t>WebSocket</w:t>
      </w:r>
      <w:r w:rsidRPr="00282069">
        <w:rPr>
          <w:rFonts w:ascii="Times New Roman" w:hAnsi="Times New Roman" w:cs="Times New Roman"/>
          <w:sz w:val="24"/>
          <w:szCs w:val="24"/>
        </w:rPr>
        <w:t xml:space="preserve"> with </w:t>
      </w:r>
      <w:r w:rsidRPr="00282069">
        <w:rPr>
          <w:rStyle w:val="Strong"/>
          <w:rFonts w:ascii="Times New Roman" w:hAnsi="Times New Roman" w:cs="Times New Roman"/>
          <w:sz w:val="24"/>
          <w:szCs w:val="24"/>
        </w:rPr>
        <w:t>Spring Security</w:t>
      </w:r>
      <w:r w:rsidRPr="00282069">
        <w:rPr>
          <w:rFonts w:ascii="Times New Roman" w:hAnsi="Times New Roman" w:cs="Times New Roman"/>
          <w:sz w:val="24"/>
          <w:szCs w:val="24"/>
        </w:rPr>
        <w:t xml:space="preserve"> for authentication and authorization of WebSocket sessions.</w:t>
      </w:r>
    </w:p>
    <w:p w14:paraId="5BD28470" w14:textId="77777777" w:rsidR="00B22393" w:rsidRPr="00CE1FF1" w:rsidRDefault="00B22393" w:rsidP="00B22393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493EC5">
        <w:rPr>
          <w:rFonts w:ascii="Times New Roman" w:hAnsi="Times New Roman" w:cs="Times New Roman"/>
          <w:sz w:val="24"/>
          <w:szCs w:val="24"/>
        </w:rPr>
        <w:t xml:space="preserve">Designed and developed </w:t>
      </w:r>
      <w:r w:rsidRPr="00493EC5">
        <w:rPr>
          <w:rStyle w:val="Strong"/>
          <w:rFonts w:ascii="Times New Roman" w:hAnsi="Times New Roman" w:cs="Times New Roman"/>
          <w:sz w:val="24"/>
          <w:szCs w:val="24"/>
        </w:rPr>
        <w:t>RESTful APIs</w:t>
      </w:r>
      <w:r w:rsidRPr="00493EC5">
        <w:rPr>
          <w:rFonts w:ascii="Times New Roman" w:hAnsi="Times New Roman" w:cs="Times New Roman"/>
          <w:sz w:val="24"/>
          <w:szCs w:val="24"/>
        </w:rPr>
        <w:t xml:space="preserve"> and </w:t>
      </w:r>
      <w:r w:rsidRPr="00493EC5">
        <w:rPr>
          <w:rStyle w:val="Strong"/>
          <w:rFonts w:ascii="Times New Roman" w:hAnsi="Times New Roman" w:cs="Times New Roman"/>
          <w:sz w:val="24"/>
          <w:szCs w:val="24"/>
        </w:rPr>
        <w:t>GraphQ</w:t>
      </w:r>
      <w:r>
        <w:rPr>
          <w:rStyle w:val="Strong"/>
          <w:rFonts w:ascii="Times New Roman" w:hAnsi="Times New Roman" w:cs="Times New Roman"/>
          <w:sz w:val="24"/>
          <w:szCs w:val="24"/>
        </w:rPr>
        <w:t>L</w:t>
      </w:r>
      <w:r w:rsidRPr="00493EC5">
        <w:rPr>
          <w:rStyle w:val="Strong"/>
          <w:rFonts w:ascii="Times New Roman" w:hAnsi="Times New Roman" w:cs="Times New Roman"/>
          <w:sz w:val="24"/>
          <w:szCs w:val="24"/>
        </w:rPr>
        <w:t xml:space="preserve"> APIs</w:t>
      </w:r>
      <w:r w:rsidRPr="00493EC5">
        <w:rPr>
          <w:rFonts w:ascii="Times New Roman" w:hAnsi="Times New Roman" w:cs="Times New Roman"/>
          <w:sz w:val="24"/>
          <w:szCs w:val="24"/>
        </w:rPr>
        <w:t xml:space="preserve"> using </w:t>
      </w:r>
      <w:r w:rsidRPr="00493EC5">
        <w:rPr>
          <w:rStyle w:val="Strong"/>
          <w:rFonts w:ascii="Times New Roman" w:hAnsi="Times New Roman" w:cs="Times New Roman"/>
          <w:sz w:val="24"/>
          <w:szCs w:val="24"/>
        </w:rPr>
        <w:t>Node.js</w:t>
      </w:r>
      <w:r w:rsidRPr="00493EC5">
        <w:rPr>
          <w:rFonts w:ascii="Times New Roman" w:hAnsi="Times New Roman" w:cs="Times New Roman"/>
          <w:sz w:val="24"/>
          <w:szCs w:val="24"/>
        </w:rPr>
        <w:t xml:space="preserve"> and </w:t>
      </w:r>
      <w:r w:rsidRPr="00493EC5">
        <w:rPr>
          <w:rStyle w:val="Strong"/>
          <w:rFonts w:ascii="Times New Roman" w:hAnsi="Times New Roman" w:cs="Times New Roman"/>
          <w:sz w:val="24"/>
          <w:szCs w:val="24"/>
        </w:rPr>
        <w:t>Express.js.</w:t>
      </w:r>
    </w:p>
    <w:p w14:paraId="00FB01C9" w14:textId="77777777" w:rsidR="00CC197F" w:rsidRPr="00CC197F" w:rsidRDefault="00B22393" w:rsidP="00CC197F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E1FF1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CE1FF1">
        <w:rPr>
          <w:rStyle w:val="Strong"/>
          <w:rFonts w:ascii="Times New Roman" w:hAnsi="Times New Roman" w:cs="Times New Roman"/>
          <w:sz w:val="24"/>
          <w:szCs w:val="24"/>
        </w:rPr>
        <w:t>asynchronous programming</w:t>
      </w:r>
      <w:r w:rsidRPr="00CE1FF1">
        <w:rPr>
          <w:rFonts w:ascii="Times New Roman" w:hAnsi="Times New Roman" w:cs="Times New Roman"/>
          <w:sz w:val="24"/>
          <w:szCs w:val="24"/>
        </w:rPr>
        <w:t xml:space="preserve"> using </w:t>
      </w:r>
      <w:r w:rsidRPr="00CE1FF1">
        <w:rPr>
          <w:rStyle w:val="Strong"/>
          <w:rFonts w:ascii="Times New Roman" w:hAnsi="Times New Roman" w:cs="Times New Roman"/>
          <w:sz w:val="24"/>
          <w:szCs w:val="24"/>
        </w:rPr>
        <w:t>Promises</w:t>
      </w:r>
      <w:r w:rsidRPr="00CE1FF1">
        <w:rPr>
          <w:rFonts w:ascii="Times New Roman" w:hAnsi="Times New Roman" w:cs="Times New Roman"/>
          <w:sz w:val="24"/>
          <w:szCs w:val="24"/>
        </w:rPr>
        <w:t xml:space="preserve">, </w:t>
      </w:r>
      <w:r w:rsidRPr="00CE1FF1">
        <w:rPr>
          <w:rStyle w:val="Strong"/>
          <w:rFonts w:ascii="Times New Roman" w:hAnsi="Times New Roman" w:cs="Times New Roman"/>
          <w:sz w:val="24"/>
          <w:szCs w:val="24"/>
        </w:rPr>
        <w:t>async/await</w:t>
      </w:r>
      <w:r w:rsidRPr="00CE1FF1">
        <w:rPr>
          <w:rFonts w:ascii="Times New Roman" w:hAnsi="Times New Roman" w:cs="Times New Roman"/>
          <w:sz w:val="24"/>
          <w:szCs w:val="24"/>
        </w:rPr>
        <w:t xml:space="preserve">, and </w:t>
      </w:r>
      <w:r w:rsidRPr="00CE1FF1">
        <w:rPr>
          <w:rStyle w:val="Strong"/>
          <w:rFonts w:ascii="Times New Roman" w:hAnsi="Times New Roman" w:cs="Times New Roman"/>
          <w:sz w:val="24"/>
          <w:szCs w:val="24"/>
        </w:rPr>
        <w:t>callbacks</w:t>
      </w:r>
      <w:r w:rsidRPr="00CE1FF1">
        <w:rPr>
          <w:rFonts w:ascii="Times New Roman" w:hAnsi="Times New Roman" w:cs="Times New Roman"/>
          <w:sz w:val="24"/>
          <w:szCs w:val="24"/>
        </w:rPr>
        <w:t xml:space="preserve"> to </w:t>
      </w:r>
      <w:r w:rsidRPr="00CC197F">
        <w:rPr>
          <w:rFonts w:ascii="Times New Roman" w:hAnsi="Times New Roman" w:cs="Times New Roman"/>
          <w:sz w:val="24"/>
          <w:szCs w:val="24"/>
        </w:rPr>
        <w:t>improve application performance.</w:t>
      </w:r>
    </w:p>
    <w:p w14:paraId="68D4F143" w14:textId="4C388808" w:rsidR="00CC197F" w:rsidRPr="00CC197F" w:rsidRDefault="00CC197F" w:rsidP="00CC197F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C197F">
        <w:rPr>
          <w:rFonts w:ascii="Times New Roman" w:hAnsi="Times New Roman" w:cs="Times New Roman"/>
          <w:sz w:val="24"/>
          <w:szCs w:val="24"/>
        </w:rPr>
        <w:t xml:space="preserve">Developed responsive, high-performance user interfaces using </w:t>
      </w:r>
      <w:r w:rsidRPr="00CC197F">
        <w:rPr>
          <w:rStyle w:val="Strong"/>
          <w:rFonts w:ascii="Times New Roman" w:hAnsi="Times New Roman" w:cs="Times New Roman"/>
          <w:sz w:val="24"/>
          <w:szCs w:val="24"/>
        </w:rPr>
        <w:t>ReactJS</w:t>
      </w:r>
      <w:r w:rsidRPr="00CC197F">
        <w:rPr>
          <w:rFonts w:ascii="Times New Roman" w:hAnsi="Times New Roman" w:cs="Times New Roman"/>
          <w:sz w:val="24"/>
          <w:szCs w:val="24"/>
        </w:rPr>
        <w:t xml:space="preserve">, leveraging functional components, </w:t>
      </w:r>
      <w:r w:rsidRPr="00625D17">
        <w:rPr>
          <w:rFonts w:ascii="Times New Roman" w:hAnsi="Times New Roman" w:cs="Times New Roman"/>
          <w:b/>
          <w:bCs/>
          <w:sz w:val="24"/>
          <w:szCs w:val="24"/>
        </w:rPr>
        <w:t>Hooks</w:t>
      </w:r>
      <w:r w:rsidRPr="00CC19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C197F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CC19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197F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CC19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197F">
        <w:rPr>
          <w:rFonts w:ascii="Times New Roman" w:hAnsi="Times New Roman" w:cs="Times New Roman"/>
          <w:sz w:val="24"/>
          <w:szCs w:val="24"/>
        </w:rPr>
        <w:t>useMemo</w:t>
      </w:r>
      <w:proofErr w:type="spellEnd"/>
      <w:r w:rsidRPr="00CC197F">
        <w:rPr>
          <w:rFonts w:ascii="Times New Roman" w:hAnsi="Times New Roman" w:cs="Times New Roman"/>
          <w:sz w:val="24"/>
          <w:szCs w:val="24"/>
        </w:rPr>
        <w:t xml:space="preserve">), and </w:t>
      </w:r>
      <w:r w:rsidRPr="00625D17">
        <w:rPr>
          <w:rFonts w:ascii="Times New Roman" w:hAnsi="Times New Roman" w:cs="Times New Roman"/>
          <w:b/>
          <w:bCs/>
          <w:sz w:val="24"/>
          <w:szCs w:val="24"/>
        </w:rPr>
        <w:t>reusable</w:t>
      </w:r>
      <w:r w:rsidRPr="00CC197F">
        <w:rPr>
          <w:rFonts w:ascii="Times New Roman" w:hAnsi="Times New Roman" w:cs="Times New Roman"/>
          <w:sz w:val="24"/>
          <w:szCs w:val="24"/>
        </w:rPr>
        <w:t xml:space="preserve"> component patterns to improve UI consistency and maintainability. </w:t>
      </w:r>
    </w:p>
    <w:p w14:paraId="6AB91357" w14:textId="247648D6" w:rsidR="00CC197F" w:rsidRPr="00E01BC8" w:rsidRDefault="00CC197F" w:rsidP="00CC197F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1BC8">
        <w:rPr>
          <w:rFonts w:ascii="Times New Roman" w:hAnsi="Times New Roman" w:cs="Times New Roman"/>
          <w:b/>
          <w:bCs/>
          <w:sz w:val="24"/>
          <w:szCs w:val="24"/>
        </w:rPr>
        <w:t>ReactJS</w:t>
      </w:r>
      <w:r w:rsidRPr="00E01BC8">
        <w:rPr>
          <w:rFonts w:ascii="Times New Roman" w:hAnsi="Times New Roman" w:cs="Times New Roman"/>
          <w:sz w:val="24"/>
          <w:szCs w:val="24"/>
        </w:rPr>
        <w:t xml:space="preserve"> applications with REST APIs and real-time data sources, implementing state management, lazy loading, and performance optimizations to enhance user experience and reduce page load times.</w:t>
      </w:r>
    </w:p>
    <w:p w14:paraId="028FAB73" w14:textId="77777777" w:rsidR="00196681" w:rsidRPr="00E01BC8" w:rsidRDefault="003159C6" w:rsidP="00196681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1BC8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E01BC8">
        <w:rPr>
          <w:rFonts w:ascii="Times New Roman" w:hAnsi="Times New Roman" w:cs="Times New Roman"/>
          <w:b/>
          <w:sz w:val="24"/>
          <w:szCs w:val="24"/>
        </w:rPr>
        <w:t xml:space="preserve">RESTful </w:t>
      </w:r>
      <w:r w:rsidRPr="00E01BC8">
        <w:rPr>
          <w:rFonts w:ascii="Times New Roman" w:hAnsi="Times New Roman" w:cs="Times New Roman"/>
          <w:sz w:val="24"/>
          <w:szCs w:val="24"/>
        </w:rPr>
        <w:t xml:space="preserve">Microservices using </w:t>
      </w:r>
      <w:r w:rsidRPr="00E01BC8">
        <w:rPr>
          <w:rFonts w:ascii="Times New Roman" w:hAnsi="Times New Roman" w:cs="Times New Roman"/>
          <w:b/>
          <w:sz w:val="24"/>
          <w:szCs w:val="24"/>
        </w:rPr>
        <w:t xml:space="preserve">Spring </w:t>
      </w:r>
      <w:r w:rsidRPr="00E01BC8">
        <w:rPr>
          <w:rFonts w:ascii="Times New Roman" w:hAnsi="Times New Roman" w:cs="Times New Roman"/>
          <w:sz w:val="24"/>
          <w:szCs w:val="24"/>
        </w:rPr>
        <w:t xml:space="preserve">Boot, </w:t>
      </w:r>
      <w:r w:rsidRPr="00E01BC8">
        <w:rPr>
          <w:rFonts w:ascii="Times New Roman" w:hAnsi="Times New Roman" w:cs="Times New Roman"/>
          <w:b/>
          <w:sz w:val="24"/>
          <w:szCs w:val="24"/>
        </w:rPr>
        <w:t xml:space="preserve">Spring </w:t>
      </w:r>
      <w:r w:rsidRPr="00E01BC8">
        <w:rPr>
          <w:rFonts w:ascii="Times New Roman" w:hAnsi="Times New Roman" w:cs="Times New Roman"/>
          <w:sz w:val="24"/>
          <w:szCs w:val="24"/>
        </w:rPr>
        <w:t xml:space="preserve">Data with JPA, and interacted with API endpoints using Swagger. </w:t>
      </w:r>
    </w:p>
    <w:p w14:paraId="7B6B02D4" w14:textId="35457E12" w:rsidR="00196681" w:rsidRPr="00196681" w:rsidRDefault="00196681" w:rsidP="00196681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6681">
        <w:rPr>
          <w:rFonts w:ascii="Times New Roman" w:hAnsi="Times New Roman" w:cs="Times New Roman"/>
          <w:sz w:val="24"/>
          <w:szCs w:val="24"/>
        </w:rPr>
        <w:t xml:space="preserve">Used </w:t>
      </w:r>
      <w:r w:rsidRPr="00196681">
        <w:rPr>
          <w:rFonts w:ascii="Times New Roman" w:hAnsi="Times New Roman" w:cs="Times New Roman"/>
          <w:b/>
          <w:bCs/>
          <w:sz w:val="24"/>
          <w:szCs w:val="24"/>
        </w:rPr>
        <w:t>Spring Data</w:t>
      </w:r>
      <w:r w:rsidRPr="00196681">
        <w:rPr>
          <w:rFonts w:ascii="Times New Roman" w:hAnsi="Times New Roman" w:cs="Times New Roman"/>
          <w:sz w:val="24"/>
          <w:szCs w:val="24"/>
        </w:rPr>
        <w:t xml:space="preserve"> JPA as the </w:t>
      </w:r>
      <w:r w:rsidRPr="00196681">
        <w:rPr>
          <w:rFonts w:ascii="Times New Roman" w:hAnsi="Times New Roman" w:cs="Times New Roman"/>
          <w:b/>
          <w:bCs/>
          <w:sz w:val="24"/>
          <w:szCs w:val="24"/>
        </w:rPr>
        <w:t>ORM</w:t>
      </w:r>
      <w:r w:rsidRPr="00196681">
        <w:rPr>
          <w:rFonts w:ascii="Times New Roman" w:hAnsi="Times New Roman" w:cs="Times New Roman"/>
          <w:sz w:val="24"/>
          <w:szCs w:val="24"/>
        </w:rPr>
        <w:t xml:space="preserve"> framework to connect with </w:t>
      </w:r>
      <w:r w:rsidR="00970350">
        <w:rPr>
          <w:rFonts w:ascii="Times New Roman" w:hAnsi="Times New Roman" w:cs="Times New Roman"/>
          <w:sz w:val="24"/>
          <w:szCs w:val="24"/>
        </w:rPr>
        <w:t xml:space="preserve">the </w:t>
      </w:r>
      <w:r w:rsidRPr="00970350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196681">
        <w:rPr>
          <w:rFonts w:ascii="Times New Roman" w:hAnsi="Times New Roman" w:cs="Times New Roman"/>
          <w:sz w:val="24"/>
          <w:szCs w:val="24"/>
        </w:rPr>
        <w:t xml:space="preserve"> database and the </w:t>
      </w:r>
      <w:r w:rsidRPr="00970350">
        <w:rPr>
          <w:rFonts w:ascii="Times New Roman" w:hAnsi="Times New Roman" w:cs="Times New Roman"/>
          <w:b/>
          <w:bCs/>
          <w:sz w:val="24"/>
          <w:szCs w:val="24"/>
        </w:rPr>
        <w:t>MSSQL</w:t>
      </w:r>
      <w:r w:rsidRPr="00196681">
        <w:rPr>
          <w:rFonts w:ascii="Times New Roman" w:hAnsi="Times New Roman" w:cs="Times New Roman"/>
          <w:sz w:val="24"/>
          <w:szCs w:val="24"/>
        </w:rPr>
        <w:t>.</w:t>
      </w:r>
    </w:p>
    <w:p w14:paraId="7AFD8A4E" w14:textId="29050A36" w:rsidR="002502B7" w:rsidRDefault="002502B7" w:rsidP="002502B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502B7">
        <w:rPr>
          <w:rFonts w:ascii="Times New Roman" w:hAnsi="Times New Roman" w:cs="Times New Roman"/>
          <w:sz w:val="24"/>
          <w:szCs w:val="24"/>
        </w:rPr>
        <w:t>Developed cloud-native applications on</w:t>
      </w:r>
      <w:r w:rsidRPr="002502B7">
        <w:rPr>
          <w:rFonts w:ascii="Times New Roman" w:hAnsi="Times New Roman" w:cs="Times New Roman"/>
          <w:b/>
          <w:sz w:val="24"/>
          <w:szCs w:val="24"/>
        </w:rPr>
        <w:t xml:space="preserve"> AWS</w:t>
      </w:r>
      <w:r w:rsidRPr="002502B7">
        <w:rPr>
          <w:rFonts w:ascii="Times New Roman" w:hAnsi="Times New Roman" w:cs="Times New Roman"/>
          <w:sz w:val="24"/>
          <w:szCs w:val="24"/>
        </w:rPr>
        <w:t xml:space="preserve">, utilizing services like </w:t>
      </w:r>
      <w:r w:rsidRPr="002502B7">
        <w:rPr>
          <w:rFonts w:ascii="Times New Roman" w:hAnsi="Times New Roman" w:cs="Times New Roman"/>
          <w:b/>
          <w:sz w:val="24"/>
          <w:szCs w:val="24"/>
        </w:rPr>
        <w:t>AWS Lambda</w:t>
      </w:r>
      <w:r w:rsidRPr="002502B7">
        <w:rPr>
          <w:rFonts w:ascii="Times New Roman" w:hAnsi="Times New Roman" w:cs="Times New Roman"/>
          <w:sz w:val="24"/>
          <w:szCs w:val="24"/>
        </w:rPr>
        <w:t xml:space="preserve">, </w:t>
      </w:r>
      <w:r w:rsidRPr="002502B7">
        <w:rPr>
          <w:rFonts w:ascii="Times New Roman" w:hAnsi="Times New Roman" w:cs="Times New Roman"/>
          <w:b/>
          <w:sz w:val="24"/>
          <w:szCs w:val="24"/>
        </w:rPr>
        <w:t>API Gateway</w:t>
      </w:r>
      <w:r w:rsidRPr="002502B7">
        <w:rPr>
          <w:rFonts w:ascii="Times New Roman" w:hAnsi="Times New Roman" w:cs="Times New Roman"/>
          <w:sz w:val="24"/>
          <w:szCs w:val="24"/>
        </w:rPr>
        <w:t xml:space="preserve">, </w:t>
      </w:r>
      <w:r w:rsidRPr="002502B7">
        <w:rPr>
          <w:rFonts w:ascii="Times New Roman" w:hAnsi="Times New Roman" w:cs="Times New Roman"/>
          <w:b/>
          <w:sz w:val="24"/>
          <w:szCs w:val="24"/>
        </w:rPr>
        <w:t>S3</w:t>
      </w:r>
      <w:r w:rsidRPr="002502B7">
        <w:rPr>
          <w:rFonts w:ascii="Times New Roman" w:hAnsi="Times New Roman" w:cs="Times New Roman"/>
          <w:sz w:val="24"/>
          <w:szCs w:val="24"/>
        </w:rPr>
        <w:t xml:space="preserve">, </w:t>
      </w:r>
      <w:r w:rsidRPr="002502B7">
        <w:rPr>
          <w:rFonts w:ascii="Times New Roman" w:hAnsi="Times New Roman" w:cs="Times New Roman"/>
          <w:b/>
          <w:sz w:val="24"/>
          <w:szCs w:val="24"/>
        </w:rPr>
        <w:t>IAM</w:t>
      </w:r>
      <w:r w:rsidRPr="002502B7">
        <w:rPr>
          <w:rFonts w:ascii="Times New Roman" w:hAnsi="Times New Roman" w:cs="Times New Roman"/>
          <w:sz w:val="24"/>
          <w:szCs w:val="24"/>
        </w:rPr>
        <w:t xml:space="preserve">, </w:t>
      </w:r>
      <w:r w:rsidRPr="002502B7">
        <w:rPr>
          <w:rFonts w:ascii="Times New Roman" w:hAnsi="Times New Roman" w:cs="Times New Roman"/>
          <w:b/>
          <w:sz w:val="24"/>
          <w:szCs w:val="24"/>
        </w:rPr>
        <w:t>DynamoDB</w:t>
      </w:r>
      <w:r w:rsidRPr="002502B7">
        <w:rPr>
          <w:rFonts w:ascii="Times New Roman" w:hAnsi="Times New Roman" w:cs="Times New Roman"/>
          <w:sz w:val="24"/>
          <w:szCs w:val="24"/>
        </w:rPr>
        <w:t xml:space="preserve">, and </w:t>
      </w:r>
      <w:r w:rsidRPr="002502B7">
        <w:rPr>
          <w:rFonts w:ascii="Times New Roman" w:hAnsi="Times New Roman" w:cs="Times New Roman"/>
          <w:b/>
          <w:sz w:val="24"/>
          <w:szCs w:val="24"/>
        </w:rPr>
        <w:t>RDS</w:t>
      </w:r>
      <w:r w:rsidRPr="002502B7">
        <w:rPr>
          <w:rFonts w:ascii="Times New Roman" w:hAnsi="Times New Roman" w:cs="Times New Roman"/>
          <w:sz w:val="24"/>
          <w:szCs w:val="24"/>
        </w:rPr>
        <w:t xml:space="preserve"> to run serverless backend processes and integrate various workflows.</w:t>
      </w:r>
    </w:p>
    <w:p w14:paraId="1A340BD7" w14:textId="77777777" w:rsidR="00B34A34" w:rsidRPr="00B755CB" w:rsidRDefault="00B34A34" w:rsidP="00B34A34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755CB">
        <w:rPr>
          <w:rFonts w:ascii="Times New Roman" w:hAnsi="Times New Roman" w:cs="Times New Roman"/>
          <w:sz w:val="24"/>
          <w:szCs w:val="24"/>
        </w:rPr>
        <w:t>Implemented AWS Billing and Resource Management (</w:t>
      </w:r>
      <w:r w:rsidRPr="00B755CB">
        <w:rPr>
          <w:rFonts w:ascii="Times New Roman" w:hAnsi="Times New Roman" w:cs="Times New Roman"/>
          <w:b/>
          <w:bCs/>
          <w:sz w:val="24"/>
          <w:szCs w:val="24"/>
        </w:rPr>
        <w:t>BRM</w:t>
      </w:r>
      <w:r w:rsidRPr="00B755CB">
        <w:rPr>
          <w:rFonts w:ascii="Times New Roman" w:hAnsi="Times New Roman" w:cs="Times New Roman"/>
          <w:sz w:val="24"/>
          <w:szCs w:val="24"/>
        </w:rPr>
        <w:t>) strategies to monitor cloud usage, optimize infrastructure costs, and generate detailed cost reports using AWS Cost Explorer, Budgets, and Cost &amp; Usage Reports.</w:t>
      </w:r>
    </w:p>
    <w:p w14:paraId="7FFFFA58" w14:textId="40654A90" w:rsidR="00B34A34" w:rsidRPr="00B34A34" w:rsidRDefault="00B34A34" w:rsidP="00B34A34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755CB">
        <w:rPr>
          <w:rFonts w:ascii="Times New Roman" w:hAnsi="Times New Roman" w:cs="Times New Roman"/>
          <w:sz w:val="24"/>
          <w:szCs w:val="24"/>
        </w:rPr>
        <w:t xml:space="preserve">Configured cost monitoring and budget alerts across </w:t>
      </w:r>
      <w:r w:rsidRPr="000D633F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B755CB">
        <w:rPr>
          <w:rFonts w:ascii="Times New Roman" w:hAnsi="Times New Roman" w:cs="Times New Roman"/>
          <w:sz w:val="24"/>
          <w:szCs w:val="24"/>
        </w:rPr>
        <w:t xml:space="preserve"> environments to ensure efficient resource allocation and proactive cost control for EC2, S3, RDS, and container-based workloads.</w:t>
      </w:r>
    </w:p>
    <w:p w14:paraId="7279A5D0" w14:textId="77777777" w:rsidR="002C1C67" w:rsidRDefault="00CC517B" w:rsidP="002C1C6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C517B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CC517B">
        <w:rPr>
          <w:rFonts w:ascii="Times New Roman" w:hAnsi="Times New Roman" w:cs="Times New Roman"/>
          <w:b/>
          <w:bCs/>
          <w:sz w:val="24"/>
          <w:szCs w:val="24"/>
        </w:rPr>
        <w:t>RESTful</w:t>
      </w:r>
      <w:r w:rsidRPr="00CC517B">
        <w:rPr>
          <w:rFonts w:ascii="Times New Roman" w:hAnsi="Times New Roman" w:cs="Times New Roman"/>
          <w:sz w:val="24"/>
          <w:szCs w:val="24"/>
        </w:rPr>
        <w:t xml:space="preserve"> and </w:t>
      </w:r>
      <w:r w:rsidRPr="00CC517B">
        <w:rPr>
          <w:rFonts w:ascii="Times New Roman" w:hAnsi="Times New Roman" w:cs="Times New Roman"/>
          <w:b/>
          <w:bCs/>
          <w:sz w:val="24"/>
          <w:szCs w:val="24"/>
        </w:rPr>
        <w:t>GraphQL</w:t>
      </w:r>
      <w:r w:rsidRPr="00CC517B">
        <w:rPr>
          <w:rFonts w:ascii="Times New Roman" w:hAnsi="Times New Roman" w:cs="Times New Roman"/>
          <w:sz w:val="24"/>
          <w:szCs w:val="24"/>
        </w:rPr>
        <w:t xml:space="preserve"> </w:t>
      </w:r>
      <w:r w:rsidRPr="00995F58">
        <w:rPr>
          <w:rFonts w:ascii="Times New Roman" w:hAnsi="Times New Roman" w:cs="Times New Roman"/>
          <w:b/>
          <w:bCs/>
          <w:sz w:val="24"/>
          <w:szCs w:val="24"/>
        </w:rPr>
        <w:t>APIs</w:t>
      </w:r>
      <w:r w:rsidRPr="00CC517B">
        <w:rPr>
          <w:rFonts w:ascii="Times New Roman" w:hAnsi="Times New Roman" w:cs="Times New Roman"/>
          <w:sz w:val="24"/>
          <w:szCs w:val="24"/>
        </w:rPr>
        <w:t xml:space="preserve"> to interact with DynamoDB for efficient frontend data access.</w:t>
      </w:r>
    </w:p>
    <w:p w14:paraId="5946AF68" w14:textId="77777777" w:rsidR="002C1C67" w:rsidRPr="002C1C67" w:rsidRDefault="002C1C67" w:rsidP="002C1C6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1C67">
        <w:rPr>
          <w:rFonts w:ascii="Times New Roman" w:hAnsi="Times New Roman" w:cs="Times New Roman"/>
          <w:sz w:val="24"/>
          <w:szCs w:val="24"/>
        </w:rPr>
        <w:t>Leveraged</w:t>
      </w:r>
      <w:r w:rsidRPr="002C1C67">
        <w:rPr>
          <w:rFonts w:ascii="Times New Roman" w:hAnsi="Times New Roman" w:cs="Times New Roman"/>
          <w:b/>
          <w:sz w:val="24"/>
          <w:szCs w:val="24"/>
        </w:rPr>
        <w:t xml:space="preserve"> AWS CloudFormation</w:t>
      </w:r>
      <w:r w:rsidRPr="002C1C67">
        <w:rPr>
          <w:rFonts w:ascii="Times New Roman" w:hAnsi="Times New Roman" w:cs="Times New Roman"/>
          <w:sz w:val="24"/>
          <w:szCs w:val="24"/>
        </w:rPr>
        <w:t xml:space="preserve"> to define infrastructure as code, automating resource provisioning and scaling.</w:t>
      </w:r>
    </w:p>
    <w:p w14:paraId="16D95C96" w14:textId="77777777" w:rsidR="002C1C67" w:rsidRPr="00B44BE3" w:rsidRDefault="002C1C67" w:rsidP="002C1C6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C1C67">
        <w:rPr>
          <w:rFonts w:ascii="Times New Roman" w:hAnsi="Times New Roman" w:cs="Times New Roman"/>
          <w:sz w:val="24"/>
          <w:szCs w:val="24"/>
        </w:rPr>
        <w:t xml:space="preserve">Worked with </w:t>
      </w:r>
      <w:r w:rsidRPr="002C1C67">
        <w:rPr>
          <w:rFonts w:ascii="Times New Roman" w:hAnsi="Times New Roman" w:cs="Times New Roman"/>
          <w:b/>
          <w:sz w:val="24"/>
          <w:szCs w:val="24"/>
        </w:rPr>
        <w:t>AWS Code Pipeline</w:t>
      </w:r>
      <w:r w:rsidRPr="002C1C67">
        <w:rPr>
          <w:rFonts w:ascii="Times New Roman" w:hAnsi="Times New Roman" w:cs="Times New Roman"/>
          <w:sz w:val="24"/>
          <w:szCs w:val="24"/>
        </w:rPr>
        <w:t xml:space="preserve"> and </w:t>
      </w:r>
      <w:r w:rsidRPr="002C1C67">
        <w:rPr>
          <w:rFonts w:ascii="Times New Roman" w:hAnsi="Times New Roman" w:cs="Times New Roman"/>
          <w:b/>
          <w:sz w:val="24"/>
          <w:szCs w:val="24"/>
        </w:rPr>
        <w:t>Code Deploy</w:t>
      </w:r>
      <w:r w:rsidRPr="002C1C67">
        <w:rPr>
          <w:rFonts w:ascii="Times New Roman" w:hAnsi="Times New Roman" w:cs="Times New Roman"/>
          <w:sz w:val="24"/>
          <w:szCs w:val="24"/>
        </w:rPr>
        <w:t xml:space="preserve"> for CI/CD automation, managing build and deployment workflows seamlessly.</w:t>
      </w:r>
    </w:p>
    <w:p w14:paraId="37C68676" w14:textId="56213941" w:rsidR="00B44BE3" w:rsidRPr="00B44BE3" w:rsidRDefault="00B44BE3" w:rsidP="002C1C6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44BE3">
        <w:rPr>
          <w:rFonts w:ascii="Times New Roman" w:hAnsi="Times New Roman" w:cs="Times New Roman"/>
          <w:sz w:val="24"/>
          <w:szCs w:val="24"/>
        </w:rPr>
        <w:t xml:space="preserve">Implemented secure access control using </w:t>
      </w:r>
      <w:r w:rsidRPr="00B44BE3">
        <w:rPr>
          <w:rStyle w:val="Strong"/>
          <w:rFonts w:ascii="Times New Roman" w:hAnsi="Times New Roman" w:cs="Times New Roman"/>
          <w:sz w:val="24"/>
          <w:szCs w:val="24"/>
        </w:rPr>
        <w:t>IAM roles and service accounts</w:t>
      </w:r>
      <w:r w:rsidRPr="00B44BE3">
        <w:rPr>
          <w:rFonts w:ascii="Times New Roman" w:hAnsi="Times New Roman" w:cs="Times New Roman"/>
          <w:sz w:val="24"/>
          <w:szCs w:val="24"/>
        </w:rPr>
        <w:t>, ensuring least-privilege security policies across cloud resources.</w:t>
      </w:r>
    </w:p>
    <w:p w14:paraId="700B799E" w14:textId="4CA42F5C" w:rsidR="002C1C67" w:rsidRDefault="002C1C67" w:rsidP="002C1C6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44BE3">
        <w:rPr>
          <w:rFonts w:ascii="Times New Roman" w:hAnsi="Times New Roman" w:cs="Times New Roman"/>
          <w:sz w:val="24"/>
          <w:szCs w:val="24"/>
        </w:rPr>
        <w:t>Implemented containerized applications</w:t>
      </w:r>
      <w:r w:rsidRPr="002C1C67">
        <w:rPr>
          <w:rFonts w:ascii="Times New Roman" w:hAnsi="Times New Roman" w:cs="Times New Roman"/>
          <w:sz w:val="24"/>
          <w:szCs w:val="24"/>
        </w:rPr>
        <w:t xml:space="preserve"> using </w:t>
      </w:r>
      <w:r w:rsidRPr="002C1C67">
        <w:rPr>
          <w:rFonts w:ascii="Times New Roman" w:hAnsi="Times New Roman" w:cs="Times New Roman"/>
          <w:b/>
          <w:sz w:val="24"/>
          <w:szCs w:val="24"/>
        </w:rPr>
        <w:t>Docker</w:t>
      </w:r>
      <w:r w:rsidRPr="002C1C67">
        <w:rPr>
          <w:rFonts w:ascii="Times New Roman" w:hAnsi="Times New Roman" w:cs="Times New Roman"/>
          <w:sz w:val="24"/>
          <w:szCs w:val="24"/>
        </w:rPr>
        <w:t xml:space="preserve"> and orchestrated them with </w:t>
      </w:r>
      <w:r w:rsidRPr="002C1C67">
        <w:rPr>
          <w:rFonts w:ascii="Times New Roman" w:hAnsi="Times New Roman" w:cs="Times New Roman"/>
          <w:b/>
          <w:sz w:val="24"/>
          <w:szCs w:val="24"/>
        </w:rPr>
        <w:t>AWS ECS</w:t>
      </w:r>
      <w:r w:rsidRPr="002C1C67">
        <w:rPr>
          <w:rFonts w:ascii="Times New Roman" w:hAnsi="Times New Roman" w:cs="Times New Roman"/>
          <w:sz w:val="24"/>
          <w:szCs w:val="24"/>
        </w:rPr>
        <w:t xml:space="preserve"> and </w:t>
      </w:r>
      <w:r w:rsidRPr="002C1C67">
        <w:rPr>
          <w:rFonts w:ascii="Times New Roman" w:hAnsi="Times New Roman" w:cs="Times New Roman"/>
          <w:b/>
          <w:sz w:val="24"/>
          <w:szCs w:val="24"/>
        </w:rPr>
        <w:t>AWS Fargate</w:t>
      </w:r>
      <w:r w:rsidRPr="002C1C67">
        <w:rPr>
          <w:rFonts w:ascii="Times New Roman" w:hAnsi="Times New Roman" w:cs="Times New Roman"/>
          <w:sz w:val="24"/>
          <w:szCs w:val="24"/>
        </w:rPr>
        <w:t>, enabling scalability and portability across different environments.</w:t>
      </w:r>
    </w:p>
    <w:p w14:paraId="039CE640" w14:textId="5DE7EB72" w:rsidR="0099045F" w:rsidRPr="0099045F" w:rsidRDefault="0099045F" w:rsidP="002C1C6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9045F">
        <w:rPr>
          <w:rFonts w:ascii="Times New Roman" w:hAnsi="Times New Roman" w:cs="Times New Roman"/>
          <w:sz w:val="24"/>
          <w:szCs w:val="24"/>
        </w:rPr>
        <w:t xml:space="preserve">Developed and maintained </w:t>
      </w:r>
      <w:r w:rsidRPr="0099045F">
        <w:rPr>
          <w:rFonts w:ascii="Times New Roman" w:hAnsi="Times New Roman" w:cs="Times New Roman"/>
          <w:b/>
          <w:bCs/>
          <w:sz w:val="24"/>
          <w:szCs w:val="24"/>
        </w:rPr>
        <w:t>Kafka</w:t>
      </w:r>
      <w:r w:rsidRPr="0099045F">
        <w:rPr>
          <w:rFonts w:ascii="Times New Roman" w:hAnsi="Times New Roman" w:cs="Times New Roman"/>
          <w:sz w:val="24"/>
          <w:szCs w:val="24"/>
        </w:rPr>
        <w:t xml:space="preserve"> producers and consumers to enable high-throughput messaging across microservices.</w:t>
      </w:r>
    </w:p>
    <w:p w14:paraId="4D053EB8" w14:textId="77777777" w:rsidR="00ED12BA" w:rsidRDefault="0099045F" w:rsidP="00ED12BA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9045F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99045F">
        <w:rPr>
          <w:rFonts w:ascii="Times New Roman" w:hAnsi="Times New Roman" w:cs="Times New Roman"/>
          <w:b/>
          <w:bCs/>
          <w:sz w:val="24"/>
          <w:szCs w:val="24"/>
        </w:rPr>
        <w:t>Kafka</w:t>
      </w:r>
      <w:r w:rsidRPr="0099045F">
        <w:rPr>
          <w:rFonts w:ascii="Times New Roman" w:hAnsi="Times New Roman" w:cs="Times New Roman"/>
          <w:sz w:val="24"/>
          <w:szCs w:val="24"/>
        </w:rPr>
        <w:t xml:space="preserve"> topics, partitions, and replication to ensure high availability and fault tolerance.</w:t>
      </w:r>
    </w:p>
    <w:p w14:paraId="7369B446" w14:textId="7FE7A2C8" w:rsidR="00ED12BA" w:rsidRDefault="00ED12BA" w:rsidP="00ED12BA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D12BA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ED12BA">
        <w:rPr>
          <w:rStyle w:val="Strong"/>
          <w:rFonts w:ascii="Times New Roman" w:hAnsi="Times New Roman" w:cs="Times New Roman"/>
          <w:sz w:val="24"/>
          <w:szCs w:val="24"/>
        </w:rPr>
        <w:t xml:space="preserve">Apigee with backend services </w:t>
      </w:r>
      <w:r w:rsidRPr="00ED12BA">
        <w:rPr>
          <w:rFonts w:ascii="Times New Roman" w:hAnsi="Times New Roman" w:cs="Times New Roman"/>
          <w:sz w:val="24"/>
          <w:szCs w:val="24"/>
        </w:rPr>
        <w:t>to manage, secure, and monitor services for enterprise applications</w:t>
      </w:r>
      <w:r w:rsidR="003F4340">
        <w:rPr>
          <w:rFonts w:ascii="Times New Roman" w:hAnsi="Times New Roman" w:cs="Times New Roman"/>
          <w:sz w:val="24"/>
          <w:szCs w:val="24"/>
        </w:rPr>
        <w:t>.</w:t>
      </w:r>
    </w:p>
    <w:p w14:paraId="276B5B2C" w14:textId="426F3F76" w:rsidR="003F4340" w:rsidRPr="003F4340" w:rsidRDefault="003F4340" w:rsidP="00ED12BA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F4340">
        <w:rPr>
          <w:rFonts w:ascii="Times New Roman" w:hAnsi="Times New Roman" w:cs="Times New Roman"/>
          <w:sz w:val="24"/>
          <w:szCs w:val="24"/>
        </w:rPr>
        <w:lastRenderedPageBreak/>
        <w:t xml:space="preserve">Implemented </w:t>
      </w:r>
      <w:r w:rsidRPr="003F4340">
        <w:rPr>
          <w:rStyle w:val="Strong"/>
          <w:rFonts w:ascii="Times New Roman" w:hAnsi="Times New Roman" w:cs="Times New Roman"/>
          <w:sz w:val="24"/>
          <w:szCs w:val="24"/>
        </w:rPr>
        <w:t>SAML 2.0–based Single Sign-On (SSO)</w:t>
      </w:r>
      <w:r w:rsidRPr="003F4340">
        <w:rPr>
          <w:rFonts w:ascii="Times New Roman" w:hAnsi="Times New Roman" w:cs="Times New Roman"/>
          <w:sz w:val="24"/>
          <w:szCs w:val="24"/>
        </w:rPr>
        <w:t xml:space="preserve"> using enterprise identity providers (Okta/Azure AD), integrating secure authentication and authorization flows across Spring Boot microservices, improving user access experience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F4340">
        <w:rPr>
          <w:rFonts w:ascii="Times New Roman" w:hAnsi="Times New Roman" w:cs="Times New Roman"/>
          <w:sz w:val="24"/>
          <w:szCs w:val="24"/>
        </w:rPr>
        <w:t xml:space="preserve"> and reducing login friction.</w:t>
      </w:r>
    </w:p>
    <w:p w14:paraId="493F74DB" w14:textId="1459B4AF" w:rsidR="00644B6A" w:rsidRPr="00644B6A" w:rsidRDefault="00644B6A" w:rsidP="0042771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44B6A">
        <w:rPr>
          <w:rFonts w:ascii="Times New Roman" w:hAnsi="Times New Roman" w:cs="Times New Roman"/>
          <w:sz w:val="24"/>
          <w:szCs w:val="24"/>
        </w:rPr>
        <w:t xml:space="preserve">Applied </w:t>
      </w:r>
      <w:r w:rsidRPr="00644B6A">
        <w:rPr>
          <w:rStyle w:val="Strong"/>
          <w:rFonts w:ascii="Times New Roman" w:hAnsi="Times New Roman" w:cs="Times New Roman"/>
          <w:sz w:val="24"/>
          <w:szCs w:val="24"/>
        </w:rPr>
        <w:t>OpenAI Large Language Models (LLMs)</w:t>
      </w:r>
      <w:r w:rsidRPr="00644B6A">
        <w:rPr>
          <w:rFonts w:ascii="Times New Roman" w:hAnsi="Times New Roman" w:cs="Times New Roman"/>
          <w:sz w:val="24"/>
          <w:szCs w:val="24"/>
        </w:rPr>
        <w:t xml:space="preserve"> and </w:t>
      </w:r>
      <w:r w:rsidRPr="00644B6A">
        <w:rPr>
          <w:rStyle w:val="Strong"/>
          <w:rFonts w:ascii="Times New Roman" w:hAnsi="Times New Roman" w:cs="Times New Roman"/>
          <w:sz w:val="24"/>
          <w:szCs w:val="24"/>
        </w:rPr>
        <w:t>prompt engineering techniques</w:t>
      </w:r>
      <w:r w:rsidRPr="00644B6A">
        <w:rPr>
          <w:rFonts w:ascii="Times New Roman" w:hAnsi="Times New Roman" w:cs="Times New Roman"/>
          <w:sz w:val="24"/>
          <w:szCs w:val="24"/>
        </w:rPr>
        <w:t xml:space="preserve"> to build intelligent solutions for content generation, code assistance, and workflow automation within enterprise applications.</w:t>
      </w:r>
    </w:p>
    <w:p w14:paraId="3E589580" w14:textId="25BBF801" w:rsidR="00A5315B" w:rsidRPr="00A5315B" w:rsidRDefault="00A5315B" w:rsidP="00A5315B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45C85">
        <w:rPr>
          <w:rFonts w:ascii="Times New Roman" w:hAnsi="Times New Roman" w:cs="Times New Roman"/>
          <w:sz w:val="24"/>
          <w:szCs w:val="24"/>
        </w:rPr>
        <w:t xml:space="preserve">Researched and introduced new tools, </w:t>
      </w:r>
      <w:r>
        <w:rPr>
          <w:rFonts w:ascii="Times New Roman" w:hAnsi="Times New Roman" w:cs="Times New Roman"/>
          <w:sz w:val="24"/>
          <w:szCs w:val="24"/>
        </w:rPr>
        <w:t>technologies</w:t>
      </w:r>
      <w:r w:rsidRPr="00645C85">
        <w:rPr>
          <w:rFonts w:ascii="Times New Roman" w:hAnsi="Times New Roman" w:cs="Times New Roman"/>
          <w:sz w:val="24"/>
          <w:szCs w:val="24"/>
        </w:rPr>
        <w:t>, and development techniques to enhance digital solutions and foster innovation within the tea</w:t>
      </w:r>
      <w:r>
        <w:rPr>
          <w:rFonts w:ascii="Times New Roman" w:hAnsi="Times New Roman" w:cs="Times New Roman"/>
          <w:sz w:val="24"/>
          <w:szCs w:val="24"/>
        </w:rPr>
        <w:t xml:space="preserve">m (Apple Wallet, SSO, AI, LLM, Glean,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AgentSpace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645C85">
        <w:rPr>
          <w:rFonts w:ascii="Times New Roman" w:hAnsi="Times New Roman" w:cs="Times New Roman"/>
          <w:sz w:val="24"/>
          <w:szCs w:val="24"/>
        </w:rPr>
        <w:t>.</w:t>
      </w:r>
    </w:p>
    <w:p w14:paraId="4A396DF0" w14:textId="3650CB49" w:rsidR="006851E7" w:rsidRDefault="006851E7" w:rsidP="0042771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C539B">
        <w:rPr>
          <w:rFonts w:ascii="Times New Roman" w:hAnsi="Times New Roman" w:cs="Times New Roman"/>
          <w:sz w:val="24"/>
          <w:szCs w:val="24"/>
        </w:rPr>
        <w:t xml:space="preserve">Automate the Adobe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9C539B">
        <w:rPr>
          <w:rFonts w:ascii="Times New Roman" w:hAnsi="Times New Roman" w:cs="Times New Roman"/>
          <w:sz w:val="24"/>
          <w:szCs w:val="24"/>
        </w:rPr>
        <w:t>nalytic</w:t>
      </w:r>
      <w:r w:rsidR="00701044">
        <w:rPr>
          <w:rFonts w:ascii="Times New Roman" w:hAnsi="Times New Roman" w:cs="Times New Roman"/>
          <w:sz w:val="24"/>
          <w:szCs w:val="24"/>
        </w:rPr>
        <w:t>s</w:t>
      </w:r>
      <w:r w:rsidRPr="009C53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9C539B">
        <w:rPr>
          <w:rFonts w:ascii="Times New Roman" w:hAnsi="Times New Roman" w:cs="Times New Roman"/>
          <w:sz w:val="24"/>
          <w:szCs w:val="24"/>
        </w:rPr>
        <w:t xml:space="preserve">eports by using the </w:t>
      </w:r>
      <w:r w:rsidRPr="006851E7">
        <w:rPr>
          <w:rFonts w:ascii="Times New Roman" w:hAnsi="Times New Roman" w:cs="Times New Roman"/>
          <w:b/>
          <w:bCs/>
          <w:sz w:val="24"/>
          <w:szCs w:val="24"/>
        </w:rPr>
        <w:t>Adobe Analytics APIs</w:t>
      </w:r>
      <w:r w:rsidRPr="009C539B">
        <w:rPr>
          <w:rFonts w:ascii="Times New Roman" w:hAnsi="Times New Roman" w:cs="Times New Roman"/>
          <w:sz w:val="24"/>
          <w:szCs w:val="24"/>
        </w:rPr>
        <w:t>.</w:t>
      </w:r>
    </w:p>
    <w:p w14:paraId="43916FB6" w14:textId="59AD77FC" w:rsidR="00203EF6" w:rsidRDefault="00203EF6" w:rsidP="00203EF6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83BF5">
        <w:rPr>
          <w:rFonts w:ascii="Times New Roman" w:hAnsi="Times New Roman" w:cs="Times New Roman"/>
          <w:sz w:val="24"/>
          <w:szCs w:val="24"/>
        </w:rPr>
        <w:t>Participated in PI planning sessions to gather requirements from the Product Owner (PO), document and design the solution, estimate effort based on the design, and drive the development process accordingly.</w:t>
      </w:r>
    </w:p>
    <w:p w14:paraId="37ABE731" w14:textId="28B32BF9" w:rsidR="001863B7" w:rsidRPr="001863B7" w:rsidRDefault="001863B7" w:rsidP="00203EF6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63B7">
        <w:rPr>
          <w:rFonts w:ascii="Times New Roman" w:hAnsi="Times New Roman" w:cs="Times New Roman"/>
          <w:sz w:val="24"/>
          <w:szCs w:val="24"/>
        </w:rPr>
        <w:t>Implemented Behavior-Driven Development (BDD) testing using Cucumber with Gherkin syntax to create automated test scenarios, improving collaboration between developers, QA, and business stakeholders.</w:t>
      </w:r>
    </w:p>
    <w:p w14:paraId="0752E33B" w14:textId="08551DD3" w:rsidR="005A61A0" w:rsidRDefault="00CD681A" w:rsidP="0042771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Actively</w:t>
      </w:r>
      <w:r w:rsidR="00D272DC">
        <w:rPr>
          <w:rFonts w:ascii="Times New Roman" w:hAnsi="Times New Roman" w:cs="Times New Roman"/>
          <w:sz w:val="24"/>
          <w:szCs w:val="24"/>
        </w:rPr>
        <w:t xml:space="preserve"> engaged in </w:t>
      </w:r>
      <w:r w:rsidR="00D272DC" w:rsidRPr="00D272DC">
        <w:rPr>
          <w:rFonts w:ascii="Times New Roman" w:hAnsi="Times New Roman" w:cs="Times New Roman"/>
          <w:b/>
          <w:bCs/>
          <w:sz w:val="24"/>
          <w:szCs w:val="24"/>
        </w:rPr>
        <w:t>daily scrum meetings</w:t>
      </w:r>
      <w:r w:rsidR="00D272DC">
        <w:rPr>
          <w:rFonts w:ascii="Times New Roman" w:hAnsi="Times New Roman" w:cs="Times New Roman"/>
          <w:sz w:val="24"/>
          <w:szCs w:val="24"/>
        </w:rPr>
        <w:t xml:space="preserve"> and </w:t>
      </w:r>
      <w:r w:rsidR="00D272DC" w:rsidRPr="00D272DC">
        <w:rPr>
          <w:rFonts w:ascii="Times New Roman" w:hAnsi="Times New Roman" w:cs="Times New Roman"/>
          <w:b/>
          <w:bCs/>
          <w:sz w:val="24"/>
          <w:szCs w:val="24"/>
        </w:rPr>
        <w:t>weekly progress reporting</w:t>
      </w:r>
      <w:r w:rsidR="00D272DC">
        <w:rPr>
          <w:rFonts w:ascii="Times New Roman" w:hAnsi="Times New Roman" w:cs="Times New Roman"/>
          <w:sz w:val="24"/>
          <w:szCs w:val="24"/>
        </w:rPr>
        <w:t>.</w:t>
      </w:r>
    </w:p>
    <w:p w14:paraId="081136EA" w14:textId="3104FC17" w:rsidR="00DE2F04" w:rsidRPr="00DE2F04" w:rsidRDefault="00B83BF5" w:rsidP="00DE2F04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3BF5">
        <w:rPr>
          <w:rFonts w:ascii="Times New Roman" w:hAnsi="Times New Roman" w:cs="Times New Roman"/>
          <w:sz w:val="24"/>
          <w:szCs w:val="24"/>
        </w:rPr>
        <w:t xml:space="preserve">Managed offshore team members, providing technical guidance and support to </w:t>
      </w:r>
      <w:r w:rsidR="00150B6E">
        <w:rPr>
          <w:rFonts w:ascii="Times New Roman" w:hAnsi="Times New Roman" w:cs="Times New Roman"/>
          <w:sz w:val="24"/>
          <w:szCs w:val="24"/>
        </w:rPr>
        <w:t>successfully complete</w:t>
      </w:r>
      <w:r w:rsidRPr="00B83BF5">
        <w:rPr>
          <w:rFonts w:ascii="Times New Roman" w:hAnsi="Times New Roman" w:cs="Times New Roman"/>
          <w:sz w:val="24"/>
          <w:szCs w:val="24"/>
        </w:rPr>
        <w:t xml:space="preserve"> sprint goals.</w:t>
      </w:r>
    </w:p>
    <w:p w14:paraId="7426F243" w14:textId="354B9E4F" w:rsidR="00485D87" w:rsidRDefault="00DE2F04" w:rsidP="00B06659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E2F04">
        <w:rPr>
          <w:rFonts w:ascii="Times New Roman" w:hAnsi="Times New Roman" w:cs="Times New Roman"/>
          <w:sz w:val="24"/>
          <w:szCs w:val="24"/>
          <w:highlight w:val="white"/>
        </w:rPr>
        <w:t>Collaborated with cross-functional teams</w:t>
      </w:r>
      <w:r w:rsidR="00150B6E">
        <w:rPr>
          <w:rFonts w:ascii="Times New Roman" w:hAnsi="Times New Roman" w:cs="Times New Roman"/>
          <w:sz w:val="24"/>
          <w:szCs w:val="24"/>
          <w:highlight w:val="white"/>
        </w:rPr>
        <w:t xml:space="preserve"> to deliver high-quality software solutions</w:t>
      </w:r>
      <w:r w:rsidRPr="00DE2F04">
        <w:rPr>
          <w:rFonts w:ascii="Times New Roman" w:hAnsi="Times New Roman" w:cs="Times New Roman"/>
          <w:sz w:val="24"/>
          <w:szCs w:val="24"/>
          <w:highlight w:val="white"/>
        </w:rPr>
        <w:t>, including product managers, designers, and QA engineers.</w:t>
      </w:r>
    </w:p>
    <w:p w14:paraId="332F340D" w14:textId="1D7CD3A0" w:rsidR="00950161" w:rsidRPr="00950161" w:rsidRDefault="00950161" w:rsidP="00B06659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0161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950161">
        <w:rPr>
          <w:rStyle w:val="Strong"/>
          <w:rFonts w:ascii="Times New Roman" w:hAnsi="Times New Roman" w:cs="Times New Roman"/>
          <w:sz w:val="24"/>
          <w:szCs w:val="24"/>
        </w:rPr>
        <w:t>asynchronous, event-driven microservices</w:t>
      </w:r>
      <w:r w:rsidRPr="00950161">
        <w:rPr>
          <w:rFonts w:ascii="Times New Roman" w:hAnsi="Times New Roman" w:cs="Times New Roman"/>
          <w:sz w:val="24"/>
          <w:szCs w:val="24"/>
        </w:rPr>
        <w:t xml:space="preserve"> using Amazon SQS to decouple backend services and improve system reliability.</w:t>
      </w:r>
    </w:p>
    <w:p w14:paraId="3E7AB33E" w14:textId="5ACD0FEC" w:rsidR="00950161" w:rsidRDefault="00950161" w:rsidP="00B06659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0161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950161">
        <w:rPr>
          <w:rStyle w:val="Strong"/>
          <w:rFonts w:ascii="Times New Roman" w:hAnsi="Times New Roman" w:cs="Times New Roman"/>
          <w:sz w:val="24"/>
          <w:szCs w:val="24"/>
        </w:rPr>
        <w:t>publish–subscribe messaging architecture</w:t>
      </w:r>
      <w:r w:rsidRPr="00950161">
        <w:rPr>
          <w:rFonts w:ascii="Times New Roman" w:hAnsi="Times New Roman" w:cs="Times New Roman"/>
          <w:sz w:val="24"/>
          <w:szCs w:val="24"/>
        </w:rPr>
        <w:t xml:space="preserve"> using Amazon SNS for real-time notifications and event broadcasting.</w:t>
      </w:r>
    </w:p>
    <w:p w14:paraId="126884CD" w14:textId="77777777" w:rsidR="001863B7" w:rsidRPr="001863B7" w:rsidRDefault="00F25C19" w:rsidP="001863B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25C19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F25C19">
        <w:rPr>
          <w:rFonts w:ascii="Times New Roman" w:hAnsi="Times New Roman" w:cs="Times New Roman"/>
          <w:b/>
          <w:bCs/>
          <w:sz w:val="24"/>
          <w:szCs w:val="24"/>
        </w:rPr>
        <w:t>MDM</w:t>
      </w:r>
      <w:r w:rsidRPr="00F25C19">
        <w:rPr>
          <w:rFonts w:ascii="Times New Roman" w:hAnsi="Times New Roman" w:cs="Times New Roman"/>
          <w:sz w:val="24"/>
          <w:szCs w:val="24"/>
        </w:rPr>
        <w:t xml:space="preserve"> solutions with cloud identity providers (IAM/SSO) to enable secure </w:t>
      </w:r>
      <w:r w:rsidRPr="001863B7">
        <w:rPr>
          <w:rFonts w:ascii="Times New Roman" w:hAnsi="Times New Roman" w:cs="Times New Roman"/>
          <w:sz w:val="24"/>
          <w:szCs w:val="24"/>
        </w:rPr>
        <w:t>authentication and access governance.</w:t>
      </w:r>
    </w:p>
    <w:p w14:paraId="112C0272" w14:textId="3908671D" w:rsidR="001863B7" w:rsidRPr="001863B7" w:rsidRDefault="001863B7" w:rsidP="001863B7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863B7">
        <w:rPr>
          <w:rFonts w:ascii="Times New Roman" w:hAnsi="Times New Roman" w:cs="Times New Roman"/>
          <w:sz w:val="24"/>
          <w:szCs w:val="24"/>
        </w:rPr>
        <w:t>Implemented high-performance caching using in-memory databases such as Redis to reduce database load, improve application response time, and support real-time data access in microservices architectures.</w:t>
      </w:r>
    </w:p>
    <w:p w14:paraId="5B2763C9" w14:textId="77777777" w:rsidR="001863B7" w:rsidRPr="00F25C19" w:rsidRDefault="001863B7" w:rsidP="001863B7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528F97E" w14:textId="367A4574" w:rsidR="007B7C1B" w:rsidRDefault="007B7C1B" w:rsidP="00B95530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 xml:space="preserve">Technologies: </w:t>
      </w:r>
      <w:r w:rsidRPr="002A29D3">
        <w:rPr>
          <w:b/>
          <w:bCs/>
          <w:color w:val="000000" w:themeColor="text1"/>
        </w:rPr>
        <w:t xml:space="preserve">Java </w:t>
      </w:r>
      <w:r w:rsidRPr="002A29D3">
        <w:rPr>
          <w:b/>
          <w:shd w:val="clear" w:color="auto" w:fill="FFFFFF"/>
        </w:rPr>
        <w:t>(JDK1</w:t>
      </w:r>
      <w:r w:rsidR="00A366FA">
        <w:rPr>
          <w:b/>
          <w:shd w:val="clear" w:color="auto" w:fill="FFFFFF"/>
        </w:rPr>
        <w:t>7</w:t>
      </w:r>
      <w:r w:rsidRPr="002A29D3">
        <w:rPr>
          <w:b/>
          <w:shd w:val="clear" w:color="auto" w:fill="FFFFFF"/>
        </w:rPr>
        <w:t>), Spring Boot, Spring MVC framework,</w:t>
      </w:r>
      <w:r w:rsidR="00B83AF6">
        <w:rPr>
          <w:b/>
          <w:shd w:val="clear" w:color="auto" w:fill="FFFFFF"/>
        </w:rPr>
        <w:t xml:space="preserve"> </w:t>
      </w:r>
      <w:r w:rsidR="00B83AF6" w:rsidRPr="00B83AF6">
        <w:rPr>
          <w:b/>
          <w:bCs/>
        </w:rPr>
        <w:t>Spring Web Flux</w:t>
      </w:r>
      <w:r w:rsidR="00B83AF6" w:rsidRPr="00AC25A2">
        <w:rPr>
          <w:sz w:val="22"/>
          <w:szCs w:val="22"/>
        </w:rPr>
        <w:t xml:space="preserve">, </w:t>
      </w:r>
      <w:r w:rsidRPr="002A29D3">
        <w:rPr>
          <w:b/>
          <w:shd w:val="clear" w:color="auto" w:fill="FFFFFF"/>
        </w:rPr>
        <w:t>REST</w:t>
      </w:r>
      <w:r w:rsidR="006D3AC0">
        <w:rPr>
          <w:b/>
          <w:shd w:val="clear" w:color="auto" w:fill="FFFFFF"/>
        </w:rPr>
        <w:t>fu</w:t>
      </w:r>
      <w:r w:rsidRPr="002A29D3">
        <w:rPr>
          <w:b/>
          <w:shd w:val="clear" w:color="auto" w:fill="FFFFFF"/>
        </w:rPr>
        <w:t>l services, Micro Services Architecture, Web</w:t>
      </w:r>
      <w:r w:rsidR="006D3AC0">
        <w:rPr>
          <w:b/>
          <w:shd w:val="clear" w:color="auto" w:fill="FFFFFF"/>
        </w:rPr>
        <w:t xml:space="preserve"> </w:t>
      </w:r>
      <w:r w:rsidRPr="002A29D3">
        <w:rPr>
          <w:b/>
          <w:shd w:val="clear" w:color="auto" w:fill="FFFFFF"/>
        </w:rPr>
        <w:t>services</w:t>
      </w:r>
      <w:r>
        <w:rPr>
          <w:b/>
          <w:shd w:val="clear" w:color="auto" w:fill="FFFFFF"/>
        </w:rPr>
        <w:t xml:space="preserve"> </w:t>
      </w:r>
      <w:r w:rsidRPr="002A29D3">
        <w:rPr>
          <w:b/>
          <w:shd w:val="clear" w:color="auto" w:fill="FFFFFF"/>
        </w:rPr>
        <w:t xml:space="preserve">(SOAP), Docker, </w:t>
      </w:r>
      <w:r w:rsidR="003C2C30" w:rsidRPr="003C2C30">
        <w:rPr>
          <w:b/>
          <w:bCs/>
        </w:rPr>
        <w:t>Linux</w:t>
      </w:r>
      <w:r w:rsidR="003C2C30">
        <w:rPr>
          <w:b/>
          <w:shd w:val="clear" w:color="auto" w:fill="FFFFFF"/>
        </w:rPr>
        <w:t>,</w:t>
      </w:r>
      <w:r w:rsidR="00750FE3">
        <w:rPr>
          <w:b/>
          <w:shd w:val="clear" w:color="auto" w:fill="FFFFFF"/>
        </w:rPr>
        <w:t xml:space="preserve"> </w:t>
      </w:r>
      <w:r w:rsidRPr="002A29D3">
        <w:rPr>
          <w:b/>
          <w:shd w:val="clear" w:color="auto" w:fill="FFFFFF"/>
        </w:rPr>
        <w:t>Tomcat, Hibernate,</w:t>
      </w:r>
      <w:r>
        <w:rPr>
          <w:b/>
          <w:shd w:val="clear" w:color="auto" w:fill="FFFFFF"/>
        </w:rPr>
        <w:t xml:space="preserve"> </w:t>
      </w:r>
      <w:r w:rsidRPr="002A29D3">
        <w:rPr>
          <w:b/>
          <w:shd w:val="clear" w:color="auto" w:fill="FFFFFF"/>
        </w:rPr>
        <w:t>MS SQL,</w:t>
      </w:r>
      <w:r w:rsidR="00AE3CD1">
        <w:rPr>
          <w:b/>
          <w:shd w:val="clear" w:color="auto" w:fill="FFFFFF"/>
        </w:rPr>
        <w:t xml:space="preserve"> MongoDB,</w:t>
      </w:r>
      <w:r w:rsidRPr="002A29D3">
        <w:rPr>
          <w:b/>
          <w:shd w:val="clear" w:color="auto" w:fill="FFFFFF"/>
        </w:rPr>
        <w:t xml:space="preserve"> </w:t>
      </w:r>
      <w:r w:rsidR="00000629">
        <w:rPr>
          <w:b/>
          <w:shd w:val="clear" w:color="auto" w:fill="FFFFFF"/>
        </w:rPr>
        <w:t xml:space="preserve">DB2, </w:t>
      </w:r>
      <w:r w:rsidRPr="002A29D3">
        <w:rPr>
          <w:b/>
          <w:shd w:val="clear" w:color="auto" w:fill="FFFFFF"/>
        </w:rPr>
        <w:t>GIT, Bitbucket, Jenkins,</w:t>
      </w:r>
      <w:r w:rsidR="00AE3CD1">
        <w:rPr>
          <w:b/>
          <w:shd w:val="clear" w:color="auto" w:fill="FFFFFF"/>
        </w:rPr>
        <w:t xml:space="preserve"> </w:t>
      </w:r>
      <w:r w:rsidR="00AE3CD1" w:rsidRPr="002A29D3">
        <w:rPr>
          <w:b/>
          <w:shd w:val="clear" w:color="auto" w:fill="FFFFFF"/>
        </w:rPr>
        <w:t>Eclipse</w:t>
      </w:r>
      <w:r w:rsidR="00AE3CD1">
        <w:rPr>
          <w:b/>
          <w:shd w:val="clear" w:color="auto" w:fill="FFFFFF"/>
        </w:rPr>
        <w:t>.</w:t>
      </w:r>
    </w:p>
    <w:p w14:paraId="486659AA" w14:textId="77777777" w:rsidR="001B25AE" w:rsidRDefault="001B25AE" w:rsidP="00385AC1">
      <w:pPr>
        <w:tabs>
          <w:tab w:val="left" w:pos="7337"/>
        </w:tabs>
        <w:autoSpaceDE w:val="0"/>
        <w:autoSpaceDN w:val="0"/>
        <w:adjustRightInd w:val="0"/>
        <w:spacing w:line="276" w:lineRule="auto"/>
        <w:jc w:val="both"/>
        <w:rPr>
          <w:b/>
          <w:color w:val="000000" w:themeColor="text1"/>
        </w:rPr>
      </w:pPr>
    </w:p>
    <w:p w14:paraId="3AF9D516" w14:textId="77777777" w:rsidR="00476981" w:rsidRPr="002A29D3" w:rsidRDefault="00476981" w:rsidP="00B95530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</w:p>
    <w:p w14:paraId="7C4F6C65" w14:textId="77777777" w:rsidR="00B01DBE" w:rsidRDefault="00B01DBE" w:rsidP="00B95530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</w:p>
    <w:p w14:paraId="198AB197" w14:textId="3E130FBC" w:rsidR="008723AB" w:rsidRPr="002A29D3" w:rsidRDefault="008723AB" w:rsidP="00B95530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>Client:</w:t>
      </w:r>
      <w:r w:rsidR="00EB2890">
        <w:rPr>
          <w:b/>
          <w:color w:val="000000" w:themeColor="text1"/>
        </w:rPr>
        <w:t xml:space="preserve"> </w:t>
      </w:r>
      <w:r w:rsidR="008B0E12" w:rsidRPr="002A29D3">
        <w:rPr>
          <w:b/>
          <w:color w:val="000000" w:themeColor="text1"/>
        </w:rPr>
        <w:t>Honeywell</w:t>
      </w:r>
      <w:r w:rsidR="00EB2890">
        <w:rPr>
          <w:b/>
          <w:color w:val="000000" w:themeColor="text1"/>
        </w:rPr>
        <w:t xml:space="preserve"> </w:t>
      </w:r>
      <w:r w:rsidR="00CC20EF" w:rsidRPr="002A29D3">
        <w:rPr>
          <w:b/>
          <w:color w:val="000000" w:themeColor="text1"/>
        </w:rPr>
        <w:t>Intelligrated, Alpharetta,</w:t>
      </w:r>
      <w:r w:rsidR="00EB2890">
        <w:rPr>
          <w:b/>
          <w:color w:val="000000" w:themeColor="text1"/>
        </w:rPr>
        <w:t xml:space="preserve"> </w:t>
      </w:r>
      <w:r w:rsidR="00CC20EF" w:rsidRPr="002A29D3">
        <w:rPr>
          <w:b/>
          <w:color w:val="000000" w:themeColor="text1"/>
        </w:rPr>
        <w:t>GA</w:t>
      </w:r>
      <w:r w:rsidR="007F2293">
        <w:rPr>
          <w:b/>
          <w:color w:val="000000" w:themeColor="text1"/>
        </w:rPr>
        <w:t xml:space="preserve">                                            </w:t>
      </w:r>
      <w:r w:rsidR="009828DA">
        <w:rPr>
          <w:b/>
          <w:color w:val="000000" w:themeColor="text1"/>
        </w:rPr>
        <w:t>Feb</w:t>
      </w:r>
      <w:r w:rsidR="00684184" w:rsidRPr="002A29D3">
        <w:rPr>
          <w:b/>
          <w:color w:val="000000" w:themeColor="text1"/>
        </w:rPr>
        <w:t xml:space="preserve"> 201</w:t>
      </w:r>
      <w:r w:rsidR="006F727F" w:rsidRPr="002A29D3">
        <w:rPr>
          <w:b/>
          <w:color w:val="000000" w:themeColor="text1"/>
        </w:rPr>
        <w:t>9</w:t>
      </w:r>
      <w:r w:rsidR="00684184" w:rsidRPr="002A29D3">
        <w:rPr>
          <w:b/>
          <w:color w:val="000000" w:themeColor="text1"/>
        </w:rPr>
        <w:t xml:space="preserve"> – </w:t>
      </w:r>
      <w:r w:rsidR="009B3C86">
        <w:rPr>
          <w:b/>
          <w:color w:val="000000" w:themeColor="text1"/>
        </w:rPr>
        <w:t>Dec 2019</w:t>
      </w:r>
    </w:p>
    <w:p w14:paraId="78CBB7BB" w14:textId="6FD627A2" w:rsidR="008723AB" w:rsidRPr="002A29D3" w:rsidRDefault="008723AB" w:rsidP="00B95530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 xml:space="preserve">Role: </w:t>
      </w:r>
      <w:r w:rsidR="00514259">
        <w:rPr>
          <w:b/>
          <w:color w:val="000000" w:themeColor="text1"/>
        </w:rPr>
        <w:t>Sr Java</w:t>
      </w:r>
      <w:r w:rsidRPr="002A29D3">
        <w:rPr>
          <w:b/>
          <w:color w:val="000000" w:themeColor="text1"/>
        </w:rPr>
        <w:t xml:space="preserve"> Developer</w:t>
      </w:r>
    </w:p>
    <w:p w14:paraId="0BDD31EE" w14:textId="77777777" w:rsidR="00B1205A" w:rsidRPr="002A29D3" w:rsidRDefault="00B1205A" w:rsidP="00C52E4C">
      <w:pPr>
        <w:widowControl w:val="0"/>
        <w:autoSpaceDE w:val="0"/>
        <w:autoSpaceDN w:val="0"/>
        <w:adjustRightInd w:val="0"/>
        <w:snapToGrid w:val="0"/>
        <w:spacing w:line="276" w:lineRule="auto"/>
        <w:jc w:val="both"/>
        <w:rPr>
          <w:b/>
          <w:color w:val="000000" w:themeColor="text1"/>
          <w:u w:val="single"/>
        </w:rPr>
      </w:pPr>
    </w:p>
    <w:p w14:paraId="3FD11F19" w14:textId="77777777" w:rsidR="004D6F09" w:rsidRPr="002A29D3" w:rsidRDefault="004D6F09" w:rsidP="004D6F09">
      <w:pPr>
        <w:numPr>
          <w:ilvl w:val="0"/>
          <w:numId w:val="18"/>
        </w:numPr>
        <w:spacing w:line="276" w:lineRule="auto"/>
        <w:ind w:left="0"/>
        <w:contextualSpacing/>
        <w:jc w:val="both"/>
        <w:rPr>
          <w:b/>
          <w:color w:val="000000" w:themeColor="text1"/>
        </w:rPr>
      </w:pPr>
      <w:r w:rsidRPr="002A29D3">
        <w:rPr>
          <w:color w:val="000000" w:themeColor="text1"/>
        </w:rPr>
        <w:t xml:space="preserve">Involved in developing a </w:t>
      </w:r>
      <w:r w:rsidRPr="002A29D3">
        <w:rPr>
          <w:b/>
          <w:color w:val="000000" w:themeColor="text1"/>
        </w:rPr>
        <w:t xml:space="preserve">Micro Service Architecture </w:t>
      </w:r>
      <w:r w:rsidRPr="002A29D3">
        <w:rPr>
          <w:color w:val="000000" w:themeColor="text1"/>
        </w:rPr>
        <w:t>application utilizing</w:t>
      </w:r>
      <w:r w:rsidRPr="002A29D3">
        <w:rPr>
          <w:b/>
          <w:color w:val="000000" w:themeColor="text1"/>
        </w:rPr>
        <w:t xml:space="preserve"> Spring Boot</w:t>
      </w:r>
      <w:r w:rsidRPr="002A29D3">
        <w:rPr>
          <w:color w:val="000000" w:themeColor="text1"/>
        </w:rPr>
        <w:t>.</w:t>
      </w:r>
    </w:p>
    <w:p w14:paraId="54A2DF4B" w14:textId="4370F662" w:rsidR="006E4BBB" w:rsidRPr="002A29D3" w:rsidRDefault="004D6F09" w:rsidP="006E4BB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Worked closely with Business Analysts </w:t>
      </w:r>
      <w:r w:rsidR="00487757">
        <w:rPr>
          <w:rFonts w:ascii="Times New Roman" w:hAnsi="Times New Roman" w:cs="Times New Roman"/>
          <w:color w:val="000000" w:themeColor="text1"/>
          <w:sz w:val="24"/>
          <w:szCs w:val="24"/>
        </w:rPr>
        <w:t>to understand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technical requirements of each project and prepared the use cases for different functionalities and designs.</w:t>
      </w:r>
    </w:p>
    <w:p w14:paraId="075D1897" w14:textId="7537B57F" w:rsidR="006E4BBB" w:rsidRPr="002A29D3" w:rsidRDefault="004D6F09" w:rsidP="006E4BB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Designed Prototype and project layout skeletons using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React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 </w:t>
      </w:r>
      <w:r w:rsidR="00E326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Redux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library</w:t>
      </w:r>
      <w:r w:rsidR="00686D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851241" w14:textId="06E3EE89" w:rsidR="006E4BBB" w:rsidRPr="002A29D3" w:rsidRDefault="004D6F09" w:rsidP="006E4BB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in </w:t>
      </w:r>
      <w:r w:rsidR="00DE3E32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eveloping various screens for the front end using </w:t>
      </w:r>
      <w:r w:rsidRPr="00686D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ReactJS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us</w:t>
      </w:r>
      <w:r w:rsidR="005131D7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various predefined components from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NPM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Redux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library.</w:t>
      </w:r>
    </w:p>
    <w:p w14:paraId="211A0056" w14:textId="2CAA8108" w:rsidR="006E4BBB" w:rsidRPr="002A29D3" w:rsidRDefault="004D6F09" w:rsidP="006E4BB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Worked </w:t>
      </w:r>
      <w:r w:rsidR="00195C5D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React JS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components, Forms, Events, Keys, Router, Animations, and </w:t>
      </w:r>
      <w:r w:rsidR="00DE3E32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edux.</w:t>
      </w:r>
    </w:p>
    <w:p w14:paraId="032A4FAB" w14:textId="77777777" w:rsidR="0026590E" w:rsidRDefault="004D6F09" w:rsidP="0026590E">
      <w:pPr>
        <w:numPr>
          <w:ilvl w:val="0"/>
          <w:numId w:val="16"/>
        </w:numPr>
        <w:spacing w:line="276" w:lineRule="auto"/>
        <w:ind w:left="0" w:right="240"/>
        <w:contextualSpacing/>
        <w:jc w:val="both"/>
        <w:rPr>
          <w:color w:val="000000" w:themeColor="text1"/>
        </w:rPr>
      </w:pPr>
      <w:r w:rsidRPr="002A29D3">
        <w:rPr>
          <w:color w:val="000000" w:themeColor="text1"/>
          <w:highlight w:val="white"/>
        </w:rPr>
        <w:t>Worked on</w:t>
      </w:r>
      <w:r w:rsidRPr="002A29D3">
        <w:rPr>
          <w:b/>
          <w:color w:val="000000" w:themeColor="text1"/>
          <w:highlight w:val="white"/>
        </w:rPr>
        <w:t xml:space="preserve"> Swagger API</w:t>
      </w:r>
      <w:r w:rsidRPr="002A29D3">
        <w:rPr>
          <w:color w:val="000000" w:themeColor="text1"/>
          <w:highlight w:val="white"/>
        </w:rPr>
        <w:t xml:space="preserve"> and auto-generated documentation for all </w:t>
      </w:r>
      <w:r w:rsidRPr="002A29D3">
        <w:rPr>
          <w:b/>
          <w:color w:val="000000" w:themeColor="text1"/>
          <w:highlight w:val="white"/>
        </w:rPr>
        <w:t xml:space="preserve">REST </w:t>
      </w:r>
      <w:r w:rsidRPr="002A29D3">
        <w:rPr>
          <w:color w:val="000000" w:themeColor="text1"/>
          <w:highlight w:val="white"/>
        </w:rPr>
        <w:t>calls.</w:t>
      </w:r>
    </w:p>
    <w:p w14:paraId="36792987" w14:textId="77777777" w:rsidR="00195C5D" w:rsidRDefault="004D6F09" w:rsidP="00195C5D">
      <w:pPr>
        <w:numPr>
          <w:ilvl w:val="0"/>
          <w:numId w:val="16"/>
        </w:numPr>
        <w:spacing w:line="276" w:lineRule="auto"/>
        <w:ind w:left="0" w:right="240"/>
        <w:contextualSpacing/>
        <w:jc w:val="both"/>
        <w:rPr>
          <w:color w:val="000000" w:themeColor="text1"/>
        </w:rPr>
      </w:pPr>
      <w:r w:rsidRPr="002A29D3">
        <w:rPr>
          <w:color w:val="000000" w:themeColor="text1"/>
        </w:rPr>
        <w:t xml:space="preserve">Using </w:t>
      </w:r>
      <w:r w:rsidRPr="002A29D3">
        <w:rPr>
          <w:b/>
          <w:color w:val="000000" w:themeColor="text1"/>
        </w:rPr>
        <w:t>Swagger</w:t>
      </w:r>
      <w:r w:rsidRPr="002A29D3">
        <w:rPr>
          <w:color w:val="000000" w:themeColor="text1"/>
        </w:rPr>
        <w:t xml:space="preserve"> Framework, actualizing the </w:t>
      </w:r>
      <w:r w:rsidRPr="002A29D3">
        <w:rPr>
          <w:b/>
          <w:color w:val="000000" w:themeColor="text1"/>
        </w:rPr>
        <w:t>R</w:t>
      </w:r>
      <w:r w:rsidR="00DE3E32">
        <w:rPr>
          <w:b/>
          <w:color w:val="000000" w:themeColor="text1"/>
        </w:rPr>
        <w:t>EST</w:t>
      </w:r>
      <w:r w:rsidRPr="002A29D3">
        <w:rPr>
          <w:b/>
          <w:color w:val="000000" w:themeColor="text1"/>
        </w:rPr>
        <w:t>ful API</w:t>
      </w:r>
      <w:r w:rsidRPr="002A29D3">
        <w:rPr>
          <w:color w:val="000000" w:themeColor="text1"/>
        </w:rPr>
        <w:t xml:space="preserve"> and </w:t>
      </w:r>
      <w:r w:rsidRPr="002A29D3">
        <w:rPr>
          <w:b/>
          <w:color w:val="000000" w:themeColor="text1"/>
        </w:rPr>
        <w:t>Swagger</w:t>
      </w:r>
      <w:r w:rsidRPr="002A29D3">
        <w:rPr>
          <w:color w:val="000000" w:themeColor="text1"/>
        </w:rPr>
        <w:t xml:space="preserve"> gives </w:t>
      </w:r>
      <w:r w:rsidR="00DE3E32">
        <w:rPr>
          <w:color w:val="000000" w:themeColor="text1"/>
        </w:rPr>
        <w:t>a</w:t>
      </w:r>
      <w:r w:rsidRPr="002A29D3">
        <w:rPr>
          <w:color w:val="000000" w:themeColor="text1"/>
        </w:rPr>
        <w:t xml:space="preserve"> rich UI to test </w:t>
      </w:r>
      <w:r w:rsidR="00DE3E32">
        <w:rPr>
          <w:color w:val="000000" w:themeColor="text1"/>
        </w:rPr>
        <w:t xml:space="preserve">the </w:t>
      </w:r>
      <w:r w:rsidRPr="002A29D3">
        <w:rPr>
          <w:b/>
          <w:color w:val="000000" w:themeColor="text1"/>
        </w:rPr>
        <w:t>API</w:t>
      </w:r>
      <w:r w:rsidRPr="002A29D3">
        <w:rPr>
          <w:color w:val="000000" w:themeColor="text1"/>
        </w:rPr>
        <w:t>.</w:t>
      </w:r>
    </w:p>
    <w:p w14:paraId="313B8A99" w14:textId="77777777" w:rsidR="00AF05D5" w:rsidRDefault="00195C5D" w:rsidP="00AF05D5">
      <w:pPr>
        <w:numPr>
          <w:ilvl w:val="0"/>
          <w:numId w:val="16"/>
        </w:numPr>
        <w:spacing w:line="276" w:lineRule="auto"/>
        <w:ind w:left="0" w:right="240"/>
        <w:contextualSpacing/>
        <w:jc w:val="both"/>
        <w:rPr>
          <w:color w:val="000000" w:themeColor="text1"/>
        </w:rPr>
      </w:pPr>
      <w:r w:rsidRPr="00195C5D">
        <w:t xml:space="preserve">Developed messaging solutions using </w:t>
      </w:r>
      <w:r w:rsidRPr="00195C5D">
        <w:rPr>
          <w:b/>
          <w:bCs/>
        </w:rPr>
        <w:t>AMQP</w:t>
      </w:r>
      <w:r w:rsidRPr="00195C5D">
        <w:t xml:space="preserve"> on </w:t>
      </w:r>
      <w:r w:rsidRPr="00195C5D">
        <w:rPr>
          <w:b/>
          <w:bCs/>
        </w:rPr>
        <w:t>RabbitMQ</w:t>
      </w:r>
      <w:r w:rsidRPr="00195C5D">
        <w:t>, enabling synchronous and asynchronous message communication between microservices.</w:t>
      </w:r>
    </w:p>
    <w:p w14:paraId="75DF64F8" w14:textId="76375A46" w:rsidR="00017646" w:rsidRDefault="00AF05D5" w:rsidP="00017646">
      <w:pPr>
        <w:numPr>
          <w:ilvl w:val="0"/>
          <w:numId w:val="16"/>
        </w:numPr>
        <w:spacing w:line="276" w:lineRule="auto"/>
        <w:ind w:left="0" w:right="240"/>
        <w:contextualSpacing/>
        <w:jc w:val="both"/>
        <w:rPr>
          <w:color w:val="000000" w:themeColor="text1"/>
        </w:rPr>
      </w:pPr>
      <w:r w:rsidRPr="00AF05D5">
        <w:rPr>
          <w:color w:val="000000"/>
        </w:rPr>
        <w:t xml:space="preserve">Proficient in setting up CI/CD pipelines using tools such as </w:t>
      </w:r>
      <w:r w:rsidRPr="00AF05D5">
        <w:rPr>
          <w:b/>
          <w:color w:val="000000"/>
        </w:rPr>
        <w:t>Jenkins</w:t>
      </w:r>
      <w:r w:rsidRPr="00AF05D5">
        <w:rPr>
          <w:color w:val="000000"/>
        </w:rPr>
        <w:t xml:space="preserve">, </w:t>
      </w:r>
      <w:r w:rsidRPr="00AF05D5">
        <w:rPr>
          <w:b/>
          <w:color w:val="000000"/>
        </w:rPr>
        <w:t>GitHub Actions</w:t>
      </w:r>
      <w:r w:rsidRPr="00AF05D5">
        <w:rPr>
          <w:color w:val="000000"/>
        </w:rPr>
        <w:t xml:space="preserve">, and </w:t>
      </w:r>
      <w:r w:rsidRPr="00AF05D5">
        <w:rPr>
          <w:b/>
          <w:color w:val="000000"/>
        </w:rPr>
        <w:t>Bamboo</w:t>
      </w:r>
      <w:r w:rsidRPr="00AF05D5">
        <w:rPr>
          <w:color w:val="000000"/>
        </w:rPr>
        <w:t xml:space="preserve"> for seamless automation of builds, testing</w:t>
      </w:r>
      <w:r w:rsidR="00E32662">
        <w:rPr>
          <w:color w:val="000000"/>
        </w:rPr>
        <w:t>,</w:t>
      </w:r>
      <w:r w:rsidRPr="00AF05D5">
        <w:rPr>
          <w:color w:val="000000"/>
        </w:rPr>
        <w:t xml:space="preserve"> and deployments.</w:t>
      </w:r>
    </w:p>
    <w:p w14:paraId="7D468383" w14:textId="77777777" w:rsidR="008964E3" w:rsidRDefault="00C74F67" w:rsidP="008964E3">
      <w:pPr>
        <w:numPr>
          <w:ilvl w:val="0"/>
          <w:numId w:val="16"/>
        </w:numPr>
        <w:spacing w:line="276" w:lineRule="auto"/>
        <w:ind w:left="0" w:right="240"/>
        <w:contextualSpacing/>
        <w:jc w:val="both"/>
      </w:pPr>
      <w:r>
        <w:t xml:space="preserve">Designed and </w:t>
      </w:r>
      <w:r w:rsidR="000C10F1">
        <w:t>developed</w:t>
      </w:r>
      <w:r>
        <w:t xml:space="preserve"> scalable, high-performance backend services using </w:t>
      </w:r>
      <w:r w:rsidRPr="00C74F67">
        <w:rPr>
          <w:b/>
          <w:bCs/>
        </w:rPr>
        <w:t>RESTful</w:t>
      </w:r>
      <w:r>
        <w:t xml:space="preserve"> APIs, microservices architecture, and </w:t>
      </w:r>
      <w:r w:rsidRPr="00C74F67">
        <w:rPr>
          <w:b/>
          <w:bCs/>
        </w:rPr>
        <w:t>Spring Boot</w:t>
      </w:r>
      <w:r>
        <w:t xml:space="preserve"> to ensure seamless data processing, integration, and scalability.</w:t>
      </w:r>
    </w:p>
    <w:p w14:paraId="2CA8B0FA" w14:textId="77777777" w:rsidR="008964E3" w:rsidRDefault="008964E3" w:rsidP="008964E3">
      <w:pPr>
        <w:numPr>
          <w:ilvl w:val="0"/>
          <w:numId w:val="16"/>
        </w:numPr>
        <w:spacing w:line="276" w:lineRule="auto"/>
        <w:ind w:left="0" w:right="240"/>
        <w:contextualSpacing/>
        <w:jc w:val="both"/>
      </w:pPr>
      <w:r>
        <w:t xml:space="preserve">Designed, deployed, and managed cloud-native applications on </w:t>
      </w:r>
      <w:r>
        <w:rPr>
          <w:rStyle w:val="Strong"/>
        </w:rPr>
        <w:t>Google Cloud Platform (GCP)</w:t>
      </w:r>
      <w:r>
        <w:t>, ensuring scalable, secure, and highly available production environments.</w:t>
      </w:r>
    </w:p>
    <w:p w14:paraId="72575160" w14:textId="77777777" w:rsidR="008964E3" w:rsidRDefault="008964E3" w:rsidP="008964E3">
      <w:pPr>
        <w:numPr>
          <w:ilvl w:val="0"/>
          <w:numId w:val="16"/>
        </w:numPr>
        <w:spacing w:line="276" w:lineRule="auto"/>
        <w:ind w:left="0" w:right="240"/>
        <w:contextualSpacing/>
        <w:jc w:val="both"/>
      </w:pPr>
      <w:r>
        <w:t xml:space="preserve">Deployed containerized microservices on </w:t>
      </w:r>
      <w:r>
        <w:rPr>
          <w:rStyle w:val="Strong"/>
        </w:rPr>
        <w:t>Google Kubernetes Engine (GKE)</w:t>
      </w:r>
      <w:r>
        <w:t>, implementing auto-scaling, rolling deployments, and high-availability configurations.</w:t>
      </w:r>
    </w:p>
    <w:p w14:paraId="479F7D99" w14:textId="77777777" w:rsidR="00C372C0" w:rsidRDefault="008964E3" w:rsidP="00C372C0">
      <w:pPr>
        <w:numPr>
          <w:ilvl w:val="0"/>
          <w:numId w:val="16"/>
        </w:numPr>
        <w:spacing w:line="276" w:lineRule="auto"/>
        <w:ind w:left="0" w:right="240"/>
        <w:contextualSpacing/>
        <w:jc w:val="both"/>
      </w:pPr>
      <w:r>
        <w:t xml:space="preserve">Implemented event-driven architectures using </w:t>
      </w:r>
      <w:r>
        <w:rPr>
          <w:rStyle w:val="Strong"/>
        </w:rPr>
        <w:t>Cloud Pub/Sub</w:t>
      </w:r>
      <w:r>
        <w:t xml:space="preserve"> to enable reliable, asynchronous communication between distributed systems.</w:t>
      </w:r>
    </w:p>
    <w:p w14:paraId="1D21E0A8" w14:textId="3BB67894" w:rsidR="00B47193" w:rsidRDefault="00C372C0" w:rsidP="00B47193">
      <w:pPr>
        <w:numPr>
          <w:ilvl w:val="0"/>
          <w:numId w:val="16"/>
        </w:numPr>
        <w:spacing w:line="276" w:lineRule="auto"/>
        <w:ind w:left="0" w:right="240"/>
        <w:contextualSpacing/>
        <w:jc w:val="both"/>
      </w:pPr>
      <w:r>
        <w:t xml:space="preserve">Configured CI/CD pipelines using </w:t>
      </w:r>
      <w:r>
        <w:rPr>
          <w:rStyle w:val="Strong"/>
        </w:rPr>
        <w:t>Cloud Build</w:t>
      </w:r>
      <w:r>
        <w:t xml:space="preserve"> and Artifact Registry to automate build, test, and deployment workflows.</w:t>
      </w:r>
    </w:p>
    <w:p w14:paraId="4BD7C291" w14:textId="77777777" w:rsidR="00B47193" w:rsidRDefault="00B47193" w:rsidP="00B47193">
      <w:pPr>
        <w:spacing w:line="276" w:lineRule="auto"/>
        <w:ind w:right="240"/>
        <w:contextualSpacing/>
        <w:jc w:val="both"/>
      </w:pPr>
    </w:p>
    <w:p w14:paraId="2B6C8518" w14:textId="77777777" w:rsidR="00B47193" w:rsidRPr="00B44BE3" w:rsidRDefault="00B47193" w:rsidP="00B47193">
      <w:pPr>
        <w:spacing w:line="276" w:lineRule="auto"/>
        <w:ind w:right="240"/>
        <w:contextualSpacing/>
        <w:jc w:val="both"/>
      </w:pPr>
    </w:p>
    <w:p w14:paraId="00EE5141" w14:textId="092BE489" w:rsidR="00A43CDE" w:rsidRPr="002A29D3" w:rsidRDefault="00A43CDE" w:rsidP="00CC20EF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Cs/>
          <w:color w:val="000000" w:themeColor="text1"/>
        </w:rPr>
      </w:pPr>
      <w:r w:rsidRPr="002A29D3">
        <w:rPr>
          <w:b/>
          <w:color w:val="000000" w:themeColor="text1"/>
        </w:rPr>
        <w:t xml:space="preserve">Technologies: </w:t>
      </w:r>
      <w:r w:rsidRPr="002A29D3">
        <w:rPr>
          <w:b/>
          <w:bCs/>
          <w:color w:val="000000" w:themeColor="text1"/>
        </w:rPr>
        <w:t xml:space="preserve">Java </w:t>
      </w:r>
      <w:r w:rsidRPr="002A29D3">
        <w:rPr>
          <w:b/>
          <w:shd w:val="clear" w:color="auto" w:fill="FFFFFF"/>
        </w:rPr>
        <w:t>(JDK), Spring Boot, Spring MVC framework, REST</w:t>
      </w:r>
      <w:r w:rsidR="00DE3E32">
        <w:rPr>
          <w:b/>
          <w:shd w:val="clear" w:color="auto" w:fill="FFFFFF"/>
        </w:rPr>
        <w:t>fu</w:t>
      </w:r>
      <w:r w:rsidRPr="002A29D3">
        <w:rPr>
          <w:b/>
          <w:shd w:val="clear" w:color="auto" w:fill="FFFFFF"/>
        </w:rPr>
        <w:t>l services, Micro Services Architecture,</w:t>
      </w:r>
      <w:r w:rsidR="00686D32">
        <w:rPr>
          <w:b/>
          <w:shd w:val="clear" w:color="auto" w:fill="FFFFFF"/>
        </w:rPr>
        <w:t xml:space="preserve"> </w:t>
      </w:r>
      <w:r w:rsidRPr="002A29D3">
        <w:rPr>
          <w:b/>
          <w:shd w:val="clear" w:color="auto" w:fill="FFFFFF"/>
        </w:rPr>
        <w:t>Rab</w:t>
      </w:r>
      <w:r w:rsidR="0092175F" w:rsidRPr="002A29D3">
        <w:rPr>
          <w:b/>
          <w:shd w:val="clear" w:color="auto" w:fill="FFFFFF"/>
        </w:rPr>
        <w:t>b</w:t>
      </w:r>
      <w:r w:rsidRPr="002A29D3">
        <w:rPr>
          <w:b/>
          <w:shd w:val="clear" w:color="auto" w:fill="FFFFFF"/>
        </w:rPr>
        <w:t>it MQ, Docker, HTML, React, IntelliJ, Hibernate,</w:t>
      </w:r>
      <w:r w:rsidR="00D4681D">
        <w:rPr>
          <w:b/>
          <w:shd w:val="clear" w:color="auto" w:fill="FFFFFF"/>
        </w:rPr>
        <w:t xml:space="preserve"> </w:t>
      </w:r>
      <w:r w:rsidRPr="002A29D3">
        <w:rPr>
          <w:b/>
          <w:shd w:val="clear" w:color="auto" w:fill="FFFFFF"/>
        </w:rPr>
        <w:t>MS SQL Server, GIT, Bitbucket, Jenkins, Spring Batch</w:t>
      </w:r>
      <w:r w:rsidR="008B0E12" w:rsidRPr="002A29D3">
        <w:rPr>
          <w:b/>
          <w:shd w:val="clear" w:color="auto" w:fill="FFFFFF"/>
        </w:rPr>
        <w:t>.</w:t>
      </w:r>
    </w:p>
    <w:p w14:paraId="51AFE282" w14:textId="77777777" w:rsidR="0092175F" w:rsidRDefault="0092175F" w:rsidP="0092175F">
      <w:pPr>
        <w:tabs>
          <w:tab w:val="left" w:pos="7337"/>
        </w:tabs>
        <w:autoSpaceDE w:val="0"/>
        <w:autoSpaceDN w:val="0"/>
        <w:adjustRightInd w:val="0"/>
        <w:spacing w:line="276" w:lineRule="auto"/>
        <w:jc w:val="both"/>
        <w:rPr>
          <w:b/>
          <w:color w:val="000000" w:themeColor="text1"/>
        </w:rPr>
      </w:pPr>
    </w:p>
    <w:p w14:paraId="63918265" w14:textId="77777777" w:rsidR="00255F5A" w:rsidRPr="002A29D3" w:rsidRDefault="00255F5A" w:rsidP="0092175F">
      <w:pPr>
        <w:tabs>
          <w:tab w:val="left" w:pos="7337"/>
        </w:tabs>
        <w:autoSpaceDE w:val="0"/>
        <w:autoSpaceDN w:val="0"/>
        <w:adjustRightInd w:val="0"/>
        <w:spacing w:line="276" w:lineRule="auto"/>
        <w:jc w:val="both"/>
        <w:rPr>
          <w:b/>
          <w:color w:val="000000" w:themeColor="text1"/>
        </w:rPr>
      </w:pPr>
    </w:p>
    <w:p w14:paraId="60445AF2" w14:textId="25303329" w:rsidR="00CC20EF" w:rsidRPr="002A29D3" w:rsidRDefault="00CC20EF" w:rsidP="00CC20EF">
      <w:pPr>
        <w:tabs>
          <w:tab w:val="left" w:pos="7337"/>
        </w:tabs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 xml:space="preserve">Client: CSRA Inc. Rensselaer, NY                                                                  </w:t>
      </w:r>
      <w:r w:rsidR="002C2CD5">
        <w:rPr>
          <w:b/>
          <w:color w:val="000000" w:themeColor="text1"/>
        </w:rPr>
        <w:t>Aug</w:t>
      </w:r>
      <w:r w:rsidRPr="002A29D3">
        <w:rPr>
          <w:b/>
          <w:color w:val="000000" w:themeColor="text1"/>
        </w:rPr>
        <w:t xml:space="preserve"> 201</w:t>
      </w:r>
      <w:r w:rsidR="002C2CD5">
        <w:rPr>
          <w:b/>
          <w:color w:val="000000" w:themeColor="text1"/>
        </w:rPr>
        <w:t>8</w:t>
      </w:r>
      <w:r w:rsidRPr="002A29D3">
        <w:rPr>
          <w:b/>
          <w:color w:val="000000" w:themeColor="text1"/>
        </w:rPr>
        <w:t xml:space="preserve"> – </w:t>
      </w:r>
      <w:r w:rsidR="001217EC">
        <w:rPr>
          <w:b/>
          <w:color w:val="000000" w:themeColor="text1"/>
        </w:rPr>
        <w:t>Dec</w:t>
      </w:r>
      <w:r w:rsidR="002C5BB5" w:rsidRPr="002A29D3">
        <w:rPr>
          <w:b/>
          <w:color w:val="000000" w:themeColor="text1"/>
        </w:rPr>
        <w:t xml:space="preserve"> 201</w:t>
      </w:r>
      <w:r w:rsidR="001217EC">
        <w:rPr>
          <w:b/>
          <w:color w:val="000000" w:themeColor="text1"/>
        </w:rPr>
        <w:t>8</w:t>
      </w:r>
    </w:p>
    <w:p w14:paraId="3961D23A" w14:textId="3860EF05" w:rsidR="00CC20EF" w:rsidRPr="002A29D3" w:rsidRDefault="00CC20EF" w:rsidP="00514259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 xml:space="preserve">Role: </w:t>
      </w:r>
      <w:r w:rsidR="00514259" w:rsidRPr="002A29D3">
        <w:rPr>
          <w:b/>
          <w:color w:val="000000" w:themeColor="text1"/>
        </w:rPr>
        <w:t>Java Developer</w:t>
      </w:r>
    </w:p>
    <w:p w14:paraId="065DCB8B" w14:textId="77777777" w:rsidR="006E5C98" w:rsidRPr="002A29D3" w:rsidRDefault="006E5C98" w:rsidP="00B95530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</w:rPr>
      </w:pPr>
    </w:p>
    <w:p w14:paraId="57564B77" w14:textId="25FBD1A4" w:rsidR="00AD4475" w:rsidRPr="002A29D3" w:rsidRDefault="00AD4475" w:rsidP="00B955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eastAsia="Calibri" w:hAnsi="Times New Roman" w:cs="Times New Roman"/>
          <w:color w:val="000000"/>
          <w:sz w:val="24"/>
          <w:szCs w:val="24"/>
        </w:rPr>
        <w:t>Involved in analysis, design development</w:t>
      </w:r>
      <w:r w:rsidR="005236FA">
        <w:rPr>
          <w:rFonts w:ascii="Times New Roman" w:eastAsia="Calibri" w:hAnsi="Times New Roman" w:cs="Times New Roman"/>
          <w:color w:val="000000"/>
          <w:sz w:val="24"/>
          <w:szCs w:val="24"/>
        </w:rPr>
        <w:t>,</w:t>
      </w:r>
      <w:r w:rsidRPr="002A29D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and testing phases of the application development </w:t>
      </w:r>
      <w:r w:rsidRPr="002A29D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(SDLC)</w:t>
      </w:r>
      <w:r w:rsidRPr="002A29D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using </w:t>
      </w:r>
      <w:r w:rsidRPr="002A29D3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Agile Scrum</w:t>
      </w:r>
      <w:r w:rsidRPr="002A29D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methodology.</w:t>
      </w:r>
    </w:p>
    <w:p w14:paraId="249A085F" w14:textId="3AC09FEE" w:rsidR="00E20D30" w:rsidRPr="002A29D3" w:rsidRDefault="00E20D30" w:rsidP="00B9553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Designed Prototype and project layout skeletons using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React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Redux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library,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jQuery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UI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CSS/Less</w:t>
      </w:r>
      <w:r w:rsidR="005236F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HTML5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for internal administrative application services.</w:t>
      </w:r>
    </w:p>
    <w:p w14:paraId="443FECD1" w14:textId="3D68A3A6" w:rsidR="00EB2890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in </w:t>
      </w:r>
      <w:r w:rsidR="00831FC9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eveloping various screens for the front end using ReactJS and various</w:t>
      </w:r>
    </w:p>
    <w:p w14:paraId="636CF2A1" w14:textId="77777777" w:rsidR="00E20D30" w:rsidRPr="002A29D3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predefined components from </w:t>
      </w:r>
      <w:r w:rsidR="002C13F6"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NPM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Redux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library.</w:t>
      </w:r>
    </w:p>
    <w:p w14:paraId="65A4E91F" w14:textId="1B79DE26" w:rsidR="00E20D30" w:rsidRPr="002A29D3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Worked </w:t>
      </w:r>
      <w:r w:rsidR="00A52FC9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React JS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components, Forms, Events, Keys, Router, Animations, and </w:t>
      </w:r>
      <w:r w:rsidR="00831FC9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edux.</w:t>
      </w:r>
    </w:p>
    <w:p w14:paraId="029033EA" w14:textId="77777777" w:rsidR="00E20D30" w:rsidRPr="002A29D3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Responsible for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React UI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and architecture. Building components library, including Tree, Slide-View,</w:t>
      </w:r>
      <w:r w:rsidR="00D468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and Table Grid.</w:t>
      </w:r>
    </w:p>
    <w:p w14:paraId="71244FD4" w14:textId="77777777" w:rsidR="00E20D30" w:rsidRPr="002A29D3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Implemented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stable React components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stand-alone functions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to be added to any future</w:t>
      </w:r>
      <w:r w:rsidR="00D468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pages.</w:t>
      </w:r>
    </w:p>
    <w:p w14:paraId="30CF18F4" w14:textId="0B77A426" w:rsidR="00E20D30" w:rsidRPr="002A29D3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Built-in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Axios AJAX HTTP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Service with observables is used extensively for making quick and</w:t>
      </w:r>
      <w:r w:rsidR="00D468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incremental updates to</w:t>
      </w:r>
      <w:r w:rsidR="00CE09E7"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83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CE09E7"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UI of the application</w:t>
      </w:r>
      <w:r w:rsidR="00EF4F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FD04A9" w14:textId="269BFFF4" w:rsidR="00E20D30" w:rsidRPr="002A29D3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and maintained the client-side application using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HTML5, CSS3(SASS &amp; LESS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TypeScript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468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1555D"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Bootstrap, </w:t>
      </w:r>
      <w:r w:rsidR="00DD6B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and </w:t>
      </w:r>
      <w:r w:rsidR="00E1555D"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JSON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1955CDF8" w14:textId="7E0EAB22" w:rsidR="00E20D30" w:rsidRPr="002A29D3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Node</w:t>
      </w:r>
      <w:r w:rsidR="00ED13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.js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5E57A8">
        <w:rPr>
          <w:rFonts w:ascii="Times New Roman" w:hAnsi="Times New Roman" w:cs="Times New Roman"/>
          <w:color w:val="000000" w:themeColor="text1"/>
          <w:sz w:val="24"/>
          <w:szCs w:val="24"/>
        </w:rPr>
        <w:t>nd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Express</w:t>
      </w:r>
      <w:r w:rsidR="0028328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.js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to achieve reusability and gain centralized logic.</w:t>
      </w:r>
    </w:p>
    <w:p w14:paraId="0BCB4F61" w14:textId="20A4AEFA" w:rsidR="00E20D30" w:rsidRPr="002A29D3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readable and writable streams of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Node</w:t>
      </w:r>
      <w:r w:rsidR="00C617E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.js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process the data from external </w:t>
      </w:r>
      <w:r w:rsidR="005E57A8">
        <w:rPr>
          <w:rFonts w:ascii="Times New Roman" w:hAnsi="Times New Roman" w:cs="Times New Roman"/>
          <w:color w:val="000000" w:themeColor="text1"/>
          <w:sz w:val="24"/>
          <w:szCs w:val="24"/>
        </w:rPr>
        <w:t>application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B0FD21" w14:textId="4EFEFF94" w:rsidR="00E20D30" w:rsidRPr="002A29D3" w:rsidRDefault="00E20D30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Configured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Express</w:t>
      </w:r>
      <w:r w:rsidR="0028328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.js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node </w:t>
      </w:r>
      <w:r w:rsidR="0028324E">
        <w:rPr>
          <w:rFonts w:ascii="Times New Roman" w:hAnsi="Times New Roman" w:cs="Times New Roman"/>
          <w:color w:val="000000" w:themeColor="text1"/>
          <w:sz w:val="24"/>
          <w:szCs w:val="24"/>
        </w:rPr>
        <w:t>HTTP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 to set up </w:t>
      </w:r>
      <w:r w:rsidR="00831FC9"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middleware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respond to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HTTP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requests and</w:t>
      </w:r>
      <w:r w:rsidR="00D4681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used its front-end tooling like web packs, starter packs, </w:t>
      </w:r>
      <w:r w:rsidR="00CE09E7"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and boilerplates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efficiently.</w:t>
      </w:r>
    </w:p>
    <w:p w14:paraId="4DEB9A01" w14:textId="3ED23D27" w:rsidR="00AD4475" w:rsidRPr="002A29D3" w:rsidRDefault="00E20D30" w:rsidP="007B7C1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Implemented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</w:t>
      </w:r>
      <w:r w:rsidR="002832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based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Microservices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provide all the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CRUD 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capabilities using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Spring Boot</w:t>
      </w:r>
      <w:r w:rsidRPr="002A29D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7FE8FC" w14:textId="77777777" w:rsidR="00AD4475" w:rsidRPr="002A29D3" w:rsidRDefault="00AD4475" w:rsidP="00B95530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29D3">
        <w:rPr>
          <w:rFonts w:ascii="Times New Roman" w:eastAsia="Times New Roman" w:hAnsi="Times New Roman" w:cs="Times New Roman"/>
          <w:sz w:val="24"/>
          <w:szCs w:val="24"/>
        </w:rPr>
        <w:t xml:space="preserve">Consumed </w:t>
      </w:r>
      <w:r w:rsidRPr="002A29D3">
        <w:rPr>
          <w:rFonts w:ascii="Times New Roman" w:eastAsia="Times New Roman" w:hAnsi="Times New Roman" w:cs="Times New Roman"/>
          <w:b/>
          <w:sz w:val="24"/>
          <w:szCs w:val="24"/>
        </w:rPr>
        <w:t xml:space="preserve">SOAP </w:t>
      </w:r>
      <w:r w:rsidRPr="002A29D3">
        <w:rPr>
          <w:rFonts w:ascii="Times New Roman" w:eastAsia="Times New Roman" w:hAnsi="Times New Roman" w:cs="Times New Roman"/>
          <w:sz w:val="24"/>
          <w:szCs w:val="24"/>
        </w:rPr>
        <w:t xml:space="preserve">web services and </w:t>
      </w:r>
      <w:r w:rsidRPr="002A29D3">
        <w:rPr>
          <w:rFonts w:ascii="Times New Roman" w:eastAsia="Times New Roman" w:hAnsi="Times New Roman" w:cs="Times New Roman"/>
          <w:b/>
          <w:sz w:val="24"/>
          <w:szCs w:val="24"/>
        </w:rPr>
        <w:t>RESTful JSON</w:t>
      </w:r>
      <w:r w:rsidRPr="002A29D3">
        <w:rPr>
          <w:rFonts w:ascii="Times New Roman" w:eastAsia="Times New Roman" w:hAnsi="Times New Roman" w:cs="Times New Roman"/>
          <w:sz w:val="24"/>
          <w:szCs w:val="24"/>
        </w:rPr>
        <w:t xml:space="preserve"> web services to create the automated report</w:t>
      </w:r>
    </w:p>
    <w:p w14:paraId="6019F678" w14:textId="54AD94C1" w:rsidR="00E20D30" w:rsidRPr="002A29D3" w:rsidRDefault="00AD4475" w:rsidP="00C82630">
      <w:pPr>
        <w:contextualSpacing/>
        <w:jc w:val="both"/>
      </w:pPr>
      <w:r w:rsidRPr="002A29D3">
        <w:t xml:space="preserve">Involved in </w:t>
      </w:r>
      <w:r w:rsidR="0028324E">
        <w:t xml:space="preserve">the </w:t>
      </w:r>
      <w:r w:rsidRPr="002A29D3">
        <w:t xml:space="preserve">planning process of iterations under the </w:t>
      </w:r>
      <w:r w:rsidRPr="002A29D3">
        <w:rPr>
          <w:b/>
        </w:rPr>
        <w:t>Agile Scrum</w:t>
      </w:r>
      <w:r w:rsidRPr="002A29D3">
        <w:t xml:space="preserve"> methodology.</w:t>
      </w:r>
    </w:p>
    <w:p w14:paraId="5F113B26" w14:textId="77777777" w:rsidR="004D1F21" w:rsidRPr="002A29D3" w:rsidRDefault="004D1F21" w:rsidP="006E4BBB">
      <w:pPr>
        <w:autoSpaceDE w:val="0"/>
        <w:autoSpaceDN w:val="0"/>
        <w:adjustRightInd w:val="0"/>
        <w:spacing w:line="276" w:lineRule="auto"/>
        <w:jc w:val="both"/>
        <w:rPr>
          <w:color w:val="000000" w:themeColor="text1"/>
        </w:rPr>
      </w:pPr>
    </w:p>
    <w:p w14:paraId="53224AA6" w14:textId="454E47B7" w:rsidR="00C82630" w:rsidRDefault="00E20D30" w:rsidP="004513A1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bCs/>
          <w:color w:val="000000" w:themeColor="text1"/>
        </w:rPr>
      </w:pPr>
      <w:r w:rsidRPr="002A29D3">
        <w:rPr>
          <w:b/>
          <w:bCs/>
          <w:color w:val="000000" w:themeColor="text1"/>
        </w:rPr>
        <w:t>Environment: React JS, Redux, Cassandra DB, MySQL DB, HTML, CSS3, Spring</w:t>
      </w:r>
      <w:r w:rsidR="009174D6" w:rsidRPr="002A29D3">
        <w:rPr>
          <w:b/>
          <w:bCs/>
          <w:color w:val="000000" w:themeColor="text1"/>
        </w:rPr>
        <w:t xml:space="preserve">, Docker, Jenkins, REST, Spring </w:t>
      </w:r>
      <w:r w:rsidR="005D792C" w:rsidRPr="002A29D3">
        <w:rPr>
          <w:b/>
          <w:bCs/>
          <w:color w:val="000000" w:themeColor="text1"/>
        </w:rPr>
        <w:t>Boot</w:t>
      </w:r>
      <w:r w:rsidRPr="002A29D3">
        <w:rPr>
          <w:b/>
          <w:bCs/>
          <w:color w:val="000000" w:themeColor="text1"/>
        </w:rPr>
        <w:t>, AWS, RabbitMQ, JIRA, Maven,</w:t>
      </w:r>
      <w:r w:rsidR="003A0F5F">
        <w:rPr>
          <w:b/>
          <w:bCs/>
          <w:color w:val="000000" w:themeColor="text1"/>
        </w:rPr>
        <w:t xml:space="preserve"> Gradle,</w:t>
      </w:r>
      <w:r w:rsidRPr="002A29D3">
        <w:rPr>
          <w:b/>
          <w:bCs/>
          <w:color w:val="000000" w:themeColor="text1"/>
        </w:rPr>
        <w:t xml:space="preserve"> Jenkin.</w:t>
      </w:r>
    </w:p>
    <w:p w14:paraId="38C03B22" w14:textId="77777777" w:rsidR="004513A1" w:rsidRDefault="004513A1" w:rsidP="00EF4F16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</w:rPr>
      </w:pPr>
    </w:p>
    <w:p w14:paraId="1636D230" w14:textId="77777777" w:rsidR="004513A1" w:rsidRPr="004513A1" w:rsidRDefault="004513A1" w:rsidP="004513A1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bCs/>
          <w:color w:val="000000" w:themeColor="text1"/>
        </w:rPr>
      </w:pPr>
    </w:p>
    <w:p w14:paraId="6596A56F" w14:textId="5775234F" w:rsidR="00EC0A7A" w:rsidRPr="002A29D3" w:rsidRDefault="00EC0A7A" w:rsidP="00B95530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>Client: Sin</w:t>
      </w:r>
      <w:r w:rsidR="00E72B7E" w:rsidRPr="002A29D3">
        <w:rPr>
          <w:b/>
          <w:color w:val="000000" w:themeColor="text1"/>
        </w:rPr>
        <w:t xml:space="preserve">gularity Software India </w:t>
      </w:r>
      <w:proofErr w:type="spellStart"/>
      <w:r w:rsidR="00E72B7E" w:rsidRPr="002A29D3">
        <w:rPr>
          <w:b/>
          <w:color w:val="000000" w:themeColor="text1"/>
        </w:rPr>
        <w:t>Private.</w:t>
      </w:r>
      <w:r w:rsidRPr="002A29D3">
        <w:rPr>
          <w:b/>
          <w:color w:val="000000" w:themeColor="text1"/>
        </w:rPr>
        <w:t>Ltd</w:t>
      </w:r>
      <w:proofErr w:type="spellEnd"/>
      <w:r w:rsidR="0048044A" w:rsidRPr="002A29D3">
        <w:rPr>
          <w:b/>
          <w:color w:val="000000" w:themeColor="text1"/>
        </w:rPr>
        <w:t xml:space="preserve">, </w:t>
      </w:r>
      <w:r w:rsidRPr="002A29D3">
        <w:rPr>
          <w:b/>
          <w:color w:val="000000" w:themeColor="text1"/>
        </w:rPr>
        <w:t>Hyderabad</w:t>
      </w:r>
      <w:r w:rsidR="0048044A" w:rsidRPr="002A29D3">
        <w:rPr>
          <w:b/>
          <w:color w:val="000000" w:themeColor="text1"/>
        </w:rPr>
        <w:t>,</w:t>
      </w:r>
      <w:r w:rsidR="00D4681D">
        <w:rPr>
          <w:b/>
          <w:color w:val="000000" w:themeColor="text1"/>
        </w:rPr>
        <w:t xml:space="preserve"> </w:t>
      </w:r>
      <w:r w:rsidR="0048044A" w:rsidRPr="002A29D3">
        <w:rPr>
          <w:b/>
          <w:color w:val="000000" w:themeColor="text1"/>
        </w:rPr>
        <w:t>India.</w:t>
      </w:r>
      <w:r w:rsidR="0092175F" w:rsidRPr="002A29D3">
        <w:rPr>
          <w:b/>
          <w:color w:val="000000" w:themeColor="text1"/>
        </w:rPr>
        <w:tab/>
      </w:r>
      <w:r w:rsidR="00A0515A">
        <w:rPr>
          <w:b/>
          <w:color w:val="000000" w:themeColor="text1"/>
        </w:rPr>
        <w:tab/>
      </w:r>
      <w:r w:rsidR="002C2CD5">
        <w:rPr>
          <w:b/>
          <w:color w:val="000000" w:themeColor="text1"/>
        </w:rPr>
        <w:t>Aug</w:t>
      </w:r>
      <w:r w:rsidR="005B5F47" w:rsidRPr="002A29D3">
        <w:rPr>
          <w:b/>
          <w:color w:val="000000" w:themeColor="text1"/>
        </w:rPr>
        <w:t xml:space="preserve"> 201</w:t>
      </w:r>
      <w:r w:rsidR="002C2CD5">
        <w:rPr>
          <w:b/>
          <w:color w:val="000000" w:themeColor="text1"/>
        </w:rPr>
        <w:t>3</w:t>
      </w:r>
      <w:r w:rsidR="00E92E3D" w:rsidRPr="002A29D3">
        <w:rPr>
          <w:b/>
          <w:color w:val="000000" w:themeColor="text1"/>
        </w:rPr>
        <w:t xml:space="preserve">- </w:t>
      </w:r>
      <w:r w:rsidR="007701AF" w:rsidRPr="002A29D3">
        <w:rPr>
          <w:b/>
          <w:color w:val="000000" w:themeColor="text1"/>
        </w:rPr>
        <w:t>Nov</w:t>
      </w:r>
      <w:r w:rsidR="005B5F47" w:rsidRPr="002A29D3">
        <w:rPr>
          <w:b/>
          <w:color w:val="000000" w:themeColor="text1"/>
        </w:rPr>
        <w:t xml:space="preserve"> 201</w:t>
      </w:r>
      <w:r w:rsidR="007701AF" w:rsidRPr="002A29D3">
        <w:rPr>
          <w:b/>
          <w:color w:val="000000" w:themeColor="text1"/>
        </w:rPr>
        <w:t>5</w:t>
      </w:r>
    </w:p>
    <w:p w14:paraId="5F557913" w14:textId="77777777" w:rsidR="00EC0A7A" w:rsidRPr="002A29D3" w:rsidRDefault="00EC0A7A" w:rsidP="00B95530">
      <w:pPr>
        <w:autoSpaceDE w:val="0"/>
        <w:autoSpaceDN w:val="0"/>
        <w:adjustRightInd w:val="0"/>
        <w:spacing w:line="276" w:lineRule="auto"/>
        <w:ind w:left="-360"/>
        <w:jc w:val="both"/>
        <w:rPr>
          <w:b/>
          <w:color w:val="000000" w:themeColor="text1"/>
        </w:rPr>
      </w:pPr>
      <w:r w:rsidRPr="002A29D3">
        <w:rPr>
          <w:b/>
          <w:color w:val="000000" w:themeColor="text1"/>
        </w:rPr>
        <w:t>Role: Jr. Java Developer</w:t>
      </w:r>
    </w:p>
    <w:p w14:paraId="0497E9A7" w14:textId="77777777" w:rsidR="004B6BA6" w:rsidRPr="002A29D3" w:rsidRDefault="004B6BA6" w:rsidP="00B95530">
      <w:pPr>
        <w:pStyle w:val="ListParagraph"/>
        <w:spacing w:line="276" w:lineRule="auto"/>
        <w:ind w:left="0"/>
        <w:jc w:val="both"/>
        <w:rPr>
          <w:rFonts w:ascii="Times New Roman" w:eastAsia="Batang" w:hAnsi="Times New Roman" w:cs="Times New Roman"/>
          <w:b/>
          <w:bCs/>
          <w:color w:val="000000" w:themeColor="text1"/>
          <w:sz w:val="24"/>
          <w:szCs w:val="24"/>
        </w:rPr>
      </w:pPr>
    </w:p>
    <w:p w14:paraId="52EB5268" w14:textId="47B0A442" w:rsidR="00EC0A7A" w:rsidRPr="002A29D3" w:rsidRDefault="00EC0A7A" w:rsidP="00B95530">
      <w:pPr>
        <w:pStyle w:val="ListParagraph"/>
        <w:numPr>
          <w:ilvl w:val="0"/>
          <w:numId w:val="7"/>
        </w:numPr>
        <w:spacing w:after="0" w:line="276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Involved in </w:t>
      </w:r>
      <w:r w:rsidR="003B05E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the </w:t>
      </w:r>
      <w:r w:rsidRPr="002A29D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Analysis, Design</w:t>
      </w:r>
      <w:r w:rsidR="003B05E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2A29D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and implement</w:t>
      </w:r>
      <w:r w:rsidR="00C617E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ation of</w:t>
      </w:r>
      <w:r w:rsidRPr="002A29D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the application in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MVC </w:t>
      </w:r>
      <w:r w:rsidRPr="002A29D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(Model View Controller) Architecture.</w:t>
      </w:r>
    </w:p>
    <w:p w14:paraId="28C5361A" w14:textId="505C6C64" w:rsidR="00EC0A7A" w:rsidRPr="002A29D3" w:rsidRDefault="00EC0A7A" w:rsidP="00B95530">
      <w:pPr>
        <w:pStyle w:val="ListParagraph"/>
        <w:numPr>
          <w:ilvl w:val="0"/>
          <w:numId w:val="7"/>
        </w:numPr>
        <w:spacing w:after="0" w:line="276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A29D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Developed the application using 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HTML, CSS, JavaScript, JSP, Servlets</w:t>
      </w:r>
      <w:r w:rsidR="003B05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</w:t>
      </w:r>
      <w:r w:rsidRPr="002A29D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and JDBC.</w:t>
      </w:r>
    </w:p>
    <w:p w14:paraId="30B94083" w14:textId="77777777" w:rsidR="00B70884" w:rsidRPr="00B70884" w:rsidRDefault="00EC0A7A" w:rsidP="00B70884">
      <w:pPr>
        <w:pStyle w:val="ListParagraph"/>
        <w:numPr>
          <w:ilvl w:val="0"/>
          <w:numId w:val="7"/>
        </w:numPr>
        <w:spacing w:after="0" w:line="276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708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Used </w:t>
      </w:r>
      <w:r w:rsidRPr="00B708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JavaScript </w:t>
      </w:r>
      <w:r w:rsidRPr="00B708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for client-side validations.</w:t>
      </w:r>
    </w:p>
    <w:p w14:paraId="4DECBCDA" w14:textId="010ACF2D" w:rsidR="00B70884" w:rsidRPr="00B70884" w:rsidRDefault="00006046" w:rsidP="00B70884">
      <w:pPr>
        <w:pStyle w:val="ListParagraph"/>
        <w:numPr>
          <w:ilvl w:val="0"/>
          <w:numId w:val="7"/>
        </w:numPr>
        <w:spacing w:after="0" w:line="276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the application requirements, t</w:t>
      </w:r>
      <w:r w:rsidR="00B70884" w:rsidRPr="00B70884">
        <w:rPr>
          <w:rFonts w:ascii="Times New Roman" w:hAnsi="Times New Roman" w:cs="Times New Roman"/>
          <w:sz w:val="24"/>
          <w:szCs w:val="24"/>
        </w:rPr>
        <w:t xml:space="preserve">he base architecture was designed </w:t>
      </w:r>
      <w:r>
        <w:rPr>
          <w:rFonts w:ascii="Times New Roman" w:hAnsi="Times New Roman" w:cs="Times New Roman"/>
          <w:sz w:val="24"/>
          <w:szCs w:val="24"/>
        </w:rPr>
        <w:t>using</w:t>
      </w:r>
      <w:r w:rsidR="00B70884" w:rsidRPr="00B70884">
        <w:rPr>
          <w:rFonts w:ascii="Times New Roman" w:hAnsi="Times New Roman" w:cs="Times New Roman"/>
          <w:sz w:val="24"/>
          <w:szCs w:val="24"/>
        </w:rPr>
        <w:t xml:space="preserve"> the MVC architecture </w:t>
      </w:r>
      <w:r>
        <w:rPr>
          <w:rFonts w:ascii="Times New Roman" w:hAnsi="Times New Roman" w:cs="Times New Roman"/>
          <w:sz w:val="24"/>
          <w:szCs w:val="24"/>
        </w:rPr>
        <w:t>and</w:t>
      </w:r>
      <w:r w:rsidR="00B70884" w:rsidRPr="00B70884">
        <w:rPr>
          <w:rFonts w:ascii="Times New Roman" w:hAnsi="Times New Roman" w:cs="Times New Roman"/>
          <w:sz w:val="24"/>
          <w:szCs w:val="24"/>
        </w:rPr>
        <w:t xml:space="preserve"> the Front</w:t>
      </w:r>
      <w:r>
        <w:rPr>
          <w:rFonts w:ascii="Times New Roman" w:hAnsi="Times New Roman" w:cs="Times New Roman"/>
          <w:sz w:val="24"/>
          <w:szCs w:val="24"/>
        </w:rPr>
        <w:t>-</w:t>
      </w:r>
      <w:r w:rsidR="00B70884" w:rsidRPr="00B70884">
        <w:rPr>
          <w:rFonts w:ascii="Times New Roman" w:hAnsi="Times New Roman" w:cs="Times New Roman"/>
          <w:sz w:val="24"/>
          <w:szCs w:val="24"/>
        </w:rPr>
        <w:t xml:space="preserve">Controller Design pattern. </w:t>
      </w:r>
    </w:p>
    <w:p w14:paraId="0E15DA2E" w14:textId="625A4137" w:rsidR="00B70884" w:rsidRPr="00B70884" w:rsidRDefault="00B70884" w:rsidP="00B70884">
      <w:pPr>
        <w:pStyle w:val="ListParagraph"/>
        <w:numPr>
          <w:ilvl w:val="0"/>
          <w:numId w:val="7"/>
        </w:numPr>
        <w:spacing w:after="0" w:line="276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70884">
        <w:rPr>
          <w:rFonts w:ascii="Times New Roman" w:hAnsi="Times New Roman" w:cs="Times New Roman"/>
          <w:sz w:val="24"/>
          <w:szCs w:val="24"/>
        </w:rPr>
        <w:t xml:space="preserve">Developed Web interface using </w:t>
      </w:r>
      <w:r w:rsidRPr="00B70884">
        <w:rPr>
          <w:rFonts w:ascii="Times New Roman" w:hAnsi="Times New Roman" w:cs="Times New Roman"/>
          <w:b/>
          <w:sz w:val="24"/>
          <w:szCs w:val="24"/>
        </w:rPr>
        <w:t>Struts Framework</w:t>
      </w:r>
      <w:r w:rsidRPr="00B70884">
        <w:rPr>
          <w:rFonts w:ascii="Times New Roman" w:hAnsi="Times New Roman" w:cs="Times New Roman"/>
          <w:sz w:val="24"/>
          <w:szCs w:val="24"/>
        </w:rPr>
        <w:t xml:space="preserve">. Utilized Struts Standard Tag Libraries and tiles in </w:t>
      </w:r>
      <w:r w:rsidR="00441A44">
        <w:rPr>
          <w:rFonts w:ascii="Times New Roman" w:hAnsi="Times New Roman" w:cs="Times New Roman"/>
          <w:sz w:val="24"/>
          <w:szCs w:val="24"/>
        </w:rPr>
        <w:t>designing and developing</w:t>
      </w:r>
      <w:r w:rsidRPr="00B70884">
        <w:rPr>
          <w:rFonts w:ascii="Times New Roman" w:hAnsi="Times New Roman" w:cs="Times New Roman"/>
          <w:sz w:val="24"/>
          <w:szCs w:val="24"/>
        </w:rPr>
        <w:t xml:space="preserve"> Views.</w:t>
      </w:r>
    </w:p>
    <w:p w14:paraId="775FC829" w14:textId="627220E0" w:rsidR="00B70884" w:rsidRPr="00B70884" w:rsidRDefault="00B70884" w:rsidP="00B70884">
      <w:pPr>
        <w:pStyle w:val="ListParagraph"/>
        <w:numPr>
          <w:ilvl w:val="0"/>
          <w:numId w:val="7"/>
        </w:numPr>
        <w:spacing w:after="0" w:line="276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70884">
        <w:rPr>
          <w:rFonts w:ascii="Times New Roman" w:hAnsi="Times New Roman" w:cs="Times New Roman"/>
          <w:sz w:val="24"/>
          <w:szCs w:val="24"/>
        </w:rPr>
        <w:t xml:space="preserve">Used JDBC to interact with </w:t>
      </w:r>
      <w:r w:rsidR="00C617E3">
        <w:rPr>
          <w:rFonts w:ascii="Times New Roman" w:hAnsi="Times New Roman" w:cs="Times New Roman"/>
          <w:sz w:val="24"/>
          <w:szCs w:val="24"/>
        </w:rPr>
        <w:t xml:space="preserve">the </w:t>
      </w:r>
      <w:r w:rsidRPr="00B70884">
        <w:rPr>
          <w:rFonts w:ascii="Times New Roman" w:hAnsi="Times New Roman" w:cs="Times New Roman"/>
          <w:sz w:val="24"/>
          <w:szCs w:val="24"/>
        </w:rPr>
        <w:t>Database</w:t>
      </w:r>
      <w:r w:rsidR="00C617E3">
        <w:rPr>
          <w:rFonts w:ascii="Times New Roman" w:hAnsi="Times New Roman" w:cs="Times New Roman"/>
          <w:sz w:val="24"/>
          <w:szCs w:val="24"/>
        </w:rPr>
        <w:t>.</w:t>
      </w:r>
    </w:p>
    <w:p w14:paraId="0F5CC664" w14:textId="584939B8" w:rsidR="00017646" w:rsidRPr="002E255F" w:rsidRDefault="00EC0A7A" w:rsidP="000D1C2E">
      <w:pPr>
        <w:pStyle w:val="ListParagraph"/>
        <w:numPr>
          <w:ilvl w:val="0"/>
          <w:numId w:val="7"/>
        </w:numPr>
        <w:spacing w:after="0" w:line="276" w:lineRule="auto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7088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Participated in design and code review meetings with developers.</w:t>
      </w:r>
    </w:p>
    <w:p w14:paraId="574B243E" w14:textId="77777777" w:rsidR="00017646" w:rsidRDefault="00017646" w:rsidP="000D1C2E">
      <w:pPr>
        <w:spacing w:line="276" w:lineRule="auto"/>
        <w:jc w:val="both"/>
        <w:rPr>
          <w:b/>
          <w:color w:val="000000" w:themeColor="text1"/>
        </w:rPr>
      </w:pPr>
    </w:p>
    <w:p w14:paraId="2224323F" w14:textId="75339795" w:rsidR="000D1C2E" w:rsidRDefault="000D1C2E" w:rsidP="000D1C2E">
      <w:pPr>
        <w:spacing w:line="276" w:lineRule="auto"/>
        <w:jc w:val="both"/>
        <w:rPr>
          <w:b/>
          <w:color w:val="000000" w:themeColor="text1"/>
        </w:rPr>
      </w:pPr>
      <w:r w:rsidRPr="000D1C2E">
        <w:rPr>
          <w:b/>
          <w:color w:val="000000" w:themeColor="text1"/>
        </w:rPr>
        <w:t>Education details:</w:t>
      </w:r>
    </w:p>
    <w:p w14:paraId="60271B59" w14:textId="77777777" w:rsidR="000D1C2E" w:rsidRDefault="000D1C2E" w:rsidP="000D1C2E">
      <w:pPr>
        <w:spacing w:line="276" w:lineRule="auto"/>
        <w:jc w:val="both"/>
        <w:rPr>
          <w:b/>
          <w:color w:val="000000" w:themeColor="text1"/>
        </w:rPr>
      </w:pPr>
    </w:p>
    <w:p w14:paraId="14738DB0" w14:textId="4F25BCB9" w:rsidR="000D1C2E" w:rsidRDefault="000D1C2E" w:rsidP="000D1C2E">
      <w:pPr>
        <w:spacing w:line="276" w:lineRule="auto"/>
        <w:jc w:val="both"/>
      </w:pPr>
      <w:r>
        <w:rPr>
          <w:b/>
          <w:color w:val="000000" w:themeColor="text1"/>
        </w:rPr>
        <w:t xml:space="preserve">Master’s: </w:t>
      </w:r>
      <w:r>
        <w:t>Southern Arkansas University</w:t>
      </w:r>
    </w:p>
    <w:p w14:paraId="1AB80DA4" w14:textId="489D07F5" w:rsidR="000D1C2E" w:rsidRDefault="000D1C2E" w:rsidP="000D1C2E">
      <w:pPr>
        <w:spacing w:line="276" w:lineRule="auto"/>
        <w:jc w:val="both"/>
      </w:pPr>
      <w:r w:rsidRPr="000D1C2E">
        <w:rPr>
          <w:b/>
          <w:bCs/>
        </w:rPr>
        <w:t>Stream</w:t>
      </w:r>
      <w:r>
        <w:t xml:space="preserve">: </w:t>
      </w:r>
      <w:r w:rsidR="00F36C6B">
        <w:t xml:space="preserve">Computer and </w:t>
      </w:r>
      <w:r>
        <w:t xml:space="preserve">Information </w:t>
      </w:r>
      <w:r w:rsidR="00F36C6B">
        <w:t>Science</w:t>
      </w:r>
    </w:p>
    <w:p w14:paraId="6FF019CE" w14:textId="0F494EAF" w:rsidR="009C16FD" w:rsidRPr="00FA0EC8" w:rsidRDefault="000D1C2E" w:rsidP="009C16FD">
      <w:pPr>
        <w:spacing w:line="276" w:lineRule="auto"/>
      </w:pPr>
      <w:r w:rsidRPr="000D1C2E">
        <w:rPr>
          <w:b/>
          <w:bCs/>
        </w:rPr>
        <w:lastRenderedPageBreak/>
        <w:t>Year</w:t>
      </w:r>
      <w:r>
        <w:t>: 201</w:t>
      </w:r>
      <w:r w:rsidR="008544D0">
        <w:t>8</w:t>
      </w:r>
      <w:r w:rsidR="009C16FD">
        <w:br/>
      </w:r>
      <w:r w:rsidR="009C16FD">
        <w:br/>
      </w:r>
      <w:r w:rsidR="009C16FD" w:rsidRPr="009C16FD">
        <w:rPr>
          <w:rFonts w:eastAsiaTheme="minorHAnsi"/>
          <w:b/>
          <w:bCs/>
        </w:rPr>
        <w:t>Bachelor’s</w:t>
      </w:r>
      <w:r w:rsidR="009C16FD" w:rsidRPr="009C16FD">
        <w:rPr>
          <w:rFonts w:eastAsiaTheme="minorHAnsi"/>
        </w:rPr>
        <w:t>: K.B.R Engineering College</w:t>
      </w:r>
      <w:r w:rsidR="009C16FD" w:rsidRPr="009C16FD">
        <w:rPr>
          <w:rFonts w:eastAsiaTheme="minorHAnsi"/>
        </w:rPr>
        <w:br/>
      </w:r>
      <w:r w:rsidR="009C16FD" w:rsidRPr="009C16FD">
        <w:rPr>
          <w:b/>
          <w:bCs/>
        </w:rPr>
        <w:t>Stream</w:t>
      </w:r>
      <w:r w:rsidR="009C16FD" w:rsidRPr="009C16FD">
        <w:t xml:space="preserve">: </w:t>
      </w:r>
      <w:r w:rsidR="009C16FD" w:rsidRPr="009C16FD">
        <w:rPr>
          <w:color w:val="0A0A0A"/>
          <w:shd w:val="clear" w:color="auto" w:fill="FFFFFF"/>
        </w:rPr>
        <w:t>Electronics and Communication Engineering</w:t>
      </w:r>
      <w:r w:rsidR="009C16FD" w:rsidRPr="009C16FD">
        <w:rPr>
          <w:rFonts w:eastAsiaTheme="minorHAnsi"/>
        </w:rPr>
        <w:br/>
      </w:r>
      <w:r w:rsidR="009C16FD" w:rsidRPr="009C16FD">
        <w:rPr>
          <w:rFonts w:eastAsiaTheme="minorHAnsi"/>
          <w:b/>
          <w:bCs/>
        </w:rPr>
        <w:t>Year</w:t>
      </w:r>
      <w:r w:rsidR="009C16FD" w:rsidRPr="009C16FD">
        <w:rPr>
          <w:rFonts w:eastAsiaTheme="minorHAnsi"/>
        </w:rPr>
        <w:t>: 2013</w:t>
      </w:r>
    </w:p>
    <w:p w14:paraId="5536EBAD" w14:textId="691AE37A" w:rsidR="000D1C2E" w:rsidRPr="00FA0EC8" w:rsidRDefault="000D1C2E" w:rsidP="000D1C2E">
      <w:pPr>
        <w:spacing w:line="276" w:lineRule="auto"/>
        <w:jc w:val="both"/>
      </w:pPr>
    </w:p>
    <w:sectPr w:rsidR="000D1C2E" w:rsidRPr="00FA0EC8" w:rsidSect="00CC24F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2CC31" w14:textId="77777777" w:rsidR="00A53161" w:rsidRDefault="00A53161" w:rsidP="00E45FD4">
      <w:r>
        <w:separator/>
      </w:r>
    </w:p>
  </w:endnote>
  <w:endnote w:type="continuationSeparator" w:id="0">
    <w:p w14:paraId="67E8F08B" w14:textId="77777777" w:rsidR="00A53161" w:rsidRDefault="00A53161" w:rsidP="00E4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Arial Unicode MS"/>
    <w:charset w:val="88"/>
    <w:family w:val="auto"/>
    <w:pitch w:val="default"/>
    <w:sig w:usb0="00000001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5E118" w14:textId="77777777" w:rsidR="00A53161" w:rsidRDefault="00A53161" w:rsidP="00E45FD4">
      <w:r>
        <w:separator/>
      </w:r>
    </w:p>
  </w:footnote>
  <w:footnote w:type="continuationSeparator" w:id="0">
    <w:p w14:paraId="53C4DD5F" w14:textId="77777777" w:rsidR="00A53161" w:rsidRDefault="00A53161" w:rsidP="00E45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238E1F2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/>
      </w:rPr>
    </w:lvl>
  </w:abstractNum>
  <w:abstractNum w:abstractNumId="3" w15:restartNumberingAfterBreak="0">
    <w:nsid w:val="00000007"/>
    <w:multiLevelType w:val="singleLevel"/>
    <w:tmpl w:val="00000007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81072DF"/>
    <w:multiLevelType w:val="hybridMultilevel"/>
    <w:tmpl w:val="36A27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1A482E"/>
    <w:multiLevelType w:val="hybridMultilevel"/>
    <w:tmpl w:val="8C88D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7467F"/>
    <w:multiLevelType w:val="hybridMultilevel"/>
    <w:tmpl w:val="90AA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26B27"/>
    <w:multiLevelType w:val="hybridMultilevel"/>
    <w:tmpl w:val="39EA236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A7D77"/>
    <w:multiLevelType w:val="multilevel"/>
    <w:tmpl w:val="34FCFA2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7DD3C22"/>
    <w:multiLevelType w:val="hybridMultilevel"/>
    <w:tmpl w:val="53007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854C8E"/>
    <w:multiLevelType w:val="hybridMultilevel"/>
    <w:tmpl w:val="505C3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D337C"/>
    <w:multiLevelType w:val="hybridMultilevel"/>
    <w:tmpl w:val="BA1A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9588C"/>
    <w:multiLevelType w:val="hybridMultilevel"/>
    <w:tmpl w:val="533475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B362A9"/>
    <w:multiLevelType w:val="hybridMultilevel"/>
    <w:tmpl w:val="DB4E0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D67638"/>
    <w:multiLevelType w:val="hybridMultilevel"/>
    <w:tmpl w:val="22100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3253EB"/>
    <w:multiLevelType w:val="hybridMultilevel"/>
    <w:tmpl w:val="2C76E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E2D77"/>
    <w:multiLevelType w:val="hybridMultilevel"/>
    <w:tmpl w:val="F7C8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D09D2"/>
    <w:multiLevelType w:val="hybridMultilevel"/>
    <w:tmpl w:val="C8BAF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3120B"/>
    <w:multiLevelType w:val="multilevel"/>
    <w:tmpl w:val="38E31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71A5B"/>
    <w:multiLevelType w:val="multilevel"/>
    <w:tmpl w:val="ABDE0C3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49B61B76"/>
    <w:multiLevelType w:val="hybridMultilevel"/>
    <w:tmpl w:val="AB58DE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51316A"/>
    <w:multiLevelType w:val="hybridMultilevel"/>
    <w:tmpl w:val="C75A72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D6F85"/>
    <w:multiLevelType w:val="multilevel"/>
    <w:tmpl w:val="4C4D6F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9E70C5"/>
    <w:multiLevelType w:val="multilevel"/>
    <w:tmpl w:val="F5D0F57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9D33956"/>
    <w:multiLevelType w:val="hybridMultilevel"/>
    <w:tmpl w:val="ADF41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A6308"/>
    <w:multiLevelType w:val="hybridMultilevel"/>
    <w:tmpl w:val="FBEA01CC"/>
    <w:lvl w:ilvl="0" w:tplc="3B42D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47A38"/>
    <w:multiLevelType w:val="multilevel"/>
    <w:tmpl w:val="0C209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ABA2DBF"/>
    <w:multiLevelType w:val="multilevel"/>
    <w:tmpl w:val="6060A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E1029DE"/>
    <w:multiLevelType w:val="hybridMultilevel"/>
    <w:tmpl w:val="DAA80F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DF1D8E"/>
    <w:multiLevelType w:val="hybridMultilevel"/>
    <w:tmpl w:val="008E8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D94F3B"/>
    <w:multiLevelType w:val="hybridMultilevel"/>
    <w:tmpl w:val="9DE4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AC4631"/>
    <w:multiLevelType w:val="hybridMultilevel"/>
    <w:tmpl w:val="7B0843AC"/>
    <w:lvl w:ilvl="0" w:tplc="DAE2C86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2" w15:restartNumberingAfterBreak="0">
    <w:nsid w:val="77ED1F2D"/>
    <w:multiLevelType w:val="multilevel"/>
    <w:tmpl w:val="8F6ED32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C0111C5"/>
    <w:multiLevelType w:val="hybridMultilevel"/>
    <w:tmpl w:val="A00C7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553396">
    <w:abstractNumId w:val="29"/>
  </w:num>
  <w:num w:numId="2" w16cid:durableId="1122381062">
    <w:abstractNumId w:val="13"/>
  </w:num>
  <w:num w:numId="3" w16cid:durableId="210651571">
    <w:abstractNumId w:val="7"/>
  </w:num>
  <w:num w:numId="4" w16cid:durableId="2144617094">
    <w:abstractNumId w:val="30"/>
  </w:num>
  <w:num w:numId="5" w16cid:durableId="1907179694">
    <w:abstractNumId w:val="16"/>
  </w:num>
  <w:num w:numId="6" w16cid:durableId="1494567387">
    <w:abstractNumId w:val="28"/>
  </w:num>
  <w:num w:numId="7" w16cid:durableId="1252203270">
    <w:abstractNumId w:val="24"/>
  </w:num>
  <w:num w:numId="8" w16cid:durableId="747846648">
    <w:abstractNumId w:val="21"/>
  </w:num>
  <w:num w:numId="9" w16cid:durableId="1069889388">
    <w:abstractNumId w:val="17"/>
  </w:num>
  <w:num w:numId="10" w16cid:durableId="1868372004">
    <w:abstractNumId w:val="3"/>
  </w:num>
  <w:num w:numId="11" w16cid:durableId="2009820237">
    <w:abstractNumId w:val="11"/>
  </w:num>
  <w:num w:numId="12" w16cid:durableId="1649434889">
    <w:abstractNumId w:val="6"/>
  </w:num>
  <w:num w:numId="13" w16cid:durableId="939993828">
    <w:abstractNumId w:val="9"/>
  </w:num>
  <w:num w:numId="14" w16cid:durableId="1629697934">
    <w:abstractNumId w:val="15"/>
  </w:num>
  <w:num w:numId="15" w16cid:durableId="427238080">
    <w:abstractNumId w:val="14"/>
  </w:num>
  <w:num w:numId="16" w16cid:durableId="657540854">
    <w:abstractNumId w:val="32"/>
  </w:num>
  <w:num w:numId="17" w16cid:durableId="90056528">
    <w:abstractNumId w:val="33"/>
  </w:num>
  <w:num w:numId="18" w16cid:durableId="1994219319">
    <w:abstractNumId w:val="8"/>
  </w:num>
  <w:num w:numId="19" w16cid:durableId="1770193562">
    <w:abstractNumId w:val="25"/>
  </w:num>
  <w:num w:numId="20" w16cid:durableId="1581983362">
    <w:abstractNumId w:val="4"/>
  </w:num>
  <w:num w:numId="21" w16cid:durableId="1577327664">
    <w:abstractNumId w:val="31"/>
  </w:num>
  <w:num w:numId="22" w16cid:durableId="1669988814">
    <w:abstractNumId w:val="19"/>
  </w:num>
  <w:num w:numId="23" w16cid:durableId="2055961086">
    <w:abstractNumId w:val="5"/>
  </w:num>
  <w:num w:numId="24" w16cid:durableId="402415474">
    <w:abstractNumId w:val="0"/>
  </w:num>
  <w:num w:numId="25" w16cid:durableId="548806429">
    <w:abstractNumId w:val="10"/>
  </w:num>
  <w:num w:numId="26" w16cid:durableId="1015379151">
    <w:abstractNumId w:val="2"/>
  </w:num>
  <w:num w:numId="27" w16cid:durableId="439836777">
    <w:abstractNumId w:val="12"/>
  </w:num>
  <w:num w:numId="28" w16cid:durableId="144592113">
    <w:abstractNumId w:val="26"/>
  </w:num>
  <w:num w:numId="29" w16cid:durableId="600718521">
    <w:abstractNumId w:val="18"/>
  </w:num>
  <w:num w:numId="30" w16cid:durableId="2072532930">
    <w:abstractNumId w:val="1"/>
  </w:num>
  <w:num w:numId="31" w16cid:durableId="1714960489">
    <w:abstractNumId w:val="23"/>
  </w:num>
  <w:num w:numId="32" w16cid:durableId="79567985">
    <w:abstractNumId w:val="22"/>
  </w:num>
  <w:num w:numId="33" w16cid:durableId="1443063955">
    <w:abstractNumId w:val="27"/>
  </w:num>
  <w:num w:numId="34" w16cid:durableId="8048114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259"/>
    <w:rsid w:val="00000629"/>
    <w:rsid w:val="00000D51"/>
    <w:rsid w:val="00003CD0"/>
    <w:rsid w:val="00004983"/>
    <w:rsid w:val="00005FF9"/>
    <w:rsid w:val="00006046"/>
    <w:rsid w:val="00012655"/>
    <w:rsid w:val="0001283E"/>
    <w:rsid w:val="000133D8"/>
    <w:rsid w:val="00016BD1"/>
    <w:rsid w:val="00017646"/>
    <w:rsid w:val="00017B36"/>
    <w:rsid w:val="00022499"/>
    <w:rsid w:val="00024EB5"/>
    <w:rsid w:val="000337C9"/>
    <w:rsid w:val="00033EDF"/>
    <w:rsid w:val="0003412B"/>
    <w:rsid w:val="00034B09"/>
    <w:rsid w:val="00034E78"/>
    <w:rsid w:val="000358C4"/>
    <w:rsid w:val="00040288"/>
    <w:rsid w:val="000414E8"/>
    <w:rsid w:val="00053B4C"/>
    <w:rsid w:val="00062497"/>
    <w:rsid w:val="00062DE4"/>
    <w:rsid w:val="00074129"/>
    <w:rsid w:val="000774AE"/>
    <w:rsid w:val="00080FA3"/>
    <w:rsid w:val="00083453"/>
    <w:rsid w:val="00090F28"/>
    <w:rsid w:val="000A0F2E"/>
    <w:rsid w:val="000A3013"/>
    <w:rsid w:val="000A38BB"/>
    <w:rsid w:val="000A5969"/>
    <w:rsid w:val="000A5F73"/>
    <w:rsid w:val="000B287A"/>
    <w:rsid w:val="000B3C03"/>
    <w:rsid w:val="000B4FFA"/>
    <w:rsid w:val="000B6310"/>
    <w:rsid w:val="000B7D18"/>
    <w:rsid w:val="000C10F1"/>
    <w:rsid w:val="000C2EF6"/>
    <w:rsid w:val="000C35EC"/>
    <w:rsid w:val="000C7E95"/>
    <w:rsid w:val="000D0213"/>
    <w:rsid w:val="000D124A"/>
    <w:rsid w:val="000D1C2E"/>
    <w:rsid w:val="000D6EE7"/>
    <w:rsid w:val="000D78DB"/>
    <w:rsid w:val="000E66C9"/>
    <w:rsid w:val="000E74F0"/>
    <w:rsid w:val="000F5541"/>
    <w:rsid w:val="000F5B95"/>
    <w:rsid w:val="00101EBF"/>
    <w:rsid w:val="00102FFC"/>
    <w:rsid w:val="00103D0D"/>
    <w:rsid w:val="00104B03"/>
    <w:rsid w:val="00113417"/>
    <w:rsid w:val="00114FF0"/>
    <w:rsid w:val="001217EC"/>
    <w:rsid w:val="00122F58"/>
    <w:rsid w:val="00125702"/>
    <w:rsid w:val="0012633A"/>
    <w:rsid w:val="00126858"/>
    <w:rsid w:val="00126B4B"/>
    <w:rsid w:val="001278B2"/>
    <w:rsid w:val="00130F7D"/>
    <w:rsid w:val="00131FCB"/>
    <w:rsid w:val="001378AD"/>
    <w:rsid w:val="001401DD"/>
    <w:rsid w:val="00146250"/>
    <w:rsid w:val="00147513"/>
    <w:rsid w:val="00150B6E"/>
    <w:rsid w:val="00152717"/>
    <w:rsid w:val="00154957"/>
    <w:rsid w:val="0015629C"/>
    <w:rsid w:val="00156644"/>
    <w:rsid w:val="00157B56"/>
    <w:rsid w:val="00160D34"/>
    <w:rsid w:val="00161D53"/>
    <w:rsid w:val="00167187"/>
    <w:rsid w:val="00182C2B"/>
    <w:rsid w:val="0018619D"/>
    <w:rsid w:val="001863B7"/>
    <w:rsid w:val="00187C58"/>
    <w:rsid w:val="00190CD0"/>
    <w:rsid w:val="00194E40"/>
    <w:rsid w:val="00195C5D"/>
    <w:rsid w:val="00196681"/>
    <w:rsid w:val="00197CFB"/>
    <w:rsid w:val="001A1B46"/>
    <w:rsid w:val="001B25AE"/>
    <w:rsid w:val="001B41B4"/>
    <w:rsid w:val="001B5A41"/>
    <w:rsid w:val="001C194C"/>
    <w:rsid w:val="001C275E"/>
    <w:rsid w:val="001C6864"/>
    <w:rsid w:val="001D027C"/>
    <w:rsid w:val="001D40C5"/>
    <w:rsid w:val="001D5304"/>
    <w:rsid w:val="001D7FE3"/>
    <w:rsid w:val="001E2D5E"/>
    <w:rsid w:val="001E3193"/>
    <w:rsid w:val="001E35F1"/>
    <w:rsid w:val="001E4F33"/>
    <w:rsid w:val="001F4A95"/>
    <w:rsid w:val="001F6D28"/>
    <w:rsid w:val="001F6F52"/>
    <w:rsid w:val="001F77E6"/>
    <w:rsid w:val="0020128C"/>
    <w:rsid w:val="0020227C"/>
    <w:rsid w:val="00203EF6"/>
    <w:rsid w:val="00206F52"/>
    <w:rsid w:val="002115ED"/>
    <w:rsid w:val="00213838"/>
    <w:rsid w:val="0022068A"/>
    <w:rsid w:val="00221DB5"/>
    <w:rsid w:val="0022714E"/>
    <w:rsid w:val="002306E6"/>
    <w:rsid w:val="00234F7A"/>
    <w:rsid w:val="00244F08"/>
    <w:rsid w:val="002450E6"/>
    <w:rsid w:val="002477E4"/>
    <w:rsid w:val="002502B7"/>
    <w:rsid w:val="00252626"/>
    <w:rsid w:val="00254D64"/>
    <w:rsid w:val="00255F5A"/>
    <w:rsid w:val="00257C27"/>
    <w:rsid w:val="0026590E"/>
    <w:rsid w:val="002671A0"/>
    <w:rsid w:val="002727C0"/>
    <w:rsid w:val="00276B98"/>
    <w:rsid w:val="00277287"/>
    <w:rsid w:val="00281031"/>
    <w:rsid w:val="002819F2"/>
    <w:rsid w:val="00282069"/>
    <w:rsid w:val="00282700"/>
    <w:rsid w:val="00282EF6"/>
    <w:rsid w:val="0028324E"/>
    <w:rsid w:val="00283289"/>
    <w:rsid w:val="002832B3"/>
    <w:rsid w:val="002905D6"/>
    <w:rsid w:val="002912A9"/>
    <w:rsid w:val="0029175B"/>
    <w:rsid w:val="00291CFB"/>
    <w:rsid w:val="00295557"/>
    <w:rsid w:val="00297390"/>
    <w:rsid w:val="002A108E"/>
    <w:rsid w:val="002A10C2"/>
    <w:rsid w:val="002A230D"/>
    <w:rsid w:val="002A28D2"/>
    <w:rsid w:val="002A29D3"/>
    <w:rsid w:val="002A55D7"/>
    <w:rsid w:val="002A6281"/>
    <w:rsid w:val="002A6EB2"/>
    <w:rsid w:val="002A7F7C"/>
    <w:rsid w:val="002B139D"/>
    <w:rsid w:val="002B3442"/>
    <w:rsid w:val="002B60B1"/>
    <w:rsid w:val="002B670A"/>
    <w:rsid w:val="002C13F6"/>
    <w:rsid w:val="002C1C67"/>
    <w:rsid w:val="002C2CD5"/>
    <w:rsid w:val="002C5BB5"/>
    <w:rsid w:val="002D2277"/>
    <w:rsid w:val="002D2629"/>
    <w:rsid w:val="002D619A"/>
    <w:rsid w:val="002D70DE"/>
    <w:rsid w:val="002E0154"/>
    <w:rsid w:val="002E1089"/>
    <w:rsid w:val="002E1C4A"/>
    <w:rsid w:val="002E255F"/>
    <w:rsid w:val="002E4F6F"/>
    <w:rsid w:val="002E7F2F"/>
    <w:rsid w:val="002F5CEF"/>
    <w:rsid w:val="00303B82"/>
    <w:rsid w:val="00304342"/>
    <w:rsid w:val="00307F68"/>
    <w:rsid w:val="00312AA8"/>
    <w:rsid w:val="003159C6"/>
    <w:rsid w:val="003274F1"/>
    <w:rsid w:val="003279DD"/>
    <w:rsid w:val="00333E56"/>
    <w:rsid w:val="00334E77"/>
    <w:rsid w:val="0033789F"/>
    <w:rsid w:val="003430DC"/>
    <w:rsid w:val="0034457B"/>
    <w:rsid w:val="0034630F"/>
    <w:rsid w:val="0034753E"/>
    <w:rsid w:val="00350818"/>
    <w:rsid w:val="00350A8D"/>
    <w:rsid w:val="0035264C"/>
    <w:rsid w:val="003529E6"/>
    <w:rsid w:val="003550DF"/>
    <w:rsid w:val="00357EAF"/>
    <w:rsid w:val="003617E9"/>
    <w:rsid w:val="00371B94"/>
    <w:rsid w:val="00371ECD"/>
    <w:rsid w:val="00376381"/>
    <w:rsid w:val="00381FC6"/>
    <w:rsid w:val="00385AC1"/>
    <w:rsid w:val="00390811"/>
    <w:rsid w:val="00397DFB"/>
    <w:rsid w:val="003A0F5F"/>
    <w:rsid w:val="003A5DD0"/>
    <w:rsid w:val="003B05E5"/>
    <w:rsid w:val="003B16BF"/>
    <w:rsid w:val="003B1D02"/>
    <w:rsid w:val="003B2E3C"/>
    <w:rsid w:val="003B3330"/>
    <w:rsid w:val="003B5FA2"/>
    <w:rsid w:val="003B71B8"/>
    <w:rsid w:val="003C104F"/>
    <w:rsid w:val="003C1858"/>
    <w:rsid w:val="003C1F8F"/>
    <w:rsid w:val="003C2C30"/>
    <w:rsid w:val="003C669E"/>
    <w:rsid w:val="003D1A17"/>
    <w:rsid w:val="003D3408"/>
    <w:rsid w:val="003D4E8D"/>
    <w:rsid w:val="003D604B"/>
    <w:rsid w:val="003E0609"/>
    <w:rsid w:val="003E2282"/>
    <w:rsid w:val="003E2436"/>
    <w:rsid w:val="003E424F"/>
    <w:rsid w:val="003E4C80"/>
    <w:rsid w:val="003E7C45"/>
    <w:rsid w:val="003F4340"/>
    <w:rsid w:val="003F6514"/>
    <w:rsid w:val="003F730B"/>
    <w:rsid w:val="00403980"/>
    <w:rsid w:val="00412995"/>
    <w:rsid w:val="00420CEA"/>
    <w:rsid w:val="00422C8A"/>
    <w:rsid w:val="00425F98"/>
    <w:rsid w:val="004263E7"/>
    <w:rsid w:val="00427717"/>
    <w:rsid w:val="00427CDD"/>
    <w:rsid w:val="00435B63"/>
    <w:rsid w:val="00441A44"/>
    <w:rsid w:val="0044719A"/>
    <w:rsid w:val="004513A1"/>
    <w:rsid w:val="004523D1"/>
    <w:rsid w:val="0045384A"/>
    <w:rsid w:val="0045391F"/>
    <w:rsid w:val="004564FB"/>
    <w:rsid w:val="0045709B"/>
    <w:rsid w:val="00457105"/>
    <w:rsid w:val="004577EE"/>
    <w:rsid w:val="00471F72"/>
    <w:rsid w:val="0047226A"/>
    <w:rsid w:val="004726C5"/>
    <w:rsid w:val="0047501D"/>
    <w:rsid w:val="004763FD"/>
    <w:rsid w:val="00476981"/>
    <w:rsid w:val="00477C0B"/>
    <w:rsid w:val="00477E4F"/>
    <w:rsid w:val="00480081"/>
    <w:rsid w:val="0048044A"/>
    <w:rsid w:val="00481619"/>
    <w:rsid w:val="00483D6E"/>
    <w:rsid w:val="004852AE"/>
    <w:rsid w:val="00485D87"/>
    <w:rsid w:val="00487757"/>
    <w:rsid w:val="004900E9"/>
    <w:rsid w:val="00491630"/>
    <w:rsid w:val="0049175A"/>
    <w:rsid w:val="00493EC5"/>
    <w:rsid w:val="00497BDF"/>
    <w:rsid w:val="004A0DFA"/>
    <w:rsid w:val="004A4D51"/>
    <w:rsid w:val="004B38A6"/>
    <w:rsid w:val="004B6BA6"/>
    <w:rsid w:val="004B7427"/>
    <w:rsid w:val="004B75B6"/>
    <w:rsid w:val="004B7EC7"/>
    <w:rsid w:val="004C1851"/>
    <w:rsid w:val="004C1FDB"/>
    <w:rsid w:val="004C677C"/>
    <w:rsid w:val="004C7281"/>
    <w:rsid w:val="004D1F21"/>
    <w:rsid w:val="004D6F09"/>
    <w:rsid w:val="004D7033"/>
    <w:rsid w:val="004D74D5"/>
    <w:rsid w:val="004E0399"/>
    <w:rsid w:val="004E1199"/>
    <w:rsid w:val="004E503C"/>
    <w:rsid w:val="004F2998"/>
    <w:rsid w:val="004F4FDE"/>
    <w:rsid w:val="004F7E01"/>
    <w:rsid w:val="00502F06"/>
    <w:rsid w:val="0051182A"/>
    <w:rsid w:val="005131D7"/>
    <w:rsid w:val="00514259"/>
    <w:rsid w:val="005167D4"/>
    <w:rsid w:val="00516E13"/>
    <w:rsid w:val="00521AC3"/>
    <w:rsid w:val="00521ED3"/>
    <w:rsid w:val="005236FA"/>
    <w:rsid w:val="00531625"/>
    <w:rsid w:val="0053329A"/>
    <w:rsid w:val="00533D71"/>
    <w:rsid w:val="00537DCE"/>
    <w:rsid w:val="005407EA"/>
    <w:rsid w:val="00544CF7"/>
    <w:rsid w:val="0054710A"/>
    <w:rsid w:val="0055318B"/>
    <w:rsid w:val="0055343C"/>
    <w:rsid w:val="00554CA9"/>
    <w:rsid w:val="005604D0"/>
    <w:rsid w:val="005613A9"/>
    <w:rsid w:val="005636F0"/>
    <w:rsid w:val="0056452A"/>
    <w:rsid w:val="005717B1"/>
    <w:rsid w:val="005724A5"/>
    <w:rsid w:val="00573C16"/>
    <w:rsid w:val="005766AB"/>
    <w:rsid w:val="00576D80"/>
    <w:rsid w:val="00581295"/>
    <w:rsid w:val="005816FC"/>
    <w:rsid w:val="00585BF3"/>
    <w:rsid w:val="005861BA"/>
    <w:rsid w:val="0058769A"/>
    <w:rsid w:val="005900BF"/>
    <w:rsid w:val="005901EF"/>
    <w:rsid w:val="00592CD1"/>
    <w:rsid w:val="005A13CD"/>
    <w:rsid w:val="005A3CB9"/>
    <w:rsid w:val="005A4275"/>
    <w:rsid w:val="005A46E9"/>
    <w:rsid w:val="005A61A0"/>
    <w:rsid w:val="005B554E"/>
    <w:rsid w:val="005B5559"/>
    <w:rsid w:val="005B5CE0"/>
    <w:rsid w:val="005B5F47"/>
    <w:rsid w:val="005B6900"/>
    <w:rsid w:val="005B7064"/>
    <w:rsid w:val="005C1831"/>
    <w:rsid w:val="005C4869"/>
    <w:rsid w:val="005C7CC2"/>
    <w:rsid w:val="005D0E7E"/>
    <w:rsid w:val="005D792C"/>
    <w:rsid w:val="005E0291"/>
    <w:rsid w:val="005E1251"/>
    <w:rsid w:val="005E18C3"/>
    <w:rsid w:val="005E3716"/>
    <w:rsid w:val="005E4F46"/>
    <w:rsid w:val="005E57A8"/>
    <w:rsid w:val="005F0336"/>
    <w:rsid w:val="006006C8"/>
    <w:rsid w:val="00603667"/>
    <w:rsid w:val="00606CF4"/>
    <w:rsid w:val="00607A7C"/>
    <w:rsid w:val="00611232"/>
    <w:rsid w:val="006140AA"/>
    <w:rsid w:val="00615988"/>
    <w:rsid w:val="00622D93"/>
    <w:rsid w:val="0062304F"/>
    <w:rsid w:val="00625D17"/>
    <w:rsid w:val="00632B1D"/>
    <w:rsid w:val="00634530"/>
    <w:rsid w:val="00635A11"/>
    <w:rsid w:val="00636273"/>
    <w:rsid w:val="00642D5E"/>
    <w:rsid w:val="00643002"/>
    <w:rsid w:val="00644B6A"/>
    <w:rsid w:val="00644C8C"/>
    <w:rsid w:val="00645CFF"/>
    <w:rsid w:val="00654AC2"/>
    <w:rsid w:val="00657FB6"/>
    <w:rsid w:val="0067475A"/>
    <w:rsid w:val="00681102"/>
    <w:rsid w:val="00684184"/>
    <w:rsid w:val="006851E7"/>
    <w:rsid w:val="0068568D"/>
    <w:rsid w:val="0068599C"/>
    <w:rsid w:val="00686D32"/>
    <w:rsid w:val="006870B3"/>
    <w:rsid w:val="00687AFC"/>
    <w:rsid w:val="006941EE"/>
    <w:rsid w:val="006961DB"/>
    <w:rsid w:val="00697945"/>
    <w:rsid w:val="006A0478"/>
    <w:rsid w:val="006B117A"/>
    <w:rsid w:val="006B1716"/>
    <w:rsid w:val="006B3548"/>
    <w:rsid w:val="006B6B0B"/>
    <w:rsid w:val="006C0820"/>
    <w:rsid w:val="006C1523"/>
    <w:rsid w:val="006C2B92"/>
    <w:rsid w:val="006C3461"/>
    <w:rsid w:val="006C798F"/>
    <w:rsid w:val="006D3AC0"/>
    <w:rsid w:val="006D3CBE"/>
    <w:rsid w:val="006D4F0A"/>
    <w:rsid w:val="006E17DE"/>
    <w:rsid w:val="006E4BBB"/>
    <w:rsid w:val="006E5C98"/>
    <w:rsid w:val="006E6BEA"/>
    <w:rsid w:val="006F2008"/>
    <w:rsid w:val="006F727F"/>
    <w:rsid w:val="006F7C97"/>
    <w:rsid w:val="00701044"/>
    <w:rsid w:val="00704C38"/>
    <w:rsid w:val="00705C01"/>
    <w:rsid w:val="00706180"/>
    <w:rsid w:val="0071560E"/>
    <w:rsid w:val="00715804"/>
    <w:rsid w:val="00716B60"/>
    <w:rsid w:val="00721A5A"/>
    <w:rsid w:val="0072582B"/>
    <w:rsid w:val="007258B1"/>
    <w:rsid w:val="0072649C"/>
    <w:rsid w:val="00736360"/>
    <w:rsid w:val="00741757"/>
    <w:rsid w:val="007443A1"/>
    <w:rsid w:val="007476E5"/>
    <w:rsid w:val="0075081A"/>
    <w:rsid w:val="00750FE3"/>
    <w:rsid w:val="00753D8B"/>
    <w:rsid w:val="00755312"/>
    <w:rsid w:val="007605B9"/>
    <w:rsid w:val="00760773"/>
    <w:rsid w:val="00763959"/>
    <w:rsid w:val="00765A5F"/>
    <w:rsid w:val="007701AF"/>
    <w:rsid w:val="0077397D"/>
    <w:rsid w:val="007740E9"/>
    <w:rsid w:val="007750D9"/>
    <w:rsid w:val="00776103"/>
    <w:rsid w:val="00777C68"/>
    <w:rsid w:val="00783F90"/>
    <w:rsid w:val="00785D64"/>
    <w:rsid w:val="007902EE"/>
    <w:rsid w:val="007912BF"/>
    <w:rsid w:val="007917C7"/>
    <w:rsid w:val="007923F1"/>
    <w:rsid w:val="007962DA"/>
    <w:rsid w:val="007963D8"/>
    <w:rsid w:val="007A17F3"/>
    <w:rsid w:val="007B3825"/>
    <w:rsid w:val="007B7C1B"/>
    <w:rsid w:val="007C1ABE"/>
    <w:rsid w:val="007C1ED5"/>
    <w:rsid w:val="007D2085"/>
    <w:rsid w:val="007D3E07"/>
    <w:rsid w:val="007D4A61"/>
    <w:rsid w:val="007D5CC0"/>
    <w:rsid w:val="007D7F79"/>
    <w:rsid w:val="007E0E6E"/>
    <w:rsid w:val="007E1049"/>
    <w:rsid w:val="007E3ECF"/>
    <w:rsid w:val="007E4BF2"/>
    <w:rsid w:val="007F2293"/>
    <w:rsid w:val="007F4FA5"/>
    <w:rsid w:val="00804889"/>
    <w:rsid w:val="0080556D"/>
    <w:rsid w:val="00807810"/>
    <w:rsid w:val="00814FE7"/>
    <w:rsid w:val="008150F6"/>
    <w:rsid w:val="008208BD"/>
    <w:rsid w:val="00822A7A"/>
    <w:rsid w:val="00823C61"/>
    <w:rsid w:val="0082493E"/>
    <w:rsid w:val="008273F4"/>
    <w:rsid w:val="00831FC9"/>
    <w:rsid w:val="00840A07"/>
    <w:rsid w:val="00840EAB"/>
    <w:rsid w:val="008432DD"/>
    <w:rsid w:val="0085162C"/>
    <w:rsid w:val="00852238"/>
    <w:rsid w:val="008544D0"/>
    <w:rsid w:val="00857414"/>
    <w:rsid w:val="00861A2A"/>
    <w:rsid w:val="00862952"/>
    <w:rsid w:val="0086477E"/>
    <w:rsid w:val="00865DD5"/>
    <w:rsid w:val="00867045"/>
    <w:rsid w:val="00867F86"/>
    <w:rsid w:val="008723AB"/>
    <w:rsid w:val="00890D61"/>
    <w:rsid w:val="008929FE"/>
    <w:rsid w:val="00893AC6"/>
    <w:rsid w:val="00894777"/>
    <w:rsid w:val="00894B86"/>
    <w:rsid w:val="00895C29"/>
    <w:rsid w:val="008964E3"/>
    <w:rsid w:val="00896822"/>
    <w:rsid w:val="008A1B19"/>
    <w:rsid w:val="008A3359"/>
    <w:rsid w:val="008A5F72"/>
    <w:rsid w:val="008A658D"/>
    <w:rsid w:val="008A6DCB"/>
    <w:rsid w:val="008A7216"/>
    <w:rsid w:val="008B01EA"/>
    <w:rsid w:val="008B0E12"/>
    <w:rsid w:val="008B179D"/>
    <w:rsid w:val="008B63DD"/>
    <w:rsid w:val="008B71C7"/>
    <w:rsid w:val="008C0592"/>
    <w:rsid w:val="008C05E4"/>
    <w:rsid w:val="008C3BBA"/>
    <w:rsid w:val="008C5377"/>
    <w:rsid w:val="008C7EA6"/>
    <w:rsid w:val="008D0A87"/>
    <w:rsid w:val="008D23D6"/>
    <w:rsid w:val="008D50FC"/>
    <w:rsid w:val="008D54A7"/>
    <w:rsid w:val="008D6193"/>
    <w:rsid w:val="008D7706"/>
    <w:rsid w:val="008E169C"/>
    <w:rsid w:val="008E6A48"/>
    <w:rsid w:val="008F0D7A"/>
    <w:rsid w:val="008F282C"/>
    <w:rsid w:val="008F71C2"/>
    <w:rsid w:val="008F7337"/>
    <w:rsid w:val="009074AC"/>
    <w:rsid w:val="00910A11"/>
    <w:rsid w:val="00914A31"/>
    <w:rsid w:val="009150D1"/>
    <w:rsid w:val="009174D6"/>
    <w:rsid w:val="0092008D"/>
    <w:rsid w:val="0092175F"/>
    <w:rsid w:val="009236C6"/>
    <w:rsid w:val="0093266D"/>
    <w:rsid w:val="00932715"/>
    <w:rsid w:val="009343B4"/>
    <w:rsid w:val="00944847"/>
    <w:rsid w:val="0094716B"/>
    <w:rsid w:val="00950161"/>
    <w:rsid w:val="0095045B"/>
    <w:rsid w:val="00955710"/>
    <w:rsid w:val="00962834"/>
    <w:rsid w:val="009639F8"/>
    <w:rsid w:val="00963E7D"/>
    <w:rsid w:val="00965B7E"/>
    <w:rsid w:val="009678B7"/>
    <w:rsid w:val="00970350"/>
    <w:rsid w:val="00971623"/>
    <w:rsid w:val="00972B2C"/>
    <w:rsid w:val="00975C88"/>
    <w:rsid w:val="00976D3F"/>
    <w:rsid w:val="009828DA"/>
    <w:rsid w:val="009855FE"/>
    <w:rsid w:val="009858A9"/>
    <w:rsid w:val="00985D10"/>
    <w:rsid w:val="0099045F"/>
    <w:rsid w:val="009918F2"/>
    <w:rsid w:val="009928C2"/>
    <w:rsid w:val="00993D52"/>
    <w:rsid w:val="00994450"/>
    <w:rsid w:val="0099499F"/>
    <w:rsid w:val="009949A3"/>
    <w:rsid w:val="00995F58"/>
    <w:rsid w:val="0099745D"/>
    <w:rsid w:val="009A06F3"/>
    <w:rsid w:val="009A613B"/>
    <w:rsid w:val="009A6B2D"/>
    <w:rsid w:val="009A6C65"/>
    <w:rsid w:val="009B10F4"/>
    <w:rsid w:val="009B3C86"/>
    <w:rsid w:val="009B623C"/>
    <w:rsid w:val="009C16FD"/>
    <w:rsid w:val="009C4A74"/>
    <w:rsid w:val="009C539B"/>
    <w:rsid w:val="009D425C"/>
    <w:rsid w:val="009E1F48"/>
    <w:rsid w:val="009E7C22"/>
    <w:rsid w:val="009F1C16"/>
    <w:rsid w:val="009F584D"/>
    <w:rsid w:val="009F6054"/>
    <w:rsid w:val="00A0515A"/>
    <w:rsid w:val="00A06BFF"/>
    <w:rsid w:val="00A11CD7"/>
    <w:rsid w:val="00A126F9"/>
    <w:rsid w:val="00A12E2A"/>
    <w:rsid w:val="00A13757"/>
    <w:rsid w:val="00A22300"/>
    <w:rsid w:val="00A22588"/>
    <w:rsid w:val="00A25FD1"/>
    <w:rsid w:val="00A27511"/>
    <w:rsid w:val="00A27E55"/>
    <w:rsid w:val="00A27F6A"/>
    <w:rsid w:val="00A30002"/>
    <w:rsid w:val="00A3238E"/>
    <w:rsid w:val="00A366FA"/>
    <w:rsid w:val="00A36BC8"/>
    <w:rsid w:val="00A430B5"/>
    <w:rsid w:val="00A43CDE"/>
    <w:rsid w:val="00A52F64"/>
    <w:rsid w:val="00A52FC9"/>
    <w:rsid w:val="00A5315B"/>
    <w:rsid w:val="00A53161"/>
    <w:rsid w:val="00A53723"/>
    <w:rsid w:val="00A55D32"/>
    <w:rsid w:val="00A61F58"/>
    <w:rsid w:val="00A64B29"/>
    <w:rsid w:val="00A748DC"/>
    <w:rsid w:val="00A7509D"/>
    <w:rsid w:val="00A840F0"/>
    <w:rsid w:val="00A86888"/>
    <w:rsid w:val="00A871AD"/>
    <w:rsid w:val="00A927BC"/>
    <w:rsid w:val="00AA1720"/>
    <w:rsid w:val="00AA2F2B"/>
    <w:rsid w:val="00AA56B0"/>
    <w:rsid w:val="00AA594C"/>
    <w:rsid w:val="00AA7C07"/>
    <w:rsid w:val="00AB4EFD"/>
    <w:rsid w:val="00AB674C"/>
    <w:rsid w:val="00AB6E24"/>
    <w:rsid w:val="00AB7CF1"/>
    <w:rsid w:val="00AC360D"/>
    <w:rsid w:val="00AC579E"/>
    <w:rsid w:val="00AC6B6A"/>
    <w:rsid w:val="00AD1130"/>
    <w:rsid w:val="00AD254B"/>
    <w:rsid w:val="00AD4475"/>
    <w:rsid w:val="00AD5DC8"/>
    <w:rsid w:val="00AE308A"/>
    <w:rsid w:val="00AE3CD1"/>
    <w:rsid w:val="00AE5F6E"/>
    <w:rsid w:val="00AF05D5"/>
    <w:rsid w:val="00AF21C8"/>
    <w:rsid w:val="00AF3511"/>
    <w:rsid w:val="00AF48F7"/>
    <w:rsid w:val="00AF5DBD"/>
    <w:rsid w:val="00AF6A4C"/>
    <w:rsid w:val="00AF7BF0"/>
    <w:rsid w:val="00B0180C"/>
    <w:rsid w:val="00B01DBE"/>
    <w:rsid w:val="00B0327B"/>
    <w:rsid w:val="00B065A6"/>
    <w:rsid w:val="00B06659"/>
    <w:rsid w:val="00B10A42"/>
    <w:rsid w:val="00B1156E"/>
    <w:rsid w:val="00B1205A"/>
    <w:rsid w:val="00B1210F"/>
    <w:rsid w:val="00B14ED1"/>
    <w:rsid w:val="00B203CF"/>
    <w:rsid w:val="00B22393"/>
    <w:rsid w:val="00B2621C"/>
    <w:rsid w:val="00B26B00"/>
    <w:rsid w:val="00B26DC5"/>
    <w:rsid w:val="00B32952"/>
    <w:rsid w:val="00B34A34"/>
    <w:rsid w:val="00B34FCF"/>
    <w:rsid w:val="00B358FD"/>
    <w:rsid w:val="00B373DB"/>
    <w:rsid w:val="00B44130"/>
    <w:rsid w:val="00B44BE3"/>
    <w:rsid w:val="00B47193"/>
    <w:rsid w:val="00B47EAB"/>
    <w:rsid w:val="00B53380"/>
    <w:rsid w:val="00B616E7"/>
    <w:rsid w:val="00B6332B"/>
    <w:rsid w:val="00B70367"/>
    <w:rsid w:val="00B70884"/>
    <w:rsid w:val="00B735D4"/>
    <w:rsid w:val="00B7428B"/>
    <w:rsid w:val="00B74A9F"/>
    <w:rsid w:val="00B83AF6"/>
    <w:rsid w:val="00B83BF5"/>
    <w:rsid w:val="00B85C13"/>
    <w:rsid w:val="00B86026"/>
    <w:rsid w:val="00B9282C"/>
    <w:rsid w:val="00B94C44"/>
    <w:rsid w:val="00B95530"/>
    <w:rsid w:val="00BA05B7"/>
    <w:rsid w:val="00BA3C8C"/>
    <w:rsid w:val="00BA641D"/>
    <w:rsid w:val="00BB238C"/>
    <w:rsid w:val="00BB4398"/>
    <w:rsid w:val="00BC2259"/>
    <w:rsid w:val="00BC4DD8"/>
    <w:rsid w:val="00BC7551"/>
    <w:rsid w:val="00BD1781"/>
    <w:rsid w:val="00BD39EC"/>
    <w:rsid w:val="00BD4C61"/>
    <w:rsid w:val="00BD5F94"/>
    <w:rsid w:val="00BD71C1"/>
    <w:rsid w:val="00BD7AE0"/>
    <w:rsid w:val="00BE490E"/>
    <w:rsid w:val="00BF5E61"/>
    <w:rsid w:val="00C01893"/>
    <w:rsid w:val="00C02593"/>
    <w:rsid w:val="00C0377D"/>
    <w:rsid w:val="00C06378"/>
    <w:rsid w:val="00C10A16"/>
    <w:rsid w:val="00C165E8"/>
    <w:rsid w:val="00C22A87"/>
    <w:rsid w:val="00C24B00"/>
    <w:rsid w:val="00C27290"/>
    <w:rsid w:val="00C3072E"/>
    <w:rsid w:val="00C36168"/>
    <w:rsid w:val="00C372C0"/>
    <w:rsid w:val="00C378E7"/>
    <w:rsid w:val="00C4047C"/>
    <w:rsid w:val="00C42A8A"/>
    <w:rsid w:val="00C44EA9"/>
    <w:rsid w:val="00C52224"/>
    <w:rsid w:val="00C52E4C"/>
    <w:rsid w:val="00C53ABE"/>
    <w:rsid w:val="00C55852"/>
    <w:rsid w:val="00C617E3"/>
    <w:rsid w:val="00C61C38"/>
    <w:rsid w:val="00C64327"/>
    <w:rsid w:val="00C713FF"/>
    <w:rsid w:val="00C74F67"/>
    <w:rsid w:val="00C752B4"/>
    <w:rsid w:val="00C77D6B"/>
    <w:rsid w:val="00C80E6A"/>
    <w:rsid w:val="00C82630"/>
    <w:rsid w:val="00C83EA7"/>
    <w:rsid w:val="00C841F8"/>
    <w:rsid w:val="00C854EE"/>
    <w:rsid w:val="00C87B84"/>
    <w:rsid w:val="00C90020"/>
    <w:rsid w:val="00C92235"/>
    <w:rsid w:val="00C92682"/>
    <w:rsid w:val="00C94A1F"/>
    <w:rsid w:val="00C95AB5"/>
    <w:rsid w:val="00C97510"/>
    <w:rsid w:val="00CA0886"/>
    <w:rsid w:val="00CA1C21"/>
    <w:rsid w:val="00CA37D1"/>
    <w:rsid w:val="00CA6CC2"/>
    <w:rsid w:val="00CB13E4"/>
    <w:rsid w:val="00CB6EA7"/>
    <w:rsid w:val="00CC197F"/>
    <w:rsid w:val="00CC20EF"/>
    <w:rsid w:val="00CC24F4"/>
    <w:rsid w:val="00CC316A"/>
    <w:rsid w:val="00CC517B"/>
    <w:rsid w:val="00CD0B5E"/>
    <w:rsid w:val="00CD2C87"/>
    <w:rsid w:val="00CD51EF"/>
    <w:rsid w:val="00CD5842"/>
    <w:rsid w:val="00CD681A"/>
    <w:rsid w:val="00CD71B9"/>
    <w:rsid w:val="00CD77E3"/>
    <w:rsid w:val="00CE09E7"/>
    <w:rsid w:val="00CE0D36"/>
    <w:rsid w:val="00CE1AAD"/>
    <w:rsid w:val="00CE1FF1"/>
    <w:rsid w:val="00CE3053"/>
    <w:rsid w:val="00CE4C3B"/>
    <w:rsid w:val="00CE57A5"/>
    <w:rsid w:val="00CE62C4"/>
    <w:rsid w:val="00CE67A5"/>
    <w:rsid w:val="00CF15D2"/>
    <w:rsid w:val="00CF5991"/>
    <w:rsid w:val="00D059E4"/>
    <w:rsid w:val="00D120EB"/>
    <w:rsid w:val="00D13682"/>
    <w:rsid w:val="00D15F03"/>
    <w:rsid w:val="00D1697D"/>
    <w:rsid w:val="00D21651"/>
    <w:rsid w:val="00D2558F"/>
    <w:rsid w:val="00D27174"/>
    <w:rsid w:val="00D272DC"/>
    <w:rsid w:val="00D4318C"/>
    <w:rsid w:val="00D4441E"/>
    <w:rsid w:val="00D4681D"/>
    <w:rsid w:val="00D50103"/>
    <w:rsid w:val="00D55B8B"/>
    <w:rsid w:val="00D60812"/>
    <w:rsid w:val="00D61D4B"/>
    <w:rsid w:val="00D623B0"/>
    <w:rsid w:val="00D627AE"/>
    <w:rsid w:val="00D6604F"/>
    <w:rsid w:val="00D7334B"/>
    <w:rsid w:val="00D75376"/>
    <w:rsid w:val="00D77B45"/>
    <w:rsid w:val="00D86CA1"/>
    <w:rsid w:val="00D91E74"/>
    <w:rsid w:val="00D94426"/>
    <w:rsid w:val="00D96D33"/>
    <w:rsid w:val="00DA315D"/>
    <w:rsid w:val="00DA5791"/>
    <w:rsid w:val="00DA5FA3"/>
    <w:rsid w:val="00DB34AE"/>
    <w:rsid w:val="00DB4739"/>
    <w:rsid w:val="00DB7503"/>
    <w:rsid w:val="00DB78BD"/>
    <w:rsid w:val="00DC5293"/>
    <w:rsid w:val="00DC7CD2"/>
    <w:rsid w:val="00DD0DD8"/>
    <w:rsid w:val="00DD6BF9"/>
    <w:rsid w:val="00DE13BF"/>
    <w:rsid w:val="00DE183B"/>
    <w:rsid w:val="00DE2F04"/>
    <w:rsid w:val="00DE3E32"/>
    <w:rsid w:val="00DF168D"/>
    <w:rsid w:val="00DF4F63"/>
    <w:rsid w:val="00DF77EC"/>
    <w:rsid w:val="00E00725"/>
    <w:rsid w:val="00E00BB4"/>
    <w:rsid w:val="00E01BC8"/>
    <w:rsid w:val="00E02F82"/>
    <w:rsid w:val="00E04993"/>
    <w:rsid w:val="00E06771"/>
    <w:rsid w:val="00E10D6A"/>
    <w:rsid w:val="00E13262"/>
    <w:rsid w:val="00E1555D"/>
    <w:rsid w:val="00E20D30"/>
    <w:rsid w:val="00E20FED"/>
    <w:rsid w:val="00E210FC"/>
    <w:rsid w:val="00E24064"/>
    <w:rsid w:val="00E248C0"/>
    <w:rsid w:val="00E24C59"/>
    <w:rsid w:val="00E24DB6"/>
    <w:rsid w:val="00E27C9D"/>
    <w:rsid w:val="00E32662"/>
    <w:rsid w:val="00E331E3"/>
    <w:rsid w:val="00E36079"/>
    <w:rsid w:val="00E42053"/>
    <w:rsid w:val="00E421F1"/>
    <w:rsid w:val="00E448D2"/>
    <w:rsid w:val="00E45FD4"/>
    <w:rsid w:val="00E51764"/>
    <w:rsid w:val="00E53092"/>
    <w:rsid w:val="00E5487D"/>
    <w:rsid w:val="00E54AD9"/>
    <w:rsid w:val="00E54ED3"/>
    <w:rsid w:val="00E55423"/>
    <w:rsid w:val="00E56524"/>
    <w:rsid w:val="00E567BE"/>
    <w:rsid w:val="00E62DAA"/>
    <w:rsid w:val="00E65D95"/>
    <w:rsid w:val="00E65FFA"/>
    <w:rsid w:val="00E66E35"/>
    <w:rsid w:val="00E72B7E"/>
    <w:rsid w:val="00E81C78"/>
    <w:rsid w:val="00E85AAE"/>
    <w:rsid w:val="00E9270C"/>
    <w:rsid w:val="00E92E3D"/>
    <w:rsid w:val="00E95B6F"/>
    <w:rsid w:val="00EA08D9"/>
    <w:rsid w:val="00EA1EC7"/>
    <w:rsid w:val="00EA21AE"/>
    <w:rsid w:val="00EA71ED"/>
    <w:rsid w:val="00EA7977"/>
    <w:rsid w:val="00EB0258"/>
    <w:rsid w:val="00EB2890"/>
    <w:rsid w:val="00EC0A7A"/>
    <w:rsid w:val="00EC3C66"/>
    <w:rsid w:val="00EC435A"/>
    <w:rsid w:val="00EC7973"/>
    <w:rsid w:val="00ED0869"/>
    <w:rsid w:val="00ED12BA"/>
    <w:rsid w:val="00ED13B0"/>
    <w:rsid w:val="00ED714D"/>
    <w:rsid w:val="00EE0024"/>
    <w:rsid w:val="00EE063F"/>
    <w:rsid w:val="00EE6C81"/>
    <w:rsid w:val="00EF3156"/>
    <w:rsid w:val="00EF4F16"/>
    <w:rsid w:val="00F00D62"/>
    <w:rsid w:val="00F104F5"/>
    <w:rsid w:val="00F122D2"/>
    <w:rsid w:val="00F12BC7"/>
    <w:rsid w:val="00F13FE5"/>
    <w:rsid w:val="00F142C8"/>
    <w:rsid w:val="00F14E96"/>
    <w:rsid w:val="00F1546B"/>
    <w:rsid w:val="00F16A3B"/>
    <w:rsid w:val="00F21F6F"/>
    <w:rsid w:val="00F2245B"/>
    <w:rsid w:val="00F25C19"/>
    <w:rsid w:val="00F27734"/>
    <w:rsid w:val="00F31060"/>
    <w:rsid w:val="00F3165C"/>
    <w:rsid w:val="00F32634"/>
    <w:rsid w:val="00F36BD6"/>
    <w:rsid w:val="00F36C6B"/>
    <w:rsid w:val="00F37F89"/>
    <w:rsid w:val="00F40B34"/>
    <w:rsid w:val="00F4268F"/>
    <w:rsid w:val="00F42EF7"/>
    <w:rsid w:val="00F43208"/>
    <w:rsid w:val="00F444D4"/>
    <w:rsid w:val="00F461E0"/>
    <w:rsid w:val="00F46200"/>
    <w:rsid w:val="00F46735"/>
    <w:rsid w:val="00F47A0E"/>
    <w:rsid w:val="00F525A6"/>
    <w:rsid w:val="00F53365"/>
    <w:rsid w:val="00F5352F"/>
    <w:rsid w:val="00F57236"/>
    <w:rsid w:val="00F57651"/>
    <w:rsid w:val="00F57FC4"/>
    <w:rsid w:val="00F6228F"/>
    <w:rsid w:val="00F62C28"/>
    <w:rsid w:val="00F636EF"/>
    <w:rsid w:val="00F638E2"/>
    <w:rsid w:val="00F6658A"/>
    <w:rsid w:val="00F81EE4"/>
    <w:rsid w:val="00F85EEE"/>
    <w:rsid w:val="00F86E87"/>
    <w:rsid w:val="00F91611"/>
    <w:rsid w:val="00F94BCE"/>
    <w:rsid w:val="00FA0EC8"/>
    <w:rsid w:val="00FA1803"/>
    <w:rsid w:val="00FA3113"/>
    <w:rsid w:val="00FA3FE8"/>
    <w:rsid w:val="00FA472B"/>
    <w:rsid w:val="00FA5983"/>
    <w:rsid w:val="00FA796D"/>
    <w:rsid w:val="00FB5BEB"/>
    <w:rsid w:val="00FC0BA2"/>
    <w:rsid w:val="00FC19BD"/>
    <w:rsid w:val="00FC217E"/>
    <w:rsid w:val="00FC49CB"/>
    <w:rsid w:val="00FC4B70"/>
    <w:rsid w:val="00FD28EE"/>
    <w:rsid w:val="00FE7ED8"/>
    <w:rsid w:val="00FF3A2C"/>
    <w:rsid w:val="00FF3DDC"/>
    <w:rsid w:val="00FF6FE3"/>
    <w:rsid w:val="00FF70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0D7B"/>
  <w15:docId w15:val="{B80A3BEA-15FE-BB45-A100-6AD14231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9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ECD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9"/>
    <w:qFormat/>
    <w:rsid w:val="0034457B"/>
    <w:pPr>
      <w:suppressAutoHyphens/>
      <w:overflowPunct w:val="0"/>
      <w:autoSpaceDE w:val="0"/>
      <w:autoSpaceDN w:val="0"/>
      <w:adjustRightInd w:val="0"/>
      <w:spacing w:line="100" w:lineRule="atLeast"/>
      <w:textAlignment w:val="baseline"/>
      <w:outlineLvl w:val="3"/>
    </w:pPr>
    <w:rPr>
      <w:kern w:val="1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91E7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C713FF"/>
  </w:style>
  <w:style w:type="character" w:customStyle="1" w:styleId="apple-style-span">
    <w:name w:val="apple-style-span"/>
    <w:rsid w:val="00C713FF"/>
  </w:style>
  <w:style w:type="character" w:customStyle="1" w:styleId="Heading4Char">
    <w:name w:val="Heading 4 Char"/>
    <w:basedOn w:val="DefaultParagraphFont"/>
    <w:link w:val="Heading4"/>
    <w:uiPriority w:val="99"/>
    <w:rsid w:val="0034457B"/>
    <w:rPr>
      <w:rFonts w:ascii="Times New Roman" w:eastAsia="Times New Roman" w:hAnsi="Times New Roman" w:cs="Times New Roman"/>
      <w:kern w:val="1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4457B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4457B"/>
  </w:style>
  <w:style w:type="table" w:styleId="TableGrid">
    <w:name w:val="Table Grid"/>
    <w:basedOn w:val="TableNormal"/>
    <w:uiPriority w:val="39"/>
    <w:rsid w:val="004C67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31">
    <w:name w:val="Plain Table 31"/>
    <w:basedOn w:val="TableNormal"/>
    <w:uiPriority w:val="43"/>
    <w:rsid w:val="004C67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4C67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4C67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4C677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45FD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45FD4"/>
  </w:style>
  <w:style w:type="paragraph" w:styleId="Footer">
    <w:name w:val="footer"/>
    <w:basedOn w:val="Normal"/>
    <w:link w:val="FooterChar"/>
    <w:uiPriority w:val="99"/>
    <w:unhideWhenUsed/>
    <w:rsid w:val="00E45FD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45FD4"/>
  </w:style>
  <w:style w:type="character" w:styleId="Hyperlink">
    <w:name w:val="Hyperlink"/>
    <w:basedOn w:val="DefaultParagraphFont"/>
    <w:uiPriority w:val="99"/>
    <w:unhideWhenUsed/>
    <w:rsid w:val="00E45FD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71E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odyA">
    <w:name w:val="Body A"/>
    <w:rsid w:val="004D703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</w:rPr>
  </w:style>
  <w:style w:type="character" w:customStyle="1" w:styleId="None">
    <w:name w:val="None"/>
    <w:rsid w:val="004D7033"/>
  </w:style>
  <w:style w:type="character" w:styleId="CommentReference">
    <w:name w:val="annotation reference"/>
    <w:basedOn w:val="DefaultParagraphFont"/>
    <w:uiPriority w:val="99"/>
    <w:semiHidden/>
    <w:unhideWhenUsed/>
    <w:rsid w:val="00910A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0A11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0A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0A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0A1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A11"/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11"/>
    <w:rPr>
      <w:rFonts w:ascii="Segoe UI" w:hAnsi="Segoe UI" w:cs="Segoe UI"/>
      <w:sz w:val="18"/>
      <w:szCs w:val="18"/>
    </w:rPr>
  </w:style>
  <w:style w:type="character" w:customStyle="1" w:styleId="NoSpacingLatinCambriaChar">
    <w:name w:val="No Spacing + (Latin) Cambria Char"/>
    <w:aliases w:val="(Complex) Arial Char,(Complex) Bold Char,(Complex) Ital... Char Char"/>
    <w:link w:val="NoSpacingLatinCambria"/>
    <w:locked/>
    <w:rsid w:val="0049175A"/>
    <w:rPr>
      <w:rFonts w:ascii="Cambria" w:eastAsia="Calibri" w:hAnsi="Cambria" w:cs="Times New Roman"/>
    </w:rPr>
  </w:style>
  <w:style w:type="paragraph" w:customStyle="1" w:styleId="NoSpacingLatinCambria">
    <w:name w:val="No Spacing + (Latin) Cambria"/>
    <w:aliases w:val="(Complex) Arial,(Complex) Bold,(Complex) Ital..."/>
    <w:basedOn w:val="ListParagraph"/>
    <w:link w:val="NoSpacingLatinCambriaChar"/>
    <w:rsid w:val="0049175A"/>
    <w:pPr>
      <w:spacing w:line="256" w:lineRule="auto"/>
      <w:ind w:left="0"/>
      <w:jc w:val="both"/>
    </w:pPr>
    <w:rPr>
      <w:rFonts w:ascii="Cambria" w:eastAsia="Calibri" w:hAnsi="Cambria" w:cs="Times New Roman"/>
    </w:rPr>
  </w:style>
  <w:style w:type="character" w:customStyle="1" w:styleId="bold1">
    <w:name w:val="bold1"/>
    <w:rsid w:val="0049175A"/>
    <w:rPr>
      <w:rFonts w:ascii="Arial" w:hAnsi="Arial" w:cs="Arial" w:hint="default"/>
      <w:b/>
      <w:bCs/>
      <w:color w:val="00000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B179D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179D"/>
    <w:rPr>
      <w:color w:val="605E5C"/>
      <w:shd w:val="clear" w:color="auto" w:fill="E1DFDD"/>
    </w:rPr>
  </w:style>
  <w:style w:type="paragraph" w:customStyle="1" w:styleId="LO-normal1">
    <w:name w:val="LO-normal1"/>
    <w:qFormat/>
    <w:rsid w:val="00E00BB4"/>
    <w:pPr>
      <w:suppressAutoHyphens/>
      <w:spacing w:after="200" w:line="276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687AF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40B34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A55D32"/>
  </w:style>
  <w:style w:type="paragraph" w:styleId="NormalWeb">
    <w:name w:val="Normal (Web)"/>
    <w:basedOn w:val="Normal"/>
    <w:uiPriority w:val="99"/>
    <w:unhideWhenUsed/>
    <w:rsid w:val="00F27734"/>
    <w:pPr>
      <w:spacing w:before="100" w:beforeAutospacing="1" w:after="100" w:afterAutospacing="1"/>
    </w:pPr>
  </w:style>
  <w:style w:type="character" w:customStyle="1" w:styleId="bzpyqfadein">
    <w:name w:val="bz_pyq_fadein"/>
    <w:basedOn w:val="DefaultParagraphFont"/>
    <w:rsid w:val="00F00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hipal-reddy-vangal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FFBD7-403A-9744-8852-8656C11C0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9</Pages>
  <Words>2997</Words>
  <Characters>17084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Mahipal Reddy</dc:creator>
  <cp:lastModifiedBy>Brundha reddy</cp:lastModifiedBy>
  <cp:revision>381</cp:revision>
  <cp:lastPrinted>2019-12-18T16:07:00Z</cp:lastPrinted>
  <dcterms:created xsi:type="dcterms:W3CDTF">2019-12-18T17:31:00Z</dcterms:created>
  <dcterms:modified xsi:type="dcterms:W3CDTF">2026-03-23T18:38:00Z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2026-02-04T22:26:57Z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07dd58f7-1d6b-4487-a949-3d6cf4668d17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50, 3, 0, 1</vt:lpwstr>
  </property>
</Properties>
</file>