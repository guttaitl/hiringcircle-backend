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9F25" w14:textId="6FFB1CE4" w:rsidR="00D522E2" w:rsidRPr="00BD1DA6" w:rsidRDefault="0075528C" w:rsidP="0075528C">
      <w:pPr>
        <w:jc w:val="center"/>
        <w:rPr>
          <w:rFonts w:eastAsiaTheme="minorEastAsia"/>
          <w:b/>
          <w:bCs/>
          <w:color w:val="000000" w:themeColor="text1"/>
          <w:sz w:val="22"/>
          <w:szCs w:val="22"/>
        </w:rPr>
      </w:pPr>
      <w:r w:rsidRPr="00BD1DA6">
        <w:rPr>
          <w:rFonts w:eastAsiaTheme="minorEastAsia"/>
          <w:b/>
          <w:bCs/>
          <w:color w:val="000000" w:themeColor="text1"/>
          <w:sz w:val="22"/>
          <w:szCs w:val="22"/>
        </w:rPr>
        <w:t>ROBIN</w:t>
      </w:r>
      <w:r w:rsidR="00D522E2" w:rsidRPr="00BD1DA6">
        <w:rPr>
          <w:rFonts w:eastAsiaTheme="minorEastAsia"/>
          <w:b/>
          <w:bCs/>
          <w:color w:val="000000" w:themeColor="text1"/>
          <w:sz w:val="22"/>
          <w:szCs w:val="22"/>
        </w:rPr>
        <w:t xml:space="preserve"> </w:t>
      </w:r>
      <w:r w:rsidRPr="00BD1DA6">
        <w:rPr>
          <w:rFonts w:eastAsiaTheme="minorEastAsia"/>
          <w:b/>
          <w:bCs/>
          <w:color w:val="000000" w:themeColor="text1"/>
          <w:sz w:val="22"/>
          <w:szCs w:val="22"/>
        </w:rPr>
        <w:t xml:space="preserve">KUMAR </w:t>
      </w:r>
    </w:p>
    <w:p w14:paraId="2F00B53D" w14:textId="77777777" w:rsidR="00A146C6" w:rsidRPr="00BD1DA6" w:rsidRDefault="00A146C6" w:rsidP="0075528C">
      <w:pPr>
        <w:jc w:val="center"/>
        <w:rPr>
          <w:rFonts w:eastAsiaTheme="minorEastAsia"/>
          <w:b/>
          <w:bCs/>
          <w:sz w:val="22"/>
          <w:szCs w:val="22"/>
        </w:rPr>
      </w:pPr>
    </w:p>
    <w:p w14:paraId="0BED9FB9" w14:textId="77777777" w:rsidR="00D522E2" w:rsidRPr="00BD1DA6" w:rsidRDefault="00000000" w:rsidP="00D522E2">
      <w:pPr>
        <w:pBdr>
          <w:between w:val="single" w:sz="4" w:space="1" w:color="auto"/>
        </w:pBdr>
        <w:jc w:val="center"/>
        <w:rPr>
          <w:rFonts w:eastAsiaTheme="minorEastAsia"/>
          <w:b/>
          <w:bCs/>
          <w:sz w:val="22"/>
          <w:szCs w:val="22"/>
        </w:rPr>
      </w:pPr>
      <w:r>
        <w:rPr>
          <w:rFonts w:eastAsiaTheme="minorEastAsia"/>
          <w:b/>
          <w:bCs/>
          <w:sz w:val="22"/>
          <w:szCs w:val="22"/>
        </w:rPr>
        <w:pict w14:anchorId="38BB7E6B">
          <v:rect id="_x0000_i1025" style="width:0;height:1.5pt" o:hralign="center" o:hrstd="t" o:hr="t" fillcolor="#a0a0a0" stroked="f"/>
        </w:pict>
      </w:r>
    </w:p>
    <w:p w14:paraId="36152F4F" w14:textId="77777777" w:rsidR="00D522E2" w:rsidRPr="00BD1DA6" w:rsidRDefault="00D522E2" w:rsidP="00D522E2">
      <w:pPr>
        <w:rPr>
          <w:rFonts w:eastAsiaTheme="minorEastAsia"/>
          <w:b/>
          <w:bCs/>
          <w:sz w:val="22"/>
          <w:szCs w:val="22"/>
        </w:rPr>
      </w:pPr>
      <w:r w:rsidRPr="00BD1DA6">
        <w:rPr>
          <w:rFonts w:eastAsiaTheme="minorEastAsia"/>
          <w:b/>
          <w:bCs/>
          <w:sz w:val="22"/>
          <w:szCs w:val="22"/>
        </w:rPr>
        <w:t>Professional Summary</w:t>
      </w:r>
    </w:p>
    <w:p w14:paraId="65C4BEE4" w14:textId="77777777" w:rsidR="00D522E2" w:rsidRPr="00BD1DA6" w:rsidRDefault="00D522E2" w:rsidP="00D522E2">
      <w:pPr>
        <w:rPr>
          <w:rFonts w:eastAsiaTheme="minorEastAsia"/>
          <w:sz w:val="22"/>
          <w:szCs w:val="22"/>
        </w:rPr>
      </w:pPr>
      <w:r w:rsidRPr="00BD1DA6">
        <w:rPr>
          <w:rFonts w:eastAsiaTheme="minorEastAsia"/>
          <w:sz w:val="22"/>
          <w:szCs w:val="22"/>
        </w:rPr>
        <w:t>Highly skilled and experienced Senior Lead Software Developer with over 10+ years of hands-on experience in cloud technologies and machine learning. Specializing in Microsoft Azure, AWS, cloud architecture, and cloud data solutions, with expertise in developing and deploying deep learning ML models with a strong emphasis on MLOps practices. Adept at designing scalable, secure, and efficient cloud infrastructures. Proficient in application development using .NET technologies, including ASP.NET, ASP.NET MVC, .NET Core, and REST-based Web Services. Experienced in full software development life cycle (SDLC) across Agile and Waterfall methodologies.</w:t>
      </w:r>
    </w:p>
    <w:p w14:paraId="47DC1ED3" w14:textId="77777777" w:rsidR="00D522E2" w:rsidRPr="00BD1DA6" w:rsidRDefault="00D522E2" w:rsidP="00D522E2">
      <w:pPr>
        <w:rPr>
          <w:rFonts w:eastAsiaTheme="minorEastAsia"/>
          <w:sz w:val="22"/>
          <w:szCs w:val="22"/>
        </w:rPr>
      </w:pPr>
    </w:p>
    <w:p w14:paraId="62975101" w14:textId="77777777" w:rsidR="00D522E2" w:rsidRPr="00BD1DA6" w:rsidRDefault="00D522E2" w:rsidP="00D522E2">
      <w:pPr>
        <w:rPr>
          <w:rFonts w:eastAsiaTheme="minorEastAsia"/>
          <w:sz w:val="22"/>
          <w:szCs w:val="22"/>
        </w:rPr>
      </w:pPr>
      <w:r w:rsidRPr="00BD1DA6">
        <w:rPr>
          <w:rFonts w:eastAsiaTheme="minorEastAsia"/>
          <w:sz w:val="22"/>
          <w:szCs w:val="22"/>
        </w:rPr>
        <w:t>At United Airlines (UAL), played a pivotal role in the Home Page Team, worked on the Google Flight Search integration, where he designed the entire architecture and development process. Led the modernization of legacy applications, transitioning from ASP.NET to a modernized React front end with a .NET Core MVC middle layer and AWS cloud-based backend. Adept at delivering scalable and high-performance solutions, collaborating cross-functionally with stakeholders, and reporting to Mukesh Darji, Patty Grapenthin, and Anthony Cozzi.</w:t>
      </w:r>
    </w:p>
    <w:p w14:paraId="620B70B9" w14:textId="77777777" w:rsidR="00D522E2" w:rsidRPr="00BD1DA6" w:rsidRDefault="00D522E2" w:rsidP="00D522E2">
      <w:pPr>
        <w:rPr>
          <w:rFonts w:eastAsiaTheme="minorEastAsia"/>
          <w:sz w:val="22"/>
          <w:szCs w:val="22"/>
        </w:rPr>
      </w:pPr>
    </w:p>
    <w:p w14:paraId="6BF04F7B" w14:textId="77777777" w:rsidR="00D522E2" w:rsidRPr="00BD1DA6" w:rsidRDefault="00D522E2" w:rsidP="00D522E2">
      <w:pPr>
        <w:rPr>
          <w:rFonts w:eastAsiaTheme="minorEastAsia"/>
          <w:b/>
          <w:bCs/>
          <w:sz w:val="22"/>
          <w:szCs w:val="22"/>
        </w:rPr>
      </w:pPr>
      <w:r w:rsidRPr="00BD1DA6">
        <w:rPr>
          <w:rFonts w:eastAsiaTheme="minorEastAsia"/>
          <w:b/>
          <w:bCs/>
          <w:sz w:val="22"/>
          <w:szCs w:val="22"/>
        </w:rPr>
        <w:t>Technical Skills</w:t>
      </w:r>
    </w:p>
    <w:p w14:paraId="7D261F8F"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Programming Languages:</w:t>
      </w:r>
      <w:r w:rsidRPr="00BD1DA6">
        <w:rPr>
          <w:rFonts w:eastAsiaTheme="minorEastAsia"/>
          <w:sz w:val="22"/>
          <w:szCs w:val="22"/>
        </w:rPr>
        <w:t xml:space="preserve"> C#, Java, Python, Scala, TypeScript, JavaScript</w:t>
      </w:r>
    </w:p>
    <w:p w14:paraId="3A95B725"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Frontend Technologies:</w:t>
      </w:r>
      <w:r w:rsidRPr="00BD1DA6">
        <w:rPr>
          <w:rFonts w:eastAsiaTheme="minorEastAsia"/>
          <w:sz w:val="22"/>
          <w:szCs w:val="22"/>
        </w:rPr>
        <w:t xml:space="preserve"> React.js, AngularJS, HTML5, CSS3, Bootstrap, jQuery</w:t>
      </w:r>
    </w:p>
    <w:p w14:paraId="1C9FEC92"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Backend &amp; APIs:</w:t>
      </w:r>
      <w:r w:rsidRPr="00BD1DA6">
        <w:rPr>
          <w:rFonts w:eastAsiaTheme="minorEastAsia"/>
          <w:sz w:val="22"/>
          <w:szCs w:val="22"/>
        </w:rPr>
        <w:t xml:space="preserve"> .NET Core, ASP.NET MVC, WCF, RESTful APIs, Web API</w:t>
      </w:r>
    </w:p>
    <w:p w14:paraId="3E43669E"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Databases:</w:t>
      </w:r>
      <w:r w:rsidRPr="00BD1DA6">
        <w:rPr>
          <w:rFonts w:eastAsiaTheme="minorEastAsia"/>
          <w:sz w:val="22"/>
          <w:szCs w:val="22"/>
        </w:rPr>
        <w:t xml:space="preserve"> MS SQL Server, MySQL, MongoDB, Oracle</w:t>
      </w:r>
    </w:p>
    <w:p w14:paraId="3AC4A379"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Cloud &amp; DevOps:</w:t>
      </w:r>
      <w:r w:rsidRPr="00BD1DA6">
        <w:rPr>
          <w:rFonts w:eastAsiaTheme="minorEastAsia"/>
          <w:sz w:val="22"/>
          <w:szCs w:val="22"/>
        </w:rPr>
        <w:t xml:space="preserve"> Azure (Functions, App Service, DevOps), AWS (EC2, S3, RDS, Lambda, API Gateway), Docker, Kubernetes</w:t>
      </w:r>
    </w:p>
    <w:p w14:paraId="24C03E43"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Testing &amp; Tools:</w:t>
      </w:r>
      <w:r w:rsidRPr="00BD1DA6">
        <w:rPr>
          <w:rFonts w:eastAsiaTheme="minorEastAsia"/>
          <w:sz w:val="22"/>
          <w:szCs w:val="22"/>
        </w:rPr>
        <w:t xml:space="preserve"> </w:t>
      </w:r>
      <w:proofErr w:type="spellStart"/>
      <w:r w:rsidRPr="00BD1DA6">
        <w:rPr>
          <w:rFonts w:eastAsiaTheme="minorEastAsia"/>
          <w:sz w:val="22"/>
          <w:szCs w:val="22"/>
        </w:rPr>
        <w:t>NUnit</w:t>
      </w:r>
      <w:proofErr w:type="spellEnd"/>
      <w:r w:rsidRPr="00BD1DA6">
        <w:rPr>
          <w:rFonts w:eastAsiaTheme="minorEastAsia"/>
          <w:sz w:val="22"/>
          <w:szCs w:val="22"/>
        </w:rPr>
        <w:t xml:space="preserve">, </w:t>
      </w:r>
      <w:proofErr w:type="spellStart"/>
      <w:r w:rsidRPr="00BD1DA6">
        <w:rPr>
          <w:rFonts w:eastAsiaTheme="minorEastAsia"/>
          <w:sz w:val="22"/>
          <w:szCs w:val="22"/>
        </w:rPr>
        <w:t>XUnit</w:t>
      </w:r>
      <w:proofErr w:type="spellEnd"/>
      <w:r w:rsidRPr="00BD1DA6">
        <w:rPr>
          <w:rFonts w:eastAsiaTheme="minorEastAsia"/>
          <w:sz w:val="22"/>
          <w:szCs w:val="22"/>
        </w:rPr>
        <w:t>, Selenium, Git, Jenkins, TeamCity, JIRA</w:t>
      </w:r>
    </w:p>
    <w:p w14:paraId="7E2159FE"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Machine Learning &amp; AI:</w:t>
      </w:r>
      <w:r w:rsidRPr="00BD1DA6">
        <w:rPr>
          <w:rFonts w:eastAsiaTheme="minorEastAsia"/>
          <w:sz w:val="22"/>
          <w:szCs w:val="22"/>
        </w:rPr>
        <w:t xml:space="preserve"> TensorFlow, </w:t>
      </w:r>
      <w:proofErr w:type="spellStart"/>
      <w:r w:rsidRPr="00BD1DA6">
        <w:rPr>
          <w:rFonts w:eastAsiaTheme="minorEastAsia"/>
          <w:sz w:val="22"/>
          <w:szCs w:val="22"/>
        </w:rPr>
        <w:t>Keras</w:t>
      </w:r>
      <w:proofErr w:type="spellEnd"/>
      <w:r w:rsidRPr="00BD1DA6">
        <w:rPr>
          <w:rFonts w:eastAsiaTheme="minorEastAsia"/>
          <w:sz w:val="22"/>
          <w:szCs w:val="22"/>
        </w:rPr>
        <w:t xml:space="preserve">, </w:t>
      </w:r>
      <w:proofErr w:type="spellStart"/>
      <w:r w:rsidRPr="00BD1DA6">
        <w:rPr>
          <w:rFonts w:eastAsiaTheme="minorEastAsia"/>
          <w:sz w:val="22"/>
          <w:szCs w:val="22"/>
        </w:rPr>
        <w:t>MLflow</w:t>
      </w:r>
      <w:proofErr w:type="spellEnd"/>
      <w:r w:rsidRPr="00BD1DA6">
        <w:rPr>
          <w:rFonts w:eastAsiaTheme="minorEastAsia"/>
          <w:sz w:val="22"/>
          <w:szCs w:val="22"/>
        </w:rPr>
        <w:t xml:space="preserve">, </w:t>
      </w:r>
      <w:proofErr w:type="spellStart"/>
      <w:r w:rsidRPr="00BD1DA6">
        <w:rPr>
          <w:rFonts w:eastAsiaTheme="minorEastAsia"/>
          <w:sz w:val="22"/>
          <w:szCs w:val="22"/>
        </w:rPr>
        <w:t>Jupyter</w:t>
      </w:r>
      <w:proofErr w:type="spellEnd"/>
      <w:r w:rsidRPr="00BD1DA6">
        <w:rPr>
          <w:rFonts w:eastAsiaTheme="minorEastAsia"/>
          <w:sz w:val="22"/>
          <w:szCs w:val="22"/>
        </w:rPr>
        <w:t xml:space="preserve"> Notebook, </w:t>
      </w:r>
      <w:proofErr w:type="spellStart"/>
      <w:r w:rsidRPr="00BD1DA6">
        <w:rPr>
          <w:rFonts w:eastAsiaTheme="minorEastAsia"/>
          <w:sz w:val="22"/>
          <w:szCs w:val="22"/>
        </w:rPr>
        <w:t>PyTorch</w:t>
      </w:r>
      <w:proofErr w:type="spellEnd"/>
    </w:p>
    <w:p w14:paraId="60865451" w14:textId="77777777" w:rsidR="00D522E2" w:rsidRPr="00BD1DA6" w:rsidRDefault="00D522E2" w:rsidP="00D522E2">
      <w:pPr>
        <w:numPr>
          <w:ilvl w:val="0"/>
          <w:numId w:val="15"/>
        </w:numPr>
        <w:rPr>
          <w:rFonts w:eastAsiaTheme="minorEastAsia"/>
          <w:sz w:val="22"/>
          <w:szCs w:val="22"/>
        </w:rPr>
      </w:pPr>
      <w:r w:rsidRPr="00BD1DA6">
        <w:rPr>
          <w:rFonts w:eastAsiaTheme="minorEastAsia"/>
          <w:b/>
          <w:bCs/>
          <w:sz w:val="22"/>
          <w:szCs w:val="22"/>
        </w:rPr>
        <w:t>Methodologies:</w:t>
      </w:r>
      <w:r w:rsidRPr="00BD1DA6">
        <w:rPr>
          <w:rFonts w:eastAsiaTheme="minorEastAsia"/>
          <w:sz w:val="22"/>
          <w:szCs w:val="22"/>
        </w:rPr>
        <w:t xml:space="preserve"> Agile, Scrum</w:t>
      </w:r>
    </w:p>
    <w:p w14:paraId="1C5D88C3" w14:textId="77777777" w:rsidR="00D522E2" w:rsidRPr="00BD1DA6" w:rsidRDefault="00D522E2" w:rsidP="00D522E2">
      <w:pPr>
        <w:ind w:left="360"/>
        <w:rPr>
          <w:rFonts w:eastAsiaTheme="minorEastAsia"/>
          <w:sz w:val="22"/>
          <w:szCs w:val="22"/>
        </w:rPr>
      </w:pPr>
    </w:p>
    <w:p w14:paraId="4B545271" w14:textId="77777777" w:rsidR="00D522E2" w:rsidRPr="00BD1DA6" w:rsidRDefault="00D522E2" w:rsidP="00D522E2">
      <w:pPr>
        <w:rPr>
          <w:rFonts w:eastAsiaTheme="minorEastAsia"/>
          <w:b/>
          <w:bCs/>
          <w:sz w:val="22"/>
          <w:szCs w:val="22"/>
        </w:rPr>
      </w:pPr>
      <w:r w:rsidRPr="00BD1DA6">
        <w:rPr>
          <w:rFonts w:eastAsiaTheme="minorEastAsia"/>
          <w:b/>
          <w:bCs/>
          <w:sz w:val="22"/>
          <w:szCs w:val="22"/>
        </w:rPr>
        <w:t>Certifications</w:t>
      </w:r>
    </w:p>
    <w:p w14:paraId="7CEB9C54" w14:textId="77777777" w:rsidR="00D522E2" w:rsidRPr="00BD1DA6" w:rsidRDefault="00D522E2" w:rsidP="00D522E2">
      <w:pPr>
        <w:numPr>
          <w:ilvl w:val="0"/>
          <w:numId w:val="16"/>
        </w:numPr>
        <w:rPr>
          <w:rFonts w:eastAsiaTheme="minorEastAsia"/>
          <w:sz w:val="22"/>
          <w:szCs w:val="22"/>
        </w:rPr>
      </w:pPr>
      <w:r w:rsidRPr="00BD1DA6">
        <w:rPr>
          <w:rFonts w:eastAsiaTheme="minorEastAsia"/>
          <w:b/>
          <w:bCs/>
          <w:sz w:val="22"/>
          <w:szCs w:val="22"/>
        </w:rPr>
        <w:t>AWS Certified Solutions Architect</w:t>
      </w:r>
    </w:p>
    <w:p w14:paraId="75D93634" w14:textId="77777777" w:rsidR="00D522E2" w:rsidRPr="00BD1DA6" w:rsidRDefault="00D522E2" w:rsidP="00D522E2">
      <w:pPr>
        <w:numPr>
          <w:ilvl w:val="0"/>
          <w:numId w:val="16"/>
        </w:numPr>
        <w:rPr>
          <w:rFonts w:eastAsiaTheme="minorEastAsia"/>
          <w:sz w:val="22"/>
          <w:szCs w:val="22"/>
        </w:rPr>
      </w:pPr>
      <w:r w:rsidRPr="00BD1DA6">
        <w:rPr>
          <w:rFonts w:eastAsiaTheme="minorEastAsia"/>
          <w:b/>
          <w:bCs/>
          <w:sz w:val="22"/>
          <w:szCs w:val="22"/>
        </w:rPr>
        <w:t>Microsoft Certified Technology Associate (Database)</w:t>
      </w:r>
    </w:p>
    <w:p w14:paraId="2901541D" w14:textId="77777777" w:rsidR="00D522E2" w:rsidRPr="00BD1DA6" w:rsidRDefault="00D522E2" w:rsidP="00D522E2">
      <w:pPr>
        <w:rPr>
          <w:rFonts w:eastAsiaTheme="minorEastAsia"/>
          <w:sz w:val="22"/>
          <w:szCs w:val="22"/>
        </w:rPr>
      </w:pPr>
    </w:p>
    <w:p w14:paraId="3304B3AE" w14:textId="77777777" w:rsidR="00D522E2" w:rsidRPr="00BD1DA6" w:rsidRDefault="00D522E2" w:rsidP="00D522E2">
      <w:pPr>
        <w:rPr>
          <w:rFonts w:eastAsiaTheme="minorEastAsia"/>
          <w:sz w:val="22"/>
          <w:szCs w:val="22"/>
        </w:rPr>
      </w:pPr>
    </w:p>
    <w:p w14:paraId="566DD734" w14:textId="77777777" w:rsidR="00D522E2" w:rsidRPr="00BD1DA6" w:rsidRDefault="00D522E2" w:rsidP="00D522E2">
      <w:pPr>
        <w:rPr>
          <w:rFonts w:eastAsiaTheme="minorEastAsia"/>
          <w:b/>
          <w:bCs/>
          <w:sz w:val="22"/>
          <w:szCs w:val="22"/>
        </w:rPr>
      </w:pPr>
      <w:r w:rsidRPr="00BD1DA6">
        <w:rPr>
          <w:rFonts w:eastAsiaTheme="minorEastAsia"/>
          <w:b/>
          <w:bCs/>
          <w:sz w:val="22"/>
          <w:szCs w:val="22"/>
        </w:rPr>
        <w:t>Professional Experience</w:t>
      </w:r>
    </w:p>
    <w:p w14:paraId="4EE5BA2F" w14:textId="77777777" w:rsidR="00D522E2" w:rsidRPr="00BD1DA6" w:rsidRDefault="00D522E2" w:rsidP="00D522E2">
      <w:pPr>
        <w:rPr>
          <w:rFonts w:eastAsiaTheme="minorEastAsia"/>
          <w:b/>
          <w:bCs/>
          <w:sz w:val="22"/>
          <w:szCs w:val="22"/>
        </w:rPr>
      </w:pPr>
    </w:p>
    <w:p w14:paraId="5E24842D" w14:textId="77777777" w:rsidR="00D522E2" w:rsidRPr="00BD1DA6" w:rsidRDefault="00D522E2" w:rsidP="00D522E2">
      <w:pPr>
        <w:rPr>
          <w:rFonts w:eastAsiaTheme="minorEastAsia"/>
          <w:b/>
          <w:bCs/>
          <w:sz w:val="22"/>
          <w:szCs w:val="22"/>
        </w:rPr>
      </w:pPr>
      <w:proofErr w:type="spellStart"/>
      <w:r w:rsidRPr="00BD1DA6">
        <w:rPr>
          <w:rFonts w:eastAsiaTheme="minorEastAsia"/>
          <w:b/>
          <w:bCs/>
          <w:sz w:val="22"/>
          <w:szCs w:val="22"/>
        </w:rPr>
        <w:t>RTTechs</w:t>
      </w:r>
      <w:proofErr w:type="spellEnd"/>
      <w:r w:rsidRPr="00BD1DA6">
        <w:rPr>
          <w:rFonts w:eastAsiaTheme="minorEastAsia"/>
          <w:b/>
          <w:bCs/>
          <w:sz w:val="22"/>
          <w:szCs w:val="22"/>
        </w:rPr>
        <w:t xml:space="preserve"> (</w:t>
      </w:r>
      <w:proofErr w:type="spellStart"/>
      <w:r w:rsidRPr="00BD1DA6">
        <w:rPr>
          <w:rFonts w:eastAsiaTheme="minorEastAsia"/>
          <w:b/>
          <w:bCs/>
          <w:sz w:val="22"/>
          <w:szCs w:val="22"/>
        </w:rPr>
        <w:t>Imp_partner</w:t>
      </w:r>
      <w:proofErr w:type="spellEnd"/>
      <w:r w:rsidRPr="00BD1DA6">
        <w:rPr>
          <w:rFonts w:eastAsiaTheme="minorEastAsia"/>
          <w:b/>
          <w:bCs/>
          <w:sz w:val="22"/>
          <w:szCs w:val="22"/>
        </w:rPr>
        <w:t>)</w:t>
      </w:r>
    </w:p>
    <w:p w14:paraId="39EF89CA" w14:textId="77777777" w:rsidR="00D522E2" w:rsidRPr="00BD1DA6" w:rsidRDefault="00D522E2" w:rsidP="00D522E2">
      <w:pPr>
        <w:rPr>
          <w:rFonts w:eastAsiaTheme="minorEastAsia"/>
          <w:b/>
          <w:bCs/>
          <w:sz w:val="22"/>
          <w:szCs w:val="22"/>
        </w:rPr>
      </w:pPr>
      <w:r w:rsidRPr="00BD1DA6">
        <w:rPr>
          <w:rFonts w:eastAsiaTheme="minorEastAsia"/>
          <w:b/>
          <w:bCs/>
          <w:sz w:val="22"/>
          <w:szCs w:val="22"/>
        </w:rPr>
        <w:t>Client – State of Michigan (remote)</w:t>
      </w:r>
      <w:r w:rsidRPr="00BD1DA6">
        <w:rPr>
          <w:sz w:val="22"/>
          <w:szCs w:val="22"/>
        </w:rPr>
        <w:tab/>
      </w:r>
      <w:r w:rsidRPr="00BD1DA6">
        <w:rPr>
          <w:sz w:val="22"/>
          <w:szCs w:val="22"/>
        </w:rPr>
        <w:tab/>
      </w:r>
      <w:r w:rsidRPr="00BD1DA6">
        <w:rPr>
          <w:sz w:val="22"/>
          <w:szCs w:val="22"/>
        </w:rPr>
        <w:tab/>
      </w:r>
      <w:r w:rsidRPr="00BD1DA6">
        <w:rPr>
          <w:sz w:val="22"/>
          <w:szCs w:val="22"/>
        </w:rPr>
        <w:tab/>
      </w:r>
      <w:r w:rsidRPr="00BD1DA6">
        <w:rPr>
          <w:rFonts w:eastAsiaTheme="minorEastAsia"/>
          <w:b/>
          <w:bCs/>
          <w:sz w:val="22"/>
          <w:szCs w:val="22"/>
        </w:rPr>
        <w:t xml:space="preserve">                     July 2025 – Present</w:t>
      </w:r>
    </w:p>
    <w:p w14:paraId="3585E340" w14:textId="77777777" w:rsidR="00D522E2" w:rsidRPr="00BD1DA6" w:rsidRDefault="00D522E2" w:rsidP="00D522E2">
      <w:pPr>
        <w:rPr>
          <w:rFonts w:eastAsiaTheme="minorEastAsia"/>
          <w:b/>
          <w:bCs/>
          <w:sz w:val="22"/>
          <w:szCs w:val="22"/>
        </w:rPr>
      </w:pPr>
      <w:r w:rsidRPr="00BD1DA6">
        <w:rPr>
          <w:rFonts w:eastAsiaTheme="minorEastAsia"/>
          <w:b/>
          <w:bCs/>
          <w:sz w:val="22"/>
          <w:szCs w:val="22"/>
        </w:rPr>
        <w:t xml:space="preserve">Role: Lead Software Engineer/Programmer Analyst </w:t>
      </w:r>
      <w:r w:rsidRPr="00BD1DA6">
        <w:rPr>
          <w:sz w:val="22"/>
          <w:szCs w:val="22"/>
        </w:rPr>
        <w:br/>
      </w:r>
      <w:r w:rsidRPr="00BD1DA6">
        <w:rPr>
          <w:rFonts w:eastAsiaTheme="minorEastAsia"/>
          <w:b/>
          <w:bCs/>
          <w:sz w:val="22"/>
          <w:szCs w:val="22"/>
        </w:rPr>
        <w:t>Team Member - (07)</w:t>
      </w:r>
    </w:p>
    <w:p w14:paraId="6C6BD20F" w14:textId="77777777" w:rsidR="00D522E2" w:rsidRPr="00BD1DA6" w:rsidRDefault="00D522E2" w:rsidP="00D522E2">
      <w:pPr>
        <w:rPr>
          <w:rFonts w:eastAsiaTheme="minorEastAsia"/>
          <w:b/>
          <w:bCs/>
          <w:sz w:val="22"/>
          <w:szCs w:val="22"/>
        </w:rPr>
      </w:pPr>
    </w:p>
    <w:p w14:paraId="7F66720C"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Designed and developed scalable ASP.NET MVC web applications with RESTful APIs and repository/service layer patterns for modular and testable code.</w:t>
      </w:r>
    </w:p>
    <w:p w14:paraId="18322615"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Deployed application components on AWS EC2 with Auto Scaling Groups and Elastic Load Balancer (ELB) to ensure high availability and fault tolerance.</w:t>
      </w:r>
    </w:p>
    <w:p w14:paraId="56EBA083"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Integrated AWS RDS (SQL Server) for backend data persistence, optimizing queries and stored procedures for performance and cost efficiency.</w:t>
      </w:r>
    </w:p>
    <w:p w14:paraId="287993DD"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Implemented AWS Lambda functions to process background tasks (file uploads, email notifications) asynchronously, reducing EC2 workload by 30%.</w:t>
      </w:r>
    </w:p>
    <w:p w14:paraId="5B2A49B1"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lastRenderedPageBreak/>
        <w:t>Configured AWS API Gateway to expose secure REST APIs to external services with throttling, authentication, and CORS management.</w:t>
      </w:r>
    </w:p>
    <w:p w14:paraId="005A054A"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Utilized AWS S3 for file storage (user uploads, reports, and static assets), integrated with CloudFront CDN to deliver content globally with low latency.</w:t>
      </w:r>
    </w:p>
    <w:p w14:paraId="18899046"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 xml:space="preserve">Automated build and deployment pipelines using AWS CodePipeline and </w:t>
      </w:r>
      <w:proofErr w:type="spellStart"/>
      <w:r w:rsidRPr="00BD1DA6">
        <w:rPr>
          <w:rFonts w:ascii="Times New Roman" w:eastAsiaTheme="minorEastAsia" w:hAnsi="Times New Roman"/>
        </w:rPr>
        <w:t>CodeDeploy</w:t>
      </w:r>
      <w:proofErr w:type="spellEnd"/>
      <w:r w:rsidRPr="00BD1DA6">
        <w:rPr>
          <w:rFonts w:ascii="Times New Roman" w:eastAsiaTheme="minorEastAsia" w:hAnsi="Times New Roman"/>
        </w:rPr>
        <w:t>, enabling zero-downtime deployments across environments.</w:t>
      </w:r>
    </w:p>
    <w:p w14:paraId="70707D3C"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Secured web application using AWS IAM roles, SSL/TLS, and ASP.NET MVC Identity for user authentication and role-based authorization.</w:t>
      </w:r>
    </w:p>
    <w:p w14:paraId="26814AA9" w14:textId="77777777" w:rsidR="00D522E2" w:rsidRPr="00BD1DA6" w:rsidRDefault="00D522E2" w:rsidP="00D522E2">
      <w:pPr>
        <w:pStyle w:val="ListParagraph"/>
        <w:numPr>
          <w:ilvl w:val="0"/>
          <w:numId w:val="21"/>
        </w:numPr>
        <w:spacing w:after="0" w:line="240" w:lineRule="auto"/>
        <w:rPr>
          <w:rFonts w:ascii="Times New Roman" w:eastAsiaTheme="minorEastAsia" w:hAnsi="Times New Roman"/>
        </w:rPr>
      </w:pPr>
      <w:r w:rsidRPr="00BD1DA6">
        <w:rPr>
          <w:rFonts w:ascii="Times New Roman" w:eastAsiaTheme="minorEastAsia" w:hAnsi="Times New Roman"/>
        </w:rPr>
        <w:t>Applied dependency injection and unit testing (</w:t>
      </w:r>
      <w:proofErr w:type="spellStart"/>
      <w:r w:rsidRPr="00BD1DA6">
        <w:rPr>
          <w:rFonts w:ascii="Times New Roman" w:eastAsiaTheme="minorEastAsia" w:hAnsi="Times New Roman"/>
        </w:rPr>
        <w:t>xUnit</w:t>
      </w:r>
      <w:proofErr w:type="spellEnd"/>
      <w:r w:rsidRPr="00BD1DA6">
        <w:rPr>
          <w:rFonts w:ascii="Times New Roman" w:eastAsiaTheme="minorEastAsia" w:hAnsi="Times New Roman"/>
        </w:rPr>
        <w:t>/</w:t>
      </w:r>
      <w:proofErr w:type="spellStart"/>
      <w:r w:rsidRPr="00BD1DA6">
        <w:rPr>
          <w:rFonts w:ascii="Times New Roman" w:eastAsiaTheme="minorEastAsia" w:hAnsi="Times New Roman"/>
        </w:rPr>
        <w:t>NUnit</w:t>
      </w:r>
      <w:proofErr w:type="spellEnd"/>
      <w:r w:rsidRPr="00BD1DA6">
        <w:rPr>
          <w:rFonts w:ascii="Times New Roman" w:eastAsiaTheme="minorEastAsia" w:hAnsi="Times New Roman"/>
        </w:rPr>
        <w:t>) to improve maintainability and test coverage.</w:t>
      </w:r>
    </w:p>
    <w:p w14:paraId="4919F59C"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ASP.NET MVC5, C#, AWS (EC2, S3, RDS, Lambda, API Gateway, CloudFront), SQL Server, JavaScript, jQuery, Bootstrap</w:t>
      </w:r>
    </w:p>
    <w:p w14:paraId="03F02EB4" w14:textId="77777777" w:rsidR="00D522E2" w:rsidRPr="00BD1DA6" w:rsidRDefault="00D522E2" w:rsidP="00D522E2">
      <w:pPr>
        <w:rPr>
          <w:rFonts w:eastAsiaTheme="minorEastAsia"/>
          <w:sz w:val="22"/>
          <w:szCs w:val="22"/>
        </w:rPr>
      </w:pPr>
    </w:p>
    <w:p w14:paraId="303C5861" w14:textId="77777777" w:rsidR="00D522E2" w:rsidRPr="00BD1DA6" w:rsidRDefault="00D522E2" w:rsidP="00D522E2">
      <w:pPr>
        <w:rPr>
          <w:rFonts w:eastAsiaTheme="minorEastAsia"/>
          <w:b/>
          <w:bCs/>
          <w:sz w:val="22"/>
          <w:szCs w:val="22"/>
        </w:rPr>
      </w:pPr>
      <w:proofErr w:type="spellStart"/>
      <w:r w:rsidRPr="00BD1DA6">
        <w:rPr>
          <w:rFonts w:eastAsiaTheme="minorEastAsia"/>
          <w:b/>
          <w:bCs/>
          <w:sz w:val="22"/>
          <w:szCs w:val="22"/>
        </w:rPr>
        <w:t>RTTechs</w:t>
      </w:r>
      <w:proofErr w:type="spellEnd"/>
      <w:r w:rsidRPr="00BD1DA6">
        <w:rPr>
          <w:rFonts w:eastAsiaTheme="minorEastAsia"/>
          <w:b/>
          <w:bCs/>
          <w:sz w:val="22"/>
          <w:szCs w:val="22"/>
        </w:rPr>
        <w:t xml:space="preserve"> (Imp- partner)</w:t>
      </w:r>
    </w:p>
    <w:p w14:paraId="1617426E" w14:textId="77777777" w:rsidR="00D522E2" w:rsidRPr="00BD1DA6" w:rsidRDefault="00D522E2" w:rsidP="00D522E2">
      <w:pPr>
        <w:rPr>
          <w:rFonts w:eastAsiaTheme="minorEastAsia"/>
          <w:b/>
          <w:bCs/>
          <w:sz w:val="22"/>
          <w:szCs w:val="22"/>
        </w:rPr>
      </w:pPr>
      <w:r w:rsidRPr="00BD1DA6">
        <w:rPr>
          <w:rFonts w:eastAsiaTheme="minorEastAsia"/>
          <w:b/>
          <w:bCs/>
          <w:sz w:val="22"/>
          <w:szCs w:val="22"/>
        </w:rPr>
        <w:t>Client: McDonald's Corporation, (Chicago, IL)</w:t>
      </w:r>
      <w:r w:rsidRPr="00BD1DA6">
        <w:rPr>
          <w:sz w:val="22"/>
          <w:szCs w:val="22"/>
        </w:rPr>
        <w:tab/>
      </w:r>
      <w:r w:rsidRPr="00BD1DA6">
        <w:rPr>
          <w:sz w:val="22"/>
          <w:szCs w:val="22"/>
        </w:rPr>
        <w:tab/>
      </w:r>
      <w:r w:rsidRPr="00BD1DA6">
        <w:rPr>
          <w:sz w:val="22"/>
          <w:szCs w:val="22"/>
        </w:rPr>
        <w:tab/>
      </w:r>
      <w:proofErr w:type="gramStart"/>
      <w:r w:rsidRPr="00BD1DA6">
        <w:rPr>
          <w:sz w:val="22"/>
          <w:szCs w:val="22"/>
        </w:rPr>
        <w:tab/>
      </w:r>
      <w:r w:rsidRPr="00BD1DA6">
        <w:rPr>
          <w:rFonts w:eastAsiaTheme="minorEastAsia"/>
          <w:b/>
          <w:bCs/>
          <w:sz w:val="22"/>
          <w:szCs w:val="22"/>
        </w:rPr>
        <w:t xml:space="preserve">  Jan</w:t>
      </w:r>
      <w:proofErr w:type="gramEnd"/>
      <w:r w:rsidRPr="00BD1DA6">
        <w:rPr>
          <w:rFonts w:eastAsiaTheme="minorEastAsia"/>
          <w:b/>
          <w:bCs/>
          <w:sz w:val="22"/>
          <w:szCs w:val="22"/>
        </w:rPr>
        <w:t xml:space="preserve"> 2025 – July 2025</w:t>
      </w:r>
    </w:p>
    <w:p w14:paraId="155C2A7D" w14:textId="77777777" w:rsidR="00D522E2" w:rsidRPr="00BD1DA6" w:rsidRDefault="00D522E2" w:rsidP="00D522E2">
      <w:pPr>
        <w:rPr>
          <w:rFonts w:eastAsiaTheme="minorEastAsia"/>
          <w:b/>
          <w:bCs/>
          <w:sz w:val="22"/>
          <w:szCs w:val="22"/>
        </w:rPr>
      </w:pPr>
      <w:r w:rsidRPr="00BD1DA6">
        <w:rPr>
          <w:rFonts w:eastAsiaTheme="minorEastAsia"/>
          <w:b/>
          <w:bCs/>
          <w:sz w:val="22"/>
          <w:szCs w:val="22"/>
        </w:rPr>
        <w:t>Role: Lead Software Developer</w:t>
      </w:r>
    </w:p>
    <w:p w14:paraId="0BD6BD8D" w14:textId="77777777" w:rsidR="00D522E2" w:rsidRPr="00BD1DA6" w:rsidRDefault="00D522E2" w:rsidP="00D522E2">
      <w:pPr>
        <w:numPr>
          <w:ilvl w:val="0"/>
          <w:numId w:val="9"/>
        </w:numPr>
        <w:rPr>
          <w:rFonts w:eastAsiaTheme="minorEastAsia"/>
          <w:sz w:val="22"/>
          <w:szCs w:val="22"/>
        </w:rPr>
      </w:pPr>
      <w:r w:rsidRPr="00BD1DA6">
        <w:rPr>
          <w:rFonts w:eastAsiaTheme="minorEastAsia"/>
          <w:sz w:val="22"/>
          <w:szCs w:val="22"/>
        </w:rPr>
        <w:t>Developed an internal web application for inventory management and order placement.</w:t>
      </w:r>
    </w:p>
    <w:p w14:paraId="48329048" w14:textId="77777777" w:rsidR="00D522E2" w:rsidRPr="00BD1DA6" w:rsidRDefault="00D522E2" w:rsidP="00D522E2">
      <w:pPr>
        <w:numPr>
          <w:ilvl w:val="0"/>
          <w:numId w:val="9"/>
        </w:numPr>
        <w:rPr>
          <w:rFonts w:eastAsiaTheme="minorEastAsia"/>
          <w:sz w:val="22"/>
          <w:szCs w:val="22"/>
        </w:rPr>
      </w:pPr>
      <w:r w:rsidRPr="00BD1DA6">
        <w:rPr>
          <w:rFonts w:eastAsiaTheme="minorEastAsia"/>
          <w:sz w:val="22"/>
          <w:szCs w:val="22"/>
        </w:rPr>
        <w:t>Built a React.js front end for real-time stock tracking and requests.</w:t>
      </w:r>
    </w:p>
    <w:p w14:paraId="56D5EDA0"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Developed scalable front-end applications using React with Redux for global state management, enabling predictable state flow across complex UI components.</w:t>
      </w:r>
    </w:p>
    <w:p w14:paraId="6809FA4D"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 xml:space="preserve">Optimized component rendering performance by leveraging </w:t>
      </w:r>
      <w:proofErr w:type="spellStart"/>
      <w:r w:rsidRPr="00BD1DA6">
        <w:rPr>
          <w:rFonts w:ascii="Times New Roman" w:eastAsiaTheme="minorEastAsia" w:hAnsi="Times New Roman"/>
        </w:rPr>
        <w:t>memoization</w:t>
      </w:r>
      <w:proofErr w:type="spellEnd"/>
      <w:r w:rsidRPr="00BD1DA6">
        <w:rPr>
          <w:rFonts w:ascii="Times New Roman" w:eastAsiaTheme="minorEastAsia" w:hAnsi="Times New Roman"/>
        </w:rPr>
        <w:t>, selectors, and middleware within the Redux architecture.</w:t>
      </w:r>
    </w:p>
    <w:p w14:paraId="61D43A61"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 xml:space="preserve">Integrated Redux </w:t>
      </w:r>
      <w:proofErr w:type="spellStart"/>
      <w:r w:rsidRPr="00BD1DA6">
        <w:rPr>
          <w:rFonts w:ascii="Times New Roman" w:eastAsiaTheme="minorEastAsia" w:hAnsi="Times New Roman"/>
        </w:rPr>
        <w:t>DevTools</w:t>
      </w:r>
      <w:proofErr w:type="spellEnd"/>
      <w:r w:rsidRPr="00BD1DA6">
        <w:rPr>
          <w:rFonts w:ascii="Times New Roman" w:eastAsiaTheme="minorEastAsia" w:hAnsi="Times New Roman"/>
        </w:rPr>
        <w:t xml:space="preserve"> for state debugging and enhanced developer productivity during application lifecycle management.</w:t>
      </w:r>
    </w:p>
    <w:p w14:paraId="25D09659"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Designed a RESTful API using ASP.NET MVC.</w:t>
      </w:r>
    </w:p>
    <w:p w14:paraId="4E249884"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Deployed applications on AWS (EC2, S3, RDS, Lambda) for scalability.</w:t>
      </w:r>
    </w:p>
    <w:p w14:paraId="6CFBE507"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Implemented AWS API Gateway for secure API management.</w:t>
      </w:r>
    </w:p>
    <w:p w14:paraId="168E3F06"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Configured AWS CloudWatch for real-time monitoring and alerting.</w:t>
      </w:r>
    </w:p>
    <w:p w14:paraId="6A1477DC"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Leveraged AWS SQS for asynchronous order processing and SNS for critical alerts.</w:t>
      </w:r>
    </w:p>
    <w:p w14:paraId="2E4712FB" w14:textId="77777777" w:rsidR="00D522E2" w:rsidRPr="00BD1DA6" w:rsidRDefault="00D522E2" w:rsidP="00D522E2">
      <w:pPr>
        <w:pStyle w:val="ListParagraph"/>
        <w:numPr>
          <w:ilvl w:val="0"/>
          <w:numId w:val="9"/>
        </w:numPr>
        <w:spacing w:after="0" w:line="240" w:lineRule="auto"/>
        <w:rPr>
          <w:rFonts w:ascii="Times New Roman" w:eastAsiaTheme="minorEastAsia" w:hAnsi="Times New Roman"/>
        </w:rPr>
      </w:pPr>
      <w:r w:rsidRPr="00BD1DA6">
        <w:rPr>
          <w:rFonts w:ascii="Times New Roman" w:eastAsiaTheme="minorEastAsia" w:hAnsi="Times New Roman"/>
        </w:rPr>
        <w:t>Optimized performance using AWS CloudFront CDN and caching strategies.</w:t>
      </w:r>
    </w:p>
    <w:p w14:paraId="77AFFBC6"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React.js, ASP.NET MVC, AWS (EC2, S3, RDS, Lambda, API Gateway, CloudFront)</w:t>
      </w:r>
    </w:p>
    <w:p w14:paraId="355ADDE8" w14:textId="77777777" w:rsidR="00D522E2" w:rsidRPr="00BD1DA6" w:rsidRDefault="00D522E2" w:rsidP="00D522E2">
      <w:pPr>
        <w:rPr>
          <w:rFonts w:eastAsiaTheme="minorEastAsia"/>
          <w:sz w:val="22"/>
          <w:szCs w:val="22"/>
        </w:rPr>
      </w:pPr>
    </w:p>
    <w:p w14:paraId="79FFD43C" w14:textId="77777777" w:rsidR="00D522E2" w:rsidRPr="00BD1DA6" w:rsidRDefault="00D522E2" w:rsidP="00D522E2">
      <w:pPr>
        <w:rPr>
          <w:rFonts w:eastAsiaTheme="minorEastAsia"/>
          <w:sz w:val="22"/>
          <w:szCs w:val="22"/>
        </w:rPr>
      </w:pPr>
    </w:p>
    <w:p w14:paraId="667E0286" w14:textId="77777777" w:rsidR="00D522E2" w:rsidRPr="00BD1DA6" w:rsidRDefault="00D522E2" w:rsidP="00D522E2">
      <w:pPr>
        <w:rPr>
          <w:rFonts w:eastAsiaTheme="minorEastAsia"/>
          <w:b/>
          <w:bCs/>
          <w:sz w:val="22"/>
          <w:szCs w:val="22"/>
        </w:rPr>
      </w:pPr>
      <w:r w:rsidRPr="00BD1DA6">
        <w:rPr>
          <w:rFonts w:eastAsiaTheme="minorEastAsia"/>
          <w:b/>
          <w:bCs/>
          <w:sz w:val="22"/>
          <w:szCs w:val="22"/>
        </w:rPr>
        <w:t>Client: United Airlines (TCS), Chicago, IL</w:t>
      </w:r>
      <w:r w:rsidRPr="00BD1DA6">
        <w:rPr>
          <w:sz w:val="22"/>
          <w:szCs w:val="22"/>
        </w:rPr>
        <w:tab/>
      </w:r>
      <w:r w:rsidRPr="00BD1DA6">
        <w:rPr>
          <w:sz w:val="22"/>
          <w:szCs w:val="22"/>
        </w:rPr>
        <w:tab/>
      </w:r>
      <w:r w:rsidRPr="00BD1DA6">
        <w:rPr>
          <w:sz w:val="22"/>
          <w:szCs w:val="22"/>
        </w:rPr>
        <w:tab/>
      </w:r>
      <w:r w:rsidRPr="00BD1DA6">
        <w:rPr>
          <w:sz w:val="22"/>
          <w:szCs w:val="22"/>
        </w:rPr>
        <w:tab/>
      </w:r>
      <w:r w:rsidRPr="00BD1DA6">
        <w:rPr>
          <w:sz w:val="22"/>
          <w:szCs w:val="22"/>
        </w:rPr>
        <w:tab/>
      </w:r>
      <w:r w:rsidRPr="00BD1DA6">
        <w:rPr>
          <w:rFonts w:eastAsiaTheme="minorEastAsia"/>
          <w:b/>
          <w:bCs/>
          <w:sz w:val="22"/>
          <w:szCs w:val="22"/>
        </w:rPr>
        <w:t>Nov 2017 – Oct 2022</w:t>
      </w:r>
    </w:p>
    <w:p w14:paraId="0B33AAEC" w14:textId="77777777" w:rsidR="00D522E2" w:rsidRPr="00BD1DA6" w:rsidRDefault="00D522E2" w:rsidP="00D522E2">
      <w:pPr>
        <w:rPr>
          <w:rFonts w:eastAsiaTheme="minorEastAsia"/>
          <w:b/>
          <w:bCs/>
          <w:sz w:val="22"/>
          <w:szCs w:val="22"/>
        </w:rPr>
      </w:pPr>
      <w:r w:rsidRPr="00BD1DA6">
        <w:rPr>
          <w:rFonts w:eastAsiaTheme="minorEastAsia"/>
          <w:b/>
          <w:bCs/>
          <w:sz w:val="22"/>
          <w:szCs w:val="22"/>
        </w:rPr>
        <w:t>Role: Lead Software Developer</w:t>
      </w:r>
    </w:p>
    <w:p w14:paraId="5830C3D9" w14:textId="77777777" w:rsidR="00D522E2" w:rsidRPr="00BD1DA6" w:rsidRDefault="00D522E2" w:rsidP="00D522E2">
      <w:pPr>
        <w:numPr>
          <w:ilvl w:val="0"/>
          <w:numId w:val="10"/>
        </w:numPr>
        <w:rPr>
          <w:rFonts w:eastAsiaTheme="minorEastAsia"/>
          <w:sz w:val="22"/>
          <w:szCs w:val="22"/>
        </w:rPr>
      </w:pPr>
      <w:r w:rsidRPr="00BD1DA6">
        <w:rPr>
          <w:rFonts w:eastAsiaTheme="minorEastAsia"/>
          <w:sz w:val="22"/>
          <w:szCs w:val="22"/>
        </w:rPr>
        <w:t>Designed and developed component-based applications using .NET Framework.</w:t>
      </w:r>
    </w:p>
    <w:p w14:paraId="61D64ACD" w14:textId="77777777" w:rsidR="00D522E2" w:rsidRPr="00BD1DA6" w:rsidRDefault="00D522E2" w:rsidP="00D522E2">
      <w:pPr>
        <w:numPr>
          <w:ilvl w:val="0"/>
          <w:numId w:val="10"/>
        </w:numPr>
        <w:rPr>
          <w:rFonts w:eastAsiaTheme="minorEastAsia"/>
          <w:sz w:val="22"/>
          <w:szCs w:val="22"/>
        </w:rPr>
      </w:pPr>
      <w:r w:rsidRPr="00BD1DA6">
        <w:rPr>
          <w:rFonts w:eastAsiaTheme="minorEastAsia"/>
          <w:sz w:val="22"/>
          <w:szCs w:val="22"/>
        </w:rPr>
        <w:t>Integrated Kafka for real-time error logging and system monitoring.</w:t>
      </w:r>
    </w:p>
    <w:p w14:paraId="750074AF" w14:textId="77777777" w:rsidR="00D522E2" w:rsidRPr="00BD1DA6" w:rsidRDefault="00D522E2" w:rsidP="00D522E2">
      <w:pPr>
        <w:numPr>
          <w:ilvl w:val="0"/>
          <w:numId w:val="10"/>
        </w:numPr>
        <w:rPr>
          <w:rFonts w:eastAsiaTheme="minorEastAsia"/>
          <w:sz w:val="22"/>
          <w:szCs w:val="22"/>
        </w:rPr>
      </w:pPr>
      <w:r w:rsidRPr="00BD1DA6">
        <w:rPr>
          <w:rFonts w:eastAsiaTheme="minorEastAsia"/>
          <w:sz w:val="22"/>
          <w:szCs w:val="22"/>
        </w:rPr>
        <w:t>Built and deployed ML models in Python using Scikit-learn and TensorFlow.</w:t>
      </w:r>
    </w:p>
    <w:p w14:paraId="2D895217" w14:textId="77777777" w:rsidR="00D522E2" w:rsidRPr="00BD1DA6" w:rsidRDefault="00D522E2" w:rsidP="00D522E2">
      <w:pPr>
        <w:numPr>
          <w:ilvl w:val="0"/>
          <w:numId w:val="10"/>
        </w:numPr>
        <w:rPr>
          <w:rFonts w:eastAsiaTheme="minorEastAsia"/>
          <w:sz w:val="22"/>
          <w:szCs w:val="22"/>
        </w:rPr>
      </w:pPr>
      <w:r w:rsidRPr="00BD1DA6">
        <w:rPr>
          <w:rFonts w:eastAsiaTheme="minorEastAsia"/>
          <w:sz w:val="22"/>
          <w:szCs w:val="22"/>
        </w:rPr>
        <w:t>Designed AWS cloud solutions with EC2, S3, Lambda, and RDS.</w:t>
      </w:r>
    </w:p>
    <w:p w14:paraId="081F0138" w14:textId="77777777" w:rsidR="00D522E2" w:rsidRPr="00BD1DA6" w:rsidRDefault="00D522E2" w:rsidP="00D522E2">
      <w:pPr>
        <w:numPr>
          <w:ilvl w:val="0"/>
          <w:numId w:val="10"/>
        </w:numPr>
        <w:rPr>
          <w:rFonts w:eastAsiaTheme="minorEastAsia"/>
          <w:sz w:val="22"/>
          <w:szCs w:val="22"/>
        </w:rPr>
      </w:pPr>
      <w:r w:rsidRPr="00BD1DA6">
        <w:rPr>
          <w:rFonts w:eastAsiaTheme="minorEastAsia"/>
          <w:sz w:val="22"/>
          <w:szCs w:val="22"/>
        </w:rPr>
        <w:t>Developed a search ML model using Python, TensorFlow, and Docker.</w:t>
      </w:r>
    </w:p>
    <w:p w14:paraId="287E720D" w14:textId="77777777" w:rsidR="00D522E2" w:rsidRPr="00BD1DA6" w:rsidRDefault="00D522E2" w:rsidP="00D522E2">
      <w:pPr>
        <w:numPr>
          <w:ilvl w:val="0"/>
          <w:numId w:val="10"/>
        </w:numPr>
        <w:rPr>
          <w:rFonts w:eastAsiaTheme="minorEastAsia"/>
          <w:sz w:val="22"/>
          <w:szCs w:val="22"/>
        </w:rPr>
      </w:pPr>
      <w:r w:rsidRPr="00BD1DA6">
        <w:rPr>
          <w:rFonts w:eastAsiaTheme="minorEastAsia"/>
          <w:sz w:val="22"/>
          <w:szCs w:val="22"/>
        </w:rPr>
        <w:t>Developed REST APIs and UI components with ASP.NET MVC, React.js, and JavaScript.</w:t>
      </w:r>
    </w:p>
    <w:p w14:paraId="15EA12C0"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ASP.NET MVC 5, .NET Core, C#, ReactJS, MS SQL Server, Docker, TensorFlow, Web API</w:t>
      </w:r>
    </w:p>
    <w:p w14:paraId="4FDE01CD" w14:textId="77777777" w:rsidR="00D522E2" w:rsidRPr="00BD1DA6" w:rsidRDefault="00D522E2" w:rsidP="00D522E2">
      <w:pPr>
        <w:rPr>
          <w:rFonts w:eastAsiaTheme="minorEastAsia"/>
          <w:sz w:val="22"/>
          <w:szCs w:val="22"/>
        </w:rPr>
      </w:pPr>
    </w:p>
    <w:p w14:paraId="12F7FC34" w14:textId="77777777" w:rsidR="00D522E2" w:rsidRPr="00BD1DA6" w:rsidRDefault="00D522E2" w:rsidP="00D522E2">
      <w:pPr>
        <w:rPr>
          <w:rFonts w:eastAsiaTheme="minorEastAsia"/>
          <w:sz w:val="22"/>
          <w:szCs w:val="22"/>
        </w:rPr>
      </w:pPr>
    </w:p>
    <w:p w14:paraId="4E930B7D" w14:textId="77777777" w:rsidR="00D522E2" w:rsidRPr="00BD1DA6" w:rsidRDefault="00D522E2" w:rsidP="00D522E2">
      <w:pPr>
        <w:rPr>
          <w:rFonts w:eastAsiaTheme="minorEastAsia"/>
          <w:b/>
          <w:bCs/>
          <w:sz w:val="22"/>
          <w:szCs w:val="22"/>
        </w:rPr>
      </w:pPr>
      <w:r w:rsidRPr="00BD1DA6">
        <w:rPr>
          <w:rFonts w:eastAsiaTheme="minorEastAsia"/>
          <w:b/>
          <w:bCs/>
          <w:sz w:val="22"/>
          <w:szCs w:val="22"/>
        </w:rPr>
        <w:t>Client: Florida State Department of Health, Tallahassee, FL</w:t>
      </w:r>
      <w:r w:rsidRPr="00BD1DA6">
        <w:rPr>
          <w:sz w:val="22"/>
          <w:szCs w:val="22"/>
        </w:rPr>
        <w:tab/>
      </w:r>
      <w:r w:rsidRPr="00BD1DA6">
        <w:rPr>
          <w:rFonts w:eastAsiaTheme="minorEastAsia"/>
          <w:b/>
          <w:bCs/>
          <w:sz w:val="22"/>
          <w:szCs w:val="22"/>
        </w:rPr>
        <w:t xml:space="preserve">       </w:t>
      </w:r>
      <w:r w:rsidRPr="00BD1DA6">
        <w:rPr>
          <w:rFonts w:eastAsiaTheme="minorEastAsia"/>
          <w:b/>
          <w:bCs/>
          <w:sz w:val="22"/>
          <w:szCs w:val="22"/>
        </w:rPr>
        <w:tab/>
      </w:r>
      <w:proofErr w:type="gramStart"/>
      <w:r w:rsidRPr="00BD1DA6">
        <w:rPr>
          <w:rFonts w:eastAsiaTheme="minorEastAsia"/>
          <w:b/>
          <w:bCs/>
          <w:sz w:val="22"/>
          <w:szCs w:val="22"/>
        </w:rPr>
        <w:tab/>
        <w:t xml:space="preserve">  Feb</w:t>
      </w:r>
      <w:proofErr w:type="gramEnd"/>
      <w:r w:rsidRPr="00BD1DA6">
        <w:rPr>
          <w:rFonts w:eastAsiaTheme="minorEastAsia"/>
          <w:b/>
          <w:bCs/>
          <w:sz w:val="22"/>
          <w:szCs w:val="22"/>
        </w:rPr>
        <w:t xml:space="preserve"> 2017 – Nov 2017</w:t>
      </w:r>
    </w:p>
    <w:p w14:paraId="7A2CA7E1" w14:textId="77777777" w:rsidR="00D522E2" w:rsidRPr="00BD1DA6" w:rsidRDefault="00D522E2" w:rsidP="00D522E2">
      <w:pPr>
        <w:rPr>
          <w:rFonts w:eastAsiaTheme="minorEastAsia"/>
          <w:b/>
          <w:bCs/>
          <w:sz w:val="22"/>
          <w:szCs w:val="22"/>
        </w:rPr>
      </w:pPr>
      <w:r w:rsidRPr="00BD1DA6">
        <w:rPr>
          <w:rFonts w:eastAsiaTheme="minorEastAsia"/>
          <w:b/>
          <w:bCs/>
          <w:sz w:val="22"/>
          <w:szCs w:val="22"/>
        </w:rPr>
        <w:t>Role: Software Developer</w:t>
      </w:r>
    </w:p>
    <w:p w14:paraId="1E314B0A" w14:textId="77777777" w:rsidR="00D522E2" w:rsidRPr="00BD1DA6" w:rsidRDefault="00D522E2" w:rsidP="00D522E2">
      <w:pPr>
        <w:numPr>
          <w:ilvl w:val="0"/>
          <w:numId w:val="11"/>
        </w:numPr>
        <w:rPr>
          <w:rFonts w:eastAsiaTheme="minorEastAsia"/>
          <w:sz w:val="22"/>
          <w:szCs w:val="22"/>
        </w:rPr>
      </w:pPr>
      <w:r w:rsidRPr="00BD1DA6">
        <w:rPr>
          <w:rFonts w:eastAsiaTheme="minorEastAsia"/>
          <w:sz w:val="22"/>
          <w:szCs w:val="22"/>
        </w:rPr>
        <w:t>Designed and developed web applications using .NET MVC framework.</w:t>
      </w:r>
    </w:p>
    <w:p w14:paraId="6418927A" w14:textId="77777777" w:rsidR="00D522E2" w:rsidRPr="00BD1DA6" w:rsidRDefault="00D522E2" w:rsidP="00D522E2">
      <w:pPr>
        <w:numPr>
          <w:ilvl w:val="0"/>
          <w:numId w:val="11"/>
        </w:numPr>
        <w:rPr>
          <w:rFonts w:eastAsiaTheme="minorEastAsia"/>
          <w:sz w:val="22"/>
          <w:szCs w:val="22"/>
        </w:rPr>
      </w:pPr>
      <w:r w:rsidRPr="00BD1DA6">
        <w:rPr>
          <w:rFonts w:eastAsiaTheme="minorEastAsia"/>
          <w:sz w:val="22"/>
          <w:szCs w:val="22"/>
        </w:rPr>
        <w:t>Developed AWS Lambda-based serverless applications for healthcare data tracking.</w:t>
      </w:r>
    </w:p>
    <w:p w14:paraId="1DB835FA" w14:textId="77777777" w:rsidR="00D522E2" w:rsidRPr="00BD1DA6" w:rsidRDefault="00D522E2" w:rsidP="00D522E2">
      <w:pPr>
        <w:numPr>
          <w:ilvl w:val="0"/>
          <w:numId w:val="11"/>
        </w:numPr>
        <w:rPr>
          <w:rFonts w:eastAsiaTheme="minorEastAsia"/>
          <w:sz w:val="22"/>
          <w:szCs w:val="22"/>
        </w:rPr>
      </w:pPr>
      <w:r w:rsidRPr="00BD1DA6">
        <w:rPr>
          <w:rFonts w:eastAsiaTheme="minorEastAsia"/>
          <w:sz w:val="22"/>
          <w:szCs w:val="22"/>
        </w:rPr>
        <w:t>Integrated REST APIs and database solutions for real-time status updates.</w:t>
      </w:r>
    </w:p>
    <w:p w14:paraId="3EFB81A0" w14:textId="77777777" w:rsidR="00D522E2" w:rsidRPr="00BD1DA6" w:rsidRDefault="00D522E2" w:rsidP="00D522E2">
      <w:pPr>
        <w:numPr>
          <w:ilvl w:val="0"/>
          <w:numId w:val="11"/>
        </w:numPr>
        <w:rPr>
          <w:rFonts w:eastAsiaTheme="minorEastAsia"/>
          <w:sz w:val="22"/>
          <w:szCs w:val="22"/>
        </w:rPr>
      </w:pPr>
      <w:r w:rsidRPr="00BD1DA6">
        <w:rPr>
          <w:rFonts w:eastAsiaTheme="minorEastAsia"/>
          <w:sz w:val="22"/>
          <w:szCs w:val="22"/>
        </w:rPr>
        <w:lastRenderedPageBreak/>
        <w:t>Developed UI components using HTML5, CSS3, Bootstrap, and JavaScript.</w:t>
      </w:r>
    </w:p>
    <w:p w14:paraId="51A8ADBE"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ASP.NET MVC 5, MS SQL Server, C#, AWS Lambda, API Gateway, DynamoDB</w:t>
      </w:r>
    </w:p>
    <w:p w14:paraId="4F1E2AF6" w14:textId="77777777" w:rsidR="00D522E2" w:rsidRPr="00BD1DA6" w:rsidRDefault="00D522E2" w:rsidP="00D522E2">
      <w:pPr>
        <w:rPr>
          <w:rFonts w:eastAsiaTheme="minorEastAsia"/>
          <w:sz w:val="22"/>
          <w:szCs w:val="22"/>
        </w:rPr>
      </w:pPr>
    </w:p>
    <w:p w14:paraId="53631082" w14:textId="77777777" w:rsidR="00D522E2" w:rsidRPr="00BD1DA6" w:rsidRDefault="00D522E2" w:rsidP="00D522E2">
      <w:pPr>
        <w:rPr>
          <w:rFonts w:eastAsiaTheme="minorEastAsia"/>
          <w:sz w:val="22"/>
          <w:szCs w:val="22"/>
        </w:rPr>
      </w:pPr>
    </w:p>
    <w:p w14:paraId="1A7D2FB5" w14:textId="77777777" w:rsidR="00D522E2" w:rsidRPr="00BD1DA6" w:rsidRDefault="00D522E2" w:rsidP="00D522E2">
      <w:pPr>
        <w:rPr>
          <w:rFonts w:eastAsiaTheme="minorEastAsia"/>
          <w:b/>
          <w:bCs/>
          <w:sz w:val="22"/>
          <w:szCs w:val="22"/>
        </w:rPr>
      </w:pPr>
      <w:r w:rsidRPr="00BD1DA6">
        <w:rPr>
          <w:rFonts w:eastAsiaTheme="minorEastAsia"/>
          <w:b/>
          <w:bCs/>
          <w:sz w:val="22"/>
          <w:szCs w:val="22"/>
        </w:rPr>
        <w:t xml:space="preserve">Client: </w:t>
      </w:r>
      <w:proofErr w:type="spellStart"/>
      <w:r w:rsidRPr="00BD1DA6">
        <w:rPr>
          <w:rFonts w:eastAsiaTheme="minorEastAsia"/>
          <w:b/>
          <w:bCs/>
          <w:sz w:val="22"/>
          <w:szCs w:val="22"/>
        </w:rPr>
        <w:t>OberonIT</w:t>
      </w:r>
      <w:proofErr w:type="spellEnd"/>
      <w:r w:rsidRPr="00BD1DA6">
        <w:rPr>
          <w:rFonts w:eastAsiaTheme="minorEastAsia"/>
          <w:b/>
          <w:bCs/>
          <w:sz w:val="22"/>
          <w:szCs w:val="22"/>
        </w:rPr>
        <w:t xml:space="preserve"> Inc - Patient Electronic Health Record, Dallas, </w:t>
      </w:r>
      <w:proofErr w:type="gramStart"/>
      <w:r w:rsidRPr="00BD1DA6">
        <w:rPr>
          <w:rFonts w:eastAsiaTheme="minorEastAsia"/>
          <w:b/>
          <w:bCs/>
          <w:sz w:val="22"/>
          <w:szCs w:val="22"/>
        </w:rPr>
        <w:t xml:space="preserve">TX  </w:t>
      </w:r>
      <w:r w:rsidRPr="00BD1DA6">
        <w:rPr>
          <w:rFonts w:eastAsiaTheme="minorEastAsia"/>
          <w:b/>
          <w:bCs/>
          <w:sz w:val="22"/>
          <w:szCs w:val="22"/>
        </w:rPr>
        <w:tab/>
      </w:r>
      <w:proofErr w:type="gramEnd"/>
      <w:r w:rsidRPr="00BD1DA6">
        <w:rPr>
          <w:rFonts w:eastAsiaTheme="minorEastAsia"/>
          <w:b/>
          <w:bCs/>
          <w:sz w:val="22"/>
          <w:szCs w:val="22"/>
        </w:rPr>
        <w:t>Aug 2016 – Feb 2017</w:t>
      </w:r>
    </w:p>
    <w:p w14:paraId="4F9BFC7C" w14:textId="77777777" w:rsidR="00D522E2" w:rsidRPr="00BD1DA6" w:rsidRDefault="00D522E2" w:rsidP="00D522E2">
      <w:pPr>
        <w:rPr>
          <w:rFonts w:eastAsiaTheme="minorEastAsia"/>
          <w:b/>
          <w:bCs/>
          <w:sz w:val="22"/>
          <w:szCs w:val="22"/>
        </w:rPr>
      </w:pPr>
      <w:r w:rsidRPr="00BD1DA6">
        <w:rPr>
          <w:rFonts w:eastAsiaTheme="minorEastAsia"/>
          <w:b/>
          <w:bCs/>
          <w:sz w:val="22"/>
          <w:szCs w:val="22"/>
        </w:rPr>
        <w:t>Role: Software Developer</w:t>
      </w:r>
    </w:p>
    <w:p w14:paraId="2E31F0B2" w14:textId="77777777" w:rsidR="00D522E2" w:rsidRPr="00BD1DA6" w:rsidRDefault="00D522E2" w:rsidP="00D522E2">
      <w:pPr>
        <w:rPr>
          <w:rFonts w:eastAsiaTheme="minorEastAsia"/>
          <w:sz w:val="22"/>
          <w:szCs w:val="22"/>
        </w:rPr>
      </w:pPr>
    </w:p>
    <w:p w14:paraId="4CEBB9B9" w14:textId="77777777" w:rsidR="00D522E2" w:rsidRPr="00BD1DA6" w:rsidRDefault="00D522E2" w:rsidP="00D522E2">
      <w:pPr>
        <w:numPr>
          <w:ilvl w:val="0"/>
          <w:numId w:val="12"/>
        </w:numPr>
        <w:rPr>
          <w:rFonts w:eastAsiaTheme="minorEastAsia"/>
          <w:sz w:val="22"/>
          <w:szCs w:val="22"/>
        </w:rPr>
      </w:pPr>
      <w:r w:rsidRPr="00BD1DA6">
        <w:rPr>
          <w:rFonts w:eastAsiaTheme="minorEastAsia"/>
          <w:sz w:val="22"/>
          <w:szCs w:val="22"/>
        </w:rPr>
        <w:t>Developed patient profile screens using C# and ASP.NET MVC 5.</w:t>
      </w:r>
    </w:p>
    <w:p w14:paraId="0A40DEFA" w14:textId="77777777" w:rsidR="00D522E2" w:rsidRPr="00BD1DA6" w:rsidRDefault="00D522E2" w:rsidP="00D522E2">
      <w:pPr>
        <w:numPr>
          <w:ilvl w:val="0"/>
          <w:numId w:val="12"/>
        </w:numPr>
        <w:rPr>
          <w:rFonts w:eastAsiaTheme="minorEastAsia"/>
          <w:sz w:val="22"/>
          <w:szCs w:val="22"/>
        </w:rPr>
      </w:pPr>
      <w:r w:rsidRPr="00BD1DA6">
        <w:rPr>
          <w:rFonts w:eastAsiaTheme="minorEastAsia"/>
          <w:sz w:val="22"/>
          <w:szCs w:val="22"/>
        </w:rPr>
        <w:t>Created database schema and optimized SQL Server performance.</w:t>
      </w:r>
    </w:p>
    <w:p w14:paraId="75B6DE74" w14:textId="77777777" w:rsidR="00D522E2" w:rsidRPr="00BD1DA6" w:rsidRDefault="00D522E2" w:rsidP="00D522E2">
      <w:pPr>
        <w:numPr>
          <w:ilvl w:val="0"/>
          <w:numId w:val="12"/>
        </w:numPr>
        <w:rPr>
          <w:rFonts w:eastAsiaTheme="minorEastAsia"/>
          <w:sz w:val="22"/>
          <w:szCs w:val="22"/>
        </w:rPr>
      </w:pPr>
      <w:r w:rsidRPr="00BD1DA6">
        <w:rPr>
          <w:rFonts w:eastAsiaTheme="minorEastAsia"/>
          <w:sz w:val="22"/>
          <w:szCs w:val="22"/>
        </w:rPr>
        <w:t>Worked on data migration and transformation programs.</w:t>
      </w:r>
    </w:p>
    <w:p w14:paraId="03810CD8" w14:textId="77777777" w:rsidR="00D522E2" w:rsidRPr="00BD1DA6" w:rsidRDefault="00D522E2" w:rsidP="00D522E2">
      <w:pPr>
        <w:numPr>
          <w:ilvl w:val="0"/>
          <w:numId w:val="12"/>
        </w:numPr>
        <w:rPr>
          <w:rFonts w:eastAsiaTheme="minorEastAsia"/>
          <w:sz w:val="22"/>
          <w:szCs w:val="22"/>
        </w:rPr>
      </w:pPr>
      <w:r w:rsidRPr="00BD1DA6">
        <w:rPr>
          <w:rFonts w:eastAsiaTheme="minorEastAsia"/>
          <w:sz w:val="22"/>
          <w:szCs w:val="22"/>
        </w:rPr>
        <w:t>Participated in Agile sprints, unit testing, and QA collaboration.</w:t>
      </w:r>
    </w:p>
    <w:p w14:paraId="08D661F6"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ASP.NET MVC 5, MS SQL Server, Entity Framework, Bootstrap, JavaScript</w:t>
      </w:r>
    </w:p>
    <w:p w14:paraId="2378C348" w14:textId="77777777" w:rsidR="00D522E2" w:rsidRPr="00BD1DA6" w:rsidRDefault="00D522E2" w:rsidP="00D522E2">
      <w:pPr>
        <w:rPr>
          <w:rFonts w:eastAsiaTheme="minorEastAsia"/>
          <w:sz w:val="22"/>
          <w:szCs w:val="22"/>
        </w:rPr>
      </w:pPr>
    </w:p>
    <w:p w14:paraId="6AE85B60" w14:textId="77777777" w:rsidR="00D522E2" w:rsidRPr="00BD1DA6" w:rsidRDefault="00D522E2" w:rsidP="00D522E2">
      <w:pPr>
        <w:rPr>
          <w:rFonts w:eastAsiaTheme="minorEastAsia"/>
          <w:sz w:val="22"/>
          <w:szCs w:val="22"/>
        </w:rPr>
      </w:pPr>
    </w:p>
    <w:p w14:paraId="6F0650E2" w14:textId="77777777" w:rsidR="00D522E2" w:rsidRPr="00BD1DA6" w:rsidRDefault="00D522E2" w:rsidP="00D522E2">
      <w:pPr>
        <w:rPr>
          <w:rFonts w:eastAsiaTheme="minorEastAsia"/>
          <w:b/>
          <w:bCs/>
          <w:sz w:val="22"/>
          <w:szCs w:val="22"/>
        </w:rPr>
      </w:pPr>
      <w:r w:rsidRPr="00BD1DA6">
        <w:rPr>
          <w:rFonts w:eastAsiaTheme="minorEastAsia"/>
          <w:b/>
          <w:bCs/>
          <w:sz w:val="22"/>
          <w:szCs w:val="22"/>
        </w:rPr>
        <w:t xml:space="preserve">Client: Tim Hortons- Tapp, Location: </w:t>
      </w:r>
      <w:proofErr w:type="spellStart"/>
      <w:r w:rsidRPr="00BD1DA6">
        <w:rPr>
          <w:rFonts w:eastAsiaTheme="minorEastAsia"/>
          <w:b/>
          <w:bCs/>
          <w:sz w:val="22"/>
          <w:szCs w:val="22"/>
        </w:rPr>
        <w:t>Vancuber</w:t>
      </w:r>
      <w:proofErr w:type="spellEnd"/>
      <w:r w:rsidRPr="00BD1DA6">
        <w:rPr>
          <w:rFonts w:eastAsiaTheme="minorEastAsia"/>
          <w:b/>
          <w:bCs/>
          <w:sz w:val="22"/>
          <w:szCs w:val="22"/>
        </w:rPr>
        <w:t>, Canada</w:t>
      </w:r>
      <w:r w:rsidRPr="00BD1DA6">
        <w:rPr>
          <w:sz w:val="22"/>
          <w:szCs w:val="22"/>
        </w:rPr>
        <w:tab/>
      </w:r>
      <w:r w:rsidRPr="00BD1DA6">
        <w:rPr>
          <w:sz w:val="22"/>
          <w:szCs w:val="22"/>
        </w:rPr>
        <w:tab/>
      </w:r>
      <w:r w:rsidRPr="00BD1DA6">
        <w:rPr>
          <w:sz w:val="22"/>
          <w:szCs w:val="22"/>
        </w:rPr>
        <w:tab/>
      </w:r>
      <w:r w:rsidRPr="00BD1DA6">
        <w:rPr>
          <w:rFonts w:eastAsiaTheme="minorEastAsia"/>
          <w:b/>
          <w:bCs/>
          <w:sz w:val="22"/>
          <w:szCs w:val="22"/>
        </w:rPr>
        <w:t xml:space="preserve"> May 2015 – Jul 2016</w:t>
      </w:r>
      <w:r w:rsidRPr="00BD1DA6">
        <w:rPr>
          <w:sz w:val="22"/>
          <w:szCs w:val="22"/>
        </w:rPr>
        <w:br/>
      </w:r>
      <w:r w:rsidRPr="00BD1DA6">
        <w:rPr>
          <w:rFonts w:eastAsiaTheme="minorEastAsia"/>
          <w:b/>
          <w:bCs/>
          <w:sz w:val="22"/>
          <w:szCs w:val="22"/>
        </w:rPr>
        <w:t>Role: Software Developer</w:t>
      </w:r>
    </w:p>
    <w:p w14:paraId="6059D43A" w14:textId="77777777" w:rsidR="00D522E2" w:rsidRPr="00BD1DA6" w:rsidRDefault="00D522E2" w:rsidP="00D522E2">
      <w:pPr>
        <w:rPr>
          <w:rFonts w:eastAsiaTheme="minorEastAsia"/>
          <w:sz w:val="22"/>
          <w:szCs w:val="22"/>
        </w:rPr>
      </w:pPr>
    </w:p>
    <w:p w14:paraId="712FA516" w14:textId="77777777" w:rsidR="00D522E2" w:rsidRPr="00BD1DA6" w:rsidRDefault="00D522E2" w:rsidP="00D522E2">
      <w:pPr>
        <w:numPr>
          <w:ilvl w:val="0"/>
          <w:numId w:val="13"/>
        </w:numPr>
        <w:rPr>
          <w:rFonts w:eastAsiaTheme="minorEastAsia"/>
          <w:sz w:val="22"/>
          <w:szCs w:val="22"/>
        </w:rPr>
      </w:pPr>
      <w:r w:rsidRPr="00BD1DA6">
        <w:rPr>
          <w:rFonts w:eastAsiaTheme="minorEastAsia"/>
          <w:sz w:val="22"/>
          <w:szCs w:val="22"/>
        </w:rPr>
        <w:t>Designed and developed inventory and sales tracking applications.</w:t>
      </w:r>
    </w:p>
    <w:p w14:paraId="4BDD2C09" w14:textId="77777777" w:rsidR="00D522E2" w:rsidRPr="00BD1DA6" w:rsidRDefault="00D522E2" w:rsidP="00D522E2">
      <w:pPr>
        <w:numPr>
          <w:ilvl w:val="0"/>
          <w:numId w:val="13"/>
        </w:numPr>
        <w:rPr>
          <w:rFonts w:eastAsiaTheme="minorEastAsia"/>
          <w:sz w:val="22"/>
          <w:szCs w:val="22"/>
        </w:rPr>
      </w:pPr>
      <w:r w:rsidRPr="00BD1DA6">
        <w:rPr>
          <w:rFonts w:eastAsiaTheme="minorEastAsia"/>
          <w:sz w:val="22"/>
          <w:szCs w:val="22"/>
        </w:rPr>
        <w:t>Migrated on-premises solutions to Azure Web Services.</w:t>
      </w:r>
    </w:p>
    <w:p w14:paraId="7EEF3699" w14:textId="77777777" w:rsidR="00D522E2" w:rsidRPr="00BD1DA6" w:rsidRDefault="00D522E2" w:rsidP="00D522E2">
      <w:pPr>
        <w:numPr>
          <w:ilvl w:val="0"/>
          <w:numId w:val="13"/>
        </w:numPr>
        <w:rPr>
          <w:rFonts w:eastAsiaTheme="minorEastAsia"/>
          <w:sz w:val="22"/>
          <w:szCs w:val="22"/>
        </w:rPr>
      </w:pPr>
      <w:r w:rsidRPr="00BD1DA6">
        <w:rPr>
          <w:rFonts w:eastAsiaTheme="minorEastAsia"/>
          <w:sz w:val="22"/>
          <w:szCs w:val="22"/>
        </w:rPr>
        <w:t>Built and optimized AngularJS and ASP.NET MVC components.</w:t>
      </w:r>
    </w:p>
    <w:p w14:paraId="3A0E89E9"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ASP.NET MVC 5, Azure, MS SQL Server, AngularJS, Web API</w:t>
      </w:r>
    </w:p>
    <w:p w14:paraId="5ACD9313" w14:textId="77777777" w:rsidR="00D522E2" w:rsidRPr="00BD1DA6" w:rsidRDefault="00D522E2" w:rsidP="00D522E2">
      <w:pPr>
        <w:rPr>
          <w:rFonts w:eastAsiaTheme="minorEastAsia"/>
          <w:sz w:val="22"/>
          <w:szCs w:val="22"/>
        </w:rPr>
      </w:pPr>
    </w:p>
    <w:p w14:paraId="1B901B2B" w14:textId="77777777" w:rsidR="00D522E2" w:rsidRPr="00BD1DA6" w:rsidRDefault="00D522E2" w:rsidP="00D522E2">
      <w:pPr>
        <w:rPr>
          <w:rFonts w:eastAsiaTheme="minorEastAsia"/>
          <w:b/>
          <w:bCs/>
          <w:sz w:val="22"/>
          <w:szCs w:val="22"/>
        </w:rPr>
      </w:pPr>
      <w:r w:rsidRPr="00BD1DA6">
        <w:rPr>
          <w:rFonts w:eastAsiaTheme="minorEastAsia"/>
          <w:b/>
          <w:bCs/>
          <w:sz w:val="22"/>
          <w:szCs w:val="22"/>
        </w:rPr>
        <w:t xml:space="preserve">Client: Target Canada, Location: Edmonton, </w:t>
      </w:r>
      <w:proofErr w:type="gramStart"/>
      <w:r w:rsidRPr="00BD1DA6">
        <w:rPr>
          <w:rFonts w:eastAsiaTheme="minorEastAsia"/>
          <w:b/>
          <w:bCs/>
          <w:sz w:val="22"/>
          <w:szCs w:val="22"/>
        </w:rPr>
        <w:t xml:space="preserve">Canada  </w:t>
      </w:r>
      <w:r w:rsidRPr="00BD1DA6">
        <w:rPr>
          <w:sz w:val="22"/>
          <w:szCs w:val="22"/>
        </w:rPr>
        <w:tab/>
      </w:r>
      <w:proofErr w:type="gramEnd"/>
      <w:r w:rsidRPr="00BD1DA6">
        <w:rPr>
          <w:sz w:val="22"/>
          <w:szCs w:val="22"/>
        </w:rPr>
        <w:tab/>
      </w:r>
      <w:r w:rsidRPr="00BD1DA6">
        <w:rPr>
          <w:sz w:val="22"/>
          <w:szCs w:val="22"/>
        </w:rPr>
        <w:tab/>
        <w:t xml:space="preserve">   </w:t>
      </w:r>
      <w:r w:rsidRPr="00BD1DA6">
        <w:rPr>
          <w:rFonts w:eastAsiaTheme="minorEastAsia"/>
          <w:b/>
          <w:bCs/>
          <w:sz w:val="22"/>
          <w:szCs w:val="22"/>
        </w:rPr>
        <w:t>Nov 2013 – Apr 2015</w:t>
      </w:r>
    </w:p>
    <w:p w14:paraId="026EFD3E" w14:textId="77777777" w:rsidR="00D522E2" w:rsidRPr="00BD1DA6" w:rsidRDefault="00D522E2" w:rsidP="00D522E2">
      <w:pPr>
        <w:rPr>
          <w:rFonts w:eastAsiaTheme="minorEastAsia"/>
          <w:b/>
          <w:bCs/>
          <w:sz w:val="22"/>
          <w:szCs w:val="22"/>
        </w:rPr>
      </w:pPr>
      <w:r w:rsidRPr="00BD1DA6">
        <w:rPr>
          <w:rFonts w:eastAsiaTheme="minorEastAsia"/>
          <w:b/>
          <w:bCs/>
          <w:sz w:val="22"/>
          <w:szCs w:val="22"/>
        </w:rPr>
        <w:t>Role: Product Support Team Member</w:t>
      </w:r>
    </w:p>
    <w:p w14:paraId="76F5E4F9" w14:textId="77777777" w:rsidR="00D522E2" w:rsidRPr="00BD1DA6" w:rsidRDefault="00D522E2" w:rsidP="00D522E2">
      <w:pPr>
        <w:rPr>
          <w:rFonts w:eastAsiaTheme="minorEastAsia"/>
          <w:b/>
          <w:bCs/>
          <w:sz w:val="22"/>
          <w:szCs w:val="22"/>
        </w:rPr>
      </w:pPr>
    </w:p>
    <w:p w14:paraId="525E202A" w14:textId="77777777" w:rsidR="00D522E2" w:rsidRPr="00BD1DA6" w:rsidRDefault="00D522E2" w:rsidP="00D522E2">
      <w:pPr>
        <w:numPr>
          <w:ilvl w:val="0"/>
          <w:numId w:val="14"/>
        </w:numPr>
        <w:rPr>
          <w:rFonts w:eastAsiaTheme="minorEastAsia"/>
          <w:sz w:val="22"/>
          <w:szCs w:val="22"/>
        </w:rPr>
      </w:pPr>
      <w:r w:rsidRPr="00BD1DA6">
        <w:rPr>
          <w:rFonts w:eastAsiaTheme="minorEastAsia"/>
          <w:sz w:val="22"/>
          <w:szCs w:val="22"/>
        </w:rPr>
        <w:t>Fixed production defects and resolved SQL database issues.</w:t>
      </w:r>
    </w:p>
    <w:p w14:paraId="0004D7D5" w14:textId="77777777" w:rsidR="00D522E2" w:rsidRPr="00BD1DA6" w:rsidRDefault="00D522E2" w:rsidP="00D522E2">
      <w:pPr>
        <w:numPr>
          <w:ilvl w:val="0"/>
          <w:numId w:val="14"/>
        </w:numPr>
        <w:rPr>
          <w:rFonts w:eastAsiaTheme="minorEastAsia"/>
          <w:sz w:val="22"/>
          <w:szCs w:val="22"/>
        </w:rPr>
      </w:pPr>
      <w:r w:rsidRPr="00BD1DA6">
        <w:rPr>
          <w:rFonts w:eastAsiaTheme="minorEastAsia"/>
          <w:sz w:val="22"/>
          <w:szCs w:val="22"/>
        </w:rPr>
        <w:t>Provided customer support and technical assistance for software-related issues.</w:t>
      </w:r>
    </w:p>
    <w:p w14:paraId="54D8C16C" w14:textId="77777777" w:rsidR="00D522E2" w:rsidRPr="00BD1DA6" w:rsidRDefault="00D522E2" w:rsidP="00D522E2">
      <w:pPr>
        <w:rPr>
          <w:rFonts w:eastAsiaTheme="minorEastAsia"/>
          <w:sz w:val="22"/>
          <w:szCs w:val="22"/>
        </w:rPr>
      </w:pPr>
      <w:r w:rsidRPr="00BD1DA6">
        <w:rPr>
          <w:rFonts w:eastAsiaTheme="minorEastAsia"/>
          <w:b/>
          <w:bCs/>
          <w:sz w:val="22"/>
          <w:szCs w:val="22"/>
        </w:rPr>
        <w:t>Technologies:</w:t>
      </w:r>
      <w:r w:rsidRPr="00BD1DA6">
        <w:rPr>
          <w:rFonts w:eastAsiaTheme="minorEastAsia"/>
          <w:sz w:val="22"/>
          <w:szCs w:val="22"/>
        </w:rPr>
        <w:t xml:space="preserve"> ASP.NET 4, SQL Server, JavaScript, TFS</w:t>
      </w:r>
    </w:p>
    <w:p w14:paraId="1A812B2C" w14:textId="77777777" w:rsidR="00D522E2" w:rsidRPr="00BD1DA6" w:rsidRDefault="00D522E2" w:rsidP="00D522E2">
      <w:pPr>
        <w:rPr>
          <w:rFonts w:eastAsiaTheme="minorEastAsia"/>
          <w:sz w:val="22"/>
          <w:szCs w:val="22"/>
        </w:rPr>
      </w:pPr>
    </w:p>
    <w:p w14:paraId="6861FDA4" w14:textId="77777777" w:rsidR="00D522E2" w:rsidRPr="00BD1DA6" w:rsidRDefault="00D522E2" w:rsidP="00D522E2">
      <w:pPr>
        <w:rPr>
          <w:rFonts w:eastAsiaTheme="minorEastAsia"/>
          <w:sz w:val="22"/>
          <w:szCs w:val="22"/>
        </w:rPr>
      </w:pPr>
    </w:p>
    <w:p w14:paraId="124C616F" w14:textId="77777777" w:rsidR="00D522E2" w:rsidRPr="00BD1DA6" w:rsidRDefault="00D522E2" w:rsidP="00D522E2">
      <w:pPr>
        <w:rPr>
          <w:rFonts w:eastAsiaTheme="minorEastAsia"/>
          <w:b/>
          <w:bCs/>
          <w:sz w:val="22"/>
          <w:szCs w:val="22"/>
        </w:rPr>
      </w:pPr>
      <w:r w:rsidRPr="00BD1DA6">
        <w:rPr>
          <w:rFonts w:eastAsiaTheme="minorEastAsia"/>
          <w:b/>
          <w:bCs/>
          <w:sz w:val="22"/>
          <w:szCs w:val="22"/>
        </w:rPr>
        <w:t>Education</w:t>
      </w:r>
    </w:p>
    <w:p w14:paraId="1742A589" w14:textId="77777777" w:rsidR="00D522E2" w:rsidRPr="00BD1DA6" w:rsidRDefault="00D522E2" w:rsidP="00D522E2">
      <w:pPr>
        <w:rPr>
          <w:rFonts w:eastAsiaTheme="minorEastAsia"/>
          <w:sz w:val="22"/>
          <w:szCs w:val="22"/>
        </w:rPr>
      </w:pPr>
      <w:proofErr w:type="gramStart"/>
      <w:r w:rsidRPr="00BD1DA6">
        <w:rPr>
          <w:rFonts w:eastAsiaTheme="minorEastAsia"/>
          <w:b/>
          <w:bCs/>
          <w:sz w:val="22"/>
          <w:szCs w:val="22"/>
        </w:rPr>
        <w:t>Master’s in Software Development</w:t>
      </w:r>
      <w:proofErr w:type="gramEnd"/>
      <w:r w:rsidRPr="00BD1DA6">
        <w:rPr>
          <w:rFonts w:eastAsiaTheme="minorEastAsia"/>
          <w:sz w:val="22"/>
          <w:szCs w:val="22"/>
        </w:rPr>
        <w:t xml:space="preserve"> – DePaul University, Chicago, IL</w:t>
      </w:r>
      <w:r w:rsidRPr="00BD1DA6">
        <w:rPr>
          <w:sz w:val="22"/>
          <w:szCs w:val="22"/>
        </w:rPr>
        <w:br/>
      </w:r>
      <w:proofErr w:type="gramStart"/>
      <w:r w:rsidRPr="00BD1DA6">
        <w:rPr>
          <w:rFonts w:eastAsiaTheme="minorEastAsia"/>
          <w:b/>
          <w:bCs/>
          <w:sz w:val="22"/>
          <w:szCs w:val="22"/>
        </w:rPr>
        <w:t>Bachelor’s in Computer Science</w:t>
      </w:r>
      <w:proofErr w:type="gramEnd"/>
      <w:r w:rsidRPr="00BD1DA6">
        <w:rPr>
          <w:rFonts w:eastAsiaTheme="minorEastAsia"/>
          <w:sz w:val="22"/>
          <w:szCs w:val="22"/>
        </w:rPr>
        <w:t xml:space="preserve"> – M.B. Patel Science College, Gujarat, India</w:t>
      </w:r>
    </w:p>
    <w:p w14:paraId="72D533CF" w14:textId="77777777" w:rsidR="00D522E2" w:rsidRPr="00BD1DA6" w:rsidRDefault="00D522E2" w:rsidP="00D522E2">
      <w:pPr>
        <w:rPr>
          <w:rFonts w:eastAsiaTheme="minorEastAsia"/>
          <w:sz w:val="22"/>
          <w:szCs w:val="22"/>
        </w:rPr>
      </w:pPr>
    </w:p>
    <w:p w14:paraId="7831917E" w14:textId="77777777" w:rsidR="00D522E2" w:rsidRPr="00BD1DA6" w:rsidRDefault="00D522E2" w:rsidP="00D522E2">
      <w:pPr>
        <w:rPr>
          <w:rFonts w:eastAsiaTheme="minorEastAsia"/>
          <w:sz w:val="22"/>
          <w:szCs w:val="22"/>
        </w:rPr>
      </w:pPr>
    </w:p>
    <w:p w14:paraId="4B7F582B" w14:textId="55096053" w:rsidR="008D2C3A" w:rsidRPr="00BD1DA6" w:rsidRDefault="008D2C3A" w:rsidP="00D522E2">
      <w:pPr>
        <w:rPr>
          <w:rFonts w:eastAsiaTheme="minorEastAsia"/>
          <w:sz w:val="22"/>
          <w:szCs w:val="22"/>
        </w:rPr>
      </w:pPr>
    </w:p>
    <w:sectPr w:rsidR="008D2C3A" w:rsidRPr="00BD1DA6" w:rsidSect="00D522E2">
      <w:headerReference w:type="default" r:id="rId11"/>
      <w:footerReference w:type="default" r:id="rId12"/>
      <w:headerReference w:type="first" r:id="rId13"/>
      <w:footerReference w:type="first" r:id="rId14"/>
      <w:type w:val="continuous"/>
      <w:pgSz w:w="12240" w:h="15840" w:code="1"/>
      <w:pgMar w:top="1440" w:right="1440" w:bottom="1440" w:left="1440" w:header="0" w:footer="446" w:gutter="0"/>
      <w:pgBorders w:offsetFrom="page">
        <w:top w:val="single" w:sz="4" w:space="24" w:color="auto"/>
        <w:left w:val="single" w:sz="4" w:space="24" w:color="auto"/>
        <w:bottom w:val="single" w:sz="4" w:space="24" w:color="auto"/>
        <w:right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2CC5" w14:textId="77777777" w:rsidR="0012106A" w:rsidRDefault="0012106A">
      <w:r>
        <w:separator/>
      </w:r>
    </w:p>
  </w:endnote>
  <w:endnote w:type="continuationSeparator" w:id="0">
    <w:p w14:paraId="0BB988F7" w14:textId="77777777" w:rsidR="0012106A" w:rsidRDefault="00121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Malgun Gothic"/>
    <w:charset w:val="00"/>
    <w:family w:val="auto"/>
    <w:pitch w:val="variable"/>
    <w:sig w:usb0="E50002FF" w:usb1="500079DB" w:usb2="0000001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4D"/>
    <w:family w:val="auto"/>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8B6A" w14:textId="77777777" w:rsidR="0072790E" w:rsidRDefault="0072790E" w:rsidP="0053221D">
    <w:pPr>
      <w:pStyle w:val="Footer"/>
      <w:ind w:left="-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80CA" w14:textId="77777777" w:rsidR="0072790E" w:rsidRDefault="0072790E" w:rsidP="00ED0F25">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3C41C" w14:textId="77777777" w:rsidR="0012106A" w:rsidRDefault="0012106A">
      <w:r>
        <w:separator/>
      </w:r>
    </w:p>
  </w:footnote>
  <w:footnote w:type="continuationSeparator" w:id="0">
    <w:p w14:paraId="06FDC92A" w14:textId="77777777" w:rsidR="0012106A" w:rsidRDefault="00121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9844" w14:textId="77777777" w:rsidR="0072790E" w:rsidRDefault="0072790E" w:rsidP="0053221D">
    <w:pPr>
      <w:pStyle w:val="Header"/>
      <w:ind w:left="-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BEA0" w14:textId="230DCF39" w:rsidR="0072790E" w:rsidRDefault="00A146C6" w:rsidP="005A081A">
    <w:pPr>
      <w:pStyle w:val="Header"/>
      <w:ind w:left="-1440"/>
    </w:pPr>
    <w:r w:rsidRPr="00BE3B2B">
      <w:rPr>
        <w:noProof/>
        <w:sz w:val="22"/>
        <w:szCs w:val="22"/>
      </w:rPr>
      <w:drawing>
        <wp:anchor distT="0" distB="0" distL="114300" distR="114300" simplePos="0" relativeHeight="251659264" behindDoc="0" locked="0" layoutInCell="1" allowOverlap="1" wp14:anchorId="63D388B5" wp14:editId="13D6AFF5">
          <wp:simplePos x="0" y="0"/>
          <wp:positionH relativeFrom="page">
            <wp:posOffset>6929120</wp:posOffset>
          </wp:positionH>
          <wp:positionV relativeFrom="page">
            <wp:posOffset>144780</wp:posOffset>
          </wp:positionV>
          <wp:extent cx="767080" cy="647700"/>
          <wp:effectExtent l="0" t="0" r="0" b="0"/>
          <wp:wrapSquare wrapText="bothSides"/>
          <wp:docPr id="44160311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03115" name="Picture 1" descr="A blue hexago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7080" cy="6477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600A3E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7A1C0C7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00000002"/>
    <w:name w:val="WW8Num3"/>
    <w:lvl w:ilvl="0">
      <w:start w:val="1"/>
      <w:numFmt w:val="bullet"/>
      <w:lvlText w:val=""/>
      <w:lvlJc w:val="left"/>
      <w:pPr>
        <w:tabs>
          <w:tab w:val="num" w:pos="1800"/>
        </w:tabs>
        <w:ind w:left="1800" w:hanging="360"/>
      </w:pPr>
      <w:rPr>
        <w:rFonts w:ascii="Symbol" w:hAnsi="Symbol" w:cs="Symbol"/>
      </w:rPr>
    </w:lvl>
    <w:lvl w:ilvl="1">
      <w:start w:val="1"/>
      <w:numFmt w:val="bullet"/>
      <w:lvlText w:val="o"/>
      <w:lvlJc w:val="left"/>
      <w:pPr>
        <w:tabs>
          <w:tab w:val="num" w:pos="2520"/>
        </w:tabs>
        <w:ind w:left="2520" w:hanging="360"/>
      </w:pPr>
      <w:rPr>
        <w:rFonts w:ascii="Courier New" w:hAnsi="Courier New" w:cs="Courier New"/>
      </w:rPr>
    </w:lvl>
    <w:lvl w:ilvl="2">
      <w:start w:val="1"/>
      <w:numFmt w:val="bullet"/>
      <w:lvlText w:val=""/>
      <w:lvlJc w:val="left"/>
      <w:pPr>
        <w:tabs>
          <w:tab w:val="num" w:pos="3240"/>
        </w:tabs>
        <w:ind w:left="3240" w:hanging="360"/>
      </w:pPr>
      <w:rPr>
        <w:rFonts w:ascii="Wingdings" w:hAnsi="Wingdings" w:cs="Wingdings"/>
      </w:rPr>
    </w:lvl>
    <w:lvl w:ilvl="3">
      <w:start w:val="1"/>
      <w:numFmt w:val="bullet"/>
      <w:lvlText w:val=""/>
      <w:lvlJc w:val="left"/>
      <w:pPr>
        <w:tabs>
          <w:tab w:val="num" w:pos="3960"/>
        </w:tabs>
        <w:ind w:left="3960" w:hanging="360"/>
      </w:pPr>
      <w:rPr>
        <w:rFonts w:ascii="Symbol" w:hAnsi="Symbol" w:cs="Symbol"/>
      </w:rPr>
    </w:lvl>
    <w:lvl w:ilvl="4">
      <w:start w:val="1"/>
      <w:numFmt w:val="bullet"/>
      <w:lvlText w:val="o"/>
      <w:lvlJc w:val="left"/>
      <w:pPr>
        <w:tabs>
          <w:tab w:val="num" w:pos="4680"/>
        </w:tabs>
        <w:ind w:left="4680" w:hanging="360"/>
      </w:pPr>
      <w:rPr>
        <w:rFonts w:ascii="Courier New" w:hAnsi="Courier New" w:cs="Courier New"/>
      </w:rPr>
    </w:lvl>
    <w:lvl w:ilvl="5">
      <w:start w:val="1"/>
      <w:numFmt w:val="bullet"/>
      <w:lvlText w:val=""/>
      <w:lvlJc w:val="left"/>
      <w:pPr>
        <w:tabs>
          <w:tab w:val="num" w:pos="5400"/>
        </w:tabs>
        <w:ind w:left="5400" w:hanging="360"/>
      </w:pPr>
      <w:rPr>
        <w:rFonts w:ascii="Wingdings" w:hAnsi="Wingdings" w:cs="Wingdings"/>
      </w:rPr>
    </w:lvl>
    <w:lvl w:ilvl="6">
      <w:start w:val="1"/>
      <w:numFmt w:val="bullet"/>
      <w:lvlText w:val=""/>
      <w:lvlJc w:val="left"/>
      <w:pPr>
        <w:tabs>
          <w:tab w:val="num" w:pos="6120"/>
        </w:tabs>
        <w:ind w:left="6120" w:hanging="360"/>
      </w:pPr>
      <w:rPr>
        <w:rFonts w:ascii="Symbol" w:hAnsi="Symbol" w:cs="Symbol"/>
      </w:rPr>
    </w:lvl>
    <w:lvl w:ilvl="7">
      <w:start w:val="1"/>
      <w:numFmt w:val="bullet"/>
      <w:lvlText w:val="o"/>
      <w:lvlJc w:val="left"/>
      <w:pPr>
        <w:tabs>
          <w:tab w:val="num" w:pos="6840"/>
        </w:tabs>
        <w:ind w:left="6840" w:hanging="360"/>
      </w:pPr>
      <w:rPr>
        <w:rFonts w:ascii="Courier New" w:hAnsi="Courier New" w:cs="Courier New"/>
      </w:rPr>
    </w:lvl>
    <w:lvl w:ilvl="8">
      <w:start w:val="1"/>
      <w:numFmt w:val="bullet"/>
      <w:lvlText w:val=""/>
      <w:lvlJc w:val="left"/>
      <w:pPr>
        <w:tabs>
          <w:tab w:val="num" w:pos="7560"/>
        </w:tabs>
        <w:ind w:left="7560" w:hanging="360"/>
      </w:pPr>
      <w:rPr>
        <w:rFonts w:ascii="Wingdings" w:hAnsi="Wingdings" w:cs="Wingdings"/>
      </w:rPr>
    </w:lvl>
  </w:abstractNum>
  <w:abstractNum w:abstractNumId="3" w15:restartNumberingAfterBreak="0">
    <w:nsid w:val="00000004"/>
    <w:multiLevelType w:val="multilevel"/>
    <w:tmpl w:val="00000004"/>
    <w:name w:val="WW8Num5"/>
    <w:lvl w:ilvl="0">
      <w:start w:val="1"/>
      <w:numFmt w:val="bullet"/>
      <w:lvlText w:val=""/>
      <w:lvlJc w:val="left"/>
      <w:pPr>
        <w:tabs>
          <w:tab w:val="num" w:pos="1440"/>
        </w:tabs>
        <w:ind w:left="1440" w:hanging="360"/>
      </w:pPr>
      <w:rPr>
        <w:rFonts w:ascii="Symbol" w:hAnsi="Symbol" w:cs="Symbol"/>
        <w:lang w:val="en-US"/>
      </w:rPr>
    </w:lvl>
    <w:lvl w:ilvl="1">
      <w:start w:val="1"/>
      <w:numFmt w:val="bullet"/>
      <w:lvlText w:val="o"/>
      <w:lvlJc w:val="left"/>
      <w:pPr>
        <w:tabs>
          <w:tab w:val="num" w:pos="2160"/>
        </w:tabs>
        <w:ind w:left="2160" w:hanging="360"/>
      </w:pPr>
      <w:rPr>
        <w:rFonts w:ascii="Courier New" w:hAnsi="Courier New" w:cs="Courier New"/>
      </w:rPr>
    </w:lvl>
    <w:lvl w:ilvl="2">
      <w:start w:val="1"/>
      <w:numFmt w:val="bullet"/>
      <w:lvlText w:val=""/>
      <w:lvlJc w:val="left"/>
      <w:pPr>
        <w:tabs>
          <w:tab w:val="num" w:pos="2880"/>
        </w:tabs>
        <w:ind w:left="2880" w:hanging="360"/>
      </w:pPr>
      <w:rPr>
        <w:rFonts w:ascii="Wingdings" w:hAnsi="Wingdings" w:cs="Wingdings"/>
      </w:rPr>
    </w:lvl>
    <w:lvl w:ilvl="3">
      <w:start w:val="1"/>
      <w:numFmt w:val="bullet"/>
      <w:lvlText w:val=""/>
      <w:lvlJc w:val="left"/>
      <w:pPr>
        <w:tabs>
          <w:tab w:val="num" w:pos="3600"/>
        </w:tabs>
        <w:ind w:left="3600" w:hanging="360"/>
      </w:pPr>
      <w:rPr>
        <w:rFonts w:ascii="Symbol" w:hAnsi="Symbol" w:cs="Symbol"/>
        <w:lang w:val="en-US"/>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cs="Wingdings"/>
      </w:rPr>
    </w:lvl>
    <w:lvl w:ilvl="6">
      <w:start w:val="1"/>
      <w:numFmt w:val="bullet"/>
      <w:lvlText w:val=""/>
      <w:lvlJc w:val="left"/>
      <w:pPr>
        <w:tabs>
          <w:tab w:val="num" w:pos="5760"/>
        </w:tabs>
        <w:ind w:left="5760" w:hanging="360"/>
      </w:pPr>
      <w:rPr>
        <w:rFonts w:ascii="Symbol" w:hAnsi="Symbol" w:cs="Symbol"/>
        <w:lang w:val="en-US"/>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cs="Wingdings"/>
      </w:rPr>
    </w:lvl>
  </w:abstractNum>
  <w:abstractNum w:abstractNumId="4"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6" w15:restartNumberingAfterBreak="0">
    <w:nsid w:val="03475E47"/>
    <w:multiLevelType w:val="multilevel"/>
    <w:tmpl w:val="136C6B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1745595"/>
    <w:multiLevelType w:val="singleLevel"/>
    <w:tmpl w:val="EBBC44FA"/>
    <w:lvl w:ilvl="0">
      <w:start w:val="1"/>
      <w:numFmt w:val="bullet"/>
      <w:pStyle w:val="Achievement"/>
      <w:lvlText w:val=""/>
      <w:lvlJc w:val="left"/>
      <w:pPr>
        <w:tabs>
          <w:tab w:val="num" w:pos="360"/>
        </w:tabs>
        <w:ind w:left="245" w:hanging="245"/>
      </w:pPr>
      <w:rPr>
        <w:rFonts w:ascii="Wingdings" w:hAnsi="Wingdings" w:cs="Times New Roman" w:hint="default"/>
      </w:rPr>
    </w:lvl>
  </w:abstractNum>
  <w:abstractNum w:abstractNumId="8" w15:restartNumberingAfterBreak="0">
    <w:nsid w:val="121E46EA"/>
    <w:multiLevelType w:val="hybridMultilevel"/>
    <w:tmpl w:val="9F527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FD46C9"/>
    <w:multiLevelType w:val="multilevel"/>
    <w:tmpl w:val="A9941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EE5594"/>
    <w:multiLevelType w:val="multilevel"/>
    <w:tmpl w:val="CF3A82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0174EF"/>
    <w:multiLevelType w:val="multilevel"/>
    <w:tmpl w:val="9AFE69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B6F1581"/>
    <w:multiLevelType w:val="multilevel"/>
    <w:tmpl w:val="6BD43D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D835425"/>
    <w:multiLevelType w:val="multilevel"/>
    <w:tmpl w:val="BFFE22F8"/>
    <w:styleLink w:val="WWNum13"/>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20EA5E59"/>
    <w:multiLevelType w:val="multilevel"/>
    <w:tmpl w:val="6D92D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57A016D"/>
    <w:multiLevelType w:val="multilevel"/>
    <w:tmpl w:val="C87A83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B103866"/>
    <w:multiLevelType w:val="multilevel"/>
    <w:tmpl w:val="D48A5FDA"/>
    <w:styleLink w:val="WWNum6"/>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2C1020A5"/>
    <w:multiLevelType w:val="multilevel"/>
    <w:tmpl w:val="00563F28"/>
    <w:styleLink w:val="WWNum4"/>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39AD5001"/>
    <w:multiLevelType w:val="hybridMultilevel"/>
    <w:tmpl w:val="09F4416E"/>
    <w:styleLink w:val="BulletBig"/>
    <w:lvl w:ilvl="0" w:tplc="A6A82C12">
      <w:start w:val="1"/>
      <w:numFmt w:val="bullet"/>
      <w:lvlText w:val="•"/>
      <w:lvlJc w:val="left"/>
      <w:pPr>
        <w:ind w:left="24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3A64D6C">
      <w:start w:val="1"/>
      <w:numFmt w:val="bullet"/>
      <w:lvlText w:val="•"/>
      <w:lvlJc w:val="left"/>
      <w:pPr>
        <w:ind w:left="48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162AC62">
      <w:start w:val="1"/>
      <w:numFmt w:val="bullet"/>
      <w:lvlText w:val="•"/>
      <w:lvlJc w:val="left"/>
      <w:pPr>
        <w:ind w:left="72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B90BA0C">
      <w:start w:val="1"/>
      <w:numFmt w:val="bullet"/>
      <w:lvlText w:val="•"/>
      <w:lvlJc w:val="left"/>
      <w:pPr>
        <w:ind w:left="96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382760E">
      <w:start w:val="1"/>
      <w:numFmt w:val="bullet"/>
      <w:lvlText w:val="•"/>
      <w:lvlJc w:val="left"/>
      <w:pPr>
        <w:ind w:left="120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C847CE2">
      <w:start w:val="1"/>
      <w:numFmt w:val="bullet"/>
      <w:lvlText w:val="•"/>
      <w:lvlJc w:val="left"/>
      <w:pPr>
        <w:ind w:left="144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B9A4720">
      <w:start w:val="1"/>
      <w:numFmt w:val="bullet"/>
      <w:lvlText w:val="•"/>
      <w:lvlJc w:val="left"/>
      <w:pPr>
        <w:ind w:left="168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CE5A28">
      <w:start w:val="1"/>
      <w:numFmt w:val="bullet"/>
      <w:lvlText w:val="•"/>
      <w:lvlJc w:val="left"/>
      <w:pPr>
        <w:ind w:left="192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9588832">
      <w:start w:val="1"/>
      <w:numFmt w:val="bullet"/>
      <w:lvlText w:val="•"/>
      <w:lvlJc w:val="left"/>
      <w:pPr>
        <w:ind w:left="2160" w:hanging="240"/>
      </w:pPr>
      <w:rPr>
        <w:rFonts w:ascii="Helvetica Neue" w:eastAsia="Helvetica Neue" w:hAnsi="Helvetica Neue" w:cs="Helvetica Neue"/>
        <w:b w:val="0"/>
        <w:bCs w:val="0"/>
        <w:i w:val="0"/>
        <w:iCs w:val="0"/>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E502319"/>
    <w:multiLevelType w:val="multilevel"/>
    <w:tmpl w:val="7C9E23A8"/>
    <w:styleLink w:val="WWNum10"/>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ACB6B5E"/>
    <w:multiLevelType w:val="multilevel"/>
    <w:tmpl w:val="987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A2D52"/>
    <w:multiLevelType w:val="multilevel"/>
    <w:tmpl w:val="C8B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204E5"/>
    <w:multiLevelType w:val="multilevel"/>
    <w:tmpl w:val="0FE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457F7"/>
    <w:multiLevelType w:val="multilevel"/>
    <w:tmpl w:val="B67AE5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F7051F0"/>
    <w:multiLevelType w:val="multilevel"/>
    <w:tmpl w:val="36B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516551">
    <w:abstractNumId w:val="0"/>
  </w:num>
  <w:num w:numId="2" w16cid:durableId="1432894664">
    <w:abstractNumId w:val="17"/>
  </w:num>
  <w:num w:numId="3" w16cid:durableId="744036132">
    <w:abstractNumId w:val="19"/>
  </w:num>
  <w:num w:numId="4" w16cid:durableId="1788962442">
    <w:abstractNumId w:val="13"/>
  </w:num>
  <w:num w:numId="5" w16cid:durableId="494689828">
    <w:abstractNumId w:val="16"/>
  </w:num>
  <w:num w:numId="6" w16cid:durableId="484973465">
    <w:abstractNumId w:val="18"/>
  </w:num>
  <w:num w:numId="7" w16cid:durableId="1107459537">
    <w:abstractNumId w:val="7"/>
  </w:num>
  <w:num w:numId="8" w16cid:durableId="301694500">
    <w:abstractNumId w:val="1"/>
  </w:num>
  <w:num w:numId="9" w16cid:durableId="1206867004">
    <w:abstractNumId w:val="23"/>
  </w:num>
  <w:num w:numId="10" w16cid:durableId="1733193623">
    <w:abstractNumId w:val="10"/>
  </w:num>
  <w:num w:numId="11" w16cid:durableId="1204516814">
    <w:abstractNumId w:val="15"/>
  </w:num>
  <w:num w:numId="12" w16cid:durableId="1255093267">
    <w:abstractNumId w:val="6"/>
  </w:num>
  <w:num w:numId="13" w16cid:durableId="1889146534">
    <w:abstractNumId w:val="9"/>
  </w:num>
  <w:num w:numId="14" w16cid:durableId="94599003">
    <w:abstractNumId w:val="14"/>
  </w:num>
  <w:num w:numId="15" w16cid:durableId="987706276">
    <w:abstractNumId w:val="12"/>
  </w:num>
  <w:num w:numId="16" w16cid:durableId="1737050210">
    <w:abstractNumId w:val="11"/>
  </w:num>
  <w:num w:numId="17" w16cid:durableId="618028730">
    <w:abstractNumId w:val="24"/>
  </w:num>
  <w:num w:numId="18" w16cid:durableId="20713842">
    <w:abstractNumId w:val="20"/>
  </w:num>
  <w:num w:numId="19" w16cid:durableId="2139101898">
    <w:abstractNumId w:val="22"/>
  </w:num>
  <w:num w:numId="20" w16cid:durableId="1045762640">
    <w:abstractNumId w:val="21"/>
  </w:num>
  <w:num w:numId="21" w16cid:durableId="169493201">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E6"/>
    <w:rsid w:val="00005F35"/>
    <w:rsid w:val="00006DE7"/>
    <w:rsid w:val="000132FF"/>
    <w:rsid w:val="000145BF"/>
    <w:rsid w:val="00020ED4"/>
    <w:rsid w:val="00021BA3"/>
    <w:rsid w:val="00022955"/>
    <w:rsid w:val="00024096"/>
    <w:rsid w:val="000244C9"/>
    <w:rsid w:val="00034D9B"/>
    <w:rsid w:val="00036B90"/>
    <w:rsid w:val="00036C50"/>
    <w:rsid w:val="00040E61"/>
    <w:rsid w:val="000440CA"/>
    <w:rsid w:val="000509F5"/>
    <w:rsid w:val="00050A0F"/>
    <w:rsid w:val="00053DD7"/>
    <w:rsid w:val="0005503B"/>
    <w:rsid w:val="00055CE4"/>
    <w:rsid w:val="000569D2"/>
    <w:rsid w:val="00061B86"/>
    <w:rsid w:val="00062433"/>
    <w:rsid w:val="00064043"/>
    <w:rsid w:val="00066193"/>
    <w:rsid w:val="00070D2B"/>
    <w:rsid w:val="000726DC"/>
    <w:rsid w:val="0007421E"/>
    <w:rsid w:val="00075F85"/>
    <w:rsid w:val="00076CFD"/>
    <w:rsid w:val="00076EDD"/>
    <w:rsid w:val="00077B51"/>
    <w:rsid w:val="000862D0"/>
    <w:rsid w:val="00086302"/>
    <w:rsid w:val="00090D5C"/>
    <w:rsid w:val="000A35F9"/>
    <w:rsid w:val="000A5A32"/>
    <w:rsid w:val="000C7ABB"/>
    <w:rsid w:val="000E53A5"/>
    <w:rsid w:val="000E5FA4"/>
    <w:rsid w:val="000F20CA"/>
    <w:rsid w:val="000F2340"/>
    <w:rsid w:val="000F4C51"/>
    <w:rsid w:val="000F4E02"/>
    <w:rsid w:val="000F55C9"/>
    <w:rsid w:val="00102F85"/>
    <w:rsid w:val="001043D0"/>
    <w:rsid w:val="0010480C"/>
    <w:rsid w:val="001048F4"/>
    <w:rsid w:val="00105BC9"/>
    <w:rsid w:val="00105E43"/>
    <w:rsid w:val="0011008F"/>
    <w:rsid w:val="00110CB5"/>
    <w:rsid w:val="001118DA"/>
    <w:rsid w:val="00111EA7"/>
    <w:rsid w:val="001172D0"/>
    <w:rsid w:val="0012106A"/>
    <w:rsid w:val="00121600"/>
    <w:rsid w:val="0012402D"/>
    <w:rsid w:val="00127587"/>
    <w:rsid w:val="00127D2D"/>
    <w:rsid w:val="00133D7F"/>
    <w:rsid w:val="00136EAC"/>
    <w:rsid w:val="0014152D"/>
    <w:rsid w:val="001478D8"/>
    <w:rsid w:val="00150B80"/>
    <w:rsid w:val="0015521A"/>
    <w:rsid w:val="00160368"/>
    <w:rsid w:val="00163F76"/>
    <w:rsid w:val="001657E4"/>
    <w:rsid w:val="001721F9"/>
    <w:rsid w:val="00181B44"/>
    <w:rsid w:val="00187CFD"/>
    <w:rsid w:val="00190C1F"/>
    <w:rsid w:val="0019114A"/>
    <w:rsid w:val="001A04ED"/>
    <w:rsid w:val="001A0CB6"/>
    <w:rsid w:val="001A74D9"/>
    <w:rsid w:val="001B04FA"/>
    <w:rsid w:val="001B2D4E"/>
    <w:rsid w:val="001B3BE3"/>
    <w:rsid w:val="001C0C41"/>
    <w:rsid w:val="001C1717"/>
    <w:rsid w:val="001C5B6B"/>
    <w:rsid w:val="001F6F43"/>
    <w:rsid w:val="001F7ECF"/>
    <w:rsid w:val="002048EA"/>
    <w:rsid w:val="00205846"/>
    <w:rsid w:val="00206CF1"/>
    <w:rsid w:val="00210B14"/>
    <w:rsid w:val="00212733"/>
    <w:rsid w:val="002225D3"/>
    <w:rsid w:val="00227E11"/>
    <w:rsid w:val="00236B46"/>
    <w:rsid w:val="00240088"/>
    <w:rsid w:val="00242551"/>
    <w:rsid w:val="00242C54"/>
    <w:rsid w:val="00244E18"/>
    <w:rsid w:val="002512A8"/>
    <w:rsid w:val="0025262F"/>
    <w:rsid w:val="00253E49"/>
    <w:rsid w:val="00254AB8"/>
    <w:rsid w:val="002566AF"/>
    <w:rsid w:val="002570EB"/>
    <w:rsid w:val="00260C5F"/>
    <w:rsid w:val="00267D38"/>
    <w:rsid w:val="002703E2"/>
    <w:rsid w:val="00272C71"/>
    <w:rsid w:val="0027324C"/>
    <w:rsid w:val="002754B8"/>
    <w:rsid w:val="00280D17"/>
    <w:rsid w:val="002865BF"/>
    <w:rsid w:val="00286AE8"/>
    <w:rsid w:val="0029039B"/>
    <w:rsid w:val="002968CA"/>
    <w:rsid w:val="00296B55"/>
    <w:rsid w:val="002978CA"/>
    <w:rsid w:val="002A7134"/>
    <w:rsid w:val="002B1E8F"/>
    <w:rsid w:val="002B23AA"/>
    <w:rsid w:val="002D1C34"/>
    <w:rsid w:val="002D365F"/>
    <w:rsid w:val="002D4C5B"/>
    <w:rsid w:val="002D57BF"/>
    <w:rsid w:val="002F074F"/>
    <w:rsid w:val="002F2DA2"/>
    <w:rsid w:val="00300651"/>
    <w:rsid w:val="0030445B"/>
    <w:rsid w:val="00307C2A"/>
    <w:rsid w:val="003108D7"/>
    <w:rsid w:val="0031232D"/>
    <w:rsid w:val="00314DB2"/>
    <w:rsid w:val="00314E81"/>
    <w:rsid w:val="003168D2"/>
    <w:rsid w:val="003222B6"/>
    <w:rsid w:val="00323B70"/>
    <w:rsid w:val="00324876"/>
    <w:rsid w:val="00326B91"/>
    <w:rsid w:val="00326F66"/>
    <w:rsid w:val="003314D0"/>
    <w:rsid w:val="00334F54"/>
    <w:rsid w:val="00336E72"/>
    <w:rsid w:val="00341EA1"/>
    <w:rsid w:val="00352393"/>
    <w:rsid w:val="00356296"/>
    <w:rsid w:val="00363D5B"/>
    <w:rsid w:val="00365410"/>
    <w:rsid w:val="00371E50"/>
    <w:rsid w:val="003757F0"/>
    <w:rsid w:val="003827C0"/>
    <w:rsid w:val="003832EF"/>
    <w:rsid w:val="0039232E"/>
    <w:rsid w:val="00395834"/>
    <w:rsid w:val="00396AA0"/>
    <w:rsid w:val="003A102F"/>
    <w:rsid w:val="003A3F1D"/>
    <w:rsid w:val="003B3C8E"/>
    <w:rsid w:val="003C2362"/>
    <w:rsid w:val="003C5BB4"/>
    <w:rsid w:val="003D78A1"/>
    <w:rsid w:val="003E1C6D"/>
    <w:rsid w:val="003E5BEA"/>
    <w:rsid w:val="003F6180"/>
    <w:rsid w:val="0040168A"/>
    <w:rsid w:val="00404BBA"/>
    <w:rsid w:val="00405A45"/>
    <w:rsid w:val="00405A98"/>
    <w:rsid w:val="0041248A"/>
    <w:rsid w:val="00413AAF"/>
    <w:rsid w:val="004153E0"/>
    <w:rsid w:val="004216F4"/>
    <w:rsid w:val="00424D8B"/>
    <w:rsid w:val="00430142"/>
    <w:rsid w:val="00430D66"/>
    <w:rsid w:val="004324D4"/>
    <w:rsid w:val="004329CC"/>
    <w:rsid w:val="00433F17"/>
    <w:rsid w:val="00436083"/>
    <w:rsid w:val="004434A6"/>
    <w:rsid w:val="00454422"/>
    <w:rsid w:val="004546EF"/>
    <w:rsid w:val="00455200"/>
    <w:rsid w:val="004553CF"/>
    <w:rsid w:val="00461089"/>
    <w:rsid w:val="00461390"/>
    <w:rsid w:val="00463EC9"/>
    <w:rsid w:val="004704CE"/>
    <w:rsid w:val="00470C4A"/>
    <w:rsid w:val="00477F73"/>
    <w:rsid w:val="004823B9"/>
    <w:rsid w:val="004836DA"/>
    <w:rsid w:val="004865B1"/>
    <w:rsid w:val="00490ED9"/>
    <w:rsid w:val="00491F4E"/>
    <w:rsid w:val="00492CF5"/>
    <w:rsid w:val="00497F9C"/>
    <w:rsid w:val="004B2827"/>
    <w:rsid w:val="004B67E6"/>
    <w:rsid w:val="004C01CD"/>
    <w:rsid w:val="004C1C82"/>
    <w:rsid w:val="004C1F54"/>
    <w:rsid w:val="004C30AE"/>
    <w:rsid w:val="004D52EA"/>
    <w:rsid w:val="004D5377"/>
    <w:rsid w:val="004D5EEB"/>
    <w:rsid w:val="004E0B3E"/>
    <w:rsid w:val="004E1948"/>
    <w:rsid w:val="004E7A10"/>
    <w:rsid w:val="004F2BF5"/>
    <w:rsid w:val="004F4388"/>
    <w:rsid w:val="004F6804"/>
    <w:rsid w:val="005038EE"/>
    <w:rsid w:val="005078AC"/>
    <w:rsid w:val="00516505"/>
    <w:rsid w:val="00520F2D"/>
    <w:rsid w:val="00521AC9"/>
    <w:rsid w:val="0053221D"/>
    <w:rsid w:val="00532AF3"/>
    <w:rsid w:val="005334A1"/>
    <w:rsid w:val="005360A4"/>
    <w:rsid w:val="00540C8E"/>
    <w:rsid w:val="0054237A"/>
    <w:rsid w:val="00555EB1"/>
    <w:rsid w:val="00556262"/>
    <w:rsid w:val="005577B3"/>
    <w:rsid w:val="005674A7"/>
    <w:rsid w:val="00574172"/>
    <w:rsid w:val="005769C7"/>
    <w:rsid w:val="00581C5E"/>
    <w:rsid w:val="005925D5"/>
    <w:rsid w:val="00592BEC"/>
    <w:rsid w:val="0059392E"/>
    <w:rsid w:val="005A081A"/>
    <w:rsid w:val="005A338E"/>
    <w:rsid w:val="005B2325"/>
    <w:rsid w:val="005B2AA7"/>
    <w:rsid w:val="005B2E98"/>
    <w:rsid w:val="005B4E26"/>
    <w:rsid w:val="005B5986"/>
    <w:rsid w:val="005C70FA"/>
    <w:rsid w:val="005D1BA5"/>
    <w:rsid w:val="005D4C83"/>
    <w:rsid w:val="005D6649"/>
    <w:rsid w:val="005E12E6"/>
    <w:rsid w:val="005E3B5F"/>
    <w:rsid w:val="005E6A12"/>
    <w:rsid w:val="005E766C"/>
    <w:rsid w:val="005E7E02"/>
    <w:rsid w:val="005F3F67"/>
    <w:rsid w:val="005F53AC"/>
    <w:rsid w:val="005F56A0"/>
    <w:rsid w:val="00600D3B"/>
    <w:rsid w:val="00614494"/>
    <w:rsid w:val="00614ACD"/>
    <w:rsid w:val="00614BF1"/>
    <w:rsid w:val="00621C79"/>
    <w:rsid w:val="00631107"/>
    <w:rsid w:val="006437B4"/>
    <w:rsid w:val="00650DC0"/>
    <w:rsid w:val="00657B1A"/>
    <w:rsid w:val="00663569"/>
    <w:rsid w:val="00664618"/>
    <w:rsid w:val="0066563D"/>
    <w:rsid w:val="00666434"/>
    <w:rsid w:val="00691C60"/>
    <w:rsid w:val="00693E73"/>
    <w:rsid w:val="00695F47"/>
    <w:rsid w:val="006A285B"/>
    <w:rsid w:val="006A291A"/>
    <w:rsid w:val="006A6889"/>
    <w:rsid w:val="006B118F"/>
    <w:rsid w:val="006B7334"/>
    <w:rsid w:val="006C0F16"/>
    <w:rsid w:val="006C1ABF"/>
    <w:rsid w:val="006C4CA4"/>
    <w:rsid w:val="006C724F"/>
    <w:rsid w:val="006F0759"/>
    <w:rsid w:val="006F0AEF"/>
    <w:rsid w:val="006F1201"/>
    <w:rsid w:val="006F4CE9"/>
    <w:rsid w:val="006F7E10"/>
    <w:rsid w:val="00702345"/>
    <w:rsid w:val="00703676"/>
    <w:rsid w:val="00703A0B"/>
    <w:rsid w:val="00704C4E"/>
    <w:rsid w:val="00704F72"/>
    <w:rsid w:val="007126B5"/>
    <w:rsid w:val="00721064"/>
    <w:rsid w:val="007230B0"/>
    <w:rsid w:val="0072790E"/>
    <w:rsid w:val="007405FD"/>
    <w:rsid w:val="00745E6E"/>
    <w:rsid w:val="0074628F"/>
    <w:rsid w:val="00746EBD"/>
    <w:rsid w:val="0075320E"/>
    <w:rsid w:val="00754865"/>
    <w:rsid w:val="0075528C"/>
    <w:rsid w:val="00756E51"/>
    <w:rsid w:val="00763B99"/>
    <w:rsid w:val="00763EF2"/>
    <w:rsid w:val="00770DD4"/>
    <w:rsid w:val="00772FA1"/>
    <w:rsid w:val="00774B55"/>
    <w:rsid w:val="00774F62"/>
    <w:rsid w:val="0078444E"/>
    <w:rsid w:val="00786130"/>
    <w:rsid w:val="00796124"/>
    <w:rsid w:val="007A1B03"/>
    <w:rsid w:val="007A3EEE"/>
    <w:rsid w:val="007A5670"/>
    <w:rsid w:val="007A5DF8"/>
    <w:rsid w:val="007A67E6"/>
    <w:rsid w:val="007A7AD6"/>
    <w:rsid w:val="007B03C2"/>
    <w:rsid w:val="007B2C90"/>
    <w:rsid w:val="007C4B8E"/>
    <w:rsid w:val="007C7B76"/>
    <w:rsid w:val="007D0008"/>
    <w:rsid w:val="007D50CB"/>
    <w:rsid w:val="007D57E5"/>
    <w:rsid w:val="007E1BEA"/>
    <w:rsid w:val="007E26F4"/>
    <w:rsid w:val="007E5234"/>
    <w:rsid w:val="007F2AE8"/>
    <w:rsid w:val="007F6DFD"/>
    <w:rsid w:val="007F7143"/>
    <w:rsid w:val="00806258"/>
    <w:rsid w:val="0080677E"/>
    <w:rsid w:val="00812CA0"/>
    <w:rsid w:val="0081370D"/>
    <w:rsid w:val="00814769"/>
    <w:rsid w:val="00820F77"/>
    <w:rsid w:val="0082381F"/>
    <w:rsid w:val="008250C5"/>
    <w:rsid w:val="008256D1"/>
    <w:rsid w:val="00841F54"/>
    <w:rsid w:val="008501AF"/>
    <w:rsid w:val="00852B59"/>
    <w:rsid w:val="00857FE7"/>
    <w:rsid w:val="00861283"/>
    <w:rsid w:val="00864DA9"/>
    <w:rsid w:val="00867D73"/>
    <w:rsid w:val="00867EF4"/>
    <w:rsid w:val="00871F51"/>
    <w:rsid w:val="00875201"/>
    <w:rsid w:val="00875B70"/>
    <w:rsid w:val="00881F98"/>
    <w:rsid w:val="00883B29"/>
    <w:rsid w:val="00884164"/>
    <w:rsid w:val="008851CB"/>
    <w:rsid w:val="008906D1"/>
    <w:rsid w:val="0089415B"/>
    <w:rsid w:val="0089523C"/>
    <w:rsid w:val="008968F1"/>
    <w:rsid w:val="008A2A12"/>
    <w:rsid w:val="008A2D72"/>
    <w:rsid w:val="008B063B"/>
    <w:rsid w:val="008B501E"/>
    <w:rsid w:val="008B6908"/>
    <w:rsid w:val="008C48B6"/>
    <w:rsid w:val="008D0635"/>
    <w:rsid w:val="008D107B"/>
    <w:rsid w:val="008D1C0E"/>
    <w:rsid w:val="008D2C3A"/>
    <w:rsid w:val="008E4AE9"/>
    <w:rsid w:val="008E6503"/>
    <w:rsid w:val="008E7E04"/>
    <w:rsid w:val="008F4107"/>
    <w:rsid w:val="00900AB0"/>
    <w:rsid w:val="00901B52"/>
    <w:rsid w:val="0091123C"/>
    <w:rsid w:val="009135FE"/>
    <w:rsid w:val="0091532F"/>
    <w:rsid w:val="0091558F"/>
    <w:rsid w:val="009207C1"/>
    <w:rsid w:val="0092348F"/>
    <w:rsid w:val="00931F45"/>
    <w:rsid w:val="00932516"/>
    <w:rsid w:val="00935C25"/>
    <w:rsid w:val="009410E2"/>
    <w:rsid w:val="009430B7"/>
    <w:rsid w:val="009430E1"/>
    <w:rsid w:val="009503EE"/>
    <w:rsid w:val="009538BD"/>
    <w:rsid w:val="0095587E"/>
    <w:rsid w:val="00960BEF"/>
    <w:rsid w:val="00962814"/>
    <w:rsid w:val="00963469"/>
    <w:rsid w:val="00980B43"/>
    <w:rsid w:val="009863A0"/>
    <w:rsid w:val="00990062"/>
    <w:rsid w:val="009913C7"/>
    <w:rsid w:val="00994A73"/>
    <w:rsid w:val="009963CA"/>
    <w:rsid w:val="009A0678"/>
    <w:rsid w:val="009B5A16"/>
    <w:rsid w:val="009B7DC4"/>
    <w:rsid w:val="009C07EB"/>
    <w:rsid w:val="009C50A2"/>
    <w:rsid w:val="009C575D"/>
    <w:rsid w:val="009C6633"/>
    <w:rsid w:val="009D1142"/>
    <w:rsid w:val="009D239F"/>
    <w:rsid w:val="009D554A"/>
    <w:rsid w:val="009E3C46"/>
    <w:rsid w:val="009E5279"/>
    <w:rsid w:val="009E67BA"/>
    <w:rsid w:val="009F196F"/>
    <w:rsid w:val="009F7774"/>
    <w:rsid w:val="00A077C1"/>
    <w:rsid w:val="00A146C6"/>
    <w:rsid w:val="00A160F3"/>
    <w:rsid w:val="00A24BB6"/>
    <w:rsid w:val="00A25475"/>
    <w:rsid w:val="00A25A44"/>
    <w:rsid w:val="00A3012D"/>
    <w:rsid w:val="00A31F03"/>
    <w:rsid w:val="00A35FB1"/>
    <w:rsid w:val="00A404ED"/>
    <w:rsid w:val="00A43140"/>
    <w:rsid w:val="00A4360E"/>
    <w:rsid w:val="00A43CFE"/>
    <w:rsid w:val="00A576F6"/>
    <w:rsid w:val="00A57A4B"/>
    <w:rsid w:val="00A630D8"/>
    <w:rsid w:val="00A66A1D"/>
    <w:rsid w:val="00A816C7"/>
    <w:rsid w:val="00A875CB"/>
    <w:rsid w:val="00A91DAF"/>
    <w:rsid w:val="00AA0EE9"/>
    <w:rsid w:val="00AA16FD"/>
    <w:rsid w:val="00AA2403"/>
    <w:rsid w:val="00AA2AA3"/>
    <w:rsid w:val="00AA4DD9"/>
    <w:rsid w:val="00AA4ED3"/>
    <w:rsid w:val="00AA58CB"/>
    <w:rsid w:val="00AB1F96"/>
    <w:rsid w:val="00AB3531"/>
    <w:rsid w:val="00AB48FC"/>
    <w:rsid w:val="00AB72C3"/>
    <w:rsid w:val="00AC0535"/>
    <w:rsid w:val="00AC2C24"/>
    <w:rsid w:val="00AC3B1F"/>
    <w:rsid w:val="00AE0F6B"/>
    <w:rsid w:val="00AE2FEB"/>
    <w:rsid w:val="00AE7696"/>
    <w:rsid w:val="00AF1A9A"/>
    <w:rsid w:val="00AF3A07"/>
    <w:rsid w:val="00AF5E7B"/>
    <w:rsid w:val="00AF7E9F"/>
    <w:rsid w:val="00B04D18"/>
    <w:rsid w:val="00B0726A"/>
    <w:rsid w:val="00B10CB4"/>
    <w:rsid w:val="00B121B0"/>
    <w:rsid w:val="00B12FE2"/>
    <w:rsid w:val="00B13A93"/>
    <w:rsid w:val="00B21645"/>
    <w:rsid w:val="00B22DA5"/>
    <w:rsid w:val="00B2473B"/>
    <w:rsid w:val="00B24C0C"/>
    <w:rsid w:val="00B26AE9"/>
    <w:rsid w:val="00B27B7B"/>
    <w:rsid w:val="00B340BC"/>
    <w:rsid w:val="00B4385F"/>
    <w:rsid w:val="00B46D20"/>
    <w:rsid w:val="00B4738C"/>
    <w:rsid w:val="00B51CCF"/>
    <w:rsid w:val="00B53558"/>
    <w:rsid w:val="00B54B54"/>
    <w:rsid w:val="00B65C4E"/>
    <w:rsid w:val="00B67A7D"/>
    <w:rsid w:val="00B715AB"/>
    <w:rsid w:val="00B763D6"/>
    <w:rsid w:val="00B827A6"/>
    <w:rsid w:val="00B952BD"/>
    <w:rsid w:val="00B95610"/>
    <w:rsid w:val="00BA2354"/>
    <w:rsid w:val="00BA5E74"/>
    <w:rsid w:val="00BA74F7"/>
    <w:rsid w:val="00BC024A"/>
    <w:rsid w:val="00BC6628"/>
    <w:rsid w:val="00BC6E50"/>
    <w:rsid w:val="00BD16E9"/>
    <w:rsid w:val="00BD1DA6"/>
    <w:rsid w:val="00BD57DD"/>
    <w:rsid w:val="00BE0310"/>
    <w:rsid w:val="00BE21AE"/>
    <w:rsid w:val="00BE2C17"/>
    <w:rsid w:val="00BE3A31"/>
    <w:rsid w:val="00BE3B2B"/>
    <w:rsid w:val="00BE4135"/>
    <w:rsid w:val="00BE44BB"/>
    <w:rsid w:val="00BE5F50"/>
    <w:rsid w:val="00BE78CE"/>
    <w:rsid w:val="00BF1F64"/>
    <w:rsid w:val="00BF30FF"/>
    <w:rsid w:val="00BF780B"/>
    <w:rsid w:val="00C041A7"/>
    <w:rsid w:val="00C057BD"/>
    <w:rsid w:val="00C1181A"/>
    <w:rsid w:val="00C17B8D"/>
    <w:rsid w:val="00C24652"/>
    <w:rsid w:val="00C2570A"/>
    <w:rsid w:val="00C3076E"/>
    <w:rsid w:val="00C32054"/>
    <w:rsid w:val="00C3552B"/>
    <w:rsid w:val="00C35F6E"/>
    <w:rsid w:val="00C459E8"/>
    <w:rsid w:val="00C6542B"/>
    <w:rsid w:val="00C721B4"/>
    <w:rsid w:val="00C752A8"/>
    <w:rsid w:val="00C8532B"/>
    <w:rsid w:val="00C8571A"/>
    <w:rsid w:val="00C85CA8"/>
    <w:rsid w:val="00C87AA3"/>
    <w:rsid w:val="00C91C2D"/>
    <w:rsid w:val="00C93220"/>
    <w:rsid w:val="00C964C0"/>
    <w:rsid w:val="00C96523"/>
    <w:rsid w:val="00C96531"/>
    <w:rsid w:val="00CB086A"/>
    <w:rsid w:val="00CB261E"/>
    <w:rsid w:val="00CB5F92"/>
    <w:rsid w:val="00CB63B4"/>
    <w:rsid w:val="00CD0B2A"/>
    <w:rsid w:val="00CD2205"/>
    <w:rsid w:val="00CD35EC"/>
    <w:rsid w:val="00CE4700"/>
    <w:rsid w:val="00CE555E"/>
    <w:rsid w:val="00CE572A"/>
    <w:rsid w:val="00CE793E"/>
    <w:rsid w:val="00CF77E2"/>
    <w:rsid w:val="00D009B0"/>
    <w:rsid w:val="00D03247"/>
    <w:rsid w:val="00D0653F"/>
    <w:rsid w:val="00D06AA8"/>
    <w:rsid w:val="00D137CA"/>
    <w:rsid w:val="00D20733"/>
    <w:rsid w:val="00D21DC5"/>
    <w:rsid w:val="00D2448D"/>
    <w:rsid w:val="00D302E3"/>
    <w:rsid w:val="00D30CF6"/>
    <w:rsid w:val="00D30E8E"/>
    <w:rsid w:val="00D33A85"/>
    <w:rsid w:val="00D3492C"/>
    <w:rsid w:val="00D36284"/>
    <w:rsid w:val="00D400DC"/>
    <w:rsid w:val="00D4224C"/>
    <w:rsid w:val="00D432D0"/>
    <w:rsid w:val="00D46FEC"/>
    <w:rsid w:val="00D522E2"/>
    <w:rsid w:val="00D54F87"/>
    <w:rsid w:val="00D6010A"/>
    <w:rsid w:val="00D627C5"/>
    <w:rsid w:val="00D63036"/>
    <w:rsid w:val="00D729E1"/>
    <w:rsid w:val="00D73AAF"/>
    <w:rsid w:val="00D757B1"/>
    <w:rsid w:val="00D81172"/>
    <w:rsid w:val="00D83695"/>
    <w:rsid w:val="00D90B56"/>
    <w:rsid w:val="00D97DA0"/>
    <w:rsid w:val="00DA3BCE"/>
    <w:rsid w:val="00DB077F"/>
    <w:rsid w:val="00DB2A82"/>
    <w:rsid w:val="00DB5685"/>
    <w:rsid w:val="00DC313C"/>
    <w:rsid w:val="00DC50A0"/>
    <w:rsid w:val="00DD46CE"/>
    <w:rsid w:val="00DD766D"/>
    <w:rsid w:val="00DD7C0A"/>
    <w:rsid w:val="00DE02B8"/>
    <w:rsid w:val="00DE28E7"/>
    <w:rsid w:val="00DE6F57"/>
    <w:rsid w:val="00E033D3"/>
    <w:rsid w:val="00E042AE"/>
    <w:rsid w:val="00E04F1B"/>
    <w:rsid w:val="00E10EDE"/>
    <w:rsid w:val="00E14907"/>
    <w:rsid w:val="00E1631F"/>
    <w:rsid w:val="00E307BF"/>
    <w:rsid w:val="00E3757D"/>
    <w:rsid w:val="00E418AB"/>
    <w:rsid w:val="00E4384A"/>
    <w:rsid w:val="00E44633"/>
    <w:rsid w:val="00E52642"/>
    <w:rsid w:val="00E60225"/>
    <w:rsid w:val="00E60C85"/>
    <w:rsid w:val="00E61418"/>
    <w:rsid w:val="00E6353C"/>
    <w:rsid w:val="00E6463F"/>
    <w:rsid w:val="00E65AA5"/>
    <w:rsid w:val="00E84801"/>
    <w:rsid w:val="00E86622"/>
    <w:rsid w:val="00E86C7A"/>
    <w:rsid w:val="00E87B34"/>
    <w:rsid w:val="00E90D9E"/>
    <w:rsid w:val="00E9491E"/>
    <w:rsid w:val="00EA14BC"/>
    <w:rsid w:val="00EA42C4"/>
    <w:rsid w:val="00EA4F4F"/>
    <w:rsid w:val="00EA7FB3"/>
    <w:rsid w:val="00EB02D5"/>
    <w:rsid w:val="00EB0F02"/>
    <w:rsid w:val="00EC1FF3"/>
    <w:rsid w:val="00EC3237"/>
    <w:rsid w:val="00EC4BF4"/>
    <w:rsid w:val="00EC7E93"/>
    <w:rsid w:val="00ED0326"/>
    <w:rsid w:val="00ED09BB"/>
    <w:rsid w:val="00ED0F25"/>
    <w:rsid w:val="00EE4419"/>
    <w:rsid w:val="00EF5158"/>
    <w:rsid w:val="00EF58BF"/>
    <w:rsid w:val="00EF6ADB"/>
    <w:rsid w:val="00F033F2"/>
    <w:rsid w:val="00F04E53"/>
    <w:rsid w:val="00F25F89"/>
    <w:rsid w:val="00F27010"/>
    <w:rsid w:val="00F30025"/>
    <w:rsid w:val="00F313ED"/>
    <w:rsid w:val="00F33622"/>
    <w:rsid w:val="00F34562"/>
    <w:rsid w:val="00F360D9"/>
    <w:rsid w:val="00F36516"/>
    <w:rsid w:val="00F43513"/>
    <w:rsid w:val="00F5759A"/>
    <w:rsid w:val="00F63522"/>
    <w:rsid w:val="00F63569"/>
    <w:rsid w:val="00F65E4B"/>
    <w:rsid w:val="00F6705B"/>
    <w:rsid w:val="00F82BE6"/>
    <w:rsid w:val="00F87880"/>
    <w:rsid w:val="00F91415"/>
    <w:rsid w:val="00FA05DC"/>
    <w:rsid w:val="00FA0DC3"/>
    <w:rsid w:val="00FA3767"/>
    <w:rsid w:val="00FB09AB"/>
    <w:rsid w:val="00FB2127"/>
    <w:rsid w:val="00FB3797"/>
    <w:rsid w:val="00FB609E"/>
    <w:rsid w:val="00FC27A1"/>
    <w:rsid w:val="00FC58D0"/>
    <w:rsid w:val="00FD5716"/>
    <w:rsid w:val="00FD5DDE"/>
    <w:rsid w:val="00FD7362"/>
    <w:rsid w:val="00FE4F2A"/>
    <w:rsid w:val="00FF49DD"/>
    <w:rsid w:val="00FF5847"/>
    <w:rsid w:val="075847AC"/>
    <w:rsid w:val="0832243E"/>
    <w:rsid w:val="11CAB7C9"/>
    <w:rsid w:val="16D16058"/>
    <w:rsid w:val="1CBDE46F"/>
    <w:rsid w:val="20D51DDF"/>
    <w:rsid w:val="210E1C86"/>
    <w:rsid w:val="27CDC83E"/>
    <w:rsid w:val="2A3C2A07"/>
    <w:rsid w:val="2AE2B539"/>
    <w:rsid w:val="2B7F3C44"/>
    <w:rsid w:val="2BD0E196"/>
    <w:rsid w:val="2D722438"/>
    <w:rsid w:val="2E5EF812"/>
    <w:rsid w:val="2E609E2C"/>
    <w:rsid w:val="309A5AF0"/>
    <w:rsid w:val="33B56623"/>
    <w:rsid w:val="34002A86"/>
    <w:rsid w:val="3806B35E"/>
    <w:rsid w:val="3A2B64B8"/>
    <w:rsid w:val="3D6E941D"/>
    <w:rsid w:val="3F316200"/>
    <w:rsid w:val="4965894A"/>
    <w:rsid w:val="4BB4F5AD"/>
    <w:rsid w:val="4C4CE227"/>
    <w:rsid w:val="4E925620"/>
    <w:rsid w:val="4F5330AE"/>
    <w:rsid w:val="503AA32E"/>
    <w:rsid w:val="5292B54B"/>
    <w:rsid w:val="596C9F95"/>
    <w:rsid w:val="5DA0EEB4"/>
    <w:rsid w:val="62A298E6"/>
    <w:rsid w:val="655CC9FD"/>
    <w:rsid w:val="67FF3D46"/>
    <w:rsid w:val="6951AAE3"/>
    <w:rsid w:val="6CEF375F"/>
    <w:rsid w:val="6D4230D9"/>
    <w:rsid w:val="6D98DCEA"/>
    <w:rsid w:val="73020CE9"/>
    <w:rsid w:val="73CF7659"/>
    <w:rsid w:val="7BDD6143"/>
    <w:rsid w:val="7EEA6A8C"/>
    <w:rsid w:val="7FC335E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33094DA"/>
  <w15:docId w15:val="{CD4C9987-A39A-409D-AEC7-E6241BD0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B4"/>
    <w:rPr>
      <w:sz w:val="24"/>
      <w:szCs w:val="24"/>
      <w:lang w:eastAsia="en-US"/>
    </w:rPr>
  </w:style>
  <w:style w:type="paragraph" w:styleId="Heading1">
    <w:name w:val="heading 1"/>
    <w:basedOn w:val="Normal"/>
    <w:next w:val="Normal"/>
    <w:link w:val="Heading1Char"/>
    <w:uiPriority w:val="9"/>
    <w:qFormat/>
    <w:rsid w:val="009503EE"/>
    <w:pPr>
      <w:keepNext/>
      <w:outlineLvl w:val="0"/>
    </w:pPr>
    <w:rPr>
      <w:rFonts w:ascii="Bookman Old Style" w:hAnsi="Bookman Old Style"/>
      <w:b/>
      <w:sz w:val="20"/>
      <w:szCs w:val="20"/>
    </w:rPr>
  </w:style>
  <w:style w:type="paragraph" w:styleId="Heading2">
    <w:name w:val="heading 2"/>
    <w:basedOn w:val="Normal"/>
    <w:next w:val="Normal"/>
    <w:link w:val="Heading2Char"/>
    <w:uiPriority w:val="9"/>
    <w:unhideWhenUsed/>
    <w:qFormat/>
    <w:rsid w:val="00BE44B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9503EE"/>
    <w:pPr>
      <w:keepNext/>
      <w:jc w:val="both"/>
      <w:outlineLvl w:val="2"/>
    </w:pPr>
    <w:rPr>
      <w:rFonts w:ascii="Bookman Old Style" w:hAnsi="Bookman Old Style"/>
      <w:b/>
      <w:sz w:val="22"/>
      <w:szCs w:val="20"/>
    </w:rPr>
  </w:style>
  <w:style w:type="paragraph" w:styleId="Heading4">
    <w:name w:val="heading 4"/>
    <w:basedOn w:val="Normal"/>
    <w:next w:val="Normal"/>
    <w:link w:val="Heading4Char"/>
    <w:uiPriority w:val="9"/>
    <w:unhideWhenUsed/>
    <w:qFormat/>
    <w:rsid w:val="00BE44B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7B03C2"/>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5B2325"/>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BE44BB"/>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BE44BB"/>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4546EF"/>
    <w:pPr>
      <w:tabs>
        <w:tab w:val="num" w:pos="6480"/>
      </w:tabs>
      <w:spacing w:before="240" w:after="60"/>
      <w:ind w:left="6480" w:hanging="72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aragraphStyle">
    <w:name w:val="NormalParagraphStyle"/>
    <w:basedOn w:val="Normal"/>
    <w:rsid w:val="00EA31E8"/>
    <w:pPr>
      <w:widowControl w:val="0"/>
      <w:autoSpaceDE w:val="0"/>
      <w:autoSpaceDN w:val="0"/>
      <w:adjustRightInd w:val="0"/>
      <w:spacing w:line="288" w:lineRule="auto"/>
      <w:textAlignment w:val="center"/>
    </w:pPr>
    <w:rPr>
      <w:rFonts w:ascii="Times-Roman" w:hAnsi="Times-Roman"/>
      <w:color w:val="000000"/>
    </w:rPr>
  </w:style>
  <w:style w:type="paragraph" w:styleId="Header">
    <w:name w:val="header"/>
    <w:basedOn w:val="Normal"/>
    <w:link w:val="HeaderChar"/>
    <w:uiPriority w:val="99"/>
    <w:rsid w:val="00EA31E8"/>
    <w:pPr>
      <w:tabs>
        <w:tab w:val="center" w:pos="4320"/>
        <w:tab w:val="right" w:pos="8640"/>
      </w:tabs>
    </w:pPr>
  </w:style>
  <w:style w:type="paragraph" w:styleId="Footer">
    <w:name w:val="footer"/>
    <w:basedOn w:val="Normal"/>
    <w:semiHidden/>
    <w:rsid w:val="00EA31E8"/>
    <w:pPr>
      <w:tabs>
        <w:tab w:val="center" w:pos="4320"/>
        <w:tab w:val="right" w:pos="8640"/>
      </w:tabs>
    </w:pPr>
  </w:style>
  <w:style w:type="character" w:styleId="Strong">
    <w:name w:val="Strong"/>
    <w:uiPriority w:val="22"/>
    <w:qFormat/>
    <w:rsid w:val="003A102F"/>
    <w:rPr>
      <w:b/>
      <w:bCs/>
    </w:rPr>
  </w:style>
  <w:style w:type="character" w:customStyle="1" w:styleId="style21">
    <w:name w:val="style21"/>
    <w:rsid w:val="003A102F"/>
    <w:rPr>
      <w:rFonts w:ascii="Arial" w:hAnsi="Arial" w:cs="Arial" w:hint="default"/>
      <w:strike w:val="0"/>
      <w:dstrike w:val="0"/>
      <w:color w:val="522E91"/>
      <w:spacing w:val="0"/>
      <w:sz w:val="18"/>
      <w:szCs w:val="18"/>
      <w:u w:val="none"/>
      <w:effect w:val="none"/>
    </w:rPr>
  </w:style>
  <w:style w:type="character" w:customStyle="1" w:styleId="Heading1Char">
    <w:name w:val="Heading 1 Char"/>
    <w:link w:val="Heading1"/>
    <w:uiPriority w:val="9"/>
    <w:rsid w:val="009503EE"/>
    <w:rPr>
      <w:rFonts w:ascii="Bookman Old Style" w:hAnsi="Bookman Old Style"/>
      <w:b/>
    </w:rPr>
  </w:style>
  <w:style w:type="character" w:customStyle="1" w:styleId="Heading3Char">
    <w:name w:val="Heading 3 Char"/>
    <w:link w:val="Heading3"/>
    <w:uiPriority w:val="9"/>
    <w:rsid w:val="009503EE"/>
    <w:rPr>
      <w:rFonts w:ascii="Bookman Old Style" w:hAnsi="Bookman Old Style"/>
      <w:b/>
      <w:sz w:val="22"/>
    </w:rPr>
  </w:style>
  <w:style w:type="paragraph" w:styleId="BodyText2">
    <w:name w:val="Body Text 2"/>
    <w:basedOn w:val="Normal"/>
    <w:link w:val="BodyText2Char"/>
    <w:rsid w:val="009503EE"/>
    <w:pPr>
      <w:jc w:val="both"/>
    </w:pPr>
    <w:rPr>
      <w:rFonts w:ascii="Bookman Old Style" w:hAnsi="Bookman Old Style"/>
      <w:snapToGrid w:val="0"/>
      <w:sz w:val="20"/>
      <w:szCs w:val="20"/>
    </w:rPr>
  </w:style>
  <w:style w:type="character" w:customStyle="1" w:styleId="BodyText2Char">
    <w:name w:val="Body Text 2 Char"/>
    <w:link w:val="BodyText2"/>
    <w:rsid w:val="009503EE"/>
    <w:rPr>
      <w:rFonts w:ascii="Bookman Old Style" w:hAnsi="Bookman Old Style"/>
      <w:snapToGrid w:val="0"/>
    </w:rPr>
  </w:style>
  <w:style w:type="paragraph" w:styleId="ListParagraph">
    <w:name w:val="List Paragraph"/>
    <w:aliases w:val="list1,b1,List Paragraph Char Char,Number_1,Normal Sentence,ListPar1,new,SGLText List Paragraph,List Paragraph2,List Paragraph11,List Paragraph21,lp1,Figure_name,Equipment,numbered,B1,Bullet 1,bl1"/>
    <w:basedOn w:val="Normal"/>
    <w:link w:val="ListParagraphChar"/>
    <w:uiPriority w:val="99"/>
    <w:qFormat/>
    <w:rsid w:val="00236B46"/>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uiPriority w:val="99"/>
    <w:unhideWhenUsed/>
    <w:rsid w:val="008E4AE9"/>
    <w:pPr>
      <w:spacing w:after="120"/>
      <w:ind w:left="360"/>
    </w:pPr>
  </w:style>
  <w:style w:type="character" w:customStyle="1" w:styleId="BodyTextIndentChar">
    <w:name w:val="Body Text Indent Char"/>
    <w:link w:val="BodyTextIndent"/>
    <w:uiPriority w:val="99"/>
    <w:semiHidden/>
    <w:rsid w:val="008E4AE9"/>
    <w:rPr>
      <w:sz w:val="24"/>
      <w:szCs w:val="24"/>
    </w:rPr>
  </w:style>
  <w:style w:type="paragraph" w:styleId="Title">
    <w:name w:val="Title"/>
    <w:basedOn w:val="Normal"/>
    <w:link w:val="TitleChar"/>
    <w:qFormat/>
    <w:rsid w:val="008E4AE9"/>
    <w:pPr>
      <w:jc w:val="center"/>
    </w:pPr>
    <w:rPr>
      <w:sz w:val="36"/>
    </w:rPr>
  </w:style>
  <w:style w:type="character" w:customStyle="1" w:styleId="TitleChar">
    <w:name w:val="Title Char"/>
    <w:link w:val="Title"/>
    <w:rsid w:val="008E4AE9"/>
    <w:rPr>
      <w:sz w:val="36"/>
      <w:szCs w:val="24"/>
    </w:rPr>
  </w:style>
  <w:style w:type="character" w:customStyle="1" w:styleId="Heading2Char">
    <w:name w:val="Heading 2 Char"/>
    <w:link w:val="Heading2"/>
    <w:uiPriority w:val="9"/>
    <w:rsid w:val="00BE44BB"/>
    <w:rPr>
      <w:rFonts w:ascii="Cambria" w:eastAsia="Times New Roman" w:hAnsi="Cambria" w:cs="Times New Roman"/>
      <w:b/>
      <w:bCs/>
      <w:i/>
      <w:iCs/>
      <w:sz w:val="28"/>
      <w:szCs w:val="28"/>
    </w:rPr>
  </w:style>
  <w:style w:type="character" w:customStyle="1" w:styleId="Heading4Char">
    <w:name w:val="Heading 4 Char"/>
    <w:link w:val="Heading4"/>
    <w:uiPriority w:val="9"/>
    <w:rsid w:val="00BE44BB"/>
    <w:rPr>
      <w:rFonts w:ascii="Calibri" w:eastAsia="Times New Roman" w:hAnsi="Calibri" w:cs="Times New Roman"/>
      <w:b/>
      <w:bCs/>
      <w:sz w:val="28"/>
      <w:szCs w:val="28"/>
    </w:rPr>
  </w:style>
  <w:style w:type="character" w:customStyle="1" w:styleId="Heading7Char">
    <w:name w:val="Heading 7 Char"/>
    <w:link w:val="Heading7"/>
    <w:uiPriority w:val="9"/>
    <w:semiHidden/>
    <w:rsid w:val="00BE44BB"/>
    <w:rPr>
      <w:rFonts w:ascii="Calibri" w:eastAsia="Times New Roman" w:hAnsi="Calibri" w:cs="Times New Roman"/>
      <w:sz w:val="24"/>
      <w:szCs w:val="24"/>
    </w:rPr>
  </w:style>
  <w:style w:type="character" w:customStyle="1" w:styleId="Heading8Char">
    <w:name w:val="Heading 8 Char"/>
    <w:link w:val="Heading8"/>
    <w:uiPriority w:val="9"/>
    <w:semiHidden/>
    <w:rsid w:val="00BE44BB"/>
    <w:rPr>
      <w:rFonts w:ascii="Calibri" w:eastAsia="Times New Roman" w:hAnsi="Calibri" w:cs="Times New Roman"/>
      <w:i/>
      <w:iCs/>
      <w:sz w:val="24"/>
      <w:szCs w:val="24"/>
    </w:rPr>
  </w:style>
  <w:style w:type="paragraph" w:styleId="BalloonText">
    <w:name w:val="Balloon Text"/>
    <w:basedOn w:val="Normal"/>
    <w:link w:val="BalloonTextChar"/>
    <w:semiHidden/>
    <w:rsid w:val="00BE44BB"/>
    <w:pPr>
      <w:widowControl w:val="0"/>
    </w:pPr>
    <w:rPr>
      <w:rFonts w:ascii="Tahoma" w:hAnsi="Tahoma"/>
      <w:snapToGrid w:val="0"/>
      <w:sz w:val="16"/>
      <w:szCs w:val="16"/>
    </w:rPr>
  </w:style>
  <w:style w:type="character" w:customStyle="1" w:styleId="BalloonTextChar">
    <w:name w:val="Balloon Text Char"/>
    <w:link w:val="BalloonText"/>
    <w:semiHidden/>
    <w:rsid w:val="00BE44BB"/>
    <w:rPr>
      <w:rFonts w:ascii="Tahoma" w:hAnsi="Tahoma" w:cs="Tahoma"/>
      <w:snapToGrid w:val="0"/>
      <w:sz w:val="16"/>
      <w:szCs w:val="16"/>
    </w:rPr>
  </w:style>
  <w:style w:type="paragraph" w:styleId="NormalWeb">
    <w:name w:val="Normal (Web)"/>
    <w:basedOn w:val="Normal"/>
    <w:link w:val="NormalWebChar"/>
    <w:uiPriority w:val="99"/>
    <w:rsid w:val="00BE44BB"/>
    <w:pPr>
      <w:spacing w:before="100" w:beforeAutospacing="1" w:after="100" w:afterAutospacing="1"/>
    </w:pPr>
  </w:style>
  <w:style w:type="character" w:customStyle="1" w:styleId="Heading5Char">
    <w:name w:val="Heading 5 Char"/>
    <w:link w:val="Heading5"/>
    <w:uiPriority w:val="9"/>
    <w:rsid w:val="007B03C2"/>
    <w:rPr>
      <w:rFonts w:ascii="Calibri" w:eastAsia="Times New Roman" w:hAnsi="Calibri" w:cs="Times New Roman"/>
      <w:b/>
      <w:bCs/>
      <w:i/>
      <w:iCs/>
      <w:sz w:val="26"/>
      <w:szCs w:val="26"/>
    </w:rPr>
  </w:style>
  <w:style w:type="paragraph" w:styleId="BodyText">
    <w:name w:val="Body Text"/>
    <w:basedOn w:val="Normal"/>
    <w:link w:val="BodyTextChar"/>
    <w:uiPriority w:val="99"/>
    <w:unhideWhenUsed/>
    <w:rsid w:val="007B03C2"/>
    <w:pPr>
      <w:spacing w:after="120"/>
    </w:pPr>
  </w:style>
  <w:style w:type="character" w:customStyle="1" w:styleId="BodyTextChar">
    <w:name w:val="Body Text Char"/>
    <w:link w:val="BodyText"/>
    <w:uiPriority w:val="99"/>
    <w:rsid w:val="007B03C2"/>
    <w:rPr>
      <w:sz w:val="24"/>
      <w:szCs w:val="24"/>
    </w:rPr>
  </w:style>
  <w:style w:type="character" w:styleId="Hyperlink">
    <w:name w:val="Hyperlink"/>
    <w:rsid w:val="007B03C2"/>
    <w:rPr>
      <w:color w:val="0000FF"/>
      <w:u w:val="single"/>
    </w:rPr>
  </w:style>
  <w:style w:type="paragraph" w:styleId="PlainText">
    <w:name w:val="Plain Text"/>
    <w:aliases w:val=" Char,Char"/>
    <w:basedOn w:val="Normal"/>
    <w:link w:val="PlainTextChar"/>
    <w:unhideWhenUsed/>
    <w:rsid w:val="007B03C2"/>
    <w:rPr>
      <w:rFonts w:ascii="Consolas" w:hAnsi="Consolas"/>
      <w:color w:val="000000"/>
      <w:sz w:val="21"/>
      <w:szCs w:val="21"/>
    </w:rPr>
  </w:style>
  <w:style w:type="character" w:customStyle="1" w:styleId="PlainTextChar">
    <w:name w:val="Plain Text Char"/>
    <w:aliases w:val=" Char Char,Char Char"/>
    <w:link w:val="PlainText"/>
    <w:rsid w:val="007B03C2"/>
    <w:rPr>
      <w:rFonts w:ascii="Consolas" w:hAnsi="Consolas"/>
      <w:color w:val="000000"/>
      <w:sz w:val="21"/>
      <w:szCs w:val="21"/>
    </w:rPr>
  </w:style>
  <w:style w:type="character" w:customStyle="1" w:styleId="Heading6Char">
    <w:name w:val="Heading 6 Char"/>
    <w:link w:val="Heading6"/>
    <w:rsid w:val="005B2325"/>
    <w:rPr>
      <w:rFonts w:ascii="Calibri" w:eastAsia="Times New Roman" w:hAnsi="Calibri" w:cs="Times New Roman"/>
      <w:b/>
      <w:bCs/>
      <w:sz w:val="22"/>
      <w:szCs w:val="22"/>
    </w:rPr>
  </w:style>
  <w:style w:type="paragraph" w:customStyle="1" w:styleId="CompanyName">
    <w:name w:val="Company Name"/>
    <w:basedOn w:val="Normal"/>
    <w:next w:val="Normal"/>
    <w:link w:val="CompanyNameChar"/>
    <w:rsid w:val="005B2325"/>
    <w:pPr>
      <w:tabs>
        <w:tab w:val="left" w:pos="1440"/>
        <w:tab w:val="right" w:pos="6480"/>
      </w:tabs>
      <w:spacing w:before="220" w:line="220" w:lineRule="atLeast"/>
    </w:pPr>
    <w:rPr>
      <w:rFonts w:ascii="Garamond" w:hAnsi="Garamond"/>
      <w:sz w:val="22"/>
      <w:szCs w:val="20"/>
    </w:rPr>
  </w:style>
  <w:style w:type="paragraph" w:customStyle="1" w:styleId="western">
    <w:name w:val="western"/>
    <w:basedOn w:val="Normal"/>
    <w:rsid w:val="005B2325"/>
    <w:rPr>
      <w:rFonts w:ascii="Arial Unicode MS" w:hAnsi="Arial Unicode MS"/>
    </w:rPr>
  </w:style>
  <w:style w:type="character" w:customStyle="1" w:styleId="CompanyNameChar">
    <w:name w:val="Company Name Char"/>
    <w:link w:val="CompanyName"/>
    <w:rsid w:val="005B2325"/>
    <w:rPr>
      <w:rFonts w:ascii="Garamond" w:hAnsi="Garamond"/>
      <w:sz w:val="22"/>
    </w:rPr>
  </w:style>
  <w:style w:type="character" w:customStyle="1" w:styleId="NormalWebChar">
    <w:name w:val="Normal (Web) Char"/>
    <w:link w:val="NormalWeb"/>
    <w:rsid w:val="005B2325"/>
    <w:rPr>
      <w:sz w:val="24"/>
      <w:szCs w:val="24"/>
    </w:rPr>
  </w:style>
  <w:style w:type="paragraph" w:styleId="Revision">
    <w:name w:val="Revision"/>
    <w:hidden/>
    <w:uiPriority w:val="99"/>
    <w:semiHidden/>
    <w:rsid w:val="005B2325"/>
    <w:rPr>
      <w:sz w:val="24"/>
      <w:szCs w:val="24"/>
      <w:lang w:eastAsia="en-US"/>
    </w:rPr>
  </w:style>
  <w:style w:type="paragraph" w:styleId="BodyTextIndent2">
    <w:name w:val="Body Text Indent 2"/>
    <w:basedOn w:val="Normal"/>
    <w:link w:val="BodyTextIndent2Char"/>
    <w:uiPriority w:val="99"/>
    <w:semiHidden/>
    <w:unhideWhenUsed/>
    <w:rsid w:val="00E033D3"/>
    <w:pPr>
      <w:spacing w:after="120" w:line="480" w:lineRule="auto"/>
      <w:ind w:left="360"/>
    </w:pPr>
  </w:style>
  <w:style w:type="character" w:customStyle="1" w:styleId="BodyTextIndent2Char">
    <w:name w:val="Body Text Indent 2 Char"/>
    <w:link w:val="BodyTextIndent2"/>
    <w:uiPriority w:val="99"/>
    <w:semiHidden/>
    <w:rsid w:val="00E033D3"/>
    <w:rPr>
      <w:sz w:val="24"/>
      <w:szCs w:val="24"/>
    </w:rPr>
  </w:style>
  <w:style w:type="paragraph" w:styleId="BodyTextIndent3">
    <w:name w:val="Body Text Indent 3"/>
    <w:basedOn w:val="Normal"/>
    <w:link w:val="BodyTextIndent3Char"/>
    <w:uiPriority w:val="99"/>
    <w:semiHidden/>
    <w:unhideWhenUsed/>
    <w:rsid w:val="00E033D3"/>
    <w:pPr>
      <w:spacing w:after="120"/>
      <w:ind w:left="360"/>
    </w:pPr>
    <w:rPr>
      <w:sz w:val="16"/>
      <w:szCs w:val="16"/>
    </w:rPr>
  </w:style>
  <w:style w:type="character" w:customStyle="1" w:styleId="BodyTextIndent3Char">
    <w:name w:val="Body Text Indent 3 Char"/>
    <w:link w:val="BodyTextIndent3"/>
    <w:uiPriority w:val="99"/>
    <w:semiHidden/>
    <w:rsid w:val="00E033D3"/>
    <w:rPr>
      <w:sz w:val="16"/>
      <w:szCs w:val="16"/>
    </w:rPr>
  </w:style>
  <w:style w:type="paragraph" w:styleId="List2">
    <w:name w:val="List 2"/>
    <w:basedOn w:val="Normal"/>
    <w:rsid w:val="00E033D3"/>
    <w:pPr>
      <w:ind w:left="720" w:hanging="360"/>
    </w:pPr>
  </w:style>
  <w:style w:type="paragraph" w:styleId="ListBullet3">
    <w:name w:val="List Bullet 3"/>
    <w:basedOn w:val="Normal"/>
    <w:autoRedefine/>
    <w:rsid w:val="00E033D3"/>
    <w:pPr>
      <w:numPr>
        <w:numId w:val="1"/>
      </w:numPr>
    </w:pPr>
  </w:style>
  <w:style w:type="character" w:customStyle="1" w:styleId="Heading9Char">
    <w:name w:val="Heading 9 Char"/>
    <w:link w:val="Heading9"/>
    <w:uiPriority w:val="9"/>
    <w:semiHidden/>
    <w:rsid w:val="004546EF"/>
    <w:rPr>
      <w:rFonts w:ascii="Cambria" w:hAnsi="Cambria"/>
      <w:sz w:val="22"/>
      <w:szCs w:val="22"/>
    </w:rPr>
  </w:style>
  <w:style w:type="character" w:customStyle="1" w:styleId="text1">
    <w:name w:val="text1"/>
    <w:rsid w:val="006B7334"/>
    <w:rPr>
      <w:rFonts w:ascii="Arial" w:hAnsi="Arial" w:cs="Arial" w:hint="default"/>
      <w:sz w:val="19"/>
      <w:szCs w:val="19"/>
    </w:rPr>
  </w:style>
  <w:style w:type="paragraph" w:customStyle="1" w:styleId="Default">
    <w:name w:val="Default"/>
    <w:rsid w:val="004D5377"/>
    <w:pPr>
      <w:autoSpaceDE w:val="0"/>
      <w:autoSpaceDN w:val="0"/>
      <w:adjustRightInd w:val="0"/>
    </w:pPr>
    <w:rPr>
      <w:rFonts w:ascii="Trebuchet MS" w:eastAsia="Calibri" w:hAnsi="Trebuchet MS" w:cs="Trebuchet MS"/>
      <w:color w:val="000000"/>
      <w:sz w:val="24"/>
      <w:szCs w:val="24"/>
      <w:lang w:eastAsia="en-US"/>
    </w:rPr>
  </w:style>
  <w:style w:type="paragraph" w:styleId="NoSpacing">
    <w:name w:val="No Spacing"/>
    <w:link w:val="NoSpacingChar"/>
    <w:uiPriority w:val="1"/>
    <w:qFormat/>
    <w:rsid w:val="004D5377"/>
    <w:rPr>
      <w:rFonts w:ascii="Calibri" w:eastAsia="Calibri" w:hAnsi="Calibri"/>
      <w:sz w:val="22"/>
      <w:szCs w:val="22"/>
      <w:lang w:eastAsia="en-US"/>
    </w:rPr>
  </w:style>
  <w:style w:type="character" w:customStyle="1" w:styleId="NoSpacingChar">
    <w:name w:val="No Spacing Char"/>
    <w:link w:val="NoSpacing"/>
    <w:uiPriority w:val="1"/>
    <w:qFormat/>
    <w:locked/>
    <w:rsid w:val="004D5377"/>
    <w:rPr>
      <w:rFonts w:ascii="Calibri" w:eastAsia="Calibri" w:hAnsi="Calibri"/>
      <w:sz w:val="22"/>
      <w:szCs w:val="22"/>
    </w:rPr>
  </w:style>
  <w:style w:type="paragraph" w:customStyle="1" w:styleId="preformatted">
    <w:name w:val="preformatted"/>
    <w:basedOn w:val="Normal"/>
    <w:rsid w:val="004D5377"/>
    <w:pPr>
      <w:spacing w:before="100" w:beforeAutospacing="1" w:after="100" w:afterAutospacing="1"/>
    </w:pPr>
    <w:rPr>
      <w:rFonts w:eastAsia="Calibri"/>
    </w:rPr>
  </w:style>
  <w:style w:type="character" w:customStyle="1" w:styleId="PlainTextChar1">
    <w:name w:val="Plain Text Char1"/>
    <w:locked/>
    <w:rsid w:val="004D5377"/>
    <w:rPr>
      <w:rFonts w:ascii="Courier New" w:hAnsi="Courier New"/>
      <w:lang w:eastAsia="ar-SA"/>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link w:val="ListParagraph"/>
    <w:uiPriority w:val="99"/>
    <w:qFormat/>
    <w:locked/>
    <w:rsid w:val="00E87B34"/>
    <w:rPr>
      <w:rFonts w:ascii="Calibri" w:eastAsia="Calibri" w:hAnsi="Calibri"/>
      <w:sz w:val="22"/>
      <w:szCs w:val="22"/>
      <w:lang w:eastAsia="en-US"/>
    </w:rPr>
  </w:style>
  <w:style w:type="numbering" w:customStyle="1" w:styleId="WWNum4">
    <w:name w:val="WWNum4"/>
    <w:basedOn w:val="NoList"/>
    <w:rsid w:val="000F4E02"/>
    <w:pPr>
      <w:numPr>
        <w:numId w:val="2"/>
      </w:numPr>
    </w:pPr>
  </w:style>
  <w:style w:type="numbering" w:customStyle="1" w:styleId="WWNum10">
    <w:name w:val="WWNum10"/>
    <w:basedOn w:val="NoList"/>
    <w:rsid w:val="000F4E02"/>
    <w:pPr>
      <w:numPr>
        <w:numId w:val="3"/>
      </w:numPr>
    </w:pPr>
  </w:style>
  <w:style w:type="numbering" w:customStyle="1" w:styleId="WWNum13">
    <w:name w:val="WWNum13"/>
    <w:basedOn w:val="NoList"/>
    <w:rsid w:val="000F4E02"/>
    <w:pPr>
      <w:numPr>
        <w:numId w:val="4"/>
      </w:numPr>
    </w:pPr>
  </w:style>
  <w:style w:type="numbering" w:customStyle="1" w:styleId="WWNum6">
    <w:name w:val="WWNum6"/>
    <w:basedOn w:val="NoList"/>
    <w:rsid w:val="000F4E02"/>
    <w:pPr>
      <w:numPr>
        <w:numId w:val="5"/>
      </w:numPr>
    </w:pPr>
  </w:style>
  <w:style w:type="table" w:styleId="TableGrid">
    <w:name w:val="Table Grid"/>
    <w:basedOn w:val="TableNormal"/>
    <w:uiPriority w:val="59"/>
    <w:rsid w:val="00F3651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4324D4"/>
    <w:rPr>
      <w:color w:val="000000"/>
      <w:sz w:val="24"/>
      <w:szCs w:val="24"/>
    </w:rPr>
  </w:style>
  <w:style w:type="paragraph" w:customStyle="1" w:styleId="ParaAttribute2">
    <w:name w:val="ParaAttribute2"/>
    <w:rsid w:val="00C6542B"/>
    <w:rPr>
      <w:rFonts w:eastAsia="Batang"/>
      <w:lang w:eastAsia="en-US"/>
    </w:rPr>
  </w:style>
  <w:style w:type="paragraph" w:customStyle="1" w:styleId="ParaAttribute6">
    <w:name w:val="ParaAttribute6"/>
    <w:rsid w:val="00C6542B"/>
    <w:pPr>
      <w:widowControl w:val="0"/>
      <w:tabs>
        <w:tab w:val="left" w:pos="720"/>
        <w:tab w:val="left" w:pos="720"/>
      </w:tabs>
      <w:ind w:left="360"/>
    </w:pPr>
    <w:rPr>
      <w:rFonts w:eastAsia="Batang"/>
      <w:lang w:eastAsia="en-US"/>
    </w:rPr>
  </w:style>
  <w:style w:type="paragraph" w:customStyle="1" w:styleId="ParaAttribute7">
    <w:name w:val="ParaAttribute7"/>
    <w:rsid w:val="00C6542B"/>
    <w:pPr>
      <w:ind w:left="720"/>
    </w:pPr>
    <w:rPr>
      <w:rFonts w:eastAsia="Batang"/>
      <w:lang w:eastAsia="en-US"/>
    </w:rPr>
  </w:style>
  <w:style w:type="character" w:customStyle="1" w:styleId="CharAttribute3">
    <w:name w:val="CharAttribute3"/>
    <w:rsid w:val="00C6542B"/>
    <w:rPr>
      <w:rFonts w:ascii="Times New Roman" w:eastAsia="Times New Roman"/>
      <w:b/>
      <w:sz w:val="24"/>
    </w:rPr>
  </w:style>
  <w:style w:type="character" w:customStyle="1" w:styleId="CharAttribute4">
    <w:name w:val="CharAttribute4"/>
    <w:rsid w:val="00C6542B"/>
    <w:rPr>
      <w:rFonts w:ascii="Times New Roman" w:eastAsia="Times New Roman"/>
      <w:sz w:val="24"/>
    </w:rPr>
  </w:style>
  <w:style w:type="character" w:styleId="HTMLTypewriter">
    <w:name w:val="HTML Typewriter"/>
    <w:rsid w:val="00150B80"/>
    <w:rPr>
      <w:rFonts w:ascii="Courier New" w:eastAsia="Courier New" w:hAnsi="Courier New" w:cs="Courier New"/>
      <w:sz w:val="20"/>
      <w:szCs w:val="20"/>
    </w:rPr>
  </w:style>
  <w:style w:type="paragraph" w:customStyle="1" w:styleId="Style1">
    <w:name w:val="Style1"/>
    <w:basedOn w:val="Normal"/>
    <w:link w:val="Style1Char"/>
    <w:qFormat/>
    <w:rsid w:val="001C0C41"/>
    <w:rPr>
      <w:rFonts w:ascii="Arial" w:hAnsi="Arial" w:cs="Arial"/>
      <w:sz w:val="20"/>
    </w:rPr>
  </w:style>
  <w:style w:type="character" w:customStyle="1" w:styleId="Style1Char">
    <w:name w:val="Style1 Char"/>
    <w:link w:val="Style1"/>
    <w:rsid w:val="001C0C41"/>
    <w:rPr>
      <w:rFonts w:ascii="Arial" w:hAnsi="Arial" w:cs="Arial"/>
      <w:szCs w:val="24"/>
      <w:lang w:eastAsia="en-US"/>
    </w:rPr>
  </w:style>
  <w:style w:type="character" w:customStyle="1" w:styleId="HeaderChar">
    <w:name w:val="Header Char"/>
    <w:basedOn w:val="DefaultParagraphFont"/>
    <w:link w:val="Header"/>
    <w:uiPriority w:val="99"/>
    <w:rsid w:val="00405A45"/>
    <w:rPr>
      <w:sz w:val="24"/>
      <w:szCs w:val="24"/>
      <w:lang w:eastAsia="en-US"/>
    </w:rPr>
  </w:style>
  <w:style w:type="character" w:customStyle="1" w:styleId="normalchar">
    <w:name w:val="normal__char"/>
    <w:basedOn w:val="DefaultParagraphFont"/>
    <w:rsid w:val="00405A45"/>
  </w:style>
  <w:style w:type="character" w:customStyle="1" w:styleId="apple-style-span">
    <w:name w:val="apple-style-span"/>
    <w:basedOn w:val="DefaultParagraphFont"/>
    <w:rsid w:val="00405A45"/>
  </w:style>
  <w:style w:type="character" w:customStyle="1" w:styleId="hp">
    <w:name w:val="hp"/>
    <w:basedOn w:val="DefaultParagraphFont"/>
    <w:rsid w:val="00405A45"/>
  </w:style>
  <w:style w:type="paragraph" w:customStyle="1" w:styleId="level1">
    <w:name w:val="_level1"/>
    <w:basedOn w:val="Normal"/>
    <w:rsid w:val="00405A45"/>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pPr>
    <w:rPr>
      <w:szCs w:val="20"/>
    </w:rPr>
  </w:style>
  <w:style w:type="character" w:customStyle="1" w:styleId="apple-converted-space">
    <w:name w:val="apple-converted-space"/>
    <w:basedOn w:val="DefaultParagraphFont"/>
    <w:rsid w:val="00405A45"/>
  </w:style>
  <w:style w:type="paragraph" w:customStyle="1" w:styleId="NormalVerdana">
    <w:name w:val="Normal + Verdana"/>
    <w:aliases w:val="10 pt,Bold,Underline,Justified"/>
    <w:basedOn w:val="Normal"/>
    <w:link w:val="NormalVerdanaChar"/>
    <w:rsid w:val="003A3F1D"/>
    <w:pPr>
      <w:jc w:val="both"/>
    </w:pPr>
    <w:rPr>
      <w:rFonts w:ascii="Verdana" w:hAnsi="Verdana" w:cs="Verdana"/>
      <w:sz w:val="20"/>
      <w:szCs w:val="20"/>
    </w:rPr>
  </w:style>
  <w:style w:type="character" w:customStyle="1" w:styleId="NormalVerdanaChar">
    <w:name w:val="Normal + Verdana Char"/>
    <w:aliases w:val="10 pt Char,Bold Char,Underline Char,Justified Char Char"/>
    <w:link w:val="NormalVerdana"/>
    <w:rsid w:val="003A3F1D"/>
    <w:rPr>
      <w:rFonts w:ascii="Verdana" w:hAnsi="Verdana" w:cs="Verdana"/>
      <w:lang w:eastAsia="en-US"/>
    </w:rPr>
  </w:style>
  <w:style w:type="paragraph" w:customStyle="1" w:styleId="ColorfulList-Accent11">
    <w:name w:val="Colorful List - Accent 11"/>
    <w:basedOn w:val="Normal"/>
    <w:qFormat/>
    <w:rsid w:val="00D83695"/>
    <w:pPr>
      <w:spacing w:after="200" w:line="276" w:lineRule="auto"/>
      <w:ind w:left="720"/>
      <w:contextualSpacing/>
    </w:pPr>
    <w:rPr>
      <w:rFonts w:ascii="Calibri" w:eastAsia="Calibri" w:hAnsi="Calibri"/>
      <w:sz w:val="22"/>
      <w:szCs w:val="22"/>
    </w:rPr>
  </w:style>
  <w:style w:type="paragraph" w:styleId="Subtitle">
    <w:name w:val="Subtitle"/>
    <w:next w:val="BodyA"/>
    <w:link w:val="SubtitleChar"/>
    <w:uiPriority w:val="11"/>
    <w:qFormat/>
    <w:rsid w:val="00DC313C"/>
    <w:pPr>
      <w:keepNext/>
      <w:pBdr>
        <w:top w:val="nil"/>
        <w:left w:val="nil"/>
        <w:bottom w:val="nil"/>
        <w:right w:val="nil"/>
        <w:between w:val="nil"/>
        <w:bar w:val="nil"/>
      </w:pBdr>
    </w:pPr>
    <w:rPr>
      <w:rFonts w:ascii="Helvetica Neue" w:eastAsia="Arial Unicode MS" w:hAnsi="Helvetica Neue" w:cs="Arial Unicode MS"/>
      <w:color w:val="000000"/>
      <w:sz w:val="40"/>
      <w:szCs w:val="40"/>
      <w:u w:color="000000"/>
      <w:bdr w:val="nil"/>
      <w:lang w:eastAsia="en-US"/>
    </w:rPr>
  </w:style>
  <w:style w:type="character" w:customStyle="1" w:styleId="SubtitleChar">
    <w:name w:val="Subtitle Char"/>
    <w:basedOn w:val="DefaultParagraphFont"/>
    <w:link w:val="Subtitle"/>
    <w:uiPriority w:val="11"/>
    <w:rsid w:val="00DC313C"/>
    <w:rPr>
      <w:rFonts w:ascii="Helvetica Neue" w:eastAsia="Arial Unicode MS" w:hAnsi="Helvetica Neue" w:cs="Arial Unicode MS"/>
      <w:color w:val="000000"/>
      <w:sz w:val="40"/>
      <w:szCs w:val="40"/>
      <w:u w:color="000000"/>
      <w:bdr w:val="nil"/>
      <w:lang w:eastAsia="en-US"/>
    </w:rPr>
  </w:style>
  <w:style w:type="paragraph" w:customStyle="1" w:styleId="BodyA">
    <w:name w:val="Body A"/>
    <w:rsid w:val="00DC313C"/>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eastAsia="en-US"/>
    </w:rPr>
  </w:style>
  <w:style w:type="numbering" w:customStyle="1" w:styleId="BulletBig">
    <w:name w:val="Bullet Big"/>
    <w:rsid w:val="00DC313C"/>
    <w:pPr>
      <w:numPr>
        <w:numId w:val="6"/>
      </w:numPr>
    </w:pPr>
  </w:style>
  <w:style w:type="paragraph" w:customStyle="1" w:styleId="TableStyle1A">
    <w:name w:val="Table Style 1 A"/>
    <w:rsid w:val="00DC313C"/>
    <w:pPr>
      <w:pBdr>
        <w:top w:val="nil"/>
        <w:left w:val="nil"/>
        <w:bottom w:val="nil"/>
        <w:right w:val="nil"/>
        <w:between w:val="nil"/>
        <w:bar w:val="nil"/>
      </w:pBdr>
    </w:pPr>
    <w:rPr>
      <w:rFonts w:ascii="Helvetica Neue" w:eastAsia="Arial Unicode MS" w:hAnsi="Helvetica Neue" w:cs="Arial Unicode MS"/>
      <w:b/>
      <w:bCs/>
      <w:color w:val="000000"/>
      <w:u w:color="000000"/>
      <w:bdr w:val="nil"/>
      <w:lang w:eastAsia="en-US"/>
    </w:rPr>
  </w:style>
  <w:style w:type="paragraph" w:customStyle="1" w:styleId="TableStyle2A">
    <w:name w:val="Table Style 2 A"/>
    <w:rsid w:val="00DC313C"/>
    <w:pPr>
      <w:pBdr>
        <w:top w:val="nil"/>
        <w:left w:val="nil"/>
        <w:bottom w:val="nil"/>
        <w:right w:val="nil"/>
        <w:between w:val="nil"/>
        <w:bar w:val="nil"/>
      </w:pBdr>
    </w:pPr>
    <w:rPr>
      <w:rFonts w:ascii="Helvetica Neue" w:eastAsia="Arial Unicode MS" w:hAnsi="Helvetica Neue" w:cs="Arial Unicode MS"/>
      <w:color w:val="000000"/>
      <w:u w:color="000000"/>
      <w:bdr w:val="nil"/>
      <w:lang w:eastAsia="en-US"/>
    </w:rPr>
  </w:style>
  <w:style w:type="paragraph" w:customStyle="1" w:styleId="ResExpSummary">
    <w:name w:val="Res Exp Summary"/>
    <w:rsid w:val="00D46FEC"/>
    <w:pPr>
      <w:spacing w:before="60" w:after="60"/>
    </w:pPr>
    <w:rPr>
      <w:rFonts w:cs="Arial"/>
      <w:lang w:eastAsia="en-US"/>
    </w:rPr>
  </w:style>
  <w:style w:type="character" w:styleId="CommentReference">
    <w:name w:val="annotation reference"/>
    <w:basedOn w:val="DefaultParagraphFont"/>
    <w:uiPriority w:val="99"/>
    <w:semiHidden/>
    <w:unhideWhenUsed/>
    <w:rsid w:val="00D46FEC"/>
    <w:rPr>
      <w:sz w:val="16"/>
      <w:szCs w:val="16"/>
    </w:rPr>
  </w:style>
  <w:style w:type="paragraph" w:customStyle="1" w:styleId="TableParagraph">
    <w:name w:val="Table Paragraph"/>
    <w:basedOn w:val="Normal"/>
    <w:uiPriority w:val="1"/>
    <w:qFormat/>
    <w:rsid w:val="00F63569"/>
    <w:pPr>
      <w:widowControl w:val="0"/>
      <w:autoSpaceDE w:val="0"/>
      <w:autoSpaceDN w:val="0"/>
    </w:pPr>
    <w:rPr>
      <w:rFonts w:ascii="Garamond" w:eastAsia="Garamond" w:hAnsi="Garamond" w:cs="Garamond"/>
      <w:sz w:val="22"/>
      <w:szCs w:val="22"/>
      <w:lang w:bidi="en-US"/>
    </w:rPr>
  </w:style>
  <w:style w:type="character" w:styleId="SubtleEmphasis">
    <w:name w:val="Subtle Emphasis"/>
    <w:uiPriority w:val="19"/>
    <w:qFormat/>
    <w:rsid w:val="00EA42C4"/>
    <w:rPr>
      <w:i/>
      <w:iCs/>
      <w:color w:val="808080"/>
    </w:rPr>
  </w:style>
  <w:style w:type="character" w:styleId="Emphasis">
    <w:name w:val="Emphasis"/>
    <w:basedOn w:val="DefaultParagraphFont"/>
    <w:uiPriority w:val="20"/>
    <w:qFormat/>
    <w:rsid w:val="00EA42C4"/>
    <w:rPr>
      <w:i/>
      <w:iCs/>
    </w:rPr>
  </w:style>
  <w:style w:type="paragraph" w:customStyle="1" w:styleId="Achievement">
    <w:name w:val="Achievement"/>
    <w:basedOn w:val="BodyText"/>
    <w:rsid w:val="00C85CA8"/>
    <w:pPr>
      <w:numPr>
        <w:numId w:val="7"/>
      </w:numPr>
      <w:autoSpaceDE w:val="0"/>
      <w:autoSpaceDN w:val="0"/>
      <w:spacing w:after="60" w:line="220" w:lineRule="atLeast"/>
      <w:jc w:val="both"/>
    </w:pPr>
    <w:rPr>
      <w:rFonts w:ascii="Arial" w:hAnsi="Arial" w:cs="Arial"/>
      <w:spacing w:val="-5"/>
      <w:sz w:val="20"/>
      <w:szCs w:val="20"/>
    </w:rPr>
  </w:style>
  <w:style w:type="paragraph" w:customStyle="1" w:styleId="workdescription">
    <w:name w:val="work_description"/>
    <w:basedOn w:val="Normal"/>
    <w:rsid w:val="00296B55"/>
    <w:pPr>
      <w:spacing w:before="100" w:beforeAutospacing="1" w:after="100" w:afterAutospacing="1"/>
    </w:pPr>
  </w:style>
  <w:style w:type="paragraph" w:styleId="ListBullet">
    <w:name w:val="List Bullet"/>
    <w:basedOn w:val="Normal"/>
    <w:uiPriority w:val="99"/>
    <w:unhideWhenUsed/>
    <w:rsid w:val="00296B55"/>
    <w:pPr>
      <w:numPr>
        <w:numId w:val="8"/>
      </w:numPr>
      <w:spacing w:after="200" w:line="276" w:lineRule="auto"/>
      <w:contextualSpacing/>
    </w:pPr>
    <w:rPr>
      <w:rFonts w:asciiTheme="minorHAnsi" w:eastAsiaTheme="minorEastAsia" w:hAnsiTheme="minorHAnsi" w:cstheme="minorBidi"/>
      <w:sz w:val="22"/>
      <w:szCs w:val="22"/>
    </w:rPr>
  </w:style>
  <w:style w:type="character" w:customStyle="1" w:styleId="bold">
    <w:name w:val="bold"/>
    <w:basedOn w:val="DefaultParagraphFont"/>
    <w:rsid w:val="00296B55"/>
  </w:style>
  <w:style w:type="paragraph" w:customStyle="1" w:styleId="NoSpacing1">
    <w:name w:val="No Spacing1"/>
    <w:uiPriority w:val="1"/>
    <w:qFormat/>
    <w:rsid w:val="00463EC9"/>
    <w:pPr>
      <w:ind w:left="360"/>
      <w:jc w:val="both"/>
    </w:pPr>
    <w:rPr>
      <w:rFonts w:ascii="Calibri" w:eastAsia="Calibri" w:hAnsi="Calibri"/>
      <w:sz w:val="22"/>
      <w:szCs w:val="22"/>
      <w:lang w:eastAsia="en-US"/>
    </w:rPr>
  </w:style>
  <w:style w:type="paragraph" w:customStyle="1" w:styleId="ListParagraph1">
    <w:name w:val="List Paragraph1"/>
    <w:basedOn w:val="Normal"/>
    <w:uiPriority w:val="34"/>
    <w:qFormat/>
    <w:rsid w:val="00E3757D"/>
    <w:pPr>
      <w:widowControl w:val="0"/>
      <w:spacing w:after="160" w:line="259" w:lineRule="auto"/>
      <w:ind w:firstLineChars="200" w:firstLine="420"/>
      <w:jc w:val="both"/>
    </w:pPr>
    <w:rPr>
      <w:rFonts w:eastAsia="SimSun"/>
      <w:color w:val="000000"/>
      <w:sz w:val="20"/>
      <w:szCs w:val="20"/>
      <w:lang w:eastAsia="zh-CN"/>
    </w:rPr>
  </w:style>
  <w:style w:type="paragraph" w:customStyle="1" w:styleId="xmsonormal">
    <w:name w:val="x_msonormal"/>
    <w:basedOn w:val="Normal"/>
    <w:rsid w:val="002D1C34"/>
    <w:rPr>
      <w:rFonts w:ascii="Calibri" w:eastAsia="PMingLiU" w:hAnsi="Calibri" w:cs="Calibri"/>
      <w:sz w:val="22"/>
      <w:szCs w:val="22"/>
      <w:lang w:eastAsia="zh-TW"/>
    </w:rPr>
  </w:style>
  <w:style w:type="paragraph" w:customStyle="1" w:styleId="SectionHeading">
    <w:name w:val="Section Heading"/>
    <w:basedOn w:val="Normal"/>
    <w:qFormat/>
    <w:rsid w:val="00962814"/>
    <w:pPr>
      <w:spacing w:after="60"/>
      <w:outlineLvl w:val="0"/>
    </w:pPr>
    <w:rPr>
      <w:rFonts w:asciiTheme="minorHAnsi" w:eastAsiaTheme="minorHAnsi" w:hAnsiTheme="minorHAnsi" w:cstheme="minorBidi"/>
      <w:caps/>
      <w:color w:val="A5A5A5" w:themeColor="accent3"/>
      <w:sz w:val="22"/>
      <w:szCs w:val="20"/>
      <w:lang w:eastAsia="ja-JP"/>
    </w:rPr>
  </w:style>
  <w:style w:type="paragraph" w:customStyle="1" w:styleId="ResumeDate">
    <w:name w:val="Resume Date"/>
    <w:basedOn w:val="Normal"/>
    <w:uiPriority w:val="2"/>
    <w:qFormat/>
    <w:rsid w:val="00962814"/>
    <w:pPr>
      <w:keepNext/>
      <w:keepLines/>
      <w:spacing w:line="300" w:lineRule="auto"/>
    </w:pPr>
    <w:rPr>
      <w:rFonts w:asciiTheme="minorHAnsi" w:eastAsiaTheme="minorHAnsi" w:hAnsiTheme="minorHAnsi" w:cstheme="minorBidi"/>
      <w:color w:val="000000" w:themeColor="text1"/>
      <w:sz w:val="18"/>
      <w:szCs w:val="20"/>
      <w:lang w:eastAsia="ja-JP"/>
    </w:rPr>
  </w:style>
  <w:style w:type="paragraph" w:styleId="BodyText3">
    <w:name w:val="Body Text 3"/>
    <w:basedOn w:val="Normal"/>
    <w:link w:val="BodyText3Char"/>
    <w:uiPriority w:val="99"/>
    <w:semiHidden/>
    <w:unhideWhenUsed/>
    <w:rsid w:val="00721064"/>
    <w:pPr>
      <w:spacing w:after="120"/>
    </w:pPr>
    <w:rPr>
      <w:sz w:val="16"/>
      <w:szCs w:val="16"/>
    </w:rPr>
  </w:style>
  <w:style w:type="character" w:customStyle="1" w:styleId="BodyText3Char">
    <w:name w:val="Body Text 3 Char"/>
    <w:basedOn w:val="DefaultParagraphFont"/>
    <w:link w:val="BodyText3"/>
    <w:uiPriority w:val="99"/>
    <w:semiHidden/>
    <w:rsid w:val="00721064"/>
    <w:rPr>
      <w:sz w:val="16"/>
      <w:szCs w:val="16"/>
      <w:lang w:eastAsia="en-US"/>
    </w:rPr>
  </w:style>
  <w:style w:type="character" w:styleId="BookTitle">
    <w:name w:val="Book Title"/>
    <w:uiPriority w:val="33"/>
    <w:qFormat/>
    <w:rsid w:val="00721064"/>
    <w:rPr>
      <w:b/>
      <w:bCs/>
      <w:i/>
      <w:iCs/>
      <w:spacing w:val="5"/>
    </w:rPr>
  </w:style>
  <w:style w:type="paragraph" w:customStyle="1" w:styleId="ListStyle">
    <w:name w:val="ListStyle"/>
    <w:rsid w:val="00721064"/>
    <w:rPr>
      <w:rFonts w:cs="Angsana New"/>
      <w:lang w:val="en-IN" w:eastAsia="en-IN"/>
    </w:rPr>
  </w:style>
  <w:style w:type="paragraph" w:customStyle="1" w:styleId="Body">
    <w:name w:val="Body"/>
    <w:rsid w:val="00BD16E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eastAsia="en-US"/>
    </w:rPr>
  </w:style>
  <w:style w:type="character" w:styleId="IntenseReference">
    <w:name w:val="Intense Reference"/>
    <w:basedOn w:val="DefaultParagraphFont"/>
    <w:uiPriority w:val="32"/>
    <w:qFormat/>
    <w:rsid w:val="006B118F"/>
    <w:rPr>
      <w:b/>
      <w:bCs/>
      <w:smallCaps/>
      <w:color w:val="5B9BD5" w:themeColor="accent1"/>
      <w:spacing w:val="5"/>
    </w:rPr>
  </w:style>
  <w:style w:type="character" w:styleId="UnresolvedMention">
    <w:name w:val="Unresolved Mention"/>
    <w:basedOn w:val="DefaultParagraphFont"/>
    <w:uiPriority w:val="99"/>
    <w:semiHidden/>
    <w:unhideWhenUsed/>
    <w:rsid w:val="006A6889"/>
    <w:rPr>
      <w:color w:val="605E5C"/>
      <w:shd w:val="clear" w:color="auto" w:fill="E1DFDD"/>
    </w:rPr>
  </w:style>
  <w:style w:type="paragraph" w:customStyle="1" w:styleId="ResumeAlignRight">
    <w:name w:val="Resume Align Right"/>
    <w:basedOn w:val="Normal"/>
    <w:rsid w:val="00774B55"/>
    <w:pPr>
      <w:tabs>
        <w:tab w:val="right" w:pos="10080"/>
      </w:tabs>
    </w:pPr>
    <w:rPr>
      <w:rFonts w:eastAsia="SimSun"/>
      <w:lang w:eastAsia="zh-CN"/>
    </w:rPr>
  </w:style>
  <w:style w:type="character" w:styleId="FollowedHyperlink">
    <w:name w:val="FollowedHyperlink"/>
    <w:basedOn w:val="DefaultParagraphFont"/>
    <w:uiPriority w:val="99"/>
    <w:semiHidden/>
    <w:unhideWhenUsed/>
    <w:rsid w:val="00BE3B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4260">
      <w:bodyDiv w:val="1"/>
      <w:marLeft w:val="0"/>
      <w:marRight w:val="0"/>
      <w:marTop w:val="0"/>
      <w:marBottom w:val="0"/>
      <w:divBdr>
        <w:top w:val="none" w:sz="0" w:space="0" w:color="auto"/>
        <w:left w:val="none" w:sz="0" w:space="0" w:color="auto"/>
        <w:bottom w:val="none" w:sz="0" w:space="0" w:color="auto"/>
        <w:right w:val="none" w:sz="0" w:space="0" w:color="auto"/>
      </w:divBdr>
    </w:div>
    <w:div w:id="40131456">
      <w:bodyDiv w:val="1"/>
      <w:marLeft w:val="0"/>
      <w:marRight w:val="0"/>
      <w:marTop w:val="0"/>
      <w:marBottom w:val="0"/>
      <w:divBdr>
        <w:top w:val="none" w:sz="0" w:space="0" w:color="auto"/>
        <w:left w:val="none" w:sz="0" w:space="0" w:color="auto"/>
        <w:bottom w:val="none" w:sz="0" w:space="0" w:color="auto"/>
        <w:right w:val="none" w:sz="0" w:space="0" w:color="auto"/>
      </w:divBdr>
    </w:div>
    <w:div w:id="50887126">
      <w:bodyDiv w:val="1"/>
      <w:marLeft w:val="0"/>
      <w:marRight w:val="0"/>
      <w:marTop w:val="0"/>
      <w:marBottom w:val="0"/>
      <w:divBdr>
        <w:top w:val="none" w:sz="0" w:space="0" w:color="auto"/>
        <w:left w:val="none" w:sz="0" w:space="0" w:color="auto"/>
        <w:bottom w:val="none" w:sz="0" w:space="0" w:color="auto"/>
        <w:right w:val="none" w:sz="0" w:space="0" w:color="auto"/>
      </w:divBdr>
    </w:div>
    <w:div w:id="66419429">
      <w:bodyDiv w:val="1"/>
      <w:marLeft w:val="0"/>
      <w:marRight w:val="0"/>
      <w:marTop w:val="0"/>
      <w:marBottom w:val="0"/>
      <w:divBdr>
        <w:top w:val="none" w:sz="0" w:space="0" w:color="auto"/>
        <w:left w:val="none" w:sz="0" w:space="0" w:color="auto"/>
        <w:bottom w:val="none" w:sz="0" w:space="0" w:color="auto"/>
        <w:right w:val="none" w:sz="0" w:space="0" w:color="auto"/>
      </w:divBdr>
    </w:div>
    <w:div w:id="180125650">
      <w:bodyDiv w:val="1"/>
      <w:marLeft w:val="0"/>
      <w:marRight w:val="0"/>
      <w:marTop w:val="0"/>
      <w:marBottom w:val="0"/>
      <w:divBdr>
        <w:top w:val="none" w:sz="0" w:space="0" w:color="auto"/>
        <w:left w:val="none" w:sz="0" w:space="0" w:color="auto"/>
        <w:bottom w:val="none" w:sz="0" w:space="0" w:color="auto"/>
        <w:right w:val="none" w:sz="0" w:space="0" w:color="auto"/>
      </w:divBdr>
    </w:div>
    <w:div w:id="216627198">
      <w:bodyDiv w:val="1"/>
      <w:marLeft w:val="0"/>
      <w:marRight w:val="0"/>
      <w:marTop w:val="0"/>
      <w:marBottom w:val="0"/>
      <w:divBdr>
        <w:top w:val="none" w:sz="0" w:space="0" w:color="auto"/>
        <w:left w:val="none" w:sz="0" w:space="0" w:color="auto"/>
        <w:bottom w:val="none" w:sz="0" w:space="0" w:color="auto"/>
        <w:right w:val="none" w:sz="0" w:space="0" w:color="auto"/>
      </w:divBdr>
    </w:div>
    <w:div w:id="255556918">
      <w:bodyDiv w:val="1"/>
      <w:marLeft w:val="0"/>
      <w:marRight w:val="0"/>
      <w:marTop w:val="0"/>
      <w:marBottom w:val="0"/>
      <w:divBdr>
        <w:top w:val="none" w:sz="0" w:space="0" w:color="auto"/>
        <w:left w:val="none" w:sz="0" w:space="0" w:color="auto"/>
        <w:bottom w:val="none" w:sz="0" w:space="0" w:color="auto"/>
        <w:right w:val="none" w:sz="0" w:space="0" w:color="auto"/>
      </w:divBdr>
    </w:div>
    <w:div w:id="269627356">
      <w:bodyDiv w:val="1"/>
      <w:marLeft w:val="0"/>
      <w:marRight w:val="0"/>
      <w:marTop w:val="0"/>
      <w:marBottom w:val="0"/>
      <w:divBdr>
        <w:top w:val="none" w:sz="0" w:space="0" w:color="auto"/>
        <w:left w:val="none" w:sz="0" w:space="0" w:color="auto"/>
        <w:bottom w:val="none" w:sz="0" w:space="0" w:color="auto"/>
        <w:right w:val="none" w:sz="0" w:space="0" w:color="auto"/>
      </w:divBdr>
    </w:div>
    <w:div w:id="270362152">
      <w:bodyDiv w:val="1"/>
      <w:marLeft w:val="0"/>
      <w:marRight w:val="0"/>
      <w:marTop w:val="0"/>
      <w:marBottom w:val="0"/>
      <w:divBdr>
        <w:top w:val="none" w:sz="0" w:space="0" w:color="auto"/>
        <w:left w:val="none" w:sz="0" w:space="0" w:color="auto"/>
        <w:bottom w:val="none" w:sz="0" w:space="0" w:color="auto"/>
        <w:right w:val="none" w:sz="0" w:space="0" w:color="auto"/>
      </w:divBdr>
    </w:div>
    <w:div w:id="285045275">
      <w:bodyDiv w:val="1"/>
      <w:marLeft w:val="0"/>
      <w:marRight w:val="0"/>
      <w:marTop w:val="0"/>
      <w:marBottom w:val="0"/>
      <w:divBdr>
        <w:top w:val="none" w:sz="0" w:space="0" w:color="auto"/>
        <w:left w:val="none" w:sz="0" w:space="0" w:color="auto"/>
        <w:bottom w:val="none" w:sz="0" w:space="0" w:color="auto"/>
        <w:right w:val="none" w:sz="0" w:space="0" w:color="auto"/>
      </w:divBdr>
      <w:divsChild>
        <w:div w:id="1464271260">
          <w:marLeft w:val="0"/>
          <w:marRight w:val="0"/>
          <w:marTop w:val="0"/>
          <w:marBottom w:val="0"/>
          <w:divBdr>
            <w:top w:val="none" w:sz="0" w:space="0" w:color="auto"/>
            <w:left w:val="none" w:sz="0" w:space="0" w:color="auto"/>
            <w:bottom w:val="none" w:sz="0" w:space="0" w:color="auto"/>
            <w:right w:val="none" w:sz="0" w:space="0" w:color="auto"/>
          </w:divBdr>
        </w:div>
        <w:div w:id="1423457537">
          <w:marLeft w:val="0"/>
          <w:marRight w:val="0"/>
          <w:marTop w:val="0"/>
          <w:marBottom w:val="0"/>
          <w:divBdr>
            <w:top w:val="none" w:sz="0" w:space="0" w:color="auto"/>
            <w:left w:val="none" w:sz="0" w:space="0" w:color="auto"/>
            <w:bottom w:val="none" w:sz="0" w:space="0" w:color="auto"/>
            <w:right w:val="none" w:sz="0" w:space="0" w:color="auto"/>
          </w:divBdr>
        </w:div>
        <w:div w:id="1151558293">
          <w:marLeft w:val="0"/>
          <w:marRight w:val="0"/>
          <w:marTop w:val="0"/>
          <w:marBottom w:val="0"/>
          <w:divBdr>
            <w:top w:val="none" w:sz="0" w:space="0" w:color="auto"/>
            <w:left w:val="none" w:sz="0" w:space="0" w:color="auto"/>
            <w:bottom w:val="none" w:sz="0" w:space="0" w:color="auto"/>
            <w:right w:val="none" w:sz="0" w:space="0" w:color="auto"/>
          </w:divBdr>
        </w:div>
        <w:div w:id="1008411691">
          <w:marLeft w:val="0"/>
          <w:marRight w:val="0"/>
          <w:marTop w:val="0"/>
          <w:marBottom w:val="0"/>
          <w:divBdr>
            <w:top w:val="none" w:sz="0" w:space="0" w:color="auto"/>
            <w:left w:val="none" w:sz="0" w:space="0" w:color="auto"/>
            <w:bottom w:val="none" w:sz="0" w:space="0" w:color="auto"/>
            <w:right w:val="none" w:sz="0" w:space="0" w:color="auto"/>
          </w:divBdr>
        </w:div>
        <w:div w:id="1501658327">
          <w:marLeft w:val="0"/>
          <w:marRight w:val="0"/>
          <w:marTop w:val="0"/>
          <w:marBottom w:val="0"/>
          <w:divBdr>
            <w:top w:val="none" w:sz="0" w:space="0" w:color="auto"/>
            <w:left w:val="none" w:sz="0" w:space="0" w:color="auto"/>
            <w:bottom w:val="none" w:sz="0" w:space="0" w:color="auto"/>
            <w:right w:val="none" w:sz="0" w:space="0" w:color="auto"/>
          </w:divBdr>
        </w:div>
        <w:div w:id="1437360296">
          <w:marLeft w:val="0"/>
          <w:marRight w:val="0"/>
          <w:marTop w:val="0"/>
          <w:marBottom w:val="0"/>
          <w:divBdr>
            <w:top w:val="none" w:sz="0" w:space="0" w:color="auto"/>
            <w:left w:val="none" w:sz="0" w:space="0" w:color="auto"/>
            <w:bottom w:val="none" w:sz="0" w:space="0" w:color="auto"/>
            <w:right w:val="none" w:sz="0" w:space="0" w:color="auto"/>
          </w:divBdr>
        </w:div>
        <w:div w:id="1931504405">
          <w:marLeft w:val="0"/>
          <w:marRight w:val="0"/>
          <w:marTop w:val="0"/>
          <w:marBottom w:val="0"/>
          <w:divBdr>
            <w:top w:val="none" w:sz="0" w:space="0" w:color="auto"/>
            <w:left w:val="none" w:sz="0" w:space="0" w:color="auto"/>
            <w:bottom w:val="none" w:sz="0" w:space="0" w:color="auto"/>
            <w:right w:val="none" w:sz="0" w:space="0" w:color="auto"/>
          </w:divBdr>
        </w:div>
        <w:div w:id="1259211205">
          <w:marLeft w:val="0"/>
          <w:marRight w:val="0"/>
          <w:marTop w:val="0"/>
          <w:marBottom w:val="0"/>
          <w:divBdr>
            <w:top w:val="none" w:sz="0" w:space="0" w:color="auto"/>
            <w:left w:val="none" w:sz="0" w:space="0" w:color="auto"/>
            <w:bottom w:val="none" w:sz="0" w:space="0" w:color="auto"/>
            <w:right w:val="none" w:sz="0" w:space="0" w:color="auto"/>
          </w:divBdr>
        </w:div>
        <w:div w:id="1491212349">
          <w:marLeft w:val="0"/>
          <w:marRight w:val="0"/>
          <w:marTop w:val="0"/>
          <w:marBottom w:val="0"/>
          <w:divBdr>
            <w:top w:val="none" w:sz="0" w:space="0" w:color="auto"/>
            <w:left w:val="none" w:sz="0" w:space="0" w:color="auto"/>
            <w:bottom w:val="none" w:sz="0" w:space="0" w:color="auto"/>
            <w:right w:val="none" w:sz="0" w:space="0" w:color="auto"/>
          </w:divBdr>
        </w:div>
        <w:div w:id="555967389">
          <w:marLeft w:val="0"/>
          <w:marRight w:val="0"/>
          <w:marTop w:val="0"/>
          <w:marBottom w:val="0"/>
          <w:divBdr>
            <w:top w:val="none" w:sz="0" w:space="0" w:color="auto"/>
            <w:left w:val="none" w:sz="0" w:space="0" w:color="auto"/>
            <w:bottom w:val="none" w:sz="0" w:space="0" w:color="auto"/>
            <w:right w:val="none" w:sz="0" w:space="0" w:color="auto"/>
          </w:divBdr>
        </w:div>
        <w:div w:id="126902729">
          <w:marLeft w:val="0"/>
          <w:marRight w:val="0"/>
          <w:marTop w:val="0"/>
          <w:marBottom w:val="0"/>
          <w:divBdr>
            <w:top w:val="none" w:sz="0" w:space="0" w:color="auto"/>
            <w:left w:val="none" w:sz="0" w:space="0" w:color="auto"/>
            <w:bottom w:val="none" w:sz="0" w:space="0" w:color="auto"/>
            <w:right w:val="none" w:sz="0" w:space="0" w:color="auto"/>
          </w:divBdr>
        </w:div>
      </w:divsChild>
    </w:div>
    <w:div w:id="308022342">
      <w:bodyDiv w:val="1"/>
      <w:marLeft w:val="0"/>
      <w:marRight w:val="0"/>
      <w:marTop w:val="0"/>
      <w:marBottom w:val="0"/>
      <w:divBdr>
        <w:top w:val="none" w:sz="0" w:space="0" w:color="auto"/>
        <w:left w:val="none" w:sz="0" w:space="0" w:color="auto"/>
        <w:bottom w:val="none" w:sz="0" w:space="0" w:color="auto"/>
        <w:right w:val="none" w:sz="0" w:space="0" w:color="auto"/>
      </w:divBdr>
    </w:div>
    <w:div w:id="315648321">
      <w:bodyDiv w:val="1"/>
      <w:marLeft w:val="0"/>
      <w:marRight w:val="0"/>
      <w:marTop w:val="0"/>
      <w:marBottom w:val="0"/>
      <w:divBdr>
        <w:top w:val="none" w:sz="0" w:space="0" w:color="auto"/>
        <w:left w:val="none" w:sz="0" w:space="0" w:color="auto"/>
        <w:bottom w:val="none" w:sz="0" w:space="0" w:color="auto"/>
        <w:right w:val="none" w:sz="0" w:space="0" w:color="auto"/>
      </w:divBdr>
    </w:div>
    <w:div w:id="386536514">
      <w:bodyDiv w:val="1"/>
      <w:marLeft w:val="0"/>
      <w:marRight w:val="0"/>
      <w:marTop w:val="0"/>
      <w:marBottom w:val="0"/>
      <w:divBdr>
        <w:top w:val="none" w:sz="0" w:space="0" w:color="auto"/>
        <w:left w:val="none" w:sz="0" w:space="0" w:color="auto"/>
        <w:bottom w:val="none" w:sz="0" w:space="0" w:color="auto"/>
        <w:right w:val="none" w:sz="0" w:space="0" w:color="auto"/>
      </w:divBdr>
    </w:div>
    <w:div w:id="407577349">
      <w:bodyDiv w:val="1"/>
      <w:marLeft w:val="0"/>
      <w:marRight w:val="0"/>
      <w:marTop w:val="0"/>
      <w:marBottom w:val="0"/>
      <w:divBdr>
        <w:top w:val="none" w:sz="0" w:space="0" w:color="auto"/>
        <w:left w:val="none" w:sz="0" w:space="0" w:color="auto"/>
        <w:bottom w:val="none" w:sz="0" w:space="0" w:color="auto"/>
        <w:right w:val="none" w:sz="0" w:space="0" w:color="auto"/>
      </w:divBdr>
    </w:div>
    <w:div w:id="414743174">
      <w:bodyDiv w:val="1"/>
      <w:marLeft w:val="0"/>
      <w:marRight w:val="0"/>
      <w:marTop w:val="0"/>
      <w:marBottom w:val="0"/>
      <w:divBdr>
        <w:top w:val="none" w:sz="0" w:space="0" w:color="auto"/>
        <w:left w:val="none" w:sz="0" w:space="0" w:color="auto"/>
        <w:bottom w:val="none" w:sz="0" w:space="0" w:color="auto"/>
        <w:right w:val="none" w:sz="0" w:space="0" w:color="auto"/>
      </w:divBdr>
    </w:div>
    <w:div w:id="428432052">
      <w:bodyDiv w:val="1"/>
      <w:marLeft w:val="0"/>
      <w:marRight w:val="0"/>
      <w:marTop w:val="0"/>
      <w:marBottom w:val="0"/>
      <w:divBdr>
        <w:top w:val="none" w:sz="0" w:space="0" w:color="auto"/>
        <w:left w:val="none" w:sz="0" w:space="0" w:color="auto"/>
        <w:bottom w:val="none" w:sz="0" w:space="0" w:color="auto"/>
        <w:right w:val="none" w:sz="0" w:space="0" w:color="auto"/>
      </w:divBdr>
    </w:div>
    <w:div w:id="434255925">
      <w:bodyDiv w:val="1"/>
      <w:marLeft w:val="0"/>
      <w:marRight w:val="0"/>
      <w:marTop w:val="0"/>
      <w:marBottom w:val="0"/>
      <w:divBdr>
        <w:top w:val="none" w:sz="0" w:space="0" w:color="auto"/>
        <w:left w:val="none" w:sz="0" w:space="0" w:color="auto"/>
        <w:bottom w:val="none" w:sz="0" w:space="0" w:color="auto"/>
        <w:right w:val="none" w:sz="0" w:space="0" w:color="auto"/>
      </w:divBdr>
    </w:div>
    <w:div w:id="473445677">
      <w:bodyDiv w:val="1"/>
      <w:marLeft w:val="0"/>
      <w:marRight w:val="0"/>
      <w:marTop w:val="0"/>
      <w:marBottom w:val="0"/>
      <w:divBdr>
        <w:top w:val="none" w:sz="0" w:space="0" w:color="auto"/>
        <w:left w:val="none" w:sz="0" w:space="0" w:color="auto"/>
        <w:bottom w:val="none" w:sz="0" w:space="0" w:color="auto"/>
        <w:right w:val="none" w:sz="0" w:space="0" w:color="auto"/>
      </w:divBdr>
    </w:div>
    <w:div w:id="503518700">
      <w:bodyDiv w:val="1"/>
      <w:marLeft w:val="0"/>
      <w:marRight w:val="0"/>
      <w:marTop w:val="0"/>
      <w:marBottom w:val="0"/>
      <w:divBdr>
        <w:top w:val="none" w:sz="0" w:space="0" w:color="auto"/>
        <w:left w:val="none" w:sz="0" w:space="0" w:color="auto"/>
        <w:bottom w:val="none" w:sz="0" w:space="0" w:color="auto"/>
        <w:right w:val="none" w:sz="0" w:space="0" w:color="auto"/>
      </w:divBdr>
    </w:div>
    <w:div w:id="508250178">
      <w:bodyDiv w:val="1"/>
      <w:marLeft w:val="0"/>
      <w:marRight w:val="0"/>
      <w:marTop w:val="0"/>
      <w:marBottom w:val="0"/>
      <w:divBdr>
        <w:top w:val="none" w:sz="0" w:space="0" w:color="auto"/>
        <w:left w:val="none" w:sz="0" w:space="0" w:color="auto"/>
        <w:bottom w:val="none" w:sz="0" w:space="0" w:color="auto"/>
        <w:right w:val="none" w:sz="0" w:space="0" w:color="auto"/>
      </w:divBdr>
    </w:div>
    <w:div w:id="615403779">
      <w:bodyDiv w:val="1"/>
      <w:marLeft w:val="0"/>
      <w:marRight w:val="0"/>
      <w:marTop w:val="0"/>
      <w:marBottom w:val="0"/>
      <w:divBdr>
        <w:top w:val="none" w:sz="0" w:space="0" w:color="auto"/>
        <w:left w:val="none" w:sz="0" w:space="0" w:color="auto"/>
        <w:bottom w:val="none" w:sz="0" w:space="0" w:color="auto"/>
        <w:right w:val="none" w:sz="0" w:space="0" w:color="auto"/>
      </w:divBdr>
    </w:div>
    <w:div w:id="636565392">
      <w:bodyDiv w:val="1"/>
      <w:marLeft w:val="0"/>
      <w:marRight w:val="0"/>
      <w:marTop w:val="0"/>
      <w:marBottom w:val="0"/>
      <w:divBdr>
        <w:top w:val="none" w:sz="0" w:space="0" w:color="auto"/>
        <w:left w:val="none" w:sz="0" w:space="0" w:color="auto"/>
        <w:bottom w:val="none" w:sz="0" w:space="0" w:color="auto"/>
        <w:right w:val="none" w:sz="0" w:space="0" w:color="auto"/>
      </w:divBdr>
    </w:div>
    <w:div w:id="636690270">
      <w:bodyDiv w:val="1"/>
      <w:marLeft w:val="0"/>
      <w:marRight w:val="0"/>
      <w:marTop w:val="0"/>
      <w:marBottom w:val="0"/>
      <w:divBdr>
        <w:top w:val="none" w:sz="0" w:space="0" w:color="auto"/>
        <w:left w:val="none" w:sz="0" w:space="0" w:color="auto"/>
        <w:bottom w:val="none" w:sz="0" w:space="0" w:color="auto"/>
        <w:right w:val="none" w:sz="0" w:space="0" w:color="auto"/>
      </w:divBdr>
    </w:div>
    <w:div w:id="671642089">
      <w:bodyDiv w:val="1"/>
      <w:marLeft w:val="0"/>
      <w:marRight w:val="0"/>
      <w:marTop w:val="0"/>
      <w:marBottom w:val="0"/>
      <w:divBdr>
        <w:top w:val="none" w:sz="0" w:space="0" w:color="auto"/>
        <w:left w:val="none" w:sz="0" w:space="0" w:color="auto"/>
        <w:bottom w:val="none" w:sz="0" w:space="0" w:color="auto"/>
        <w:right w:val="none" w:sz="0" w:space="0" w:color="auto"/>
      </w:divBdr>
    </w:div>
    <w:div w:id="696465506">
      <w:bodyDiv w:val="1"/>
      <w:marLeft w:val="0"/>
      <w:marRight w:val="0"/>
      <w:marTop w:val="0"/>
      <w:marBottom w:val="0"/>
      <w:divBdr>
        <w:top w:val="none" w:sz="0" w:space="0" w:color="auto"/>
        <w:left w:val="none" w:sz="0" w:space="0" w:color="auto"/>
        <w:bottom w:val="none" w:sz="0" w:space="0" w:color="auto"/>
        <w:right w:val="none" w:sz="0" w:space="0" w:color="auto"/>
      </w:divBdr>
      <w:divsChild>
        <w:div w:id="99838224">
          <w:marLeft w:val="0"/>
          <w:marRight w:val="0"/>
          <w:marTop w:val="0"/>
          <w:marBottom w:val="0"/>
          <w:divBdr>
            <w:top w:val="none" w:sz="0" w:space="0" w:color="auto"/>
            <w:left w:val="none" w:sz="0" w:space="0" w:color="auto"/>
            <w:bottom w:val="none" w:sz="0" w:space="0" w:color="auto"/>
            <w:right w:val="none" w:sz="0" w:space="0" w:color="auto"/>
          </w:divBdr>
        </w:div>
        <w:div w:id="980422050">
          <w:marLeft w:val="0"/>
          <w:marRight w:val="0"/>
          <w:marTop w:val="0"/>
          <w:marBottom w:val="0"/>
          <w:divBdr>
            <w:top w:val="none" w:sz="0" w:space="0" w:color="auto"/>
            <w:left w:val="none" w:sz="0" w:space="0" w:color="auto"/>
            <w:bottom w:val="none" w:sz="0" w:space="0" w:color="auto"/>
            <w:right w:val="none" w:sz="0" w:space="0" w:color="auto"/>
          </w:divBdr>
        </w:div>
        <w:div w:id="2055277127">
          <w:marLeft w:val="0"/>
          <w:marRight w:val="0"/>
          <w:marTop w:val="0"/>
          <w:marBottom w:val="0"/>
          <w:divBdr>
            <w:top w:val="none" w:sz="0" w:space="0" w:color="auto"/>
            <w:left w:val="none" w:sz="0" w:space="0" w:color="auto"/>
            <w:bottom w:val="none" w:sz="0" w:space="0" w:color="auto"/>
            <w:right w:val="none" w:sz="0" w:space="0" w:color="auto"/>
          </w:divBdr>
        </w:div>
      </w:divsChild>
    </w:div>
    <w:div w:id="749273354">
      <w:bodyDiv w:val="1"/>
      <w:marLeft w:val="0"/>
      <w:marRight w:val="0"/>
      <w:marTop w:val="0"/>
      <w:marBottom w:val="0"/>
      <w:divBdr>
        <w:top w:val="none" w:sz="0" w:space="0" w:color="auto"/>
        <w:left w:val="none" w:sz="0" w:space="0" w:color="auto"/>
        <w:bottom w:val="none" w:sz="0" w:space="0" w:color="auto"/>
        <w:right w:val="none" w:sz="0" w:space="0" w:color="auto"/>
      </w:divBdr>
    </w:div>
    <w:div w:id="762065408">
      <w:bodyDiv w:val="1"/>
      <w:marLeft w:val="0"/>
      <w:marRight w:val="0"/>
      <w:marTop w:val="0"/>
      <w:marBottom w:val="0"/>
      <w:divBdr>
        <w:top w:val="none" w:sz="0" w:space="0" w:color="auto"/>
        <w:left w:val="none" w:sz="0" w:space="0" w:color="auto"/>
        <w:bottom w:val="none" w:sz="0" w:space="0" w:color="auto"/>
        <w:right w:val="none" w:sz="0" w:space="0" w:color="auto"/>
      </w:divBdr>
    </w:div>
    <w:div w:id="772476399">
      <w:bodyDiv w:val="1"/>
      <w:marLeft w:val="0"/>
      <w:marRight w:val="0"/>
      <w:marTop w:val="0"/>
      <w:marBottom w:val="0"/>
      <w:divBdr>
        <w:top w:val="none" w:sz="0" w:space="0" w:color="auto"/>
        <w:left w:val="none" w:sz="0" w:space="0" w:color="auto"/>
        <w:bottom w:val="none" w:sz="0" w:space="0" w:color="auto"/>
        <w:right w:val="none" w:sz="0" w:space="0" w:color="auto"/>
      </w:divBdr>
    </w:div>
    <w:div w:id="785008410">
      <w:bodyDiv w:val="1"/>
      <w:marLeft w:val="0"/>
      <w:marRight w:val="0"/>
      <w:marTop w:val="0"/>
      <w:marBottom w:val="0"/>
      <w:divBdr>
        <w:top w:val="none" w:sz="0" w:space="0" w:color="auto"/>
        <w:left w:val="none" w:sz="0" w:space="0" w:color="auto"/>
        <w:bottom w:val="none" w:sz="0" w:space="0" w:color="auto"/>
        <w:right w:val="none" w:sz="0" w:space="0" w:color="auto"/>
      </w:divBdr>
    </w:div>
    <w:div w:id="817502514">
      <w:bodyDiv w:val="1"/>
      <w:marLeft w:val="0"/>
      <w:marRight w:val="0"/>
      <w:marTop w:val="0"/>
      <w:marBottom w:val="0"/>
      <w:divBdr>
        <w:top w:val="none" w:sz="0" w:space="0" w:color="auto"/>
        <w:left w:val="none" w:sz="0" w:space="0" w:color="auto"/>
        <w:bottom w:val="none" w:sz="0" w:space="0" w:color="auto"/>
        <w:right w:val="none" w:sz="0" w:space="0" w:color="auto"/>
      </w:divBdr>
    </w:div>
    <w:div w:id="842092551">
      <w:bodyDiv w:val="1"/>
      <w:marLeft w:val="0"/>
      <w:marRight w:val="0"/>
      <w:marTop w:val="0"/>
      <w:marBottom w:val="0"/>
      <w:divBdr>
        <w:top w:val="none" w:sz="0" w:space="0" w:color="auto"/>
        <w:left w:val="none" w:sz="0" w:space="0" w:color="auto"/>
        <w:bottom w:val="none" w:sz="0" w:space="0" w:color="auto"/>
        <w:right w:val="none" w:sz="0" w:space="0" w:color="auto"/>
      </w:divBdr>
    </w:div>
    <w:div w:id="869798075">
      <w:bodyDiv w:val="1"/>
      <w:marLeft w:val="0"/>
      <w:marRight w:val="0"/>
      <w:marTop w:val="0"/>
      <w:marBottom w:val="0"/>
      <w:divBdr>
        <w:top w:val="none" w:sz="0" w:space="0" w:color="auto"/>
        <w:left w:val="none" w:sz="0" w:space="0" w:color="auto"/>
        <w:bottom w:val="none" w:sz="0" w:space="0" w:color="auto"/>
        <w:right w:val="none" w:sz="0" w:space="0" w:color="auto"/>
      </w:divBdr>
    </w:div>
    <w:div w:id="871071639">
      <w:bodyDiv w:val="1"/>
      <w:marLeft w:val="0"/>
      <w:marRight w:val="0"/>
      <w:marTop w:val="0"/>
      <w:marBottom w:val="0"/>
      <w:divBdr>
        <w:top w:val="none" w:sz="0" w:space="0" w:color="auto"/>
        <w:left w:val="none" w:sz="0" w:space="0" w:color="auto"/>
        <w:bottom w:val="none" w:sz="0" w:space="0" w:color="auto"/>
        <w:right w:val="none" w:sz="0" w:space="0" w:color="auto"/>
      </w:divBdr>
    </w:div>
    <w:div w:id="923103712">
      <w:bodyDiv w:val="1"/>
      <w:marLeft w:val="0"/>
      <w:marRight w:val="0"/>
      <w:marTop w:val="0"/>
      <w:marBottom w:val="0"/>
      <w:divBdr>
        <w:top w:val="none" w:sz="0" w:space="0" w:color="auto"/>
        <w:left w:val="none" w:sz="0" w:space="0" w:color="auto"/>
        <w:bottom w:val="none" w:sz="0" w:space="0" w:color="auto"/>
        <w:right w:val="none" w:sz="0" w:space="0" w:color="auto"/>
      </w:divBdr>
      <w:divsChild>
        <w:div w:id="208418828">
          <w:marLeft w:val="547"/>
          <w:marRight w:val="0"/>
          <w:marTop w:val="67"/>
          <w:marBottom w:val="120"/>
          <w:divBdr>
            <w:top w:val="none" w:sz="0" w:space="0" w:color="auto"/>
            <w:left w:val="none" w:sz="0" w:space="0" w:color="auto"/>
            <w:bottom w:val="none" w:sz="0" w:space="0" w:color="auto"/>
            <w:right w:val="none" w:sz="0" w:space="0" w:color="auto"/>
          </w:divBdr>
        </w:div>
        <w:div w:id="674261375">
          <w:marLeft w:val="547"/>
          <w:marRight w:val="0"/>
          <w:marTop w:val="67"/>
          <w:marBottom w:val="120"/>
          <w:divBdr>
            <w:top w:val="none" w:sz="0" w:space="0" w:color="auto"/>
            <w:left w:val="none" w:sz="0" w:space="0" w:color="auto"/>
            <w:bottom w:val="none" w:sz="0" w:space="0" w:color="auto"/>
            <w:right w:val="none" w:sz="0" w:space="0" w:color="auto"/>
          </w:divBdr>
        </w:div>
        <w:div w:id="927617122">
          <w:marLeft w:val="547"/>
          <w:marRight w:val="0"/>
          <w:marTop w:val="67"/>
          <w:marBottom w:val="120"/>
          <w:divBdr>
            <w:top w:val="none" w:sz="0" w:space="0" w:color="auto"/>
            <w:left w:val="none" w:sz="0" w:space="0" w:color="auto"/>
            <w:bottom w:val="none" w:sz="0" w:space="0" w:color="auto"/>
            <w:right w:val="none" w:sz="0" w:space="0" w:color="auto"/>
          </w:divBdr>
        </w:div>
        <w:div w:id="1136873216">
          <w:marLeft w:val="547"/>
          <w:marRight w:val="0"/>
          <w:marTop w:val="67"/>
          <w:marBottom w:val="120"/>
          <w:divBdr>
            <w:top w:val="none" w:sz="0" w:space="0" w:color="auto"/>
            <w:left w:val="none" w:sz="0" w:space="0" w:color="auto"/>
            <w:bottom w:val="none" w:sz="0" w:space="0" w:color="auto"/>
            <w:right w:val="none" w:sz="0" w:space="0" w:color="auto"/>
          </w:divBdr>
        </w:div>
        <w:div w:id="1281302414">
          <w:marLeft w:val="547"/>
          <w:marRight w:val="0"/>
          <w:marTop w:val="67"/>
          <w:marBottom w:val="120"/>
          <w:divBdr>
            <w:top w:val="none" w:sz="0" w:space="0" w:color="auto"/>
            <w:left w:val="none" w:sz="0" w:space="0" w:color="auto"/>
            <w:bottom w:val="none" w:sz="0" w:space="0" w:color="auto"/>
            <w:right w:val="none" w:sz="0" w:space="0" w:color="auto"/>
          </w:divBdr>
        </w:div>
        <w:div w:id="1296253384">
          <w:marLeft w:val="547"/>
          <w:marRight w:val="0"/>
          <w:marTop w:val="67"/>
          <w:marBottom w:val="120"/>
          <w:divBdr>
            <w:top w:val="none" w:sz="0" w:space="0" w:color="auto"/>
            <w:left w:val="none" w:sz="0" w:space="0" w:color="auto"/>
            <w:bottom w:val="none" w:sz="0" w:space="0" w:color="auto"/>
            <w:right w:val="none" w:sz="0" w:space="0" w:color="auto"/>
          </w:divBdr>
        </w:div>
        <w:div w:id="1498883421">
          <w:marLeft w:val="547"/>
          <w:marRight w:val="0"/>
          <w:marTop w:val="67"/>
          <w:marBottom w:val="120"/>
          <w:divBdr>
            <w:top w:val="none" w:sz="0" w:space="0" w:color="auto"/>
            <w:left w:val="none" w:sz="0" w:space="0" w:color="auto"/>
            <w:bottom w:val="none" w:sz="0" w:space="0" w:color="auto"/>
            <w:right w:val="none" w:sz="0" w:space="0" w:color="auto"/>
          </w:divBdr>
        </w:div>
        <w:div w:id="1702317538">
          <w:marLeft w:val="547"/>
          <w:marRight w:val="0"/>
          <w:marTop w:val="67"/>
          <w:marBottom w:val="120"/>
          <w:divBdr>
            <w:top w:val="none" w:sz="0" w:space="0" w:color="auto"/>
            <w:left w:val="none" w:sz="0" w:space="0" w:color="auto"/>
            <w:bottom w:val="none" w:sz="0" w:space="0" w:color="auto"/>
            <w:right w:val="none" w:sz="0" w:space="0" w:color="auto"/>
          </w:divBdr>
        </w:div>
        <w:div w:id="1807821619">
          <w:marLeft w:val="547"/>
          <w:marRight w:val="0"/>
          <w:marTop w:val="67"/>
          <w:marBottom w:val="120"/>
          <w:divBdr>
            <w:top w:val="none" w:sz="0" w:space="0" w:color="auto"/>
            <w:left w:val="none" w:sz="0" w:space="0" w:color="auto"/>
            <w:bottom w:val="none" w:sz="0" w:space="0" w:color="auto"/>
            <w:right w:val="none" w:sz="0" w:space="0" w:color="auto"/>
          </w:divBdr>
        </w:div>
        <w:div w:id="2028671362">
          <w:marLeft w:val="547"/>
          <w:marRight w:val="0"/>
          <w:marTop w:val="67"/>
          <w:marBottom w:val="120"/>
          <w:divBdr>
            <w:top w:val="none" w:sz="0" w:space="0" w:color="auto"/>
            <w:left w:val="none" w:sz="0" w:space="0" w:color="auto"/>
            <w:bottom w:val="none" w:sz="0" w:space="0" w:color="auto"/>
            <w:right w:val="none" w:sz="0" w:space="0" w:color="auto"/>
          </w:divBdr>
        </w:div>
      </w:divsChild>
    </w:div>
    <w:div w:id="930285321">
      <w:bodyDiv w:val="1"/>
      <w:marLeft w:val="0"/>
      <w:marRight w:val="0"/>
      <w:marTop w:val="0"/>
      <w:marBottom w:val="0"/>
      <w:divBdr>
        <w:top w:val="none" w:sz="0" w:space="0" w:color="auto"/>
        <w:left w:val="none" w:sz="0" w:space="0" w:color="auto"/>
        <w:bottom w:val="none" w:sz="0" w:space="0" w:color="auto"/>
        <w:right w:val="none" w:sz="0" w:space="0" w:color="auto"/>
      </w:divBdr>
    </w:div>
    <w:div w:id="940333681">
      <w:bodyDiv w:val="1"/>
      <w:marLeft w:val="0"/>
      <w:marRight w:val="0"/>
      <w:marTop w:val="0"/>
      <w:marBottom w:val="0"/>
      <w:divBdr>
        <w:top w:val="none" w:sz="0" w:space="0" w:color="auto"/>
        <w:left w:val="none" w:sz="0" w:space="0" w:color="auto"/>
        <w:bottom w:val="none" w:sz="0" w:space="0" w:color="auto"/>
        <w:right w:val="none" w:sz="0" w:space="0" w:color="auto"/>
      </w:divBdr>
    </w:div>
    <w:div w:id="947279769">
      <w:bodyDiv w:val="1"/>
      <w:marLeft w:val="0"/>
      <w:marRight w:val="0"/>
      <w:marTop w:val="0"/>
      <w:marBottom w:val="0"/>
      <w:divBdr>
        <w:top w:val="none" w:sz="0" w:space="0" w:color="auto"/>
        <w:left w:val="none" w:sz="0" w:space="0" w:color="auto"/>
        <w:bottom w:val="none" w:sz="0" w:space="0" w:color="auto"/>
        <w:right w:val="none" w:sz="0" w:space="0" w:color="auto"/>
      </w:divBdr>
    </w:div>
    <w:div w:id="963661752">
      <w:bodyDiv w:val="1"/>
      <w:marLeft w:val="0"/>
      <w:marRight w:val="0"/>
      <w:marTop w:val="0"/>
      <w:marBottom w:val="0"/>
      <w:divBdr>
        <w:top w:val="none" w:sz="0" w:space="0" w:color="auto"/>
        <w:left w:val="none" w:sz="0" w:space="0" w:color="auto"/>
        <w:bottom w:val="none" w:sz="0" w:space="0" w:color="auto"/>
        <w:right w:val="none" w:sz="0" w:space="0" w:color="auto"/>
      </w:divBdr>
    </w:div>
    <w:div w:id="966086280">
      <w:bodyDiv w:val="1"/>
      <w:marLeft w:val="0"/>
      <w:marRight w:val="0"/>
      <w:marTop w:val="0"/>
      <w:marBottom w:val="0"/>
      <w:divBdr>
        <w:top w:val="none" w:sz="0" w:space="0" w:color="auto"/>
        <w:left w:val="none" w:sz="0" w:space="0" w:color="auto"/>
        <w:bottom w:val="none" w:sz="0" w:space="0" w:color="auto"/>
        <w:right w:val="none" w:sz="0" w:space="0" w:color="auto"/>
      </w:divBdr>
    </w:div>
    <w:div w:id="1005060916">
      <w:bodyDiv w:val="1"/>
      <w:marLeft w:val="0"/>
      <w:marRight w:val="0"/>
      <w:marTop w:val="0"/>
      <w:marBottom w:val="0"/>
      <w:divBdr>
        <w:top w:val="none" w:sz="0" w:space="0" w:color="auto"/>
        <w:left w:val="none" w:sz="0" w:space="0" w:color="auto"/>
        <w:bottom w:val="none" w:sz="0" w:space="0" w:color="auto"/>
        <w:right w:val="none" w:sz="0" w:space="0" w:color="auto"/>
      </w:divBdr>
      <w:divsChild>
        <w:div w:id="280108381">
          <w:marLeft w:val="0"/>
          <w:marRight w:val="0"/>
          <w:marTop w:val="0"/>
          <w:marBottom w:val="0"/>
          <w:divBdr>
            <w:top w:val="none" w:sz="0" w:space="0" w:color="auto"/>
            <w:left w:val="none" w:sz="0" w:space="0" w:color="auto"/>
            <w:bottom w:val="none" w:sz="0" w:space="0" w:color="auto"/>
            <w:right w:val="none" w:sz="0" w:space="0" w:color="auto"/>
          </w:divBdr>
        </w:div>
        <w:div w:id="295374399">
          <w:marLeft w:val="0"/>
          <w:marRight w:val="0"/>
          <w:marTop w:val="0"/>
          <w:marBottom w:val="0"/>
          <w:divBdr>
            <w:top w:val="none" w:sz="0" w:space="0" w:color="auto"/>
            <w:left w:val="none" w:sz="0" w:space="0" w:color="auto"/>
            <w:bottom w:val="none" w:sz="0" w:space="0" w:color="auto"/>
            <w:right w:val="none" w:sz="0" w:space="0" w:color="auto"/>
          </w:divBdr>
        </w:div>
        <w:div w:id="361131369">
          <w:marLeft w:val="525"/>
          <w:marRight w:val="0"/>
          <w:marTop w:val="300"/>
          <w:marBottom w:val="225"/>
          <w:divBdr>
            <w:top w:val="none" w:sz="0" w:space="0" w:color="auto"/>
            <w:left w:val="none" w:sz="0" w:space="0" w:color="auto"/>
            <w:bottom w:val="none" w:sz="0" w:space="0" w:color="auto"/>
            <w:right w:val="none" w:sz="0" w:space="0" w:color="auto"/>
          </w:divBdr>
        </w:div>
        <w:div w:id="525825801">
          <w:marLeft w:val="225"/>
          <w:marRight w:val="225"/>
          <w:marTop w:val="135"/>
          <w:marBottom w:val="0"/>
          <w:divBdr>
            <w:top w:val="none" w:sz="0" w:space="0" w:color="auto"/>
            <w:left w:val="none" w:sz="0" w:space="0" w:color="auto"/>
            <w:bottom w:val="none" w:sz="0" w:space="0" w:color="auto"/>
            <w:right w:val="none" w:sz="0" w:space="0" w:color="auto"/>
          </w:divBdr>
        </w:div>
        <w:div w:id="617027774">
          <w:marLeft w:val="0"/>
          <w:marRight w:val="0"/>
          <w:marTop w:val="0"/>
          <w:marBottom w:val="0"/>
          <w:divBdr>
            <w:top w:val="none" w:sz="0" w:space="0" w:color="auto"/>
            <w:left w:val="none" w:sz="0" w:space="0" w:color="auto"/>
            <w:bottom w:val="none" w:sz="0" w:space="0" w:color="auto"/>
            <w:right w:val="none" w:sz="0" w:space="0" w:color="auto"/>
          </w:divBdr>
        </w:div>
        <w:div w:id="1037119305">
          <w:marLeft w:val="0"/>
          <w:marRight w:val="0"/>
          <w:marTop w:val="0"/>
          <w:marBottom w:val="0"/>
          <w:divBdr>
            <w:top w:val="none" w:sz="0" w:space="0" w:color="auto"/>
            <w:left w:val="none" w:sz="0" w:space="0" w:color="auto"/>
            <w:bottom w:val="none" w:sz="0" w:space="0" w:color="auto"/>
            <w:right w:val="none" w:sz="0" w:space="0" w:color="auto"/>
          </w:divBdr>
        </w:div>
        <w:div w:id="1249384011">
          <w:marLeft w:val="225"/>
          <w:marRight w:val="225"/>
          <w:marTop w:val="135"/>
          <w:marBottom w:val="0"/>
          <w:divBdr>
            <w:top w:val="none" w:sz="0" w:space="0" w:color="auto"/>
            <w:left w:val="none" w:sz="0" w:space="0" w:color="auto"/>
            <w:bottom w:val="none" w:sz="0" w:space="0" w:color="auto"/>
            <w:right w:val="none" w:sz="0" w:space="0" w:color="auto"/>
          </w:divBdr>
        </w:div>
      </w:divsChild>
    </w:div>
    <w:div w:id="1007635414">
      <w:bodyDiv w:val="1"/>
      <w:marLeft w:val="0"/>
      <w:marRight w:val="0"/>
      <w:marTop w:val="0"/>
      <w:marBottom w:val="0"/>
      <w:divBdr>
        <w:top w:val="none" w:sz="0" w:space="0" w:color="auto"/>
        <w:left w:val="none" w:sz="0" w:space="0" w:color="auto"/>
        <w:bottom w:val="none" w:sz="0" w:space="0" w:color="auto"/>
        <w:right w:val="none" w:sz="0" w:space="0" w:color="auto"/>
      </w:divBdr>
      <w:divsChild>
        <w:div w:id="331682492">
          <w:marLeft w:val="0"/>
          <w:marRight w:val="0"/>
          <w:marTop w:val="0"/>
          <w:marBottom w:val="0"/>
          <w:divBdr>
            <w:top w:val="none" w:sz="0" w:space="0" w:color="auto"/>
            <w:left w:val="none" w:sz="0" w:space="0" w:color="auto"/>
            <w:bottom w:val="none" w:sz="0" w:space="0" w:color="auto"/>
            <w:right w:val="none" w:sz="0" w:space="0" w:color="auto"/>
          </w:divBdr>
        </w:div>
        <w:div w:id="901907326">
          <w:marLeft w:val="0"/>
          <w:marRight w:val="0"/>
          <w:marTop w:val="0"/>
          <w:marBottom w:val="0"/>
          <w:divBdr>
            <w:top w:val="none" w:sz="0" w:space="0" w:color="auto"/>
            <w:left w:val="none" w:sz="0" w:space="0" w:color="auto"/>
            <w:bottom w:val="none" w:sz="0" w:space="0" w:color="auto"/>
            <w:right w:val="none" w:sz="0" w:space="0" w:color="auto"/>
          </w:divBdr>
        </w:div>
        <w:div w:id="992611252">
          <w:marLeft w:val="0"/>
          <w:marRight w:val="0"/>
          <w:marTop w:val="0"/>
          <w:marBottom w:val="0"/>
          <w:divBdr>
            <w:top w:val="none" w:sz="0" w:space="0" w:color="auto"/>
            <w:left w:val="none" w:sz="0" w:space="0" w:color="auto"/>
            <w:bottom w:val="none" w:sz="0" w:space="0" w:color="auto"/>
            <w:right w:val="none" w:sz="0" w:space="0" w:color="auto"/>
          </w:divBdr>
        </w:div>
        <w:div w:id="1195926536">
          <w:marLeft w:val="0"/>
          <w:marRight w:val="0"/>
          <w:marTop w:val="0"/>
          <w:marBottom w:val="0"/>
          <w:divBdr>
            <w:top w:val="none" w:sz="0" w:space="0" w:color="auto"/>
            <w:left w:val="none" w:sz="0" w:space="0" w:color="auto"/>
            <w:bottom w:val="none" w:sz="0" w:space="0" w:color="auto"/>
            <w:right w:val="none" w:sz="0" w:space="0" w:color="auto"/>
          </w:divBdr>
        </w:div>
        <w:div w:id="2089885254">
          <w:marLeft w:val="0"/>
          <w:marRight w:val="0"/>
          <w:marTop w:val="0"/>
          <w:marBottom w:val="0"/>
          <w:divBdr>
            <w:top w:val="none" w:sz="0" w:space="0" w:color="auto"/>
            <w:left w:val="none" w:sz="0" w:space="0" w:color="auto"/>
            <w:bottom w:val="none" w:sz="0" w:space="0" w:color="auto"/>
            <w:right w:val="none" w:sz="0" w:space="0" w:color="auto"/>
          </w:divBdr>
        </w:div>
        <w:div w:id="2113208667">
          <w:marLeft w:val="0"/>
          <w:marRight w:val="0"/>
          <w:marTop w:val="0"/>
          <w:marBottom w:val="0"/>
          <w:divBdr>
            <w:top w:val="none" w:sz="0" w:space="0" w:color="auto"/>
            <w:left w:val="none" w:sz="0" w:space="0" w:color="auto"/>
            <w:bottom w:val="none" w:sz="0" w:space="0" w:color="auto"/>
            <w:right w:val="none" w:sz="0" w:space="0" w:color="auto"/>
          </w:divBdr>
        </w:div>
        <w:div w:id="585261344">
          <w:marLeft w:val="0"/>
          <w:marRight w:val="0"/>
          <w:marTop w:val="0"/>
          <w:marBottom w:val="0"/>
          <w:divBdr>
            <w:top w:val="none" w:sz="0" w:space="0" w:color="auto"/>
            <w:left w:val="none" w:sz="0" w:space="0" w:color="auto"/>
            <w:bottom w:val="none" w:sz="0" w:space="0" w:color="auto"/>
            <w:right w:val="none" w:sz="0" w:space="0" w:color="auto"/>
          </w:divBdr>
        </w:div>
        <w:div w:id="545064146">
          <w:marLeft w:val="0"/>
          <w:marRight w:val="0"/>
          <w:marTop w:val="0"/>
          <w:marBottom w:val="0"/>
          <w:divBdr>
            <w:top w:val="none" w:sz="0" w:space="0" w:color="auto"/>
            <w:left w:val="none" w:sz="0" w:space="0" w:color="auto"/>
            <w:bottom w:val="none" w:sz="0" w:space="0" w:color="auto"/>
            <w:right w:val="none" w:sz="0" w:space="0" w:color="auto"/>
          </w:divBdr>
        </w:div>
        <w:div w:id="1761103651">
          <w:marLeft w:val="0"/>
          <w:marRight w:val="0"/>
          <w:marTop w:val="0"/>
          <w:marBottom w:val="0"/>
          <w:divBdr>
            <w:top w:val="none" w:sz="0" w:space="0" w:color="auto"/>
            <w:left w:val="none" w:sz="0" w:space="0" w:color="auto"/>
            <w:bottom w:val="none" w:sz="0" w:space="0" w:color="auto"/>
            <w:right w:val="none" w:sz="0" w:space="0" w:color="auto"/>
          </w:divBdr>
        </w:div>
        <w:div w:id="1455828729">
          <w:marLeft w:val="0"/>
          <w:marRight w:val="0"/>
          <w:marTop w:val="0"/>
          <w:marBottom w:val="0"/>
          <w:divBdr>
            <w:top w:val="none" w:sz="0" w:space="0" w:color="auto"/>
            <w:left w:val="none" w:sz="0" w:space="0" w:color="auto"/>
            <w:bottom w:val="none" w:sz="0" w:space="0" w:color="auto"/>
            <w:right w:val="none" w:sz="0" w:space="0" w:color="auto"/>
          </w:divBdr>
        </w:div>
        <w:div w:id="555239876">
          <w:marLeft w:val="0"/>
          <w:marRight w:val="0"/>
          <w:marTop w:val="0"/>
          <w:marBottom w:val="0"/>
          <w:divBdr>
            <w:top w:val="none" w:sz="0" w:space="0" w:color="auto"/>
            <w:left w:val="none" w:sz="0" w:space="0" w:color="auto"/>
            <w:bottom w:val="none" w:sz="0" w:space="0" w:color="auto"/>
            <w:right w:val="none" w:sz="0" w:space="0" w:color="auto"/>
          </w:divBdr>
        </w:div>
      </w:divsChild>
    </w:div>
    <w:div w:id="1162282785">
      <w:bodyDiv w:val="1"/>
      <w:marLeft w:val="0"/>
      <w:marRight w:val="0"/>
      <w:marTop w:val="0"/>
      <w:marBottom w:val="0"/>
      <w:divBdr>
        <w:top w:val="none" w:sz="0" w:space="0" w:color="auto"/>
        <w:left w:val="none" w:sz="0" w:space="0" w:color="auto"/>
        <w:bottom w:val="none" w:sz="0" w:space="0" w:color="auto"/>
        <w:right w:val="none" w:sz="0" w:space="0" w:color="auto"/>
      </w:divBdr>
    </w:div>
    <w:div w:id="1192572413">
      <w:bodyDiv w:val="1"/>
      <w:marLeft w:val="0"/>
      <w:marRight w:val="0"/>
      <w:marTop w:val="0"/>
      <w:marBottom w:val="0"/>
      <w:divBdr>
        <w:top w:val="none" w:sz="0" w:space="0" w:color="auto"/>
        <w:left w:val="none" w:sz="0" w:space="0" w:color="auto"/>
        <w:bottom w:val="none" w:sz="0" w:space="0" w:color="auto"/>
        <w:right w:val="none" w:sz="0" w:space="0" w:color="auto"/>
      </w:divBdr>
    </w:div>
    <w:div w:id="1250309636">
      <w:bodyDiv w:val="1"/>
      <w:marLeft w:val="0"/>
      <w:marRight w:val="0"/>
      <w:marTop w:val="0"/>
      <w:marBottom w:val="0"/>
      <w:divBdr>
        <w:top w:val="none" w:sz="0" w:space="0" w:color="auto"/>
        <w:left w:val="none" w:sz="0" w:space="0" w:color="auto"/>
        <w:bottom w:val="none" w:sz="0" w:space="0" w:color="auto"/>
        <w:right w:val="none" w:sz="0" w:space="0" w:color="auto"/>
      </w:divBdr>
    </w:div>
    <w:div w:id="1268390182">
      <w:bodyDiv w:val="1"/>
      <w:marLeft w:val="0"/>
      <w:marRight w:val="0"/>
      <w:marTop w:val="0"/>
      <w:marBottom w:val="0"/>
      <w:divBdr>
        <w:top w:val="none" w:sz="0" w:space="0" w:color="auto"/>
        <w:left w:val="none" w:sz="0" w:space="0" w:color="auto"/>
        <w:bottom w:val="none" w:sz="0" w:space="0" w:color="auto"/>
        <w:right w:val="none" w:sz="0" w:space="0" w:color="auto"/>
      </w:divBdr>
    </w:div>
    <w:div w:id="1300569725">
      <w:bodyDiv w:val="1"/>
      <w:marLeft w:val="0"/>
      <w:marRight w:val="0"/>
      <w:marTop w:val="0"/>
      <w:marBottom w:val="0"/>
      <w:divBdr>
        <w:top w:val="none" w:sz="0" w:space="0" w:color="auto"/>
        <w:left w:val="none" w:sz="0" w:space="0" w:color="auto"/>
        <w:bottom w:val="none" w:sz="0" w:space="0" w:color="auto"/>
        <w:right w:val="none" w:sz="0" w:space="0" w:color="auto"/>
      </w:divBdr>
    </w:div>
    <w:div w:id="1437287014">
      <w:bodyDiv w:val="1"/>
      <w:marLeft w:val="0"/>
      <w:marRight w:val="0"/>
      <w:marTop w:val="0"/>
      <w:marBottom w:val="0"/>
      <w:divBdr>
        <w:top w:val="none" w:sz="0" w:space="0" w:color="auto"/>
        <w:left w:val="none" w:sz="0" w:space="0" w:color="auto"/>
        <w:bottom w:val="none" w:sz="0" w:space="0" w:color="auto"/>
        <w:right w:val="none" w:sz="0" w:space="0" w:color="auto"/>
      </w:divBdr>
      <w:divsChild>
        <w:div w:id="294530370">
          <w:marLeft w:val="0"/>
          <w:marRight w:val="0"/>
          <w:marTop w:val="0"/>
          <w:marBottom w:val="0"/>
          <w:divBdr>
            <w:top w:val="none" w:sz="0" w:space="0" w:color="auto"/>
            <w:left w:val="none" w:sz="0" w:space="0" w:color="auto"/>
            <w:bottom w:val="none" w:sz="0" w:space="0" w:color="auto"/>
            <w:right w:val="none" w:sz="0" w:space="0" w:color="auto"/>
          </w:divBdr>
        </w:div>
      </w:divsChild>
    </w:div>
    <w:div w:id="1438328113">
      <w:bodyDiv w:val="1"/>
      <w:marLeft w:val="0"/>
      <w:marRight w:val="0"/>
      <w:marTop w:val="0"/>
      <w:marBottom w:val="0"/>
      <w:divBdr>
        <w:top w:val="none" w:sz="0" w:space="0" w:color="auto"/>
        <w:left w:val="none" w:sz="0" w:space="0" w:color="auto"/>
        <w:bottom w:val="none" w:sz="0" w:space="0" w:color="auto"/>
        <w:right w:val="none" w:sz="0" w:space="0" w:color="auto"/>
      </w:divBdr>
    </w:div>
    <w:div w:id="1534271652">
      <w:bodyDiv w:val="1"/>
      <w:marLeft w:val="0"/>
      <w:marRight w:val="0"/>
      <w:marTop w:val="0"/>
      <w:marBottom w:val="0"/>
      <w:divBdr>
        <w:top w:val="none" w:sz="0" w:space="0" w:color="auto"/>
        <w:left w:val="none" w:sz="0" w:space="0" w:color="auto"/>
        <w:bottom w:val="none" w:sz="0" w:space="0" w:color="auto"/>
        <w:right w:val="none" w:sz="0" w:space="0" w:color="auto"/>
      </w:divBdr>
    </w:div>
    <w:div w:id="1592927599">
      <w:bodyDiv w:val="1"/>
      <w:marLeft w:val="0"/>
      <w:marRight w:val="0"/>
      <w:marTop w:val="0"/>
      <w:marBottom w:val="0"/>
      <w:divBdr>
        <w:top w:val="none" w:sz="0" w:space="0" w:color="auto"/>
        <w:left w:val="none" w:sz="0" w:space="0" w:color="auto"/>
        <w:bottom w:val="none" w:sz="0" w:space="0" w:color="auto"/>
        <w:right w:val="none" w:sz="0" w:space="0" w:color="auto"/>
      </w:divBdr>
    </w:div>
    <w:div w:id="1596474077">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sChild>
        <w:div w:id="530730216">
          <w:marLeft w:val="0"/>
          <w:marRight w:val="0"/>
          <w:marTop w:val="0"/>
          <w:marBottom w:val="0"/>
          <w:divBdr>
            <w:top w:val="none" w:sz="0" w:space="0" w:color="auto"/>
            <w:left w:val="none" w:sz="0" w:space="0" w:color="auto"/>
            <w:bottom w:val="none" w:sz="0" w:space="0" w:color="auto"/>
            <w:right w:val="none" w:sz="0" w:space="0" w:color="auto"/>
          </w:divBdr>
        </w:div>
        <w:div w:id="1925257730">
          <w:marLeft w:val="0"/>
          <w:marRight w:val="0"/>
          <w:marTop w:val="0"/>
          <w:marBottom w:val="0"/>
          <w:divBdr>
            <w:top w:val="none" w:sz="0" w:space="0" w:color="auto"/>
            <w:left w:val="none" w:sz="0" w:space="0" w:color="auto"/>
            <w:bottom w:val="none" w:sz="0" w:space="0" w:color="auto"/>
            <w:right w:val="none" w:sz="0" w:space="0" w:color="auto"/>
          </w:divBdr>
        </w:div>
        <w:div w:id="469785088">
          <w:marLeft w:val="0"/>
          <w:marRight w:val="0"/>
          <w:marTop w:val="0"/>
          <w:marBottom w:val="0"/>
          <w:divBdr>
            <w:top w:val="none" w:sz="0" w:space="0" w:color="auto"/>
            <w:left w:val="none" w:sz="0" w:space="0" w:color="auto"/>
            <w:bottom w:val="none" w:sz="0" w:space="0" w:color="auto"/>
            <w:right w:val="none" w:sz="0" w:space="0" w:color="auto"/>
          </w:divBdr>
        </w:div>
      </w:divsChild>
    </w:div>
    <w:div w:id="1708598713">
      <w:bodyDiv w:val="1"/>
      <w:marLeft w:val="0"/>
      <w:marRight w:val="0"/>
      <w:marTop w:val="0"/>
      <w:marBottom w:val="0"/>
      <w:divBdr>
        <w:top w:val="none" w:sz="0" w:space="0" w:color="auto"/>
        <w:left w:val="none" w:sz="0" w:space="0" w:color="auto"/>
        <w:bottom w:val="none" w:sz="0" w:space="0" w:color="auto"/>
        <w:right w:val="none" w:sz="0" w:space="0" w:color="auto"/>
      </w:divBdr>
    </w:div>
    <w:div w:id="1775905295">
      <w:bodyDiv w:val="1"/>
      <w:marLeft w:val="0"/>
      <w:marRight w:val="0"/>
      <w:marTop w:val="0"/>
      <w:marBottom w:val="0"/>
      <w:divBdr>
        <w:top w:val="none" w:sz="0" w:space="0" w:color="auto"/>
        <w:left w:val="none" w:sz="0" w:space="0" w:color="auto"/>
        <w:bottom w:val="none" w:sz="0" w:space="0" w:color="auto"/>
        <w:right w:val="none" w:sz="0" w:space="0" w:color="auto"/>
      </w:divBdr>
    </w:div>
    <w:div w:id="1776094872">
      <w:bodyDiv w:val="1"/>
      <w:marLeft w:val="0"/>
      <w:marRight w:val="0"/>
      <w:marTop w:val="0"/>
      <w:marBottom w:val="0"/>
      <w:divBdr>
        <w:top w:val="none" w:sz="0" w:space="0" w:color="auto"/>
        <w:left w:val="none" w:sz="0" w:space="0" w:color="auto"/>
        <w:bottom w:val="none" w:sz="0" w:space="0" w:color="auto"/>
        <w:right w:val="none" w:sz="0" w:space="0" w:color="auto"/>
      </w:divBdr>
    </w:div>
    <w:div w:id="1802768056">
      <w:bodyDiv w:val="1"/>
      <w:marLeft w:val="0"/>
      <w:marRight w:val="0"/>
      <w:marTop w:val="0"/>
      <w:marBottom w:val="0"/>
      <w:divBdr>
        <w:top w:val="none" w:sz="0" w:space="0" w:color="auto"/>
        <w:left w:val="none" w:sz="0" w:space="0" w:color="auto"/>
        <w:bottom w:val="none" w:sz="0" w:space="0" w:color="auto"/>
        <w:right w:val="none" w:sz="0" w:space="0" w:color="auto"/>
      </w:divBdr>
    </w:div>
    <w:div w:id="1857423825">
      <w:bodyDiv w:val="1"/>
      <w:marLeft w:val="0"/>
      <w:marRight w:val="0"/>
      <w:marTop w:val="0"/>
      <w:marBottom w:val="0"/>
      <w:divBdr>
        <w:top w:val="none" w:sz="0" w:space="0" w:color="auto"/>
        <w:left w:val="none" w:sz="0" w:space="0" w:color="auto"/>
        <w:bottom w:val="none" w:sz="0" w:space="0" w:color="auto"/>
        <w:right w:val="none" w:sz="0" w:space="0" w:color="auto"/>
      </w:divBdr>
    </w:div>
    <w:div w:id="1867986163">
      <w:bodyDiv w:val="1"/>
      <w:marLeft w:val="0"/>
      <w:marRight w:val="0"/>
      <w:marTop w:val="0"/>
      <w:marBottom w:val="0"/>
      <w:divBdr>
        <w:top w:val="none" w:sz="0" w:space="0" w:color="auto"/>
        <w:left w:val="none" w:sz="0" w:space="0" w:color="auto"/>
        <w:bottom w:val="none" w:sz="0" w:space="0" w:color="auto"/>
        <w:right w:val="none" w:sz="0" w:space="0" w:color="auto"/>
      </w:divBdr>
    </w:div>
    <w:div w:id="1933539189">
      <w:bodyDiv w:val="1"/>
      <w:marLeft w:val="0"/>
      <w:marRight w:val="0"/>
      <w:marTop w:val="0"/>
      <w:marBottom w:val="0"/>
      <w:divBdr>
        <w:top w:val="none" w:sz="0" w:space="0" w:color="auto"/>
        <w:left w:val="none" w:sz="0" w:space="0" w:color="auto"/>
        <w:bottom w:val="none" w:sz="0" w:space="0" w:color="auto"/>
        <w:right w:val="none" w:sz="0" w:space="0" w:color="auto"/>
      </w:divBdr>
    </w:div>
    <w:div w:id="1934778634">
      <w:bodyDiv w:val="1"/>
      <w:marLeft w:val="0"/>
      <w:marRight w:val="0"/>
      <w:marTop w:val="0"/>
      <w:marBottom w:val="0"/>
      <w:divBdr>
        <w:top w:val="none" w:sz="0" w:space="0" w:color="auto"/>
        <w:left w:val="none" w:sz="0" w:space="0" w:color="auto"/>
        <w:bottom w:val="none" w:sz="0" w:space="0" w:color="auto"/>
        <w:right w:val="none" w:sz="0" w:space="0" w:color="auto"/>
      </w:divBdr>
    </w:div>
    <w:div w:id="1936206234">
      <w:bodyDiv w:val="1"/>
      <w:marLeft w:val="0"/>
      <w:marRight w:val="0"/>
      <w:marTop w:val="0"/>
      <w:marBottom w:val="0"/>
      <w:divBdr>
        <w:top w:val="none" w:sz="0" w:space="0" w:color="auto"/>
        <w:left w:val="none" w:sz="0" w:space="0" w:color="auto"/>
        <w:bottom w:val="none" w:sz="0" w:space="0" w:color="auto"/>
        <w:right w:val="none" w:sz="0" w:space="0" w:color="auto"/>
      </w:divBdr>
    </w:div>
    <w:div w:id="1947233132">
      <w:bodyDiv w:val="1"/>
      <w:marLeft w:val="0"/>
      <w:marRight w:val="0"/>
      <w:marTop w:val="0"/>
      <w:marBottom w:val="0"/>
      <w:divBdr>
        <w:top w:val="none" w:sz="0" w:space="0" w:color="auto"/>
        <w:left w:val="none" w:sz="0" w:space="0" w:color="auto"/>
        <w:bottom w:val="none" w:sz="0" w:space="0" w:color="auto"/>
        <w:right w:val="none" w:sz="0" w:space="0" w:color="auto"/>
      </w:divBdr>
    </w:div>
    <w:div w:id="1967462417">
      <w:bodyDiv w:val="1"/>
      <w:marLeft w:val="0"/>
      <w:marRight w:val="0"/>
      <w:marTop w:val="0"/>
      <w:marBottom w:val="0"/>
      <w:divBdr>
        <w:top w:val="none" w:sz="0" w:space="0" w:color="auto"/>
        <w:left w:val="none" w:sz="0" w:space="0" w:color="auto"/>
        <w:bottom w:val="none" w:sz="0" w:space="0" w:color="auto"/>
        <w:right w:val="none" w:sz="0" w:space="0" w:color="auto"/>
      </w:divBdr>
    </w:div>
    <w:div w:id="2039967425">
      <w:bodyDiv w:val="1"/>
      <w:marLeft w:val="0"/>
      <w:marRight w:val="0"/>
      <w:marTop w:val="0"/>
      <w:marBottom w:val="0"/>
      <w:divBdr>
        <w:top w:val="none" w:sz="0" w:space="0" w:color="auto"/>
        <w:left w:val="none" w:sz="0" w:space="0" w:color="auto"/>
        <w:bottom w:val="none" w:sz="0" w:space="0" w:color="auto"/>
        <w:right w:val="none" w:sz="0" w:space="0" w:color="auto"/>
      </w:divBdr>
    </w:div>
    <w:div w:id="2103186404">
      <w:bodyDiv w:val="1"/>
      <w:marLeft w:val="0"/>
      <w:marRight w:val="0"/>
      <w:marTop w:val="0"/>
      <w:marBottom w:val="0"/>
      <w:divBdr>
        <w:top w:val="none" w:sz="0" w:space="0" w:color="auto"/>
        <w:left w:val="none" w:sz="0" w:space="0" w:color="auto"/>
        <w:bottom w:val="none" w:sz="0" w:space="0" w:color="auto"/>
        <w:right w:val="none" w:sz="0" w:space="0" w:color="auto"/>
      </w:divBdr>
    </w:div>
    <w:div w:id="2125221573">
      <w:bodyDiv w:val="1"/>
      <w:marLeft w:val="0"/>
      <w:marRight w:val="0"/>
      <w:marTop w:val="0"/>
      <w:marBottom w:val="0"/>
      <w:divBdr>
        <w:top w:val="none" w:sz="0" w:space="0" w:color="auto"/>
        <w:left w:val="none" w:sz="0" w:space="0" w:color="auto"/>
        <w:bottom w:val="none" w:sz="0" w:space="0" w:color="auto"/>
        <w:right w:val="none" w:sz="0" w:space="0" w:color="auto"/>
      </w:divBdr>
    </w:div>
    <w:div w:id="214626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43FAD7BDF6EE4EB62F89B9DB77D401" ma:contentTypeVersion="2" ma:contentTypeDescription="Create a new document." ma:contentTypeScope="" ma:versionID="617ea3f5d4f350729b1868c3619e6b6e">
  <xsd:schema xmlns:xsd="http://www.w3.org/2001/XMLSchema" xmlns:xs="http://www.w3.org/2001/XMLSchema" xmlns:p="http://schemas.microsoft.com/office/2006/metadata/properties" xmlns:ns3="c5a73fae-45c3-49d0-9fb4-d9778d23966f" targetNamespace="http://schemas.microsoft.com/office/2006/metadata/properties" ma:root="true" ma:fieldsID="f02a3f267c588f8bbac711d8d7cfc754" ns3:_="">
    <xsd:import namespace="c5a73fae-45c3-49d0-9fb4-d9778d23966f"/>
    <xsd:element name="properties">
      <xsd:complexType>
        <xsd:sequence>
          <xsd:element name="documentManagement">
            <xsd:complexType>
              <xsd:all>
                <xsd:element ref="ns3:SharedWithUsers" minOccurs="0"/>
                <xsd:element ref="ns3: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a73fae-45c3-49d0-9fb4-d9778d23966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D7E86E-4F03-4E96-8807-1155045CF6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A8557A-F607-4117-856F-58D6EF0CC800}">
  <ds:schemaRefs>
    <ds:schemaRef ds:uri="http://schemas.openxmlformats.org/officeDocument/2006/bibliography"/>
  </ds:schemaRefs>
</ds:datastoreItem>
</file>

<file path=customXml/itemProps3.xml><?xml version="1.0" encoding="utf-8"?>
<ds:datastoreItem xmlns:ds="http://schemas.openxmlformats.org/officeDocument/2006/customXml" ds:itemID="{F83B35B3-5360-49B2-A3D8-386818714673}">
  <ds:schemaRefs>
    <ds:schemaRef ds:uri="http://schemas.microsoft.com/sharepoint/v3/contenttype/forms"/>
  </ds:schemaRefs>
</ds:datastoreItem>
</file>

<file path=customXml/itemProps4.xml><?xml version="1.0" encoding="utf-8"?>
<ds:datastoreItem xmlns:ds="http://schemas.openxmlformats.org/officeDocument/2006/customXml" ds:itemID="{6A0636BF-2432-4D62-908B-13D3447CB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a73fae-45c3-49d0-9fb4-d9778d2396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Resume Template - Technology</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Template - Technology</dc:title>
  <dc:creator>Kelsey Miracle</dc:creator>
  <cp:lastModifiedBy>Dell</cp:lastModifiedBy>
  <cp:revision>2</cp:revision>
  <cp:lastPrinted>2010-03-30T14:23:00Z</cp:lastPrinted>
  <dcterms:created xsi:type="dcterms:W3CDTF">2026-02-25T18:27:00Z</dcterms:created>
  <dcterms:modified xsi:type="dcterms:W3CDTF">2026-02-25T18:27:00Z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1790879382</vt:i4>
  </property>
  <property fmtid="{D5CDD505-2E9C-101B-9397-08002B2CF9AE}" pid="3" name="ContentTypeId">
    <vt:lpwstr>0x0101000E43FAD7BDF6EE4EB62F89B9DB77D401</vt:lpwstr>
  </property>
  <property fmtid="{D5CDD505-2E9C-101B-9397-08002B2CF9AE}" pid="4" name="IsMyDocuments">
    <vt:bool>true</vt:bool>
  </property>
</Properties>
</file>